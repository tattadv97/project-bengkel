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14388" w14:textId="06BB8636" w:rsidR="00FD4636" w:rsidRPr="00447833" w:rsidRDefault="00ED46C6" w:rsidP="00FD4636">
      <w:pPr>
        <w:spacing w:line="360" w:lineRule="auto"/>
        <w:ind w:left="17"/>
        <w:jc w:val="center"/>
        <w:rPr>
          <w:lang w:val="en-US"/>
        </w:rPr>
      </w:pPr>
      <w:r>
        <w:rPr>
          <w:lang w:val="en-US"/>
        </w:rPr>
        <w:t xml:space="preserve"> </w:t>
      </w:r>
      <w:r w:rsidR="00FD4636" w:rsidRPr="00596A0A">
        <w:rPr>
          <w:lang w:val="id-ID"/>
        </w:rPr>
        <w:t xml:space="preserve">SISTEM INFORMASI </w:t>
      </w:r>
      <w:r w:rsidR="00447833">
        <w:rPr>
          <w:lang w:val="en-US"/>
        </w:rPr>
        <w:t xml:space="preserve">PEMESANAN BENGKEL </w:t>
      </w:r>
      <w:r w:rsidR="00447833" w:rsidRPr="00EA01F7">
        <w:rPr>
          <w:i/>
          <w:iCs/>
          <w:lang w:val="en-US"/>
        </w:rPr>
        <w:t>ONLINE</w:t>
      </w:r>
    </w:p>
    <w:p w14:paraId="30B89A7D" w14:textId="295D2A73" w:rsidR="00427CD7" w:rsidRPr="00596A0A" w:rsidRDefault="00447833" w:rsidP="00427CD7">
      <w:pPr>
        <w:spacing w:line="360" w:lineRule="auto"/>
        <w:ind w:left="17"/>
        <w:jc w:val="center"/>
        <w:rPr>
          <w:lang w:val="id-ID"/>
        </w:rPr>
      </w:pPr>
      <w:r>
        <w:rPr>
          <w:lang w:val="en-US"/>
        </w:rPr>
        <w:t xml:space="preserve">BERBASIS WEB </w:t>
      </w:r>
      <w:r w:rsidR="00FD4636">
        <w:rPr>
          <w:lang w:val="id-ID"/>
        </w:rPr>
        <w:t xml:space="preserve">PADA </w:t>
      </w:r>
      <w:r>
        <w:rPr>
          <w:lang w:val="en-US"/>
        </w:rPr>
        <w:t>CV. AXELINDO</w:t>
      </w:r>
      <w:r w:rsidR="00427CD7">
        <w:rPr>
          <w:lang w:val="en-US"/>
        </w:rPr>
        <w:t xml:space="preserve"> CIKARANG</w:t>
      </w:r>
    </w:p>
    <w:p w14:paraId="350B7E55" w14:textId="235A5BB7" w:rsidR="00A53488" w:rsidRPr="00596A0A" w:rsidRDefault="00A53488" w:rsidP="00FD4636">
      <w:pPr>
        <w:spacing w:line="360" w:lineRule="auto"/>
        <w:ind w:left="17"/>
        <w:jc w:val="center"/>
        <w:rPr>
          <w:lang w:val="id-ID"/>
        </w:rPr>
      </w:pPr>
    </w:p>
    <w:p w14:paraId="14FA6351" w14:textId="77777777" w:rsidR="004604D7" w:rsidRPr="00C24047" w:rsidRDefault="004604D7" w:rsidP="004604D7">
      <w:pPr>
        <w:spacing w:line="360" w:lineRule="auto"/>
        <w:ind w:left="17"/>
        <w:jc w:val="center"/>
        <w:rPr>
          <w:lang w:val="id-ID"/>
        </w:rPr>
      </w:pPr>
    </w:p>
    <w:p w14:paraId="64C0C522" w14:textId="77777777" w:rsidR="004604D7" w:rsidRPr="009D65A6" w:rsidRDefault="004604D7" w:rsidP="004604D7">
      <w:pPr>
        <w:spacing w:line="360" w:lineRule="auto"/>
        <w:ind w:left="17"/>
        <w:jc w:val="center"/>
        <w:rPr>
          <w:lang w:val="id-ID"/>
        </w:rPr>
      </w:pPr>
    </w:p>
    <w:p w14:paraId="525797B8" w14:textId="77777777" w:rsidR="004604D7" w:rsidRPr="006A0750" w:rsidRDefault="004604D7" w:rsidP="006A0750">
      <w:pPr>
        <w:pStyle w:val="Heading1"/>
        <w:jc w:val="center"/>
        <w:rPr>
          <w:bCs/>
          <w:lang w:val="id-ID"/>
        </w:rPr>
      </w:pPr>
      <w:bookmarkStart w:id="0" w:name="_Toc115285184"/>
      <w:r w:rsidRPr="006A0750">
        <w:rPr>
          <w:bCs/>
          <w:lang w:val="id-ID"/>
        </w:rPr>
        <w:t>SKRIPSI</w:t>
      </w:r>
      <w:bookmarkEnd w:id="0"/>
    </w:p>
    <w:p w14:paraId="05645D0B" w14:textId="77777777" w:rsidR="004604D7" w:rsidRPr="009D65A6" w:rsidRDefault="004604D7" w:rsidP="004604D7">
      <w:pPr>
        <w:spacing w:line="360" w:lineRule="auto"/>
        <w:ind w:left="17"/>
        <w:jc w:val="center"/>
        <w:rPr>
          <w:lang w:val="id-ID"/>
        </w:rPr>
      </w:pPr>
      <w:r w:rsidRPr="009D65A6">
        <w:rPr>
          <w:lang w:val="id-ID"/>
        </w:rPr>
        <w:t>Disusu</w:t>
      </w:r>
      <w:r>
        <w:rPr>
          <w:lang w:val="id-ID"/>
        </w:rPr>
        <w:t>n</w:t>
      </w:r>
      <w:r w:rsidRPr="009D65A6">
        <w:rPr>
          <w:lang w:val="id-ID"/>
        </w:rPr>
        <w:t xml:space="preserve"> dan Diajukan Guna Memenuhi Salah Satu Syarat</w:t>
      </w:r>
    </w:p>
    <w:p w14:paraId="76521163" w14:textId="77777777" w:rsidR="004604D7" w:rsidRPr="009D65A6" w:rsidRDefault="004604D7" w:rsidP="004604D7">
      <w:pPr>
        <w:spacing w:line="360" w:lineRule="auto"/>
        <w:ind w:left="17"/>
        <w:jc w:val="center"/>
        <w:rPr>
          <w:lang w:val="id-ID"/>
        </w:rPr>
      </w:pPr>
      <w:r w:rsidRPr="009D65A6">
        <w:rPr>
          <w:lang w:val="id-ID"/>
        </w:rPr>
        <w:t xml:space="preserve">Untuk Kelulusan Program Pendidikan </w:t>
      </w:r>
      <w:r>
        <w:rPr>
          <w:lang w:val="id-ID"/>
        </w:rPr>
        <w:t>Strata Satu</w:t>
      </w:r>
    </w:p>
    <w:p w14:paraId="4571EB1D" w14:textId="3AABA4E8" w:rsidR="004604D7" w:rsidRPr="005E172D" w:rsidRDefault="004604D7" w:rsidP="004604D7">
      <w:pPr>
        <w:spacing w:line="360" w:lineRule="auto"/>
        <w:ind w:left="17"/>
        <w:jc w:val="center"/>
        <w:rPr>
          <w:lang w:val="en-US"/>
        </w:rPr>
      </w:pPr>
      <w:r w:rsidRPr="009D65A6">
        <w:rPr>
          <w:lang w:val="id-ID"/>
        </w:rPr>
        <w:t xml:space="preserve">Jurusan </w:t>
      </w:r>
      <w:r w:rsidR="005E172D">
        <w:rPr>
          <w:lang w:val="en-US"/>
        </w:rPr>
        <w:t>Sistem Informasi</w:t>
      </w:r>
    </w:p>
    <w:p w14:paraId="767FC179" w14:textId="77777777" w:rsidR="00224A80" w:rsidRDefault="00224A80" w:rsidP="004604D7">
      <w:pPr>
        <w:spacing w:line="360" w:lineRule="auto"/>
        <w:ind w:left="17"/>
        <w:jc w:val="center"/>
        <w:rPr>
          <w:lang w:val="id-ID"/>
        </w:rPr>
      </w:pPr>
    </w:p>
    <w:p w14:paraId="1E2E2623" w14:textId="61382AB7" w:rsidR="004604D7" w:rsidRDefault="0096470C" w:rsidP="004604D7">
      <w:pPr>
        <w:spacing w:line="360" w:lineRule="auto"/>
        <w:ind w:left="17"/>
        <w:jc w:val="center"/>
        <w:rPr>
          <w:lang w:val="id-ID"/>
        </w:rPr>
      </w:pPr>
      <w:r>
        <w:rPr>
          <w:noProof/>
          <w:lang w:val="id-ID"/>
        </w:rPr>
        <w:drawing>
          <wp:inline distT="0" distB="0" distL="0" distR="0" wp14:anchorId="42CB9834" wp14:editId="59AE9536">
            <wp:extent cx="2638425" cy="2638425"/>
            <wp:effectExtent l="0" t="0" r="9525" b="952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8">
                      <a:extLst>
                        <a:ext uri="{28A0092B-C50C-407E-A947-70E740481C1C}">
                          <a14:useLocalDpi xmlns:a14="http://schemas.microsoft.com/office/drawing/2010/main" val="0"/>
                        </a:ext>
                      </a:extLst>
                    </a:blip>
                    <a:stretch>
                      <a:fillRect/>
                    </a:stretch>
                  </pic:blipFill>
                  <pic:spPr>
                    <a:xfrm>
                      <a:off x="0" y="0"/>
                      <a:ext cx="2638876" cy="2638876"/>
                    </a:xfrm>
                    <a:prstGeom prst="rect">
                      <a:avLst/>
                    </a:prstGeom>
                  </pic:spPr>
                </pic:pic>
              </a:graphicData>
            </a:graphic>
          </wp:inline>
        </w:drawing>
      </w:r>
    </w:p>
    <w:p w14:paraId="664EA2B4" w14:textId="77777777" w:rsidR="009F214A" w:rsidRPr="009D65A6" w:rsidRDefault="009F214A" w:rsidP="004604D7">
      <w:pPr>
        <w:spacing w:line="360" w:lineRule="auto"/>
        <w:ind w:left="17"/>
        <w:jc w:val="center"/>
        <w:rPr>
          <w:lang w:val="id-ID"/>
        </w:rPr>
      </w:pPr>
    </w:p>
    <w:p w14:paraId="71C4CA13" w14:textId="77777777" w:rsidR="004604D7" w:rsidRPr="009D65A6" w:rsidRDefault="004604D7" w:rsidP="004604D7">
      <w:pPr>
        <w:tabs>
          <w:tab w:val="num" w:pos="0"/>
        </w:tabs>
        <w:spacing w:line="360" w:lineRule="auto"/>
        <w:jc w:val="center"/>
        <w:rPr>
          <w:lang w:val="id-ID"/>
        </w:rPr>
      </w:pPr>
      <w:r w:rsidRPr="009D65A6">
        <w:rPr>
          <w:lang w:val="id-ID"/>
        </w:rPr>
        <w:t>Oleh :</w:t>
      </w:r>
    </w:p>
    <w:p w14:paraId="25893051" w14:textId="076AF9C9" w:rsidR="004604D7" w:rsidRPr="009D65A6" w:rsidRDefault="008A3AC9" w:rsidP="004604D7">
      <w:pPr>
        <w:tabs>
          <w:tab w:val="num" w:pos="0"/>
        </w:tabs>
        <w:spacing w:line="360" w:lineRule="auto"/>
        <w:jc w:val="center"/>
        <w:rPr>
          <w:lang w:val="id-ID"/>
        </w:rPr>
      </w:pPr>
      <w:r>
        <w:t>REZHA K</w:t>
      </w:r>
      <w:r w:rsidR="005E172D">
        <w:t>E</w:t>
      </w:r>
      <w:r>
        <w:t>NIA SASMI</w:t>
      </w:r>
    </w:p>
    <w:p w14:paraId="1B0F5F2E" w14:textId="67D22EA3" w:rsidR="00CE027F" w:rsidRPr="00807C07" w:rsidRDefault="005E172D" w:rsidP="00CE027F">
      <w:pPr>
        <w:tabs>
          <w:tab w:val="num" w:pos="0"/>
        </w:tabs>
        <w:spacing w:line="360" w:lineRule="auto"/>
        <w:jc w:val="center"/>
        <w:rPr>
          <w:lang w:val="id-ID"/>
        </w:rPr>
      </w:pPr>
      <w:r>
        <w:rPr>
          <w:lang w:val="en-US"/>
        </w:rPr>
        <w:t>18263002</w:t>
      </w:r>
    </w:p>
    <w:p w14:paraId="37C333B0" w14:textId="77777777" w:rsidR="004604D7" w:rsidRDefault="004604D7" w:rsidP="004604D7">
      <w:pPr>
        <w:tabs>
          <w:tab w:val="num" w:pos="0"/>
        </w:tabs>
        <w:spacing w:line="360" w:lineRule="auto"/>
        <w:jc w:val="center"/>
        <w:rPr>
          <w:lang w:val="id-ID"/>
        </w:rPr>
      </w:pPr>
    </w:p>
    <w:p w14:paraId="3DD897CF" w14:textId="77777777" w:rsidR="009F214A" w:rsidRPr="009D65A6" w:rsidRDefault="009F214A" w:rsidP="004604D7">
      <w:pPr>
        <w:tabs>
          <w:tab w:val="num" w:pos="0"/>
        </w:tabs>
        <w:spacing w:line="360" w:lineRule="auto"/>
        <w:jc w:val="center"/>
        <w:rPr>
          <w:lang w:val="id-ID"/>
        </w:rPr>
      </w:pPr>
    </w:p>
    <w:p w14:paraId="3944B5D8" w14:textId="1424C092" w:rsidR="004604D7" w:rsidRPr="008A3AC9" w:rsidRDefault="008A3AC9" w:rsidP="004604D7">
      <w:pPr>
        <w:tabs>
          <w:tab w:val="num" w:pos="0"/>
        </w:tabs>
        <w:spacing w:line="360" w:lineRule="auto"/>
        <w:jc w:val="center"/>
        <w:rPr>
          <w:lang w:val="en-US"/>
        </w:rPr>
      </w:pPr>
      <w:r>
        <w:rPr>
          <w:lang w:val="en-US"/>
        </w:rPr>
        <w:t>SISTEM INFORMASI</w:t>
      </w:r>
    </w:p>
    <w:p w14:paraId="1C00EA8D" w14:textId="77777777" w:rsidR="004604D7" w:rsidRPr="009D65A6" w:rsidRDefault="004604D7" w:rsidP="004604D7">
      <w:pPr>
        <w:tabs>
          <w:tab w:val="num" w:pos="0"/>
        </w:tabs>
        <w:spacing w:line="360" w:lineRule="auto"/>
        <w:jc w:val="center"/>
        <w:rPr>
          <w:lang w:val="id-ID"/>
        </w:rPr>
      </w:pPr>
      <w:r w:rsidRPr="009D65A6">
        <w:rPr>
          <w:lang w:val="id-ID"/>
        </w:rPr>
        <w:t>SEKOLAH TINGGI MANAJEMEN INFORMATIKA DAN KOMPUTER</w:t>
      </w:r>
    </w:p>
    <w:p w14:paraId="6A32D6D9" w14:textId="77777777" w:rsidR="004604D7" w:rsidRPr="00DF4FF3" w:rsidRDefault="00DF4FF3" w:rsidP="004604D7">
      <w:pPr>
        <w:tabs>
          <w:tab w:val="num" w:pos="0"/>
        </w:tabs>
        <w:spacing w:line="360" w:lineRule="auto"/>
        <w:jc w:val="center"/>
        <w:rPr>
          <w:lang w:val="en-US"/>
        </w:rPr>
      </w:pPr>
      <w:r>
        <w:rPr>
          <w:lang w:val="id-ID"/>
        </w:rPr>
        <w:t>“MIC CIKARANG</w:t>
      </w:r>
      <w:r>
        <w:rPr>
          <w:lang w:val="en-US"/>
        </w:rPr>
        <w:t>”</w:t>
      </w:r>
    </w:p>
    <w:p w14:paraId="3B692271" w14:textId="135BFF03" w:rsidR="004604D7" w:rsidRPr="008A3AC9" w:rsidRDefault="004604D7" w:rsidP="004604D7">
      <w:pPr>
        <w:spacing w:line="360" w:lineRule="auto"/>
        <w:ind w:left="17"/>
        <w:jc w:val="center"/>
        <w:rPr>
          <w:b/>
          <w:bCs/>
          <w:sz w:val="28"/>
          <w:szCs w:val="28"/>
          <w:lang w:val="en-US"/>
        </w:rPr>
      </w:pPr>
      <w:r>
        <w:rPr>
          <w:lang w:val="id-ID"/>
        </w:rPr>
        <w:t>20</w:t>
      </w:r>
      <w:r w:rsidR="008A3AC9">
        <w:rPr>
          <w:lang w:val="en-US"/>
        </w:rPr>
        <w:t>22</w:t>
      </w:r>
    </w:p>
    <w:p w14:paraId="00F8C37D" w14:textId="77777777" w:rsidR="007F48E2" w:rsidRDefault="007F48E2" w:rsidP="006A0750">
      <w:pPr>
        <w:pStyle w:val="Title"/>
        <w:spacing w:line="480" w:lineRule="auto"/>
        <w:outlineLvl w:val="0"/>
        <w:rPr>
          <w:rFonts w:ascii="Times New Roman" w:hAnsi="Times New Roman" w:cs="Times New Roman"/>
          <w:sz w:val="28"/>
          <w:szCs w:val="28"/>
          <w:lang w:val="id-ID"/>
        </w:rPr>
        <w:sectPr w:rsidR="007F48E2" w:rsidSect="00CC51B2">
          <w:headerReference w:type="default" r:id="rId9"/>
          <w:headerReference w:type="first" r:id="rId10"/>
          <w:pgSz w:w="11907" w:h="16840" w:code="9"/>
          <w:pgMar w:top="2268" w:right="1701" w:bottom="1701" w:left="2268" w:header="1418" w:footer="1134" w:gutter="0"/>
          <w:pgNumType w:fmt="lowerRoman" w:start="1" w:chapStyle="1"/>
          <w:cols w:space="720"/>
          <w:titlePg/>
          <w:docGrid w:linePitch="360"/>
        </w:sectPr>
      </w:pPr>
    </w:p>
    <w:p w14:paraId="4B5B1A33" w14:textId="63D1C17D" w:rsidR="004604D7" w:rsidRDefault="004604D7" w:rsidP="006A0750">
      <w:pPr>
        <w:pStyle w:val="Title"/>
        <w:spacing w:line="480" w:lineRule="auto"/>
        <w:outlineLvl w:val="0"/>
        <w:rPr>
          <w:rFonts w:ascii="Times New Roman" w:hAnsi="Times New Roman" w:cs="Times New Roman"/>
          <w:sz w:val="28"/>
          <w:szCs w:val="28"/>
          <w:lang w:val="id-ID"/>
        </w:rPr>
      </w:pPr>
      <w:bookmarkStart w:id="1" w:name="_Toc115285185"/>
      <w:r w:rsidRPr="00C24047">
        <w:rPr>
          <w:rFonts w:ascii="Times New Roman" w:hAnsi="Times New Roman" w:cs="Times New Roman"/>
          <w:sz w:val="28"/>
          <w:szCs w:val="28"/>
          <w:lang w:val="id-ID"/>
        </w:rPr>
        <w:lastRenderedPageBreak/>
        <w:t>LEMBAR</w:t>
      </w:r>
      <w:r w:rsidRPr="00C24047">
        <w:rPr>
          <w:rFonts w:ascii="Times New Roman" w:hAnsi="Times New Roman" w:cs="Times New Roman"/>
          <w:sz w:val="28"/>
          <w:szCs w:val="28"/>
        </w:rPr>
        <w:t xml:space="preserve"> PERSETUJUAN</w:t>
      </w:r>
      <w:bookmarkEnd w:id="1"/>
    </w:p>
    <w:p w14:paraId="0A9C42AF" w14:textId="77777777" w:rsidR="0067742C" w:rsidRPr="0067742C" w:rsidRDefault="0067742C" w:rsidP="0067742C">
      <w:pPr>
        <w:spacing w:line="360" w:lineRule="auto"/>
        <w:ind w:left="17"/>
        <w:jc w:val="center"/>
        <w:rPr>
          <w:lang w:val="id-ID"/>
        </w:rPr>
      </w:pPr>
      <w:r w:rsidRPr="0067742C">
        <w:rPr>
          <w:lang w:val="id-ID"/>
        </w:rPr>
        <w:t xml:space="preserve">SISTEM INFORMASI PEMESANAN BENGKEL </w:t>
      </w:r>
      <w:r w:rsidRPr="00EA01F7">
        <w:rPr>
          <w:i/>
          <w:iCs/>
          <w:lang w:val="id-ID"/>
        </w:rPr>
        <w:t>ONLINE</w:t>
      </w:r>
    </w:p>
    <w:p w14:paraId="758EB288" w14:textId="27B6EF12" w:rsidR="00A53488" w:rsidRPr="009F214A" w:rsidRDefault="0067742C" w:rsidP="0067742C">
      <w:pPr>
        <w:spacing w:line="360" w:lineRule="auto"/>
        <w:ind w:left="17"/>
        <w:jc w:val="center"/>
        <w:rPr>
          <w:lang w:val="id-ID"/>
        </w:rPr>
      </w:pPr>
      <w:r w:rsidRPr="0067742C">
        <w:rPr>
          <w:lang w:val="id-ID"/>
        </w:rPr>
        <w:t>BERBASIS WEB PADA CV. AXELINDO CIKARANG</w:t>
      </w:r>
    </w:p>
    <w:p w14:paraId="7E63FB7F" w14:textId="77777777" w:rsidR="00C73134" w:rsidRPr="00C73134" w:rsidRDefault="00C73134" w:rsidP="00C73134">
      <w:pPr>
        <w:spacing w:line="360" w:lineRule="auto"/>
        <w:ind w:left="17"/>
        <w:jc w:val="center"/>
        <w:rPr>
          <w:lang w:val="id-ID"/>
        </w:rPr>
      </w:pPr>
    </w:p>
    <w:p w14:paraId="5CB42D26" w14:textId="77777777" w:rsidR="004604D7" w:rsidRDefault="004604D7" w:rsidP="004604D7">
      <w:pPr>
        <w:spacing w:line="360" w:lineRule="auto"/>
        <w:ind w:left="17"/>
        <w:jc w:val="center"/>
        <w:rPr>
          <w:b/>
          <w:lang w:val="id-ID"/>
        </w:rPr>
      </w:pPr>
      <w:r>
        <w:rPr>
          <w:b/>
          <w:lang w:val="id-ID"/>
        </w:rPr>
        <w:t>SKRIPSI</w:t>
      </w:r>
    </w:p>
    <w:p w14:paraId="0734E7F2" w14:textId="77777777" w:rsidR="004604D7" w:rsidRPr="00C24047" w:rsidRDefault="004604D7" w:rsidP="004604D7">
      <w:pPr>
        <w:spacing w:line="360" w:lineRule="auto"/>
        <w:ind w:left="17"/>
        <w:jc w:val="center"/>
        <w:rPr>
          <w:lang w:val="id-ID"/>
        </w:rPr>
      </w:pPr>
    </w:p>
    <w:p w14:paraId="13B2D9ED" w14:textId="77777777" w:rsidR="004604D7" w:rsidRPr="00C24047" w:rsidRDefault="004604D7" w:rsidP="004604D7">
      <w:pPr>
        <w:tabs>
          <w:tab w:val="num" w:pos="0"/>
        </w:tabs>
        <w:spacing w:line="360" w:lineRule="auto"/>
        <w:jc w:val="center"/>
        <w:rPr>
          <w:lang w:val="id-ID"/>
        </w:rPr>
      </w:pPr>
      <w:r w:rsidRPr="00C24047">
        <w:rPr>
          <w:lang w:val="id-ID"/>
        </w:rPr>
        <w:t>Oleh :</w:t>
      </w:r>
    </w:p>
    <w:p w14:paraId="4F5F169D" w14:textId="74E11A68" w:rsidR="004604D7" w:rsidRPr="00C24047" w:rsidRDefault="0067742C" w:rsidP="004604D7">
      <w:pPr>
        <w:tabs>
          <w:tab w:val="num" w:pos="0"/>
        </w:tabs>
        <w:spacing w:line="360" w:lineRule="auto"/>
        <w:jc w:val="center"/>
        <w:rPr>
          <w:lang w:val="id-ID"/>
        </w:rPr>
      </w:pPr>
      <w:r>
        <w:t>REZHA K</w:t>
      </w:r>
      <w:r w:rsidR="005E172D">
        <w:t>E</w:t>
      </w:r>
      <w:r>
        <w:t>NIA SASMI</w:t>
      </w:r>
    </w:p>
    <w:p w14:paraId="0DF363BF" w14:textId="0AC80125" w:rsidR="004604D7" w:rsidRPr="00F40430" w:rsidRDefault="005E172D" w:rsidP="004604D7">
      <w:pPr>
        <w:tabs>
          <w:tab w:val="num" w:pos="0"/>
        </w:tabs>
        <w:spacing w:line="360" w:lineRule="auto"/>
        <w:jc w:val="center"/>
        <w:rPr>
          <w:lang w:val="id-ID"/>
        </w:rPr>
      </w:pPr>
      <w:r>
        <w:rPr>
          <w:lang w:val="en-US"/>
        </w:rPr>
        <w:t>18263002</w:t>
      </w:r>
    </w:p>
    <w:p w14:paraId="4D4660A4" w14:textId="77777777" w:rsidR="004604D7" w:rsidRDefault="004604D7" w:rsidP="004604D7">
      <w:pPr>
        <w:spacing w:line="480" w:lineRule="auto"/>
        <w:ind w:firstLine="720"/>
        <w:rPr>
          <w:b/>
          <w:bCs/>
          <w:lang w:val="id-ID"/>
        </w:rPr>
      </w:pPr>
    </w:p>
    <w:tbl>
      <w:tblPr>
        <w:tblW w:w="0" w:type="auto"/>
        <w:jc w:val="center"/>
        <w:tblLook w:val="04A0" w:firstRow="1" w:lastRow="0" w:firstColumn="1" w:lastColumn="0" w:noHBand="0" w:noVBand="1"/>
      </w:tblPr>
      <w:tblGrid>
        <w:gridCol w:w="4361"/>
      </w:tblGrid>
      <w:tr w:rsidR="00002677" w:rsidRPr="009F214A" w14:paraId="29C60F5A" w14:textId="77777777" w:rsidTr="00362F04">
        <w:trPr>
          <w:jc w:val="center"/>
        </w:trPr>
        <w:tc>
          <w:tcPr>
            <w:tcW w:w="4361" w:type="dxa"/>
            <w:shd w:val="clear" w:color="auto" w:fill="auto"/>
          </w:tcPr>
          <w:p w14:paraId="1FF64DA5" w14:textId="3E47E297" w:rsidR="00002677" w:rsidRPr="009F214A" w:rsidRDefault="00002677" w:rsidP="004604D7">
            <w:pPr>
              <w:spacing w:line="480" w:lineRule="auto"/>
              <w:jc w:val="center"/>
              <w:rPr>
                <w:bCs/>
                <w:lang w:val="id-ID"/>
              </w:rPr>
            </w:pPr>
            <w:r w:rsidRPr="009F214A">
              <w:rPr>
                <w:bCs/>
                <w:lang w:val="id-ID"/>
              </w:rPr>
              <w:t>Pembimbing,</w:t>
            </w:r>
          </w:p>
          <w:p w14:paraId="470D7328" w14:textId="77777777" w:rsidR="00002677" w:rsidRPr="009F214A" w:rsidRDefault="00002677" w:rsidP="004604D7">
            <w:pPr>
              <w:spacing w:line="480" w:lineRule="auto"/>
              <w:jc w:val="center"/>
              <w:rPr>
                <w:bCs/>
                <w:lang w:val="id-ID"/>
              </w:rPr>
            </w:pPr>
          </w:p>
          <w:p w14:paraId="6A07928E" w14:textId="77777777" w:rsidR="00002677" w:rsidRPr="009F214A" w:rsidRDefault="00002677" w:rsidP="004604D7">
            <w:pPr>
              <w:spacing w:line="480" w:lineRule="auto"/>
              <w:jc w:val="center"/>
              <w:rPr>
                <w:bCs/>
                <w:lang w:val="id-ID"/>
              </w:rPr>
            </w:pPr>
          </w:p>
          <w:p w14:paraId="3F8E474C" w14:textId="7C72DAF5" w:rsidR="00002677" w:rsidRPr="009F214A" w:rsidRDefault="00002677" w:rsidP="009F214A">
            <w:pPr>
              <w:spacing w:line="480" w:lineRule="auto"/>
              <w:jc w:val="center"/>
              <w:rPr>
                <w:bCs/>
                <w:lang w:val="id-ID"/>
              </w:rPr>
            </w:pPr>
            <w:r w:rsidRPr="009F214A">
              <w:rPr>
                <w:bCs/>
                <w:lang w:val="id-ID"/>
              </w:rPr>
              <w:t>(</w:t>
            </w:r>
            <w:r w:rsidRPr="00EE1547">
              <w:rPr>
                <w:bCs/>
                <w:lang w:val="en-US"/>
              </w:rPr>
              <w:t>Yunus Rangkuti</w:t>
            </w:r>
            <w:r w:rsidRPr="00EE1547">
              <w:rPr>
                <w:bCs/>
                <w:lang w:val="id-ID"/>
              </w:rPr>
              <w:t xml:space="preserve">, S.Kom., M.Kom </w:t>
            </w:r>
            <w:r w:rsidRPr="009F214A">
              <w:rPr>
                <w:bCs/>
                <w:lang w:val="id-ID"/>
              </w:rPr>
              <w:t>)</w:t>
            </w:r>
          </w:p>
        </w:tc>
      </w:tr>
    </w:tbl>
    <w:p w14:paraId="2E47A7BF" w14:textId="77777777" w:rsidR="00C73134" w:rsidRDefault="00C73134" w:rsidP="004604D7">
      <w:pPr>
        <w:spacing w:line="480" w:lineRule="auto"/>
        <w:jc w:val="center"/>
        <w:rPr>
          <w:lang w:val="id-ID"/>
        </w:rPr>
      </w:pPr>
    </w:p>
    <w:p w14:paraId="0DFB0446" w14:textId="77777777" w:rsidR="004604D7" w:rsidRPr="00C24047" w:rsidRDefault="004604D7" w:rsidP="004604D7">
      <w:pPr>
        <w:spacing w:line="480" w:lineRule="auto"/>
        <w:jc w:val="center"/>
      </w:pPr>
      <w:r w:rsidRPr="00C24047">
        <w:t>Mengetahui,</w:t>
      </w:r>
    </w:p>
    <w:p w14:paraId="71DF9DE6" w14:textId="792239BA" w:rsidR="004604D7" w:rsidRPr="0067742C" w:rsidRDefault="009F214A" w:rsidP="004604D7">
      <w:pPr>
        <w:spacing w:line="480" w:lineRule="auto"/>
        <w:jc w:val="center"/>
        <w:rPr>
          <w:lang w:val="en-US"/>
        </w:rPr>
      </w:pPr>
      <w:r>
        <w:rPr>
          <w:lang w:val="id-ID"/>
        </w:rPr>
        <w:t xml:space="preserve">Ketua Prodi </w:t>
      </w:r>
      <w:r w:rsidR="0067742C">
        <w:rPr>
          <w:lang w:val="en-US"/>
        </w:rPr>
        <w:t>Sistem Informasi</w:t>
      </w:r>
    </w:p>
    <w:p w14:paraId="2AB9660C" w14:textId="77777777" w:rsidR="004604D7" w:rsidRPr="00C24047" w:rsidRDefault="004604D7" w:rsidP="004604D7">
      <w:pPr>
        <w:spacing w:line="480" w:lineRule="auto"/>
        <w:jc w:val="center"/>
      </w:pPr>
    </w:p>
    <w:p w14:paraId="258CA25E" w14:textId="77777777" w:rsidR="004604D7" w:rsidRPr="00C24047" w:rsidRDefault="004604D7" w:rsidP="004604D7">
      <w:pPr>
        <w:spacing w:line="480" w:lineRule="auto"/>
        <w:jc w:val="center"/>
      </w:pPr>
    </w:p>
    <w:p w14:paraId="1F3DB8FB" w14:textId="7A126CB7" w:rsidR="004604D7" w:rsidRPr="009F214A" w:rsidRDefault="004604D7" w:rsidP="004604D7">
      <w:pPr>
        <w:spacing w:line="480" w:lineRule="auto"/>
        <w:jc w:val="center"/>
        <w:rPr>
          <w:bCs/>
          <w:lang w:val="id-ID"/>
        </w:rPr>
      </w:pPr>
      <w:r w:rsidRPr="009F214A">
        <w:rPr>
          <w:bCs/>
          <w:lang w:val="id-ID"/>
        </w:rPr>
        <w:t>(</w:t>
      </w:r>
      <w:r w:rsidR="00F054FC" w:rsidRPr="009F214A">
        <w:rPr>
          <w:bCs/>
          <w:lang w:val="id-ID"/>
        </w:rPr>
        <w:t xml:space="preserve"> </w:t>
      </w:r>
      <w:r w:rsidR="00363E78">
        <w:rPr>
          <w:bCs/>
          <w:lang w:val="en-US"/>
        </w:rPr>
        <w:t>Warsudi</w:t>
      </w:r>
      <w:r w:rsidR="009F214A" w:rsidRPr="009F214A">
        <w:rPr>
          <w:bCs/>
          <w:lang w:val="id-ID"/>
        </w:rPr>
        <w:t>, S.Kom., M.Kom.</w:t>
      </w:r>
      <w:r w:rsidRPr="009F214A">
        <w:rPr>
          <w:bCs/>
          <w:lang w:val="id-ID"/>
        </w:rPr>
        <w:t xml:space="preserve"> )</w:t>
      </w:r>
    </w:p>
    <w:p w14:paraId="1DEE3DF1" w14:textId="77777777" w:rsidR="004604D7" w:rsidRDefault="004604D7" w:rsidP="004604D7">
      <w:pPr>
        <w:spacing w:line="480" w:lineRule="auto"/>
        <w:jc w:val="center"/>
        <w:rPr>
          <w:b/>
          <w:bCs/>
          <w:lang w:val="id-ID"/>
        </w:rPr>
      </w:pPr>
    </w:p>
    <w:p w14:paraId="57CB0856" w14:textId="4EABF1AA" w:rsidR="009F214A" w:rsidRPr="0067742C" w:rsidRDefault="0067742C" w:rsidP="009F214A">
      <w:pPr>
        <w:tabs>
          <w:tab w:val="num" w:pos="0"/>
        </w:tabs>
        <w:spacing w:line="360" w:lineRule="auto"/>
        <w:jc w:val="center"/>
        <w:rPr>
          <w:lang w:val="en-US"/>
        </w:rPr>
      </w:pPr>
      <w:r>
        <w:rPr>
          <w:lang w:val="en-US"/>
        </w:rPr>
        <w:t>SISTEM INFORMASI</w:t>
      </w:r>
    </w:p>
    <w:p w14:paraId="230BB784" w14:textId="77777777" w:rsidR="009F214A" w:rsidRPr="009D65A6" w:rsidRDefault="009F214A" w:rsidP="009F214A">
      <w:pPr>
        <w:tabs>
          <w:tab w:val="num" w:pos="0"/>
        </w:tabs>
        <w:spacing w:line="360" w:lineRule="auto"/>
        <w:jc w:val="center"/>
        <w:rPr>
          <w:lang w:val="id-ID"/>
        </w:rPr>
      </w:pPr>
      <w:r w:rsidRPr="009D65A6">
        <w:rPr>
          <w:lang w:val="id-ID"/>
        </w:rPr>
        <w:t>SEKOLAH TINGGI MANAJEMEN INFORMATIKA DAN KOMPUTER</w:t>
      </w:r>
    </w:p>
    <w:p w14:paraId="138C087D" w14:textId="77777777" w:rsidR="009F214A" w:rsidRPr="008B29D3" w:rsidRDefault="008B29D3" w:rsidP="009F214A">
      <w:pPr>
        <w:tabs>
          <w:tab w:val="num" w:pos="0"/>
        </w:tabs>
        <w:spacing w:line="360" w:lineRule="auto"/>
        <w:jc w:val="center"/>
        <w:rPr>
          <w:lang w:val="en-US"/>
        </w:rPr>
      </w:pPr>
      <w:r>
        <w:rPr>
          <w:lang w:val="id-ID"/>
        </w:rPr>
        <w:t>“MIC CIKARANG</w:t>
      </w:r>
      <w:r>
        <w:rPr>
          <w:lang w:val="en-US"/>
        </w:rPr>
        <w:t>”</w:t>
      </w:r>
    </w:p>
    <w:p w14:paraId="7E2E6C76" w14:textId="4580E25B" w:rsidR="009F214A" w:rsidRDefault="008B29D3" w:rsidP="009F214A">
      <w:pPr>
        <w:tabs>
          <w:tab w:val="num" w:pos="0"/>
        </w:tabs>
        <w:spacing w:line="360" w:lineRule="auto"/>
        <w:jc w:val="center"/>
        <w:rPr>
          <w:lang w:val="en-US"/>
        </w:rPr>
      </w:pPr>
      <w:r>
        <w:rPr>
          <w:lang w:val="id-ID"/>
        </w:rPr>
        <w:t>20</w:t>
      </w:r>
      <w:r w:rsidR="0067742C">
        <w:rPr>
          <w:lang w:val="en-US"/>
        </w:rPr>
        <w:t>22</w:t>
      </w:r>
    </w:p>
    <w:p w14:paraId="7C788F54" w14:textId="77777777" w:rsidR="0067742C" w:rsidRPr="0067742C" w:rsidRDefault="0067742C" w:rsidP="009F214A">
      <w:pPr>
        <w:tabs>
          <w:tab w:val="num" w:pos="0"/>
        </w:tabs>
        <w:spacing w:line="360" w:lineRule="auto"/>
        <w:jc w:val="center"/>
        <w:rPr>
          <w:lang w:val="en-US"/>
        </w:rPr>
      </w:pPr>
    </w:p>
    <w:p w14:paraId="5603EEE4" w14:textId="77777777" w:rsidR="004604D7" w:rsidRPr="006A0750" w:rsidRDefault="004604D7" w:rsidP="006A0750">
      <w:pPr>
        <w:pStyle w:val="Heading1"/>
        <w:jc w:val="center"/>
        <w:rPr>
          <w:sz w:val="28"/>
          <w:szCs w:val="28"/>
        </w:rPr>
      </w:pPr>
      <w:bookmarkStart w:id="2" w:name="_Toc115285186"/>
      <w:r w:rsidRPr="006A0750">
        <w:rPr>
          <w:sz w:val="28"/>
          <w:szCs w:val="28"/>
          <w:lang w:val="id-ID"/>
        </w:rPr>
        <w:lastRenderedPageBreak/>
        <w:t>LEMBAR</w:t>
      </w:r>
      <w:r w:rsidRPr="006A0750">
        <w:rPr>
          <w:sz w:val="28"/>
          <w:szCs w:val="28"/>
        </w:rPr>
        <w:t xml:space="preserve"> PENGESAHAN</w:t>
      </w:r>
      <w:bookmarkEnd w:id="2"/>
    </w:p>
    <w:p w14:paraId="6FF07CC3" w14:textId="77777777" w:rsidR="004604D7" w:rsidRDefault="004604D7" w:rsidP="004604D7">
      <w:pPr>
        <w:tabs>
          <w:tab w:val="left" w:pos="2977"/>
        </w:tabs>
        <w:spacing w:line="360" w:lineRule="auto"/>
        <w:rPr>
          <w:b/>
          <w:bCs/>
          <w:lang w:val="id-ID"/>
        </w:rPr>
      </w:pPr>
    </w:p>
    <w:p w14:paraId="77EF402B" w14:textId="2FD37D08" w:rsidR="004604D7" w:rsidRPr="00C24047" w:rsidRDefault="004604D7" w:rsidP="004604D7">
      <w:pPr>
        <w:tabs>
          <w:tab w:val="num" w:pos="0"/>
        </w:tabs>
        <w:spacing w:line="360" w:lineRule="auto"/>
        <w:rPr>
          <w:lang w:val="id-ID"/>
        </w:rPr>
      </w:pPr>
      <w:r>
        <w:rPr>
          <w:lang w:val="id-ID"/>
        </w:rPr>
        <w:t>Nama</w:t>
      </w:r>
      <w:r>
        <w:rPr>
          <w:lang w:val="id-ID"/>
        </w:rPr>
        <w:tab/>
      </w:r>
      <w:r>
        <w:rPr>
          <w:lang w:val="id-ID"/>
        </w:rPr>
        <w:tab/>
      </w:r>
      <w:r>
        <w:rPr>
          <w:lang w:val="id-ID"/>
        </w:rPr>
        <w:tab/>
        <w:t xml:space="preserve">: </w:t>
      </w:r>
      <w:r w:rsidR="00C50044">
        <w:t>REZHA K</w:t>
      </w:r>
      <w:r w:rsidR="005E172D">
        <w:t>E</w:t>
      </w:r>
      <w:r w:rsidR="00C50044">
        <w:t>NIA SASMI</w:t>
      </w:r>
    </w:p>
    <w:p w14:paraId="307DB13A" w14:textId="01DCCBD8" w:rsidR="004604D7" w:rsidRPr="00C50044" w:rsidRDefault="004604D7" w:rsidP="004604D7">
      <w:pPr>
        <w:tabs>
          <w:tab w:val="num" w:pos="0"/>
        </w:tabs>
        <w:spacing w:line="360" w:lineRule="auto"/>
        <w:rPr>
          <w:lang w:val="en-US"/>
        </w:rPr>
      </w:pPr>
      <w:r>
        <w:rPr>
          <w:lang w:val="id-ID"/>
        </w:rPr>
        <w:t>NIM</w:t>
      </w:r>
      <w:r>
        <w:rPr>
          <w:lang w:val="id-ID"/>
        </w:rPr>
        <w:tab/>
      </w:r>
      <w:r>
        <w:rPr>
          <w:lang w:val="id-ID"/>
        </w:rPr>
        <w:tab/>
      </w:r>
      <w:r>
        <w:rPr>
          <w:lang w:val="id-ID"/>
        </w:rPr>
        <w:tab/>
        <w:t xml:space="preserve">: </w:t>
      </w:r>
      <w:r w:rsidR="00C50044">
        <w:rPr>
          <w:lang w:val="en-US"/>
        </w:rPr>
        <w:t>18</w:t>
      </w:r>
      <w:r w:rsidR="005E172D">
        <w:rPr>
          <w:lang w:val="en-US"/>
        </w:rPr>
        <w:t>2</w:t>
      </w:r>
      <w:r w:rsidR="00C50044">
        <w:rPr>
          <w:lang w:val="en-US"/>
        </w:rPr>
        <w:t>6300</w:t>
      </w:r>
      <w:r w:rsidR="005E172D">
        <w:rPr>
          <w:lang w:val="en-US"/>
        </w:rPr>
        <w:t>2</w:t>
      </w:r>
    </w:p>
    <w:p w14:paraId="6104BE6F" w14:textId="53E83EC0" w:rsidR="004604D7" w:rsidRPr="00B022C1" w:rsidRDefault="004604D7" w:rsidP="004604D7">
      <w:pPr>
        <w:tabs>
          <w:tab w:val="num" w:pos="0"/>
        </w:tabs>
        <w:spacing w:line="360" w:lineRule="auto"/>
        <w:rPr>
          <w:rStyle w:val="apple-style-span"/>
          <w:lang w:val="en-US"/>
        </w:rPr>
      </w:pPr>
      <w:r>
        <w:rPr>
          <w:rStyle w:val="apple-style-span"/>
          <w:lang w:val="id-ID"/>
        </w:rPr>
        <w:t>Program</w:t>
      </w:r>
      <w:r>
        <w:rPr>
          <w:rStyle w:val="apple-style-span"/>
          <w:lang w:val="id-ID"/>
        </w:rPr>
        <w:tab/>
      </w:r>
      <w:r>
        <w:rPr>
          <w:rStyle w:val="apple-style-span"/>
          <w:lang w:val="id-ID"/>
        </w:rPr>
        <w:tab/>
        <w:t>: Strata 1</w:t>
      </w:r>
      <w:r w:rsidR="00B35F94">
        <w:rPr>
          <w:rStyle w:val="apple-style-span"/>
          <w:lang w:val="en-US"/>
        </w:rPr>
        <w:t xml:space="preserve"> </w:t>
      </w:r>
      <w:r w:rsidR="00B022C1">
        <w:rPr>
          <w:rStyle w:val="apple-style-span"/>
          <w:lang w:val="en-US"/>
        </w:rPr>
        <w:t>(S1)</w:t>
      </w:r>
    </w:p>
    <w:p w14:paraId="0E0A834A" w14:textId="0D66C7FF" w:rsidR="004604D7" w:rsidRPr="00C50044" w:rsidRDefault="004604D7" w:rsidP="004604D7">
      <w:pPr>
        <w:tabs>
          <w:tab w:val="num" w:pos="0"/>
        </w:tabs>
        <w:spacing w:line="360" w:lineRule="auto"/>
        <w:rPr>
          <w:rStyle w:val="apple-style-span"/>
          <w:lang w:val="en-US"/>
        </w:rPr>
      </w:pPr>
      <w:r>
        <w:rPr>
          <w:rStyle w:val="apple-style-span"/>
          <w:lang w:val="id-ID"/>
        </w:rPr>
        <w:t>Program</w:t>
      </w:r>
      <w:r w:rsidR="00C73134">
        <w:rPr>
          <w:rStyle w:val="apple-style-span"/>
          <w:lang w:val="id-ID"/>
        </w:rPr>
        <w:t xml:space="preserve"> Studi</w:t>
      </w:r>
      <w:r w:rsidR="00C73134">
        <w:rPr>
          <w:rStyle w:val="apple-style-span"/>
          <w:lang w:val="id-ID"/>
        </w:rPr>
        <w:tab/>
      </w:r>
      <w:r w:rsidR="00C73134">
        <w:rPr>
          <w:rStyle w:val="apple-style-span"/>
          <w:lang w:val="id-ID"/>
        </w:rPr>
        <w:tab/>
      </w:r>
      <w:r>
        <w:rPr>
          <w:rStyle w:val="apple-style-span"/>
          <w:lang w:val="id-ID"/>
        </w:rPr>
        <w:t xml:space="preserve">: </w:t>
      </w:r>
      <w:r w:rsidR="00C50044">
        <w:rPr>
          <w:rStyle w:val="apple-style-span"/>
          <w:lang w:val="en-US"/>
        </w:rPr>
        <w:t>Sistem Informasi</w:t>
      </w:r>
    </w:p>
    <w:p w14:paraId="4E35E8FD" w14:textId="77777777" w:rsidR="00C50044" w:rsidRDefault="004604D7" w:rsidP="00C50044">
      <w:pPr>
        <w:spacing w:line="360" w:lineRule="auto"/>
        <w:ind w:left="17"/>
        <w:jc w:val="both"/>
        <w:rPr>
          <w:lang w:val="id-ID"/>
        </w:rPr>
      </w:pPr>
      <w:r>
        <w:rPr>
          <w:rStyle w:val="apple-style-span"/>
          <w:lang w:val="id-ID"/>
        </w:rPr>
        <w:t>Judul Skripsi</w:t>
      </w:r>
      <w:r>
        <w:rPr>
          <w:rStyle w:val="apple-style-span"/>
          <w:lang w:val="id-ID"/>
        </w:rPr>
        <w:tab/>
      </w:r>
      <w:r w:rsidR="00C73134">
        <w:rPr>
          <w:rStyle w:val="apple-style-span"/>
          <w:lang w:val="id-ID"/>
        </w:rPr>
        <w:tab/>
      </w:r>
      <w:r>
        <w:rPr>
          <w:rStyle w:val="apple-style-span"/>
          <w:lang w:val="id-ID"/>
        </w:rPr>
        <w:t>:</w:t>
      </w:r>
      <w:r w:rsidR="00FD4636" w:rsidRPr="00596A0A">
        <w:rPr>
          <w:lang w:val="id-ID"/>
        </w:rPr>
        <w:t xml:space="preserve"> Sistem</w:t>
      </w:r>
      <w:r w:rsidR="00FD4636">
        <w:rPr>
          <w:lang w:val="id-ID"/>
        </w:rPr>
        <w:t xml:space="preserve"> </w:t>
      </w:r>
      <w:r w:rsidR="00FD4636" w:rsidRPr="00596A0A">
        <w:rPr>
          <w:lang w:val="id-ID"/>
        </w:rPr>
        <w:t xml:space="preserve"> Informasi</w:t>
      </w:r>
      <w:r w:rsidR="00FD4636">
        <w:rPr>
          <w:lang w:val="id-ID"/>
        </w:rPr>
        <w:t xml:space="preserve"> </w:t>
      </w:r>
      <w:r w:rsidR="00FD4636" w:rsidRPr="00596A0A">
        <w:rPr>
          <w:lang w:val="id-ID"/>
        </w:rPr>
        <w:t xml:space="preserve"> </w:t>
      </w:r>
      <w:r w:rsidR="00C50044">
        <w:rPr>
          <w:lang w:val="en-US"/>
        </w:rPr>
        <w:t xml:space="preserve">Pemesanan Bengkel </w:t>
      </w:r>
      <w:r w:rsidR="00C50044" w:rsidRPr="00EA01F7">
        <w:rPr>
          <w:i/>
          <w:iCs/>
          <w:lang w:val="en-US"/>
        </w:rPr>
        <w:t>Online</w:t>
      </w:r>
      <w:r w:rsidR="00FD4636">
        <w:rPr>
          <w:lang w:val="id-ID"/>
        </w:rPr>
        <w:t xml:space="preserve"> Berbasis</w:t>
      </w:r>
    </w:p>
    <w:p w14:paraId="03A3F637" w14:textId="6E3C7AC5" w:rsidR="009F214A" w:rsidRPr="005E172D" w:rsidRDefault="00C50044" w:rsidP="00C50044">
      <w:pPr>
        <w:spacing w:line="360" w:lineRule="auto"/>
        <w:ind w:left="1457" w:firstLine="703"/>
        <w:jc w:val="both"/>
        <w:rPr>
          <w:lang w:val="en-US"/>
        </w:rPr>
      </w:pPr>
      <w:r>
        <w:rPr>
          <w:lang w:val="en-US"/>
        </w:rPr>
        <w:t xml:space="preserve"> </w:t>
      </w:r>
      <w:r w:rsidR="00FD4636">
        <w:rPr>
          <w:lang w:val="id-ID"/>
        </w:rPr>
        <w:t xml:space="preserve"> Web </w:t>
      </w:r>
      <w:r w:rsidR="005E172D">
        <w:rPr>
          <w:lang w:val="en-US"/>
        </w:rPr>
        <w:t>Pada CV. Axelindo Cikarang</w:t>
      </w:r>
    </w:p>
    <w:p w14:paraId="44294976" w14:textId="77777777" w:rsidR="004604D7" w:rsidRPr="00C73134" w:rsidRDefault="004604D7" w:rsidP="009F214A">
      <w:pPr>
        <w:spacing w:line="360" w:lineRule="auto"/>
        <w:ind w:left="17"/>
        <w:rPr>
          <w:color w:val="333333"/>
          <w:lang w:val="id-ID"/>
        </w:rPr>
      </w:pPr>
    </w:p>
    <w:p w14:paraId="7EF41785" w14:textId="77777777" w:rsidR="004604D7" w:rsidRDefault="004604D7" w:rsidP="004604D7">
      <w:pPr>
        <w:spacing w:line="360" w:lineRule="auto"/>
        <w:rPr>
          <w:b/>
          <w:bCs/>
          <w:lang w:val="id-ID"/>
        </w:rPr>
      </w:pPr>
    </w:p>
    <w:p w14:paraId="7537397B" w14:textId="110545B5" w:rsidR="004604D7" w:rsidRDefault="004604D7" w:rsidP="004604D7">
      <w:pPr>
        <w:pStyle w:val="BodyText"/>
        <w:tabs>
          <w:tab w:val="left" w:pos="2410"/>
          <w:tab w:val="left" w:pos="2694"/>
        </w:tabs>
        <w:spacing w:line="480" w:lineRule="auto"/>
        <w:rPr>
          <w:bCs/>
          <w:sz w:val="24"/>
        </w:rPr>
      </w:pPr>
      <w:r>
        <w:rPr>
          <w:bCs/>
          <w:sz w:val="24"/>
        </w:rPr>
        <w:t>Skripsi</w:t>
      </w:r>
      <w:r w:rsidRPr="008A4850">
        <w:rPr>
          <w:bCs/>
          <w:sz w:val="24"/>
        </w:rPr>
        <w:t xml:space="preserve"> ini diujikan pada</w:t>
      </w:r>
      <w:r w:rsidR="006A0750">
        <w:rPr>
          <w:bCs/>
          <w:sz w:val="24"/>
        </w:rPr>
        <w:t xml:space="preserve"> </w:t>
      </w:r>
      <w:r w:rsidRPr="008A4850">
        <w:rPr>
          <w:bCs/>
          <w:sz w:val="24"/>
        </w:rPr>
        <w:t>Tangg</w:t>
      </w:r>
      <w:r w:rsidR="00ED46C6">
        <w:rPr>
          <w:bCs/>
          <w:sz w:val="24"/>
        </w:rPr>
        <w:t xml:space="preserve">al …………… </w:t>
      </w:r>
      <w:r>
        <w:rPr>
          <w:bCs/>
          <w:sz w:val="24"/>
        </w:rPr>
        <w:t>T</w:t>
      </w:r>
      <w:r w:rsidRPr="008A4850">
        <w:rPr>
          <w:bCs/>
          <w:sz w:val="24"/>
        </w:rPr>
        <w:t>ahun</w:t>
      </w:r>
      <w:r>
        <w:rPr>
          <w:bCs/>
          <w:sz w:val="24"/>
        </w:rPr>
        <w:t xml:space="preserve"> 20</w:t>
      </w:r>
      <w:r w:rsidR="005E172D">
        <w:rPr>
          <w:bCs/>
          <w:sz w:val="24"/>
        </w:rPr>
        <w:t>22</w:t>
      </w:r>
      <w:r>
        <w:rPr>
          <w:bCs/>
          <w:sz w:val="24"/>
        </w:rPr>
        <w:t xml:space="preserve"> dan dinyatakan:  </w:t>
      </w:r>
      <w:r w:rsidR="002832A2">
        <w:rPr>
          <w:bCs/>
          <w:sz w:val="24"/>
          <w:lang w:val="id-ID"/>
        </w:rPr>
        <w:t>Lulus</w:t>
      </w:r>
      <w:r w:rsidRPr="008A4850">
        <w:rPr>
          <w:bCs/>
          <w:sz w:val="24"/>
        </w:rPr>
        <w:t xml:space="preserve">   </w:t>
      </w:r>
    </w:p>
    <w:p w14:paraId="62A520BD" w14:textId="3BBB17DE" w:rsidR="004604D7" w:rsidRPr="00ED46C6" w:rsidRDefault="004604D7" w:rsidP="004604D7">
      <w:pPr>
        <w:pStyle w:val="BodyText"/>
        <w:tabs>
          <w:tab w:val="left" w:pos="2410"/>
          <w:tab w:val="left" w:pos="2694"/>
        </w:tabs>
        <w:spacing w:line="480" w:lineRule="auto"/>
        <w:rPr>
          <w:bCs/>
          <w:sz w:val="24"/>
        </w:rPr>
      </w:pPr>
    </w:p>
    <w:p w14:paraId="73E5D2A4" w14:textId="77777777" w:rsidR="004604D7" w:rsidRPr="004D4911" w:rsidRDefault="004604D7" w:rsidP="004604D7">
      <w:pPr>
        <w:pStyle w:val="BodyText"/>
        <w:tabs>
          <w:tab w:val="left" w:pos="2410"/>
          <w:tab w:val="left" w:pos="2694"/>
        </w:tabs>
        <w:spacing w:line="480" w:lineRule="auto"/>
        <w:rPr>
          <w:bCs/>
          <w:sz w:val="24"/>
          <w:lang w:val="id-ID"/>
        </w:rPr>
      </w:pPr>
    </w:p>
    <w:p w14:paraId="52CED191" w14:textId="77777777" w:rsidR="004604D7" w:rsidRPr="0082627C" w:rsidRDefault="004604D7" w:rsidP="004604D7">
      <w:pPr>
        <w:pStyle w:val="BodyText"/>
        <w:spacing w:line="480" w:lineRule="auto"/>
        <w:ind w:left="2628"/>
        <w:rPr>
          <w:bCs/>
          <w:sz w:val="24"/>
          <w:lang w:val="id-ID"/>
        </w:rPr>
      </w:pPr>
      <w:r w:rsidRPr="0082627C">
        <w:rPr>
          <w:bCs/>
          <w:sz w:val="24"/>
          <w:lang w:val="id-ID"/>
        </w:rPr>
        <w:t>Nama</w:t>
      </w:r>
      <w:r>
        <w:rPr>
          <w:bCs/>
          <w:sz w:val="24"/>
        </w:rPr>
        <w:tab/>
      </w:r>
      <w:r>
        <w:rPr>
          <w:bCs/>
          <w:sz w:val="24"/>
        </w:rPr>
        <w:tab/>
      </w:r>
      <w:r>
        <w:rPr>
          <w:bCs/>
          <w:sz w:val="24"/>
        </w:rPr>
        <w:tab/>
      </w:r>
      <w:r>
        <w:rPr>
          <w:bCs/>
          <w:sz w:val="24"/>
        </w:rPr>
        <w:tab/>
      </w:r>
      <w:r w:rsidRPr="0082627C">
        <w:rPr>
          <w:bCs/>
          <w:sz w:val="24"/>
          <w:lang w:val="id-ID"/>
        </w:rPr>
        <w:t xml:space="preserve">          Tanda Tangan </w:t>
      </w:r>
    </w:p>
    <w:p w14:paraId="634A8868" w14:textId="77777777" w:rsidR="004604D7" w:rsidRPr="0082627C" w:rsidRDefault="004604D7" w:rsidP="004604D7">
      <w:pPr>
        <w:pStyle w:val="BodyText"/>
        <w:spacing w:line="480" w:lineRule="auto"/>
        <w:ind w:left="360"/>
        <w:rPr>
          <w:bCs/>
          <w:sz w:val="24"/>
        </w:rPr>
      </w:pPr>
      <w:r w:rsidRPr="0082627C">
        <w:rPr>
          <w:bCs/>
          <w:sz w:val="24"/>
          <w:lang w:val="id-ID"/>
        </w:rPr>
        <w:t xml:space="preserve"> </w:t>
      </w:r>
    </w:p>
    <w:p w14:paraId="3D5FEABA" w14:textId="631871F9" w:rsidR="004604D7" w:rsidRPr="00032C4C" w:rsidRDefault="004604D7" w:rsidP="00295079">
      <w:pPr>
        <w:pStyle w:val="BodyText"/>
        <w:tabs>
          <w:tab w:val="left" w:pos="1560"/>
          <w:tab w:val="left" w:pos="5954"/>
        </w:tabs>
        <w:spacing w:line="480" w:lineRule="auto"/>
        <w:ind w:left="360"/>
        <w:rPr>
          <w:bCs/>
          <w:sz w:val="24"/>
          <w:lang w:val="id-ID"/>
        </w:rPr>
      </w:pPr>
      <w:r w:rsidRPr="0082627C">
        <w:rPr>
          <w:bCs/>
          <w:sz w:val="24"/>
          <w:lang w:val="id-ID"/>
        </w:rPr>
        <w:t xml:space="preserve">Penguji </w:t>
      </w:r>
      <w:r w:rsidR="00295079">
        <w:rPr>
          <w:bCs/>
          <w:sz w:val="24"/>
          <w:lang w:val="id-ID"/>
        </w:rPr>
        <w:t>I</w:t>
      </w:r>
      <w:r w:rsidR="00295079">
        <w:rPr>
          <w:bCs/>
          <w:sz w:val="24"/>
          <w:lang w:val="id-ID"/>
        </w:rPr>
        <w:tab/>
      </w:r>
      <w:r>
        <w:rPr>
          <w:bCs/>
          <w:sz w:val="24"/>
          <w:lang w:val="id-ID"/>
        </w:rPr>
        <w:t>:</w:t>
      </w:r>
      <w:r>
        <w:rPr>
          <w:bCs/>
          <w:sz w:val="24"/>
          <w:lang w:val="id-ID"/>
        </w:rPr>
        <w:tab/>
        <w:t>………………......</w:t>
      </w:r>
    </w:p>
    <w:p w14:paraId="23BCBF75" w14:textId="77777777" w:rsidR="004604D7" w:rsidRPr="00032C4C" w:rsidRDefault="004604D7" w:rsidP="004604D7">
      <w:pPr>
        <w:pStyle w:val="BodyText"/>
        <w:spacing w:line="480" w:lineRule="auto"/>
        <w:ind w:left="360"/>
        <w:rPr>
          <w:bCs/>
          <w:sz w:val="24"/>
          <w:lang w:val="id-ID"/>
        </w:rPr>
      </w:pPr>
    </w:p>
    <w:p w14:paraId="1B09B5D6" w14:textId="3BD94BAD" w:rsidR="004604D7" w:rsidRPr="0082627C" w:rsidRDefault="00295079" w:rsidP="00295079">
      <w:pPr>
        <w:pStyle w:val="BodyText"/>
        <w:tabs>
          <w:tab w:val="left" w:pos="1560"/>
          <w:tab w:val="left" w:pos="5954"/>
        </w:tabs>
        <w:spacing w:line="480" w:lineRule="auto"/>
        <w:ind w:left="360"/>
        <w:rPr>
          <w:bCs/>
          <w:sz w:val="24"/>
          <w:lang w:val="id-ID"/>
        </w:rPr>
      </w:pPr>
      <w:r>
        <w:rPr>
          <w:bCs/>
          <w:sz w:val="24"/>
          <w:lang w:val="id-ID"/>
        </w:rPr>
        <w:t>Penguji II</w:t>
      </w:r>
      <w:r>
        <w:rPr>
          <w:bCs/>
          <w:sz w:val="24"/>
          <w:lang w:val="id-ID"/>
        </w:rPr>
        <w:tab/>
      </w:r>
      <w:r w:rsidR="004604D7" w:rsidRPr="0082627C">
        <w:rPr>
          <w:bCs/>
          <w:sz w:val="24"/>
          <w:lang w:val="id-ID"/>
        </w:rPr>
        <w:t>:</w:t>
      </w:r>
      <w:r w:rsidR="004604D7">
        <w:rPr>
          <w:bCs/>
          <w:sz w:val="24"/>
          <w:lang w:val="id-ID"/>
        </w:rPr>
        <w:tab/>
      </w:r>
      <w:r w:rsidR="004604D7" w:rsidRPr="0082627C">
        <w:rPr>
          <w:bCs/>
          <w:sz w:val="24"/>
          <w:lang w:val="id-ID"/>
        </w:rPr>
        <w:t>……………………</w:t>
      </w:r>
    </w:p>
    <w:p w14:paraId="5E918D69" w14:textId="77777777" w:rsidR="004604D7" w:rsidRPr="00032C4C" w:rsidRDefault="004604D7" w:rsidP="004604D7">
      <w:pPr>
        <w:pStyle w:val="BodyText"/>
        <w:spacing w:line="480" w:lineRule="auto"/>
        <w:ind w:left="360"/>
        <w:jc w:val="center"/>
        <w:rPr>
          <w:bCs/>
          <w:sz w:val="24"/>
          <w:lang w:val="id-ID"/>
        </w:rPr>
      </w:pPr>
    </w:p>
    <w:p w14:paraId="10EAD79A" w14:textId="77777777" w:rsidR="004604D7" w:rsidRPr="0082627C" w:rsidRDefault="004604D7" w:rsidP="004604D7">
      <w:pPr>
        <w:pStyle w:val="BodyText"/>
        <w:spacing w:line="480" w:lineRule="auto"/>
        <w:jc w:val="center"/>
        <w:rPr>
          <w:bCs/>
          <w:sz w:val="24"/>
          <w:lang w:val="id-ID"/>
        </w:rPr>
      </w:pPr>
      <w:r w:rsidRPr="0082627C">
        <w:rPr>
          <w:bCs/>
          <w:sz w:val="24"/>
          <w:lang w:val="id-ID"/>
        </w:rPr>
        <w:t>Mengetahui</w:t>
      </w:r>
    </w:p>
    <w:p w14:paraId="1C5DFC59" w14:textId="77777777" w:rsidR="004604D7" w:rsidRPr="0082627C" w:rsidRDefault="004604D7" w:rsidP="004604D7">
      <w:pPr>
        <w:pStyle w:val="BodyText"/>
        <w:spacing w:line="480" w:lineRule="auto"/>
        <w:jc w:val="center"/>
        <w:rPr>
          <w:bCs/>
          <w:sz w:val="24"/>
          <w:lang w:val="id-ID"/>
        </w:rPr>
      </w:pPr>
      <w:r w:rsidRPr="0082627C">
        <w:rPr>
          <w:bCs/>
          <w:sz w:val="24"/>
          <w:lang w:val="id-ID"/>
        </w:rPr>
        <w:t>Ketua Sidang Yudisium</w:t>
      </w:r>
    </w:p>
    <w:p w14:paraId="5CA6AE28" w14:textId="77777777" w:rsidR="004604D7" w:rsidRPr="00032C4C" w:rsidRDefault="004604D7" w:rsidP="004604D7">
      <w:pPr>
        <w:pStyle w:val="BodyText"/>
        <w:spacing w:line="480" w:lineRule="auto"/>
        <w:ind w:left="360"/>
        <w:jc w:val="center"/>
        <w:rPr>
          <w:bCs/>
          <w:sz w:val="24"/>
          <w:lang w:val="id-ID"/>
        </w:rPr>
      </w:pPr>
    </w:p>
    <w:p w14:paraId="01742DD8" w14:textId="77777777" w:rsidR="004604D7" w:rsidRPr="00032C4C" w:rsidRDefault="004604D7" w:rsidP="004604D7">
      <w:pPr>
        <w:pStyle w:val="BodyText"/>
        <w:spacing w:line="480" w:lineRule="auto"/>
        <w:ind w:left="360"/>
        <w:jc w:val="center"/>
        <w:rPr>
          <w:bCs/>
          <w:sz w:val="24"/>
          <w:lang w:val="id-ID"/>
        </w:rPr>
      </w:pPr>
    </w:p>
    <w:p w14:paraId="610F6DDD" w14:textId="3A495775" w:rsidR="004604D7" w:rsidRDefault="004604D7" w:rsidP="004604D7">
      <w:pPr>
        <w:spacing w:line="360" w:lineRule="auto"/>
        <w:jc w:val="center"/>
        <w:rPr>
          <w:bCs/>
          <w:lang w:val="id-ID"/>
        </w:rPr>
      </w:pPr>
      <w:r w:rsidRPr="009F214A">
        <w:rPr>
          <w:spacing w:val="-5"/>
          <w:lang w:val="id-ID"/>
        </w:rPr>
        <w:t>(</w:t>
      </w:r>
      <w:r w:rsidRPr="009F214A">
        <w:rPr>
          <w:bCs/>
          <w:lang w:val="id-ID"/>
        </w:rPr>
        <w:t xml:space="preserve"> </w:t>
      </w:r>
      <w:r w:rsidR="00AB177B">
        <w:rPr>
          <w:bCs/>
          <w:lang w:val="en-US"/>
        </w:rPr>
        <w:t>Yosdianto</w:t>
      </w:r>
      <w:r w:rsidR="00DA0E66">
        <w:rPr>
          <w:bCs/>
          <w:lang w:val="en-US"/>
        </w:rPr>
        <w:t>, S.Pd., M.</w:t>
      </w:r>
      <w:r w:rsidR="00310813">
        <w:rPr>
          <w:bCs/>
          <w:lang w:val="en-US"/>
        </w:rPr>
        <w:t>Si</w:t>
      </w:r>
      <w:r w:rsidR="006A0750">
        <w:rPr>
          <w:bCs/>
          <w:lang w:val="en-US"/>
        </w:rPr>
        <w:t xml:space="preserve"> </w:t>
      </w:r>
      <w:r w:rsidRPr="009F214A">
        <w:rPr>
          <w:bCs/>
          <w:lang w:val="id-ID"/>
        </w:rPr>
        <w:t>)</w:t>
      </w:r>
    </w:p>
    <w:p w14:paraId="28C377CA" w14:textId="66B9F6BE" w:rsidR="005E172D" w:rsidRDefault="005E172D" w:rsidP="004604D7">
      <w:pPr>
        <w:spacing w:line="360" w:lineRule="auto"/>
        <w:jc w:val="center"/>
        <w:rPr>
          <w:bCs/>
          <w:lang w:val="id-ID"/>
        </w:rPr>
      </w:pPr>
    </w:p>
    <w:p w14:paraId="073BC1E0" w14:textId="77777777" w:rsidR="00CC51B2" w:rsidRPr="009F214A" w:rsidRDefault="00CC51B2" w:rsidP="004604D7">
      <w:pPr>
        <w:spacing w:line="360" w:lineRule="auto"/>
        <w:jc w:val="center"/>
        <w:rPr>
          <w:bCs/>
          <w:lang w:val="id-ID"/>
        </w:rPr>
      </w:pPr>
    </w:p>
    <w:p w14:paraId="27F6B28C" w14:textId="77777777" w:rsidR="0056741B" w:rsidRPr="00061EE9" w:rsidRDefault="0056741B" w:rsidP="006A0750">
      <w:pPr>
        <w:pStyle w:val="NoSpacing"/>
        <w:tabs>
          <w:tab w:val="left" w:pos="5760"/>
        </w:tabs>
        <w:jc w:val="center"/>
        <w:outlineLvl w:val="0"/>
        <w:rPr>
          <w:b/>
        </w:rPr>
      </w:pPr>
      <w:bookmarkStart w:id="3" w:name="_Toc115285187"/>
      <w:r w:rsidRPr="00061EE9">
        <w:rPr>
          <w:b/>
        </w:rPr>
        <w:lastRenderedPageBreak/>
        <w:t>SURAT PERNYATAAN ORISINALITAS</w:t>
      </w:r>
      <w:bookmarkEnd w:id="3"/>
    </w:p>
    <w:p w14:paraId="3E2C5C15" w14:textId="77777777" w:rsidR="0056741B" w:rsidRPr="001E09FB" w:rsidRDefault="0056741B" w:rsidP="0056741B">
      <w:pPr>
        <w:pStyle w:val="NoSpacing"/>
        <w:tabs>
          <w:tab w:val="left" w:pos="5760"/>
        </w:tabs>
        <w:jc w:val="both"/>
      </w:pPr>
    </w:p>
    <w:p w14:paraId="46D56673" w14:textId="77777777" w:rsidR="0056741B" w:rsidRPr="001E09FB" w:rsidRDefault="0056741B" w:rsidP="0056741B">
      <w:pPr>
        <w:pStyle w:val="NoSpacing"/>
        <w:tabs>
          <w:tab w:val="left" w:pos="5760"/>
        </w:tabs>
        <w:jc w:val="both"/>
      </w:pPr>
    </w:p>
    <w:p w14:paraId="03C814EF" w14:textId="77777777" w:rsidR="0056741B" w:rsidRPr="00E00375" w:rsidRDefault="0056741B" w:rsidP="0056741B">
      <w:pPr>
        <w:pStyle w:val="NoSpacing"/>
        <w:tabs>
          <w:tab w:val="left" w:pos="360"/>
          <w:tab w:val="left" w:pos="720"/>
          <w:tab w:val="left" w:pos="1080"/>
          <w:tab w:val="left" w:pos="1440"/>
        </w:tabs>
        <w:spacing w:line="360" w:lineRule="auto"/>
        <w:jc w:val="both"/>
      </w:pPr>
      <w:r w:rsidRPr="00E00375">
        <w:t>Yang bertanda tangan di</w:t>
      </w:r>
      <w:r>
        <w:t xml:space="preserve"> </w:t>
      </w:r>
      <w:r w:rsidRPr="00E00375">
        <w:t>bawah ini :</w:t>
      </w:r>
    </w:p>
    <w:p w14:paraId="2DD7CF6B" w14:textId="1F61EF0B" w:rsidR="0056741B" w:rsidRPr="00C26887" w:rsidRDefault="0056741B" w:rsidP="0056741B">
      <w:pPr>
        <w:pStyle w:val="NoSpacing"/>
        <w:spacing w:line="360" w:lineRule="auto"/>
        <w:jc w:val="both"/>
      </w:pPr>
      <w:r>
        <w:rPr>
          <w:lang w:val="id-ID"/>
        </w:rPr>
        <w:tab/>
      </w:r>
      <w:r w:rsidRPr="00E00375">
        <w:t>Nama</w:t>
      </w:r>
      <w:r w:rsidRPr="00E00375">
        <w:tab/>
      </w:r>
      <w:r>
        <w:tab/>
      </w:r>
      <w:r>
        <w:tab/>
        <w:t>:</w:t>
      </w:r>
      <w:r>
        <w:rPr>
          <w:lang w:val="id-ID"/>
        </w:rPr>
        <w:t xml:space="preserve">  </w:t>
      </w:r>
      <w:r w:rsidR="00C26887">
        <w:rPr>
          <w:b/>
        </w:rPr>
        <w:t>REZHA KENIA SASMI</w:t>
      </w:r>
    </w:p>
    <w:p w14:paraId="4B3D175C" w14:textId="59D70C77" w:rsidR="0056741B" w:rsidRPr="0030677C" w:rsidRDefault="0056741B" w:rsidP="0056741B">
      <w:pPr>
        <w:pStyle w:val="NoSpacing"/>
        <w:spacing w:line="360" w:lineRule="auto"/>
        <w:ind w:firstLine="720"/>
        <w:jc w:val="both"/>
      </w:pPr>
      <w:r w:rsidRPr="00E00375">
        <w:t>NIM</w:t>
      </w:r>
      <w:r w:rsidRPr="00E00375">
        <w:tab/>
      </w:r>
      <w:r>
        <w:tab/>
      </w:r>
      <w:r>
        <w:tab/>
        <w:t>:</w:t>
      </w:r>
      <w:r w:rsidRPr="0030677C">
        <w:t xml:space="preserve">  </w:t>
      </w:r>
      <w:r w:rsidR="00C26887">
        <w:t>18263002</w:t>
      </w:r>
    </w:p>
    <w:p w14:paraId="01B5F5F3" w14:textId="77777777" w:rsidR="0056741B" w:rsidRPr="0030677C" w:rsidRDefault="0056741B" w:rsidP="0056741B">
      <w:pPr>
        <w:pStyle w:val="NoSpacing"/>
        <w:spacing w:line="360" w:lineRule="auto"/>
        <w:ind w:firstLine="720"/>
        <w:jc w:val="both"/>
      </w:pPr>
      <w:r w:rsidRPr="0030677C">
        <w:t>Program Pendidikan</w:t>
      </w:r>
      <w:r w:rsidRPr="0030677C">
        <w:tab/>
        <w:t>:  Strara Satu (S1)</w:t>
      </w:r>
    </w:p>
    <w:p w14:paraId="3CA9105E" w14:textId="32C7334E" w:rsidR="0056741B" w:rsidRPr="00C26887" w:rsidRDefault="0056741B" w:rsidP="0056741B">
      <w:pPr>
        <w:pStyle w:val="NoSpacing"/>
        <w:spacing w:line="360" w:lineRule="auto"/>
        <w:ind w:firstLine="720"/>
        <w:jc w:val="both"/>
      </w:pPr>
      <w:r w:rsidRPr="0030677C">
        <w:t>Program</w:t>
      </w:r>
      <w:r w:rsidRPr="00373BFA">
        <w:rPr>
          <w:lang w:val="sv-SE"/>
        </w:rPr>
        <w:t xml:space="preserve"> Studi</w:t>
      </w:r>
      <w:r>
        <w:rPr>
          <w:lang w:val="sv-SE"/>
        </w:rPr>
        <w:tab/>
      </w:r>
      <w:r>
        <w:rPr>
          <w:lang w:val="id-ID"/>
        </w:rPr>
        <w:tab/>
      </w:r>
      <w:r>
        <w:rPr>
          <w:lang w:val="sv-SE"/>
        </w:rPr>
        <w:t>:</w:t>
      </w:r>
      <w:r>
        <w:rPr>
          <w:lang w:val="id-ID"/>
        </w:rPr>
        <w:t xml:space="preserve">  </w:t>
      </w:r>
      <w:r w:rsidR="00C26887">
        <w:t>Sistem Informasi</w:t>
      </w:r>
    </w:p>
    <w:p w14:paraId="3CE5BC9E" w14:textId="77777777" w:rsidR="0056741B" w:rsidRDefault="0056741B" w:rsidP="0056741B">
      <w:pPr>
        <w:pStyle w:val="NoSpacing"/>
        <w:tabs>
          <w:tab w:val="left" w:pos="360"/>
          <w:tab w:val="left" w:pos="720"/>
          <w:tab w:val="left" w:pos="1080"/>
          <w:tab w:val="left" w:pos="1440"/>
        </w:tabs>
        <w:spacing w:line="360" w:lineRule="auto"/>
        <w:jc w:val="both"/>
      </w:pPr>
    </w:p>
    <w:p w14:paraId="5481DB67" w14:textId="47F05C9E" w:rsidR="0056741B" w:rsidRPr="00FD4636" w:rsidRDefault="0056741B" w:rsidP="00FD4636">
      <w:pPr>
        <w:spacing w:line="360" w:lineRule="auto"/>
        <w:ind w:left="17"/>
        <w:jc w:val="both"/>
        <w:rPr>
          <w:lang w:val="id-ID"/>
        </w:rPr>
      </w:pPr>
      <w:r w:rsidRPr="00E00375">
        <w:t xml:space="preserve">Dengan ini menyatakan bahwa </w:t>
      </w:r>
      <w:r>
        <w:rPr>
          <w:lang w:val="id-ID"/>
        </w:rPr>
        <w:t>skripsi</w:t>
      </w:r>
      <w:r>
        <w:t xml:space="preserve"> </w:t>
      </w:r>
      <w:r w:rsidRPr="00E00375">
        <w:t xml:space="preserve">yang telah </w:t>
      </w:r>
      <w:r>
        <w:t>kami</w:t>
      </w:r>
      <w:r w:rsidRPr="00E00375">
        <w:t xml:space="preserve"> buat dengan judul:</w:t>
      </w:r>
      <w:r>
        <w:t xml:space="preserve"> </w:t>
      </w:r>
      <w:r w:rsidRPr="00596A0A">
        <w:rPr>
          <w:i/>
          <w:lang w:val="id-ID"/>
        </w:rPr>
        <w:t>“</w:t>
      </w:r>
      <w:r w:rsidR="00FD4636" w:rsidRPr="00FD4636">
        <w:rPr>
          <w:i/>
          <w:iCs/>
          <w:lang w:val="id-ID"/>
        </w:rPr>
        <w:t xml:space="preserve">Sistem Informasi </w:t>
      </w:r>
      <w:r w:rsidR="00C26887">
        <w:rPr>
          <w:i/>
          <w:iCs/>
          <w:lang w:val="en-US"/>
        </w:rPr>
        <w:t>Pemesanan Bengkel Online</w:t>
      </w:r>
      <w:r w:rsidR="00FD4636" w:rsidRPr="00FD4636">
        <w:rPr>
          <w:i/>
          <w:iCs/>
          <w:lang w:val="id-ID"/>
        </w:rPr>
        <w:t xml:space="preserve"> Berbasis Web </w:t>
      </w:r>
      <w:r w:rsidR="00C26887">
        <w:rPr>
          <w:i/>
          <w:iCs/>
          <w:lang w:val="en-US"/>
        </w:rPr>
        <w:t>Pada CV. Axelindo Cikarang</w:t>
      </w:r>
      <w:r w:rsidRPr="00596A0A">
        <w:rPr>
          <w:i/>
          <w:lang w:val="id-ID"/>
        </w:rPr>
        <w:t>”</w:t>
      </w:r>
      <w:r w:rsidRPr="00FD4636">
        <w:rPr>
          <w:lang w:val="id-ID"/>
        </w:rPr>
        <w:t xml:space="preserve"> adalah hasil karya sendiri, dan semua sumber baik yang kutip maupun yang dirujuk telah kami nyatakan dengan benar dan </w:t>
      </w:r>
      <w:r>
        <w:rPr>
          <w:lang w:val="id-ID"/>
        </w:rPr>
        <w:t>skripsi</w:t>
      </w:r>
      <w:r w:rsidRPr="00FD4636">
        <w:rPr>
          <w:lang w:val="id-ID"/>
        </w:rPr>
        <w:t xml:space="preserve"> belum pernah diterbitkan atau dipublikasikan dimanapun dan dalam bentuk apapun.</w:t>
      </w:r>
    </w:p>
    <w:p w14:paraId="14CAEEBD" w14:textId="77777777" w:rsidR="0056741B" w:rsidRPr="00FD4636" w:rsidRDefault="0056741B" w:rsidP="0056741B">
      <w:pPr>
        <w:pStyle w:val="NoSpacing"/>
        <w:tabs>
          <w:tab w:val="left" w:pos="360"/>
          <w:tab w:val="left" w:pos="720"/>
          <w:tab w:val="left" w:pos="1080"/>
          <w:tab w:val="left" w:pos="1440"/>
        </w:tabs>
        <w:spacing w:line="360" w:lineRule="auto"/>
        <w:jc w:val="both"/>
        <w:rPr>
          <w:lang w:val="id-ID"/>
        </w:rPr>
      </w:pPr>
    </w:p>
    <w:p w14:paraId="483586DA" w14:textId="77777777" w:rsidR="0056741B" w:rsidRDefault="0056741B" w:rsidP="0056741B">
      <w:pPr>
        <w:pStyle w:val="NoSpacing"/>
        <w:tabs>
          <w:tab w:val="left" w:pos="360"/>
          <w:tab w:val="left" w:pos="720"/>
          <w:tab w:val="left" w:pos="1080"/>
          <w:tab w:val="left" w:pos="1440"/>
        </w:tabs>
        <w:spacing w:line="360" w:lineRule="auto"/>
        <w:jc w:val="both"/>
        <w:rPr>
          <w:lang w:val="id-ID"/>
        </w:rPr>
      </w:pPr>
      <w:r w:rsidRPr="00E00375">
        <w:t xml:space="preserve">Demikianlah surat pernyataan ini </w:t>
      </w:r>
      <w:r>
        <w:t>kami</w:t>
      </w:r>
      <w:r w:rsidRPr="00E00375">
        <w:t xml:space="preserve"> buat dengan sebenar-benarnya. Apabila dikemudian hari ternyata </w:t>
      </w:r>
      <w:r>
        <w:t>kami</w:t>
      </w:r>
      <w:r w:rsidRPr="00E00375">
        <w:t xml:space="preserve"> memberikan keterangan palsu dan atau ada pihak lain yang mengklaim bahwa </w:t>
      </w:r>
      <w:r>
        <w:t xml:space="preserve">skripsi </w:t>
      </w:r>
      <w:r w:rsidRPr="00E00375">
        <w:t xml:space="preserve">yang telah </w:t>
      </w:r>
      <w:r>
        <w:t>kami</w:t>
      </w:r>
      <w:r w:rsidRPr="00E00375">
        <w:t xml:space="preserve"> buat adalah hasil karya milik seseorang atau badan tertentu, </w:t>
      </w:r>
      <w:r>
        <w:t>kami</w:t>
      </w:r>
      <w:r w:rsidRPr="00E00375">
        <w:t xml:space="preserve"> bersedia diproses baik secara pidana maupun perdata dan kelulusan </w:t>
      </w:r>
      <w:r>
        <w:t>kami</w:t>
      </w:r>
      <w:r w:rsidRPr="00E00375">
        <w:t xml:space="preserve"> dari </w:t>
      </w:r>
      <w:r>
        <w:t xml:space="preserve">Sekolah Tinggi Manajemen </w:t>
      </w:r>
      <w:r>
        <w:rPr>
          <w:lang w:val="id-ID"/>
        </w:rPr>
        <w:t>Informatika</w:t>
      </w:r>
      <w:r>
        <w:t xml:space="preserve"> dan Komputer </w:t>
      </w:r>
      <w:r>
        <w:rPr>
          <w:lang w:val="id-ID"/>
        </w:rPr>
        <w:t>MIC CIKARANG</w:t>
      </w:r>
      <w:r>
        <w:t xml:space="preserve"> </w:t>
      </w:r>
      <w:r w:rsidRPr="00E00375">
        <w:t>dicabut/dibatalkan.</w:t>
      </w:r>
    </w:p>
    <w:p w14:paraId="488329E5" w14:textId="77777777" w:rsidR="0056741B" w:rsidRPr="0061191F" w:rsidRDefault="0056741B" w:rsidP="0056741B">
      <w:pPr>
        <w:pStyle w:val="NoSpacing"/>
        <w:tabs>
          <w:tab w:val="left" w:pos="360"/>
          <w:tab w:val="left" w:pos="720"/>
          <w:tab w:val="left" w:pos="1080"/>
          <w:tab w:val="left" w:pos="1440"/>
        </w:tabs>
        <w:spacing w:line="360" w:lineRule="auto"/>
        <w:jc w:val="both"/>
        <w:rPr>
          <w:lang w:val="id-ID"/>
        </w:rPr>
      </w:pPr>
    </w:p>
    <w:p w14:paraId="6AEB01B8" w14:textId="0D0878B1" w:rsidR="0056741B" w:rsidRPr="00C329F6" w:rsidRDefault="008B29D3" w:rsidP="0056741B">
      <w:pPr>
        <w:pStyle w:val="NoSpacing"/>
        <w:ind w:left="4321"/>
        <w:jc w:val="both"/>
      </w:pPr>
      <w:r w:rsidRPr="00C329F6">
        <w:t>Cikarang</w:t>
      </w:r>
      <w:r w:rsidR="0056741B" w:rsidRPr="00C329F6">
        <w:t xml:space="preserve">, </w:t>
      </w:r>
      <w:r w:rsidR="00DD7162">
        <w:t>2</w:t>
      </w:r>
      <w:r w:rsidRPr="00C329F6">
        <w:t>9</w:t>
      </w:r>
      <w:r w:rsidR="0056741B" w:rsidRPr="00C329F6">
        <w:t xml:space="preserve"> </w:t>
      </w:r>
      <w:r w:rsidR="00C26887" w:rsidRPr="00C329F6">
        <w:t>September</w:t>
      </w:r>
      <w:r w:rsidR="0056741B" w:rsidRPr="00C329F6">
        <w:t xml:space="preserve"> 20</w:t>
      </w:r>
      <w:r w:rsidR="00C26887" w:rsidRPr="00C329F6">
        <w:t>22</w:t>
      </w:r>
    </w:p>
    <w:p w14:paraId="54ADCD47" w14:textId="77777777" w:rsidR="0056741B" w:rsidRDefault="0056741B" w:rsidP="0056741B">
      <w:pPr>
        <w:pStyle w:val="NoSpacing"/>
        <w:jc w:val="both"/>
        <w:rPr>
          <w:lang w:val="id-ID"/>
        </w:rPr>
      </w:pPr>
    </w:p>
    <w:p w14:paraId="2AA90A1D" w14:textId="77777777" w:rsidR="0056741B" w:rsidRDefault="0056741B" w:rsidP="0056741B">
      <w:pPr>
        <w:pStyle w:val="NoSpacing"/>
        <w:ind w:left="4321"/>
        <w:jc w:val="both"/>
        <w:rPr>
          <w:lang w:val="id-ID"/>
        </w:rPr>
      </w:pPr>
      <w:r w:rsidRPr="00603E35">
        <w:rPr>
          <w:lang w:val="id-ID"/>
        </w:rPr>
        <w:t>Yang menyatakan,</w:t>
      </w:r>
    </w:p>
    <w:p w14:paraId="31F5D4E6" w14:textId="77777777" w:rsidR="0059059B" w:rsidRDefault="0059059B" w:rsidP="0056741B">
      <w:pPr>
        <w:pStyle w:val="NoSpacing"/>
        <w:ind w:left="4321"/>
        <w:jc w:val="both"/>
        <w:rPr>
          <w:lang w:val="id-ID"/>
        </w:rPr>
      </w:pPr>
    </w:p>
    <w:p w14:paraId="3EF557A4" w14:textId="781ADE58" w:rsidR="0056741B" w:rsidRPr="00603E35" w:rsidRDefault="0056741B" w:rsidP="0056741B">
      <w:pPr>
        <w:pStyle w:val="NoSpacing"/>
        <w:ind w:left="4253"/>
        <w:jc w:val="both"/>
        <w:rPr>
          <w:lang w:val="id-ID"/>
        </w:rPr>
      </w:pPr>
      <w:r>
        <w:rPr>
          <w:lang w:val="id-ID"/>
        </w:rPr>
        <w:tab/>
      </w:r>
    </w:p>
    <w:p w14:paraId="6530117B" w14:textId="77777777" w:rsidR="0056741B" w:rsidRDefault="0056741B" w:rsidP="0056741B">
      <w:pPr>
        <w:pStyle w:val="NoSpacing"/>
        <w:ind w:left="4321"/>
        <w:jc w:val="both"/>
        <w:rPr>
          <w:b/>
          <w:lang w:val="id-ID"/>
        </w:rPr>
      </w:pPr>
    </w:p>
    <w:p w14:paraId="001B92E6" w14:textId="77777777" w:rsidR="0056741B" w:rsidRDefault="0056741B" w:rsidP="0056741B">
      <w:pPr>
        <w:pStyle w:val="NoSpacing"/>
        <w:ind w:left="4321"/>
        <w:jc w:val="both"/>
        <w:rPr>
          <w:lang w:val="id-ID"/>
        </w:rPr>
      </w:pPr>
    </w:p>
    <w:p w14:paraId="3CDF34A8" w14:textId="77777777" w:rsidR="0056741B" w:rsidRDefault="0056741B" w:rsidP="0056741B">
      <w:pPr>
        <w:pStyle w:val="NoSpacing"/>
        <w:ind w:left="4321"/>
        <w:jc w:val="both"/>
        <w:rPr>
          <w:lang w:val="id-ID"/>
        </w:rPr>
      </w:pPr>
    </w:p>
    <w:p w14:paraId="59F3E63A" w14:textId="77777777" w:rsidR="0056741B" w:rsidRDefault="0056741B" w:rsidP="0056741B">
      <w:pPr>
        <w:pStyle w:val="NoSpacing"/>
        <w:ind w:left="4321"/>
        <w:jc w:val="both"/>
        <w:rPr>
          <w:lang w:val="id-ID"/>
        </w:rPr>
      </w:pPr>
    </w:p>
    <w:p w14:paraId="7CD41516" w14:textId="77777777" w:rsidR="0056741B" w:rsidRDefault="0056741B" w:rsidP="0056741B">
      <w:pPr>
        <w:pStyle w:val="NoSpacing"/>
        <w:ind w:left="4321"/>
        <w:jc w:val="both"/>
        <w:rPr>
          <w:lang w:val="id-ID"/>
        </w:rPr>
      </w:pPr>
    </w:p>
    <w:p w14:paraId="6F39DAE9" w14:textId="0D917C2A" w:rsidR="0056741B" w:rsidRPr="00C26887" w:rsidRDefault="00C26887" w:rsidP="0056741B">
      <w:pPr>
        <w:pStyle w:val="NoSpacing"/>
        <w:ind w:left="4321"/>
        <w:jc w:val="both"/>
        <w:rPr>
          <w:sz w:val="28"/>
          <w:szCs w:val="28"/>
        </w:rPr>
      </w:pPr>
      <w:r>
        <w:t>REZHA KENIA SASMI</w:t>
      </w:r>
    </w:p>
    <w:p w14:paraId="19900878" w14:textId="226F2677" w:rsidR="0056741B" w:rsidRDefault="0056741B" w:rsidP="0056741B">
      <w:pPr>
        <w:pStyle w:val="NoSpacing"/>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360" w:lineRule="auto"/>
        <w:jc w:val="center"/>
        <w:rPr>
          <w:b/>
          <w:lang w:val="id-ID"/>
        </w:rPr>
      </w:pPr>
    </w:p>
    <w:p w14:paraId="1D2375BB" w14:textId="77777777" w:rsidR="00C26887" w:rsidRDefault="00C26887" w:rsidP="0056741B">
      <w:pPr>
        <w:pStyle w:val="NoSpacing"/>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360" w:lineRule="auto"/>
        <w:jc w:val="center"/>
        <w:rPr>
          <w:b/>
          <w:lang w:val="id-ID"/>
        </w:rPr>
      </w:pPr>
    </w:p>
    <w:p w14:paraId="45A1A5C1" w14:textId="77777777" w:rsidR="0056741B" w:rsidRDefault="0056741B" w:rsidP="0056741B">
      <w:pPr>
        <w:pStyle w:val="NoSpacing"/>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360" w:lineRule="auto"/>
        <w:jc w:val="center"/>
        <w:rPr>
          <w:b/>
          <w:lang w:val="id-ID"/>
        </w:rPr>
      </w:pPr>
    </w:p>
    <w:p w14:paraId="6560C5DC" w14:textId="77777777" w:rsidR="0056741B" w:rsidRPr="00324043" w:rsidRDefault="0056741B" w:rsidP="006A0750">
      <w:pPr>
        <w:pStyle w:val="NoSpacing"/>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360" w:lineRule="auto"/>
        <w:jc w:val="center"/>
        <w:outlineLvl w:val="0"/>
        <w:rPr>
          <w:b/>
          <w:lang w:val="id-ID"/>
        </w:rPr>
      </w:pPr>
      <w:bookmarkStart w:id="4" w:name="_Toc115285188"/>
      <w:r w:rsidRPr="000D03B8">
        <w:rPr>
          <w:b/>
        </w:rPr>
        <w:lastRenderedPageBreak/>
        <w:t xml:space="preserve">SURAT PERNYATAAN </w:t>
      </w:r>
      <w:r>
        <w:rPr>
          <w:b/>
        </w:rPr>
        <w:t>PUBLIKASI KARYA ILMIAH</w:t>
      </w:r>
      <w:bookmarkEnd w:id="4"/>
    </w:p>
    <w:p w14:paraId="4C938694" w14:textId="77777777" w:rsidR="0056741B" w:rsidRDefault="0056741B" w:rsidP="0056741B">
      <w:pPr>
        <w:pStyle w:val="NoSpacing"/>
        <w:spacing w:line="360" w:lineRule="auto"/>
        <w:jc w:val="both"/>
        <w:rPr>
          <w:lang w:val="id-ID"/>
        </w:rPr>
      </w:pPr>
    </w:p>
    <w:p w14:paraId="529EA6B1" w14:textId="77777777" w:rsidR="0056741B" w:rsidRDefault="0056741B" w:rsidP="0056741B">
      <w:pPr>
        <w:pStyle w:val="NoSpacing"/>
        <w:tabs>
          <w:tab w:val="left" w:pos="360"/>
          <w:tab w:val="left" w:pos="720"/>
          <w:tab w:val="left" w:pos="1080"/>
          <w:tab w:val="left" w:pos="1440"/>
        </w:tabs>
        <w:spacing w:line="360" w:lineRule="auto"/>
        <w:jc w:val="both"/>
        <w:rPr>
          <w:lang w:val="id-ID"/>
        </w:rPr>
      </w:pPr>
      <w:r w:rsidRPr="00E00375">
        <w:t>Yang bertanda tangan di</w:t>
      </w:r>
      <w:r>
        <w:t xml:space="preserve"> </w:t>
      </w:r>
      <w:r w:rsidRPr="00E00375">
        <w:t>bawah ini :</w:t>
      </w:r>
    </w:p>
    <w:p w14:paraId="2B6DC6B8" w14:textId="292A392A" w:rsidR="0056741B" w:rsidRPr="00C26887" w:rsidRDefault="0056741B" w:rsidP="0056741B">
      <w:pPr>
        <w:pStyle w:val="NoSpacing"/>
        <w:spacing w:line="360" w:lineRule="auto"/>
        <w:jc w:val="both"/>
      </w:pPr>
      <w:r>
        <w:rPr>
          <w:lang w:val="id-ID"/>
        </w:rPr>
        <w:tab/>
      </w:r>
      <w:r w:rsidRPr="00E00375">
        <w:t>Nama</w:t>
      </w:r>
      <w:r w:rsidRPr="00E00375">
        <w:tab/>
      </w:r>
      <w:r>
        <w:tab/>
      </w:r>
      <w:r>
        <w:rPr>
          <w:lang w:val="id-ID"/>
        </w:rPr>
        <w:tab/>
      </w:r>
      <w:r>
        <w:t>:</w:t>
      </w:r>
      <w:r>
        <w:rPr>
          <w:lang w:val="id-ID"/>
        </w:rPr>
        <w:t xml:space="preserve">  </w:t>
      </w:r>
      <w:r w:rsidR="00C26887">
        <w:rPr>
          <w:b/>
        </w:rPr>
        <w:t>REZHA KENIA SASMI</w:t>
      </w:r>
    </w:p>
    <w:p w14:paraId="2D6D4255" w14:textId="6BDD7B24" w:rsidR="0056741B" w:rsidRPr="00C26887" w:rsidRDefault="0056741B" w:rsidP="0056741B">
      <w:pPr>
        <w:pStyle w:val="NoSpacing"/>
        <w:spacing w:line="360" w:lineRule="auto"/>
        <w:jc w:val="both"/>
      </w:pPr>
      <w:r>
        <w:rPr>
          <w:lang w:val="id-ID"/>
        </w:rPr>
        <w:tab/>
      </w:r>
      <w:r w:rsidRPr="00E00375">
        <w:t>NIM</w:t>
      </w:r>
      <w:r w:rsidRPr="00E00375">
        <w:tab/>
      </w:r>
      <w:r>
        <w:tab/>
      </w:r>
      <w:r>
        <w:rPr>
          <w:lang w:val="id-ID"/>
        </w:rPr>
        <w:tab/>
      </w:r>
      <w:r>
        <w:t>:</w:t>
      </w:r>
      <w:r>
        <w:rPr>
          <w:lang w:val="id-ID"/>
        </w:rPr>
        <w:t xml:space="preserve">  </w:t>
      </w:r>
      <w:r w:rsidR="00C26887">
        <w:t>18263002</w:t>
      </w:r>
    </w:p>
    <w:p w14:paraId="53968747" w14:textId="77777777" w:rsidR="0056741B" w:rsidRPr="00603E35" w:rsidRDefault="0056741B" w:rsidP="0056741B">
      <w:pPr>
        <w:pStyle w:val="NoSpacing"/>
        <w:spacing w:line="360" w:lineRule="auto"/>
        <w:jc w:val="both"/>
        <w:rPr>
          <w:lang w:val="id-ID"/>
        </w:rPr>
      </w:pPr>
      <w:r>
        <w:rPr>
          <w:lang w:val="id-ID"/>
        </w:rPr>
        <w:tab/>
      </w:r>
      <w:r w:rsidRPr="00373BFA">
        <w:rPr>
          <w:lang w:val="sv-SE"/>
        </w:rPr>
        <w:t>Program</w:t>
      </w:r>
      <w:r>
        <w:rPr>
          <w:lang w:val="id-ID"/>
        </w:rPr>
        <w:t xml:space="preserve"> Pendidikan</w:t>
      </w:r>
      <w:r>
        <w:rPr>
          <w:lang w:val="id-ID"/>
        </w:rPr>
        <w:tab/>
      </w:r>
      <w:r>
        <w:rPr>
          <w:lang w:val="sv-SE"/>
        </w:rPr>
        <w:t>:</w:t>
      </w:r>
      <w:r>
        <w:rPr>
          <w:lang w:val="id-ID"/>
        </w:rPr>
        <w:t xml:space="preserve">  Strara Satu (S1)</w:t>
      </w:r>
    </w:p>
    <w:p w14:paraId="50D084CF" w14:textId="7A2023E9" w:rsidR="0056741B" w:rsidRPr="00C26887" w:rsidRDefault="0056741B" w:rsidP="0056741B">
      <w:pPr>
        <w:pStyle w:val="NoSpacing"/>
        <w:spacing w:line="360" w:lineRule="auto"/>
        <w:jc w:val="both"/>
      </w:pPr>
      <w:r>
        <w:rPr>
          <w:lang w:val="id-ID"/>
        </w:rPr>
        <w:tab/>
      </w:r>
      <w:r w:rsidRPr="00373BFA">
        <w:rPr>
          <w:lang w:val="sv-SE"/>
        </w:rPr>
        <w:t>Program Studi</w:t>
      </w:r>
      <w:r>
        <w:rPr>
          <w:lang w:val="sv-SE"/>
        </w:rPr>
        <w:tab/>
      </w:r>
      <w:r>
        <w:rPr>
          <w:lang w:val="id-ID"/>
        </w:rPr>
        <w:tab/>
      </w:r>
      <w:r>
        <w:rPr>
          <w:lang w:val="sv-SE"/>
        </w:rPr>
        <w:t>:</w:t>
      </w:r>
      <w:r>
        <w:rPr>
          <w:lang w:val="id-ID"/>
        </w:rPr>
        <w:t xml:space="preserve">  </w:t>
      </w:r>
      <w:r w:rsidR="00C26887">
        <w:t>Sistem Informasi</w:t>
      </w:r>
    </w:p>
    <w:p w14:paraId="6A83E71E" w14:textId="77777777" w:rsidR="0056741B" w:rsidRDefault="0056741B" w:rsidP="0056741B">
      <w:pPr>
        <w:pStyle w:val="NoSpacing"/>
        <w:tabs>
          <w:tab w:val="left" w:pos="360"/>
          <w:tab w:val="left" w:pos="720"/>
          <w:tab w:val="left" w:pos="1080"/>
          <w:tab w:val="left" w:pos="1440"/>
        </w:tabs>
        <w:spacing w:line="360" w:lineRule="auto"/>
        <w:jc w:val="both"/>
      </w:pPr>
    </w:p>
    <w:p w14:paraId="614655A5" w14:textId="1D65FF57" w:rsidR="0056741B" w:rsidRPr="00324043" w:rsidRDefault="0056741B" w:rsidP="00FD4636">
      <w:pPr>
        <w:spacing w:line="360" w:lineRule="auto"/>
        <w:ind w:left="17"/>
        <w:jc w:val="both"/>
        <w:rPr>
          <w:lang w:val="id-ID"/>
        </w:rPr>
      </w:pPr>
      <w:r>
        <w:rPr>
          <w:lang w:val="fi-FI"/>
        </w:rPr>
        <w:t>De</w:t>
      </w:r>
      <w:r>
        <w:rPr>
          <w:lang w:val="id-ID"/>
        </w:rPr>
        <w:t>ngan</w:t>
      </w:r>
      <w:r w:rsidRPr="000D03B8">
        <w:rPr>
          <w:lang w:val="fi-FI"/>
        </w:rPr>
        <w:t xml:space="preserve"> </w:t>
      </w:r>
      <w:r w:rsidRPr="000D03B8">
        <w:t xml:space="preserve">ini memberikan ijin kepada pihak </w:t>
      </w:r>
      <w:r>
        <w:rPr>
          <w:lang w:val="id-ID"/>
        </w:rPr>
        <w:t>STMIK MIC CIKARANG</w:t>
      </w:r>
      <w:r w:rsidRPr="000D03B8">
        <w:t xml:space="preserve"> </w:t>
      </w:r>
      <w:r w:rsidRPr="000D03B8">
        <w:rPr>
          <w:b/>
        </w:rPr>
        <w:t>Hak Bebas Royalti Non-Eksklusif</w:t>
      </w:r>
      <w:r w:rsidRPr="000D03B8">
        <w:t xml:space="preserve"> atas karya ilmiah </w:t>
      </w:r>
      <w:r>
        <w:t>kami</w:t>
      </w:r>
      <w:r w:rsidRPr="000D03B8">
        <w:t xml:space="preserve"> yang berjudul : </w:t>
      </w:r>
      <w:r w:rsidRPr="00596A0A">
        <w:rPr>
          <w:i/>
          <w:lang w:val="id-ID"/>
        </w:rPr>
        <w:t>“</w:t>
      </w:r>
      <w:r w:rsidR="00C26887" w:rsidRPr="00C26887">
        <w:rPr>
          <w:i/>
          <w:iCs/>
          <w:lang w:val="id-ID"/>
        </w:rPr>
        <w:t>Sistem  Informasi  Pemesanan Bengkel Online Berbasis Web Pada CV. Axelindo Cikarang</w:t>
      </w:r>
      <w:r w:rsidRPr="00596A0A">
        <w:rPr>
          <w:i/>
          <w:lang w:val="id-ID"/>
        </w:rPr>
        <w:t>”</w:t>
      </w:r>
      <w:r>
        <w:rPr>
          <w:lang w:val="id-ID"/>
        </w:rPr>
        <w:t>.</w:t>
      </w:r>
    </w:p>
    <w:p w14:paraId="62507C6C" w14:textId="77777777" w:rsidR="0056741B" w:rsidRPr="000D03B8" w:rsidRDefault="0056741B" w:rsidP="0056741B">
      <w:pPr>
        <w:pStyle w:val="NoSpacing"/>
        <w:spacing w:line="360" w:lineRule="auto"/>
        <w:jc w:val="both"/>
      </w:pPr>
    </w:p>
    <w:p w14:paraId="44C22123" w14:textId="77777777" w:rsidR="0056741B" w:rsidRPr="000D03B8" w:rsidRDefault="0056741B" w:rsidP="0056741B">
      <w:pPr>
        <w:pStyle w:val="NoSpacing"/>
        <w:spacing w:line="360" w:lineRule="auto"/>
        <w:jc w:val="both"/>
      </w:pPr>
      <w:r>
        <w:rPr>
          <w:lang w:val="id-ID"/>
        </w:rPr>
        <w:t>P</w:t>
      </w:r>
      <w:r w:rsidRPr="000D03B8">
        <w:t xml:space="preserve">ihak STMIK </w:t>
      </w:r>
      <w:r>
        <w:t>MIC CIKARANG</w:t>
      </w:r>
      <w:r w:rsidRPr="000D03B8">
        <w:t xml:space="preserve"> berhak menyimpan, </w:t>
      </w:r>
      <w:r>
        <w:t>mengelola, mendistribusik</w:t>
      </w:r>
      <w:r>
        <w:rPr>
          <w:lang w:val="id-ID"/>
        </w:rPr>
        <w:t>an,</w:t>
      </w:r>
      <w:r w:rsidRPr="000D03B8">
        <w:t xml:space="preserve"> atau mempublikasikan</w:t>
      </w:r>
      <w:r>
        <w:rPr>
          <w:lang w:val="id-ID"/>
        </w:rPr>
        <w:t xml:space="preserve"> </w:t>
      </w:r>
      <w:r w:rsidRPr="000D03B8">
        <w:t xml:space="preserve">di </w:t>
      </w:r>
      <w:r w:rsidRPr="000D03B8">
        <w:rPr>
          <w:i/>
        </w:rPr>
        <w:t>internet</w:t>
      </w:r>
      <w:r w:rsidRPr="000D03B8">
        <w:t xml:space="preserve"> atau media lain untuk kepentingan akademis tanpa perlu meminta ijin dari </w:t>
      </w:r>
      <w:r>
        <w:t>kami</w:t>
      </w:r>
      <w:r w:rsidRPr="000D03B8">
        <w:t xml:space="preserve"> selama tetap mencantumkan nama </w:t>
      </w:r>
      <w:r>
        <w:t>kami</w:t>
      </w:r>
      <w:r w:rsidRPr="000D03B8">
        <w:t xml:space="preserve"> sebagai penulis/pencipta karya ilmiah tersebut.</w:t>
      </w:r>
    </w:p>
    <w:p w14:paraId="667E16C0" w14:textId="77777777" w:rsidR="0056741B" w:rsidRPr="000D03B8" w:rsidRDefault="0056741B" w:rsidP="0056741B">
      <w:pPr>
        <w:pStyle w:val="NoSpacing"/>
        <w:spacing w:line="360" w:lineRule="auto"/>
        <w:jc w:val="both"/>
      </w:pPr>
    </w:p>
    <w:p w14:paraId="0E3BB831" w14:textId="77777777" w:rsidR="0056741B" w:rsidRPr="000D03B8" w:rsidRDefault="0056741B" w:rsidP="0056741B">
      <w:pPr>
        <w:pStyle w:val="NoSpacing"/>
        <w:spacing w:line="360" w:lineRule="auto"/>
        <w:jc w:val="both"/>
      </w:pPr>
      <w:r>
        <w:t>Kami</w:t>
      </w:r>
      <w:r w:rsidRPr="000D03B8">
        <w:t xml:space="preserve"> bersedia menanggung secara pribadi, tanpa melibatkan pihak STMIK </w:t>
      </w:r>
      <w:r>
        <w:t>MIC CIKARANG</w:t>
      </w:r>
      <w:r w:rsidRPr="000D03B8">
        <w:t xml:space="preserve">, segala bentuk tuntutan hukum yang timbul atas pelanggaran Hak Cipta dalam karya ilmiah </w:t>
      </w:r>
      <w:r>
        <w:t>kami</w:t>
      </w:r>
      <w:r w:rsidRPr="000D03B8">
        <w:t xml:space="preserve"> ini.</w:t>
      </w:r>
    </w:p>
    <w:p w14:paraId="2415ED9E" w14:textId="77777777" w:rsidR="0056741B" w:rsidRPr="000D03B8" w:rsidRDefault="0056741B" w:rsidP="0056741B">
      <w:pPr>
        <w:pStyle w:val="NoSpacing"/>
        <w:spacing w:line="360" w:lineRule="auto"/>
        <w:jc w:val="both"/>
      </w:pPr>
    </w:p>
    <w:p w14:paraId="78499A9D" w14:textId="77777777" w:rsidR="0056741B" w:rsidRPr="000D03B8" w:rsidRDefault="0056741B" w:rsidP="0056741B">
      <w:pPr>
        <w:pStyle w:val="NoSpacing"/>
        <w:spacing w:line="360" w:lineRule="auto"/>
        <w:jc w:val="both"/>
      </w:pPr>
      <w:r w:rsidRPr="000D03B8">
        <w:t xml:space="preserve">Demikian pernyataan ini </w:t>
      </w:r>
      <w:r>
        <w:t>kami</w:t>
      </w:r>
      <w:r w:rsidRPr="000D03B8">
        <w:t xml:space="preserve"> buat dengan sebenarnya.</w:t>
      </w:r>
    </w:p>
    <w:p w14:paraId="3ABD7F88" w14:textId="77777777" w:rsidR="0056741B" w:rsidRDefault="0056741B" w:rsidP="0056741B">
      <w:pPr>
        <w:pStyle w:val="NoSpacing"/>
        <w:ind w:left="3600" w:firstLine="720"/>
        <w:jc w:val="both"/>
        <w:rPr>
          <w:lang w:val="id-ID"/>
        </w:rPr>
      </w:pPr>
    </w:p>
    <w:p w14:paraId="12D2600C" w14:textId="52014FBA" w:rsidR="0056741B" w:rsidRPr="00C329F6" w:rsidRDefault="008B29D3" w:rsidP="0056741B">
      <w:pPr>
        <w:pStyle w:val="NoSpacing"/>
        <w:ind w:left="3600" w:firstLine="720"/>
        <w:jc w:val="both"/>
        <w:rPr>
          <w:lang w:val="id-ID"/>
        </w:rPr>
      </w:pPr>
      <w:r w:rsidRPr="00C329F6">
        <w:t>Cikarang</w:t>
      </w:r>
      <w:r w:rsidR="0056741B" w:rsidRPr="00C329F6">
        <w:t xml:space="preserve">, </w:t>
      </w:r>
      <w:r w:rsidR="00DD7162">
        <w:t>2</w:t>
      </w:r>
      <w:bookmarkStart w:id="5" w:name="_GoBack"/>
      <w:bookmarkEnd w:id="5"/>
      <w:r w:rsidRPr="00C329F6">
        <w:t xml:space="preserve">9 </w:t>
      </w:r>
      <w:r w:rsidR="00C26887" w:rsidRPr="00C329F6">
        <w:t>September</w:t>
      </w:r>
      <w:r w:rsidRPr="00C329F6">
        <w:t xml:space="preserve"> 20</w:t>
      </w:r>
      <w:r w:rsidR="00C26887" w:rsidRPr="00C329F6">
        <w:t>22</w:t>
      </w:r>
    </w:p>
    <w:p w14:paraId="2BBB6575" w14:textId="77777777" w:rsidR="0056741B" w:rsidRPr="00603E35" w:rsidRDefault="0056741B" w:rsidP="0056741B">
      <w:pPr>
        <w:pStyle w:val="NoSpacing"/>
        <w:spacing w:line="360" w:lineRule="auto"/>
        <w:ind w:left="4321"/>
        <w:jc w:val="both"/>
        <w:rPr>
          <w:lang w:val="id-ID"/>
        </w:rPr>
      </w:pPr>
      <w:r w:rsidRPr="00603E35">
        <w:rPr>
          <w:lang w:val="id-ID"/>
        </w:rPr>
        <w:t>Yang menyatakan,</w:t>
      </w:r>
    </w:p>
    <w:p w14:paraId="4F2FFCB7" w14:textId="39D0D041" w:rsidR="0056741B" w:rsidRPr="000D03B8" w:rsidRDefault="0056741B" w:rsidP="0056741B">
      <w:pPr>
        <w:pStyle w:val="NoSpacing"/>
        <w:ind w:left="4395"/>
        <w:jc w:val="both"/>
      </w:pPr>
    </w:p>
    <w:p w14:paraId="7EFECFB2" w14:textId="77777777" w:rsidR="0056741B" w:rsidRPr="000D03B8" w:rsidRDefault="0056741B" w:rsidP="0056741B">
      <w:pPr>
        <w:pStyle w:val="NoSpacing"/>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ind w:left="5760"/>
        <w:jc w:val="both"/>
      </w:pPr>
    </w:p>
    <w:p w14:paraId="1072C9FE" w14:textId="77777777" w:rsidR="0056741B" w:rsidRDefault="0056741B" w:rsidP="0056741B">
      <w:pPr>
        <w:pStyle w:val="NoSpacing"/>
        <w:spacing w:line="360" w:lineRule="auto"/>
        <w:ind w:left="4321"/>
        <w:jc w:val="both"/>
        <w:rPr>
          <w:lang w:val="id-ID"/>
        </w:rPr>
      </w:pPr>
    </w:p>
    <w:p w14:paraId="1EBBBF29" w14:textId="77777777" w:rsidR="0056741B" w:rsidRDefault="0056741B" w:rsidP="0056741B">
      <w:pPr>
        <w:pStyle w:val="NoSpacing"/>
        <w:spacing w:line="360" w:lineRule="auto"/>
        <w:ind w:left="4321"/>
        <w:jc w:val="both"/>
        <w:rPr>
          <w:lang w:val="id-ID"/>
        </w:rPr>
      </w:pPr>
    </w:p>
    <w:p w14:paraId="23A14FFA" w14:textId="4B6021A6" w:rsidR="0056741B" w:rsidRPr="00C26887" w:rsidRDefault="00C26887" w:rsidP="0056741B">
      <w:pPr>
        <w:pStyle w:val="NoSpacing"/>
        <w:spacing w:line="360" w:lineRule="auto"/>
        <w:ind w:left="4321"/>
        <w:jc w:val="both"/>
      </w:pPr>
      <w:r>
        <w:t>REZHA KENIA SASMI</w:t>
      </w:r>
    </w:p>
    <w:p w14:paraId="7E85F99E" w14:textId="41F7C7A1" w:rsidR="0059059B" w:rsidRDefault="0059059B" w:rsidP="00D93978">
      <w:pPr>
        <w:tabs>
          <w:tab w:val="num" w:pos="0"/>
        </w:tabs>
        <w:jc w:val="center"/>
        <w:rPr>
          <w:lang w:val="id-ID"/>
        </w:rPr>
      </w:pPr>
    </w:p>
    <w:p w14:paraId="59B23BA9" w14:textId="77777777" w:rsidR="00C26887" w:rsidRDefault="00C26887" w:rsidP="00D93978">
      <w:pPr>
        <w:tabs>
          <w:tab w:val="num" w:pos="0"/>
        </w:tabs>
        <w:jc w:val="center"/>
        <w:rPr>
          <w:lang w:val="id-ID"/>
        </w:rPr>
      </w:pPr>
    </w:p>
    <w:p w14:paraId="74C60D65" w14:textId="77777777" w:rsidR="0059059B" w:rsidRDefault="0059059B" w:rsidP="00D93978">
      <w:pPr>
        <w:tabs>
          <w:tab w:val="num" w:pos="0"/>
        </w:tabs>
        <w:jc w:val="center"/>
        <w:rPr>
          <w:lang w:val="id-ID"/>
        </w:rPr>
      </w:pPr>
    </w:p>
    <w:p w14:paraId="6CFCC437" w14:textId="08DA1DD2" w:rsidR="00574ED6" w:rsidRPr="00FF358F" w:rsidRDefault="00C26887" w:rsidP="00FF358F">
      <w:pPr>
        <w:tabs>
          <w:tab w:val="num" w:pos="0"/>
        </w:tabs>
        <w:spacing w:line="360" w:lineRule="auto"/>
        <w:jc w:val="center"/>
        <w:rPr>
          <w:b/>
          <w:bCs/>
          <w:lang w:val="id-ID"/>
        </w:rPr>
      </w:pPr>
      <w:r>
        <w:rPr>
          <w:b/>
          <w:bCs/>
        </w:rPr>
        <w:lastRenderedPageBreak/>
        <w:t>REZHA KENIA SASMI</w:t>
      </w:r>
      <w:r w:rsidR="000A52B1" w:rsidRPr="00FF358F">
        <w:rPr>
          <w:b/>
          <w:bCs/>
          <w:lang w:val="id-ID"/>
        </w:rPr>
        <w:t xml:space="preserve"> (</w:t>
      </w:r>
      <w:r>
        <w:rPr>
          <w:b/>
          <w:bCs/>
          <w:lang w:val="en-US"/>
        </w:rPr>
        <w:t>18263002</w:t>
      </w:r>
      <w:r w:rsidR="008B29D3">
        <w:rPr>
          <w:b/>
          <w:bCs/>
        </w:rPr>
        <w:t>)</w:t>
      </w:r>
    </w:p>
    <w:p w14:paraId="38005ACE" w14:textId="77777777" w:rsidR="00FF358F" w:rsidRPr="00FF358F" w:rsidRDefault="00FF358F" w:rsidP="00FF358F">
      <w:pPr>
        <w:tabs>
          <w:tab w:val="num" w:pos="0"/>
        </w:tabs>
        <w:spacing w:line="360" w:lineRule="auto"/>
        <w:jc w:val="center"/>
        <w:rPr>
          <w:lang w:val="id-ID"/>
        </w:rPr>
      </w:pPr>
    </w:p>
    <w:p w14:paraId="58BDB8C2" w14:textId="59418792" w:rsidR="00574ED6" w:rsidRPr="00C329F6" w:rsidRDefault="00D65022" w:rsidP="00FF358F">
      <w:pPr>
        <w:spacing w:line="360" w:lineRule="auto"/>
        <w:ind w:left="17"/>
        <w:jc w:val="center"/>
        <w:rPr>
          <w:lang w:val="id-ID"/>
        </w:rPr>
      </w:pPr>
      <w:r w:rsidRPr="00C329F6">
        <w:rPr>
          <w:lang w:val="id-ID"/>
        </w:rPr>
        <w:t xml:space="preserve">Sistem  Informasi  Pemesanan Bengkel </w:t>
      </w:r>
      <w:r w:rsidRPr="00C329F6">
        <w:rPr>
          <w:i/>
          <w:iCs/>
          <w:lang w:val="id-ID"/>
        </w:rPr>
        <w:t>Online</w:t>
      </w:r>
      <w:r w:rsidRPr="00C329F6">
        <w:rPr>
          <w:lang w:val="id-ID"/>
        </w:rPr>
        <w:t xml:space="preserve"> Berbasis Web Pada CV. Axelindo Cikarang </w:t>
      </w:r>
      <w:r w:rsidR="00261BFB" w:rsidRPr="00C329F6">
        <w:t xml:space="preserve">( </w:t>
      </w:r>
      <w:r w:rsidR="00C56C24" w:rsidRPr="00C329F6">
        <w:t>8</w:t>
      </w:r>
      <w:r w:rsidR="00C329F6" w:rsidRPr="00C329F6">
        <w:t>8</w:t>
      </w:r>
      <w:r w:rsidR="00574ED6" w:rsidRPr="00C329F6">
        <w:t xml:space="preserve"> halaman / </w:t>
      </w:r>
      <w:r w:rsidR="00C329F6" w:rsidRPr="00C329F6">
        <w:t>3</w:t>
      </w:r>
      <w:r w:rsidR="00FD4636" w:rsidRPr="00C329F6">
        <w:t xml:space="preserve"> Tabel / </w:t>
      </w:r>
      <w:r w:rsidR="00C73F7B" w:rsidRPr="00C329F6">
        <w:t>5</w:t>
      </w:r>
      <w:r w:rsidR="00C329F6" w:rsidRPr="00C329F6">
        <w:t>4</w:t>
      </w:r>
      <w:r w:rsidR="00574ED6" w:rsidRPr="00C329F6">
        <w:t xml:space="preserve"> Gambar / </w:t>
      </w:r>
      <w:r w:rsidR="00FD4636" w:rsidRPr="00C329F6">
        <w:rPr>
          <w:lang w:val="id-ID"/>
        </w:rPr>
        <w:t>3</w:t>
      </w:r>
      <w:r w:rsidR="00574ED6" w:rsidRPr="00C329F6">
        <w:t xml:space="preserve"> Lampiran /  </w:t>
      </w:r>
      <w:r w:rsidR="00261BFB" w:rsidRPr="00C329F6">
        <w:rPr>
          <w:lang w:val="id-ID"/>
        </w:rPr>
        <w:t>2</w:t>
      </w:r>
      <w:r w:rsidR="00C73F7B" w:rsidRPr="00C329F6">
        <w:rPr>
          <w:lang w:val="en-US"/>
        </w:rPr>
        <w:t>5</w:t>
      </w:r>
      <w:r w:rsidR="00574ED6" w:rsidRPr="00C329F6">
        <w:t xml:space="preserve"> Pustaka )</w:t>
      </w:r>
    </w:p>
    <w:p w14:paraId="0165D927" w14:textId="77777777" w:rsidR="00574ED6" w:rsidRPr="00574ED6" w:rsidRDefault="00574ED6" w:rsidP="00574ED6">
      <w:pPr>
        <w:jc w:val="center"/>
        <w:rPr>
          <w:lang w:val="id-ID"/>
        </w:rPr>
      </w:pPr>
    </w:p>
    <w:p w14:paraId="3B48509C" w14:textId="77777777" w:rsidR="00574ED6" w:rsidRPr="006A0750" w:rsidRDefault="00574ED6" w:rsidP="006A0750">
      <w:pPr>
        <w:pStyle w:val="Heading1"/>
        <w:jc w:val="center"/>
        <w:rPr>
          <w:lang w:val="id-ID"/>
        </w:rPr>
      </w:pPr>
      <w:bookmarkStart w:id="6" w:name="_Toc115285189"/>
      <w:r w:rsidRPr="006A0750">
        <w:rPr>
          <w:lang w:val="id-ID"/>
        </w:rPr>
        <w:t>ABSTRAK</w:t>
      </w:r>
      <w:r w:rsidR="00384191" w:rsidRPr="006A0750">
        <w:rPr>
          <w:lang w:val="id-ID"/>
        </w:rPr>
        <w:t>SI</w:t>
      </w:r>
      <w:bookmarkEnd w:id="6"/>
    </w:p>
    <w:p w14:paraId="6049474A" w14:textId="77777777" w:rsidR="00FF358F" w:rsidRPr="00574ED6" w:rsidRDefault="00FF358F" w:rsidP="00574ED6">
      <w:pPr>
        <w:spacing w:line="360" w:lineRule="auto"/>
        <w:jc w:val="center"/>
        <w:rPr>
          <w:b/>
          <w:bCs/>
          <w:lang w:val="id-ID"/>
        </w:rPr>
      </w:pPr>
    </w:p>
    <w:p w14:paraId="7640C649" w14:textId="203BABCC" w:rsidR="00574ED6" w:rsidRPr="009F214A" w:rsidRDefault="005778D2" w:rsidP="00D14DCA">
      <w:pPr>
        <w:ind w:firstLine="567"/>
        <w:contextualSpacing/>
        <w:jc w:val="both"/>
        <w:rPr>
          <w:lang w:val="id-ID"/>
        </w:rPr>
      </w:pPr>
      <w:r w:rsidRPr="005778D2">
        <w:rPr>
          <w:lang w:val="id-ID"/>
        </w:rPr>
        <w:t>Salah satu perusahaan yang ingin mencoba mengembangkan hal baru dengan pemanfaatan teknologi informasi adalah CV. Axelindo Cikarang Bekasi. CV ini, bergerak dalam bidang jasa yaitu perbaikan/bengkel atau servis kendaraan, jasa bubut dan lainnya. Diharapkan dengan memanfaatkan teknologi informasi akan lebih banyak pelanggan atau order yang masuk atau diterima</w:t>
      </w:r>
      <w:r w:rsidR="0056741B">
        <w:rPr>
          <w:lang w:val="id-ID"/>
        </w:rPr>
        <w:t>.</w:t>
      </w:r>
    </w:p>
    <w:p w14:paraId="226594E7" w14:textId="77777777" w:rsidR="005778D2" w:rsidRDefault="005778D2" w:rsidP="00D14DCA">
      <w:pPr>
        <w:ind w:firstLine="567"/>
        <w:contextualSpacing/>
        <w:jc w:val="both"/>
        <w:rPr>
          <w:lang w:val="id-ID"/>
        </w:rPr>
      </w:pPr>
      <w:r w:rsidRPr="005778D2">
        <w:rPr>
          <w:lang w:val="id-ID"/>
        </w:rPr>
        <w:t>Cukup banyaknya usaha bidang jasa bengkel untuk perbaikan kendaraan bermotor di daerah cikarang bekasi berakibat pula pada berkurangnya order jasa yang didapat. CV. Axelindo mencoba untuk mengembangkan strategi marketingnya dari yang hanya mengandalkan sistem offline (pelanggan datang langsung ke bengkel) menjadi ditambah dengan cara membuat pemesanan bengkel secara online.</w:t>
      </w:r>
    </w:p>
    <w:p w14:paraId="7D651DE6" w14:textId="77777777" w:rsidR="00D97FB1" w:rsidRDefault="00D97FB1" w:rsidP="00D14DCA">
      <w:pPr>
        <w:ind w:firstLine="567"/>
        <w:contextualSpacing/>
        <w:jc w:val="both"/>
        <w:rPr>
          <w:lang w:val="id-ID"/>
        </w:rPr>
      </w:pPr>
      <w:r w:rsidRPr="00D97FB1">
        <w:rPr>
          <w:lang w:val="id-ID"/>
        </w:rPr>
        <w:t xml:space="preserve">Metode pengembangan sistem yang digunakan adalah </w:t>
      </w:r>
      <w:r w:rsidRPr="008E1985">
        <w:rPr>
          <w:i/>
          <w:iCs/>
          <w:lang w:val="id-ID"/>
        </w:rPr>
        <w:t>waterfall</w:t>
      </w:r>
      <w:r w:rsidRPr="00D97FB1">
        <w:rPr>
          <w:lang w:val="id-ID"/>
        </w:rPr>
        <w:t xml:space="preserve">, yang diantara tahapannya adalah </w:t>
      </w:r>
      <w:r w:rsidRPr="008E1985">
        <w:rPr>
          <w:i/>
          <w:iCs/>
          <w:lang w:val="id-ID"/>
        </w:rPr>
        <w:t>Requirement</w:t>
      </w:r>
      <w:r w:rsidRPr="00D97FB1">
        <w:rPr>
          <w:lang w:val="id-ID"/>
        </w:rPr>
        <w:t xml:space="preserve"> atau kebutuhan pengguna, </w:t>
      </w:r>
      <w:r w:rsidRPr="008E1985">
        <w:rPr>
          <w:i/>
          <w:iCs/>
          <w:lang w:val="id-ID"/>
        </w:rPr>
        <w:t>desaign</w:t>
      </w:r>
      <w:r w:rsidRPr="00D97FB1">
        <w:rPr>
          <w:lang w:val="id-ID"/>
        </w:rPr>
        <w:t xml:space="preserve"> sistem yang didalamnya berisi rancangan sistem, </w:t>
      </w:r>
      <w:r w:rsidRPr="008E1985">
        <w:rPr>
          <w:i/>
          <w:iCs/>
          <w:lang w:val="id-ID"/>
        </w:rPr>
        <w:t>implementation</w:t>
      </w:r>
      <w:r w:rsidRPr="00D97FB1">
        <w:rPr>
          <w:lang w:val="id-ID"/>
        </w:rPr>
        <w:t xml:space="preserve"> termasuk penulisan </w:t>
      </w:r>
      <w:r w:rsidRPr="008E1985">
        <w:rPr>
          <w:i/>
          <w:iCs/>
          <w:lang w:val="id-ID"/>
        </w:rPr>
        <w:t>code</w:t>
      </w:r>
      <w:r w:rsidRPr="00D97FB1">
        <w:rPr>
          <w:lang w:val="id-ID"/>
        </w:rPr>
        <w:t xml:space="preserve"> program di dalamnya, </w:t>
      </w:r>
      <w:r w:rsidRPr="008E1985">
        <w:rPr>
          <w:i/>
          <w:iCs/>
          <w:lang w:val="id-ID"/>
        </w:rPr>
        <w:t>testing</w:t>
      </w:r>
      <w:r w:rsidRPr="00D97FB1">
        <w:rPr>
          <w:lang w:val="id-ID"/>
        </w:rPr>
        <w:t xml:space="preserve"> atau pengujian dan </w:t>
      </w:r>
      <w:r w:rsidRPr="008E1985">
        <w:rPr>
          <w:i/>
          <w:iCs/>
          <w:lang w:val="id-ID"/>
        </w:rPr>
        <w:t>maintenance</w:t>
      </w:r>
      <w:r w:rsidRPr="00D97FB1">
        <w:rPr>
          <w:lang w:val="id-ID"/>
        </w:rPr>
        <w:t>. Pada tahap desain dan implementasi dibangun aplikasi dan software menggunakan bahasa pemograman PHP dengan database MYSQL.</w:t>
      </w:r>
    </w:p>
    <w:p w14:paraId="080A8614" w14:textId="77777777" w:rsidR="008E1985" w:rsidRPr="00576F72" w:rsidRDefault="008E1985" w:rsidP="008E1985">
      <w:pPr>
        <w:ind w:firstLine="567"/>
        <w:jc w:val="both"/>
      </w:pPr>
      <w:r>
        <w:t>Hasil dari penelitian ini adalah sebuah sistem informasi yang</w:t>
      </w:r>
      <w:r w:rsidRPr="00576F72">
        <w:t xml:space="preserve"> dapat digunakan oleh CV. Axelindo Cikarang </w:t>
      </w:r>
      <w:r>
        <w:t>guna</w:t>
      </w:r>
      <w:r w:rsidRPr="00576F72">
        <w:t xml:space="preserve"> membantu meningkatkan order bengkelnya </w:t>
      </w:r>
      <w:r>
        <w:t>yang sebelumnya hanya menggunakan cara offline menjadi dapat juga melalui cara online. Dalam sistem ini juga pelanggan dapat melihat status pemesanan bengkel/servis yang sudah dipesan.</w:t>
      </w:r>
    </w:p>
    <w:p w14:paraId="773208A6" w14:textId="77777777" w:rsidR="00574ED6" w:rsidRDefault="00574ED6" w:rsidP="00D93978">
      <w:pPr>
        <w:spacing w:line="360" w:lineRule="auto"/>
        <w:ind w:firstLine="567"/>
        <w:contextualSpacing/>
        <w:jc w:val="both"/>
        <w:rPr>
          <w:lang w:val="id-ID"/>
        </w:rPr>
      </w:pPr>
    </w:p>
    <w:p w14:paraId="5582C55C" w14:textId="77777777" w:rsidR="00FF358F" w:rsidRPr="00D93978" w:rsidRDefault="00FF358F" w:rsidP="00D93978">
      <w:pPr>
        <w:spacing w:line="360" w:lineRule="auto"/>
        <w:ind w:firstLine="567"/>
        <w:contextualSpacing/>
        <w:jc w:val="both"/>
        <w:rPr>
          <w:lang w:val="id-ID"/>
        </w:rPr>
      </w:pPr>
    </w:p>
    <w:p w14:paraId="14DA3A68" w14:textId="6E1AEB44" w:rsidR="00574ED6" w:rsidRPr="00D12A41" w:rsidRDefault="00574ED6" w:rsidP="00574ED6">
      <w:pPr>
        <w:spacing w:line="360" w:lineRule="auto"/>
        <w:ind w:left="17"/>
        <w:rPr>
          <w:b/>
          <w:bCs/>
          <w:sz w:val="28"/>
          <w:szCs w:val="28"/>
          <w:lang w:val="en-US"/>
        </w:rPr>
      </w:pPr>
      <w:r w:rsidRPr="00D12A41">
        <w:rPr>
          <w:b/>
        </w:rPr>
        <w:t xml:space="preserve">Kata Kunci : </w:t>
      </w:r>
      <w:r w:rsidR="008E1985" w:rsidRPr="00D12A41">
        <w:rPr>
          <w:bCs/>
          <w:i/>
          <w:iCs/>
          <w:lang w:val="en-US"/>
        </w:rPr>
        <w:t>bengkel online, metode waterfall, pemesanan, servis.</w:t>
      </w:r>
    </w:p>
    <w:p w14:paraId="12FF7569" w14:textId="77777777" w:rsidR="00D14DCA" w:rsidRDefault="00D14DCA" w:rsidP="00FF358F">
      <w:pPr>
        <w:tabs>
          <w:tab w:val="num" w:pos="0"/>
        </w:tabs>
        <w:spacing w:line="360" w:lineRule="auto"/>
        <w:jc w:val="center"/>
        <w:rPr>
          <w:b/>
          <w:bCs/>
        </w:rPr>
      </w:pPr>
    </w:p>
    <w:p w14:paraId="6D47F783" w14:textId="77777777" w:rsidR="00D14DCA" w:rsidRDefault="00D14DCA" w:rsidP="00FF358F">
      <w:pPr>
        <w:tabs>
          <w:tab w:val="num" w:pos="0"/>
        </w:tabs>
        <w:spacing w:line="360" w:lineRule="auto"/>
        <w:jc w:val="center"/>
        <w:rPr>
          <w:b/>
          <w:bCs/>
        </w:rPr>
      </w:pPr>
    </w:p>
    <w:p w14:paraId="7CEF4988" w14:textId="77777777" w:rsidR="00D14DCA" w:rsidRDefault="00D14DCA" w:rsidP="00FF358F">
      <w:pPr>
        <w:tabs>
          <w:tab w:val="num" w:pos="0"/>
        </w:tabs>
        <w:spacing w:line="360" w:lineRule="auto"/>
        <w:jc w:val="center"/>
        <w:rPr>
          <w:b/>
          <w:bCs/>
        </w:rPr>
      </w:pPr>
    </w:p>
    <w:p w14:paraId="02E4EACF" w14:textId="77777777" w:rsidR="00D14DCA" w:rsidRDefault="00D14DCA" w:rsidP="00FF358F">
      <w:pPr>
        <w:tabs>
          <w:tab w:val="num" w:pos="0"/>
        </w:tabs>
        <w:spacing w:line="360" w:lineRule="auto"/>
        <w:jc w:val="center"/>
        <w:rPr>
          <w:b/>
          <w:bCs/>
        </w:rPr>
      </w:pPr>
    </w:p>
    <w:p w14:paraId="2310B92E" w14:textId="77777777" w:rsidR="00D14DCA" w:rsidRDefault="00D14DCA" w:rsidP="00FF358F">
      <w:pPr>
        <w:tabs>
          <w:tab w:val="num" w:pos="0"/>
        </w:tabs>
        <w:spacing w:line="360" w:lineRule="auto"/>
        <w:jc w:val="center"/>
        <w:rPr>
          <w:b/>
          <w:bCs/>
        </w:rPr>
      </w:pPr>
    </w:p>
    <w:p w14:paraId="539CD31C" w14:textId="52D4C087" w:rsidR="00D14DCA" w:rsidRDefault="00D14DCA" w:rsidP="00FF358F">
      <w:pPr>
        <w:tabs>
          <w:tab w:val="num" w:pos="0"/>
        </w:tabs>
        <w:spacing w:line="360" w:lineRule="auto"/>
        <w:jc w:val="center"/>
        <w:rPr>
          <w:b/>
          <w:bCs/>
        </w:rPr>
      </w:pPr>
    </w:p>
    <w:p w14:paraId="46EAD8DA" w14:textId="77777777" w:rsidR="00D65022" w:rsidRDefault="00D65022" w:rsidP="00FF358F">
      <w:pPr>
        <w:tabs>
          <w:tab w:val="num" w:pos="0"/>
        </w:tabs>
        <w:spacing w:line="360" w:lineRule="auto"/>
        <w:jc w:val="center"/>
        <w:rPr>
          <w:b/>
          <w:bCs/>
        </w:rPr>
      </w:pPr>
    </w:p>
    <w:p w14:paraId="6C268EC2" w14:textId="77777777" w:rsidR="00D65022" w:rsidRPr="00FF358F" w:rsidRDefault="00D65022" w:rsidP="00D65022">
      <w:pPr>
        <w:tabs>
          <w:tab w:val="num" w:pos="0"/>
        </w:tabs>
        <w:spacing w:line="360" w:lineRule="auto"/>
        <w:jc w:val="center"/>
        <w:rPr>
          <w:b/>
          <w:bCs/>
          <w:lang w:val="id-ID"/>
        </w:rPr>
      </w:pPr>
      <w:r>
        <w:rPr>
          <w:b/>
          <w:bCs/>
        </w:rPr>
        <w:lastRenderedPageBreak/>
        <w:t>REZHA KENIA SASMI</w:t>
      </w:r>
      <w:r w:rsidRPr="00FF358F">
        <w:rPr>
          <w:b/>
          <w:bCs/>
          <w:lang w:val="id-ID"/>
        </w:rPr>
        <w:t xml:space="preserve"> (</w:t>
      </w:r>
      <w:r>
        <w:rPr>
          <w:b/>
          <w:bCs/>
          <w:lang w:val="en-US"/>
        </w:rPr>
        <w:t>18263002</w:t>
      </w:r>
      <w:r>
        <w:rPr>
          <w:b/>
          <w:bCs/>
        </w:rPr>
        <w:t>)</w:t>
      </w:r>
    </w:p>
    <w:p w14:paraId="1A1879FE" w14:textId="77777777" w:rsidR="00FF358F" w:rsidRPr="00FF358F" w:rsidRDefault="00FF358F" w:rsidP="00FF358F">
      <w:pPr>
        <w:tabs>
          <w:tab w:val="num" w:pos="0"/>
        </w:tabs>
        <w:spacing w:line="360" w:lineRule="auto"/>
        <w:jc w:val="center"/>
        <w:rPr>
          <w:lang w:val="id-ID"/>
        </w:rPr>
      </w:pPr>
    </w:p>
    <w:p w14:paraId="5D461655" w14:textId="13C72841" w:rsidR="0056741B" w:rsidRPr="00D12A41" w:rsidRDefault="00D65022" w:rsidP="00FF358F">
      <w:pPr>
        <w:spacing w:line="360" w:lineRule="auto"/>
        <w:jc w:val="center"/>
        <w:rPr>
          <w:rStyle w:val="hps"/>
          <w:i/>
          <w:iCs/>
          <w:lang w:val="id-ID"/>
        </w:rPr>
      </w:pPr>
      <w:r w:rsidRPr="00C329F6">
        <w:rPr>
          <w:lang w:val="id-ID"/>
        </w:rPr>
        <w:t xml:space="preserve">Sistem  Informasi  Pemesanan Bengkel </w:t>
      </w:r>
      <w:r w:rsidRPr="00C329F6">
        <w:rPr>
          <w:i/>
          <w:iCs/>
          <w:lang w:val="id-ID"/>
        </w:rPr>
        <w:t>Online</w:t>
      </w:r>
      <w:r w:rsidRPr="00C329F6">
        <w:rPr>
          <w:lang w:val="id-ID"/>
        </w:rPr>
        <w:t xml:space="preserve"> Berbasis Web Pada CV. Axelindo </w:t>
      </w:r>
      <w:r w:rsidRPr="00D12A41">
        <w:rPr>
          <w:i/>
          <w:iCs/>
          <w:lang w:val="id-ID"/>
        </w:rPr>
        <w:t>Cikarang</w:t>
      </w:r>
      <w:r w:rsidR="00FF358F" w:rsidRPr="00D12A41">
        <w:rPr>
          <w:rStyle w:val="hps"/>
          <w:i/>
          <w:iCs/>
          <w:lang w:val="id-ID"/>
        </w:rPr>
        <w:t xml:space="preserve"> </w:t>
      </w:r>
      <w:r w:rsidR="0056741B" w:rsidRPr="00D12A41">
        <w:rPr>
          <w:rStyle w:val="hps"/>
          <w:i/>
          <w:iCs/>
          <w:lang w:val="id-ID"/>
        </w:rPr>
        <w:t xml:space="preserve">( </w:t>
      </w:r>
      <w:r w:rsidR="0056741B" w:rsidRPr="00D12A41">
        <w:rPr>
          <w:rStyle w:val="hps"/>
          <w:i/>
          <w:iCs/>
          <w:lang w:val="en"/>
        </w:rPr>
        <w:t>Page</w:t>
      </w:r>
      <w:r w:rsidR="0056741B" w:rsidRPr="00D12A41">
        <w:rPr>
          <w:i/>
          <w:iCs/>
          <w:lang w:val="en"/>
        </w:rPr>
        <w:t xml:space="preserve"> </w:t>
      </w:r>
      <w:r w:rsidR="00AF2958" w:rsidRPr="00D12A41">
        <w:rPr>
          <w:rStyle w:val="hps"/>
          <w:i/>
          <w:iCs/>
          <w:lang w:val="en-US"/>
        </w:rPr>
        <w:t>8</w:t>
      </w:r>
      <w:r w:rsidR="00C329F6" w:rsidRPr="00D12A41">
        <w:rPr>
          <w:rStyle w:val="hps"/>
          <w:i/>
          <w:iCs/>
          <w:lang w:val="en-US"/>
        </w:rPr>
        <w:t>8</w:t>
      </w:r>
      <w:r w:rsidR="00384191" w:rsidRPr="00D12A41">
        <w:rPr>
          <w:rStyle w:val="hps"/>
          <w:i/>
          <w:iCs/>
          <w:lang w:val="id-ID"/>
        </w:rPr>
        <w:t xml:space="preserve"> </w:t>
      </w:r>
      <w:r w:rsidR="0056741B" w:rsidRPr="00D12A41">
        <w:rPr>
          <w:rStyle w:val="atn"/>
          <w:i/>
          <w:iCs/>
          <w:lang w:val="en"/>
        </w:rPr>
        <w:t>/</w:t>
      </w:r>
      <w:r w:rsidR="00384191" w:rsidRPr="00D12A41">
        <w:rPr>
          <w:rStyle w:val="atn"/>
          <w:i/>
          <w:iCs/>
          <w:lang w:val="id-ID"/>
        </w:rPr>
        <w:t xml:space="preserve"> </w:t>
      </w:r>
      <w:r w:rsidR="00C329F6" w:rsidRPr="00D12A41">
        <w:rPr>
          <w:rStyle w:val="atn"/>
          <w:i/>
          <w:iCs/>
          <w:lang w:val="en-US"/>
        </w:rPr>
        <w:t>3</w:t>
      </w:r>
      <w:r w:rsidR="0056741B" w:rsidRPr="00D12A41">
        <w:rPr>
          <w:i/>
          <w:iCs/>
          <w:lang w:val="en"/>
        </w:rPr>
        <w:t xml:space="preserve"> </w:t>
      </w:r>
      <w:r w:rsidR="0056741B" w:rsidRPr="00D12A41">
        <w:rPr>
          <w:rStyle w:val="hps"/>
          <w:i/>
          <w:iCs/>
          <w:lang w:val="en"/>
        </w:rPr>
        <w:t>Table</w:t>
      </w:r>
      <w:r w:rsidR="0056741B" w:rsidRPr="00D12A41">
        <w:rPr>
          <w:i/>
          <w:iCs/>
          <w:lang w:val="en"/>
        </w:rPr>
        <w:t xml:space="preserve"> </w:t>
      </w:r>
      <w:r w:rsidR="0056741B" w:rsidRPr="00D12A41">
        <w:rPr>
          <w:rStyle w:val="hps"/>
          <w:i/>
          <w:iCs/>
          <w:lang w:val="en"/>
        </w:rPr>
        <w:t>/</w:t>
      </w:r>
      <w:r w:rsidR="0056741B" w:rsidRPr="00D12A41">
        <w:rPr>
          <w:i/>
          <w:iCs/>
          <w:lang w:val="en"/>
        </w:rPr>
        <w:t xml:space="preserve"> </w:t>
      </w:r>
      <w:r w:rsidR="0056741B" w:rsidRPr="00D12A41">
        <w:rPr>
          <w:rStyle w:val="hps"/>
          <w:i/>
          <w:iCs/>
          <w:lang w:val="en"/>
        </w:rPr>
        <w:t>Figure</w:t>
      </w:r>
      <w:r w:rsidR="0056741B" w:rsidRPr="00D12A41">
        <w:rPr>
          <w:i/>
          <w:iCs/>
          <w:lang w:val="en"/>
        </w:rPr>
        <w:t xml:space="preserve"> </w:t>
      </w:r>
      <w:r w:rsidR="00AF2958" w:rsidRPr="00D12A41">
        <w:rPr>
          <w:i/>
          <w:iCs/>
          <w:lang w:val="en"/>
        </w:rPr>
        <w:t>5</w:t>
      </w:r>
      <w:r w:rsidR="00C329F6" w:rsidRPr="00D12A41">
        <w:rPr>
          <w:i/>
          <w:iCs/>
          <w:lang w:val="en"/>
        </w:rPr>
        <w:t>4</w:t>
      </w:r>
      <w:r w:rsidR="00384191" w:rsidRPr="00D12A41">
        <w:rPr>
          <w:rStyle w:val="hps"/>
          <w:i/>
          <w:iCs/>
          <w:lang w:val="id-ID"/>
        </w:rPr>
        <w:t xml:space="preserve"> </w:t>
      </w:r>
      <w:r w:rsidR="0056741B" w:rsidRPr="00D12A41">
        <w:rPr>
          <w:rStyle w:val="atn"/>
          <w:i/>
          <w:iCs/>
          <w:lang w:val="en"/>
        </w:rPr>
        <w:t>/</w:t>
      </w:r>
      <w:r w:rsidR="00384191" w:rsidRPr="00D12A41">
        <w:rPr>
          <w:rStyle w:val="atn"/>
          <w:i/>
          <w:iCs/>
          <w:lang w:val="id-ID"/>
        </w:rPr>
        <w:t xml:space="preserve"> </w:t>
      </w:r>
      <w:r w:rsidR="00FD4636" w:rsidRPr="00D12A41">
        <w:rPr>
          <w:rStyle w:val="atn"/>
          <w:i/>
          <w:iCs/>
          <w:lang w:val="id-ID"/>
        </w:rPr>
        <w:t>3</w:t>
      </w:r>
      <w:r w:rsidR="0056741B" w:rsidRPr="00D12A41">
        <w:rPr>
          <w:i/>
          <w:iCs/>
          <w:lang w:val="en"/>
        </w:rPr>
        <w:t xml:space="preserve"> </w:t>
      </w:r>
      <w:r w:rsidR="0056741B" w:rsidRPr="00D12A41">
        <w:rPr>
          <w:rStyle w:val="hps"/>
          <w:i/>
          <w:iCs/>
          <w:lang w:val="en"/>
        </w:rPr>
        <w:t>Appendix</w:t>
      </w:r>
      <w:r w:rsidR="0056741B" w:rsidRPr="00D12A41">
        <w:rPr>
          <w:i/>
          <w:iCs/>
          <w:lang w:val="en"/>
        </w:rPr>
        <w:t xml:space="preserve"> </w:t>
      </w:r>
      <w:r w:rsidR="0056741B" w:rsidRPr="00D12A41">
        <w:rPr>
          <w:rStyle w:val="hps"/>
          <w:i/>
          <w:iCs/>
          <w:lang w:val="en"/>
        </w:rPr>
        <w:t>/</w:t>
      </w:r>
      <w:r w:rsidR="0056741B" w:rsidRPr="00D12A41">
        <w:rPr>
          <w:i/>
          <w:iCs/>
          <w:lang w:val="en"/>
        </w:rPr>
        <w:t xml:space="preserve"> </w:t>
      </w:r>
      <w:r w:rsidR="0056741B" w:rsidRPr="00D12A41">
        <w:rPr>
          <w:rStyle w:val="hps"/>
          <w:i/>
          <w:iCs/>
          <w:lang w:val="en"/>
        </w:rPr>
        <w:t>2</w:t>
      </w:r>
      <w:r w:rsidR="00AF2958" w:rsidRPr="00D12A41">
        <w:rPr>
          <w:rStyle w:val="hps"/>
          <w:i/>
          <w:iCs/>
          <w:lang w:val="en"/>
        </w:rPr>
        <w:t>5</w:t>
      </w:r>
      <w:r w:rsidR="0056741B" w:rsidRPr="00D12A41">
        <w:rPr>
          <w:i/>
          <w:iCs/>
          <w:lang w:val="en"/>
        </w:rPr>
        <w:t xml:space="preserve"> </w:t>
      </w:r>
      <w:r w:rsidR="0056741B" w:rsidRPr="00D12A41">
        <w:rPr>
          <w:rStyle w:val="hps"/>
          <w:i/>
          <w:iCs/>
          <w:lang w:val="en"/>
        </w:rPr>
        <w:t>Library</w:t>
      </w:r>
      <w:r w:rsidR="0056741B" w:rsidRPr="00D12A41">
        <w:rPr>
          <w:rStyle w:val="hps"/>
          <w:i/>
          <w:iCs/>
          <w:lang w:val="id-ID"/>
        </w:rPr>
        <w:t xml:space="preserve"> )</w:t>
      </w:r>
    </w:p>
    <w:p w14:paraId="64D39A69" w14:textId="77777777" w:rsidR="00FF358F" w:rsidRPr="00D12A41" w:rsidRDefault="00FF358F" w:rsidP="00FF358F">
      <w:pPr>
        <w:spacing w:line="360" w:lineRule="auto"/>
        <w:jc w:val="center"/>
        <w:rPr>
          <w:rStyle w:val="hps"/>
          <w:b/>
          <w:i/>
          <w:iCs/>
          <w:lang w:val="id-ID"/>
        </w:rPr>
      </w:pPr>
    </w:p>
    <w:p w14:paraId="24D79EB0" w14:textId="77777777" w:rsidR="0056741B" w:rsidRPr="00D12A41" w:rsidRDefault="00384191" w:rsidP="006A0750">
      <w:pPr>
        <w:pStyle w:val="Heading1"/>
        <w:jc w:val="center"/>
        <w:rPr>
          <w:bCs/>
          <w:i/>
          <w:iCs/>
          <w:lang w:val="id-ID"/>
        </w:rPr>
      </w:pPr>
      <w:bookmarkStart w:id="7" w:name="_Toc115285190"/>
      <w:r w:rsidRPr="00D12A41">
        <w:rPr>
          <w:rStyle w:val="hps"/>
          <w:bCs/>
          <w:i/>
          <w:iCs/>
          <w:lang w:val="en"/>
        </w:rPr>
        <w:t>ABSTRACT</w:t>
      </w:r>
      <w:bookmarkEnd w:id="7"/>
    </w:p>
    <w:p w14:paraId="7EEF9908" w14:textId="77777777" w:rsidR="0056741B" w:rsidRPr="00D12A41" w:rsidRDefault="0056741B" w:rsidP="00FF358F">
      <w:pPr>
        <w:spacing w:line="360" w:lineRule="auto"/>
        <w:jc w:val="center"/>
        <w:rPr>
          <w:b/>
          <w:bCs/>
          <w:i/>
          <w:iCs/>
          <w:lang w:val="id-ID"/>
        </w:rPr>
      </w:pPr>
    </w:p>
    <w:p w14:paraId="05B6C95B" w14:textId="77777777" w:rsidR="00472679" w:rsidRPr="00D12A41" w:rsidRDefault="00472679" w:rsidP="00472679">
      <w:pPr>
        <w:ind w:firstLine="720"/>
        <w:jc w:val="both"/>
        <w:rPr>
          <w:i/>
          <w:iCs/>
        </w:rPr>
      </w:pPr>
      <w:r w:rsidRPr="00D12A41">
        <w:rPr>
          <w:i/>
          <w:iCs/>
        </w:rPr>
        <w:t>One of the companies that wants to try to develop new things by utilizing information technology is CV. Axelindo Cikarang Bekasi. This CV, engaged in services, namely repair / repair or service vehicles, lathe services and others. It is expected that by utilizing information technology, more customers or orders will be entered or received.</w:t>
      </w:r>
    </w:p>
    <w:p w14:paraId="50576A25" w14:textId="77777777" w:rsidR="00472679" w:rsidRPr="00D12A41" w:rsidRDefault="00472679" w:rsidP="00472679">
      <w:pPr>
        <w:ind w:firstLine="720"/>
        <w:jc w:val="both"/>
        <w:rPr>
          <w:i/>
          <w:iCs/>
        </w:rPr>
      </w:pPr>
      <w:r w:rsidRPr="00D12A41">
        <w:rPr>
          <w:i/>
          <w:iCs/>
        </w:rPr>
        <w:t>Quite a lot of business in the field of workshop services for the repair of motor vehicles in the Cikarang Bekasi area also resulted in a decrease in service orders obtained. CV. Axelindo tries to develop its marketing strategy from relying solely on offline systems (customers come directly to the workshop) to being supplemented by making workshop orders online.</w:t>
      </w:r>
    </w:p>
    <w:p w14:paraId="448FEF39" w14:textId="77777777" w:rsidR="00472679" w:rsidRPr="00D12A41" w:rsidRDefault="00472679" w:rsidP="00472679">
      <w:pPr>
        <w:ind w:firstLine="720"/>
        <w:jc w:val="both"/>
        <w:rPr>
          <w:i/>
          <w:iCs/>
        </w:rPr>
      </w:pPr>
      <w:r w:rsidRPr="00D12A41">
        <w:rPr>
          <w:i/>
          <w:iCs/>
        </w:rPr>
        <w:t>The system development method used is waterfall, which among the stages is the Requirement or user needs, desaign the system which contains the design of the system, implementation including writing program code in it, testing or testing and maintenance. At the design and implementation stage, applications and software are built using the PHP programming language with a MYSQL database.</w:t>
      </w:r>
    </w:p>
    <w:p w14:paraId="60D9391E" w14:textId="77777777" w:rsidR="00472679" w:rsidRPr="00D12A41" w:rsidRDefault="00472679" w:rsidP="00472679">
      <w:pPr>
        <w:ind w:firstLine="720"/>
        <w:jc w:val="both"/>
        <w:rPr>
          <w:i/>
          <w:iCs/>
        </w:rPr>
      </w:pPr>
      <w:r w:rsidRPr="00D12A41">
        <w:rPr>
          <w:i/>
          <w:iCs/>
        </w:rPr>
        <w:t>The result of this study is an information system that can be used by CV. Axelindo Cikarang to help increase orders for his workshops, which previously only used offline methods, became possible through online methods. In this system, customers can also see the status of workshop / service orders that have been ordered.</w:t>
      </w:r>
    </w:p>
    <w:p w14:paraId="06D77EA9" w14:textId="77777777" w:rsidR="0056741B" w:rsidRPr="00D12A41" w:rsidRDefault="0056741B" w:rsidP="00FF358F">
      <w:pPr>
        <w:spacing w:line="360" w:lineRule="auto"/>
        <w:ind w:firstLine="567"/>
        <w:jc w:val="both"/>
        <w:rPr>
          <w:i/>
          <w:iCs/>
          <w:color w:val="363636"/>
          <w:shd w:val="clear" w:color="auto" w:fill="F5F5F5"/>
          <w:lang w:val="id-ID"/>
        </w:rPr>
      </w:pPr>
    </w:p>
    <w:p w14:paraId="1422C4C8" w14:textId="1DBF729A" w:rsidR="0056741B" w:rsidRPr="00D12A41" w:rsidRDefault="00384191" w:rsidP="007C1677">
      <w:pPr>
        <w:rPr>
          <w:b/>
          <w:i/>
          <w:iCs/>
          <w:color w:val="363636"/>
          <w:lang w:val="en-US"/>
        </w:rPr>
      </w:pPr>
      <w:r w:rsidRPr="00D12A41">
        <w:rPr>
          <w:rStyle w:val="hps"/>
          <w:b/>
          <w:i/>
          <w:iCs/>
          <w:lang w:val="id-ID"/>
        </w:rPr>
        <w:t>Keywords</w:t>
      </w:r>
      <w:r w:rsidRPr="00D12A41">
        <w:rPr>
          <w:rStyle w:val="shorttext"/>
          <w:b/>
          <w:i/>
          <w:iCs/>
          <w:lang w:val="id-ID"/>
        </w:rPr>
        <w:t xml:space="preserve">: </w:t>
      </w:r>
      <w:r w:rsidR="00C73573" w:rsidRPr="00D12A41">
        <w:rPr>
          <w:rStyle w:val="hps"/>
          <w:bCs/>
          <w:i/>
          <w:iCs/>
          <w:lang w:val="id-ID"/>
        </w:rPr>
        <w:t>online workshop, waterfall method, ordering, service</w:t>
      </w:r>
      <w:r w:rsidR="00C73573" w:rsidRPr="00D12A41">
        <w:rPr>
          <w:rStyle w:val="hps"/>
          <w:bCs/>
          <w:i/>
          <w:iCs/>
          <w:lang w:val="en-US"/>
        </w:rPr>
        <w:t>.</w:t>
      </w:r>
    </w:p>
    <w:p w14:paraId="14E3E6A7" w14:textId="77777777" w:rsidR="0056741B" w:rsidRDefault="0056741B" w:rsidP="007C1677">
      <w:pPr>
        <w:rPr>
          <w:b/>
          <w:color w:val="363636"/>
          <w:lang w:val="id-ID"/>
        </w:rPr>
      </w:pPr>
    </w:p>
    <w:p w14:paraId="06145EC7" w14:textId="77777777" w:rsidR="00D14DCA" w:rsidRDefault="00D14DCA" w:rsidP="007C1677">
      <w:pPr>
        <w:rPr>
          <w:b/>
          <w:sz w:val="28"/>
          <w:szCs w:val="28"/>
          <w:lang w:val="en-US"/>
        </w:rPr>
      </w:pPr>
    </w:p>
    <w:p w14:paraId="56849E0E" w14:textId="77777777" w:rsidR="00D14DCA" w:rsidRDefault="00D14DCA" w:rsidP="007C1677">
      <w:pPr>
        <w:rPr>
          <w:b/>
          <w:sz w:val="28"/>
          <w:szCs w:val="28"/>
          <w:lang w:val="en-US"/>
        </w:rPr>
      </w:pPr>
    </w:p>
    <w:p w14:paraId="38B06DE8" w14:textId="77777777" w:rsidR="00D14DCA" w:rsidRDefault="00D14DCA" w:rsidP="007C1677">
      <w:pPr>
        <w:rPr>
          <w:b/>
          <w:sz w:val="28"/>
          <w:szCs w:val="28"/>
          <w:lang w:val="en-US"/>
        </w:rPr>
      </w:pPr>
    </w:p>
    <w:p w14:paraId="6375298E" w14:textId="77777777" w:rsidR="00D14DCA" w:rsidRDefault="00D14DCA" w:rsidP="007C1677">
      <w:pPr>
        <w:rPr>
          <w:b/>
          <w:sz w:val="28"/>
          <w:szCs w:val="28"/>
          <w:lang w:val="en-US"/>
        </w:rPr>
      </w:pPr>
    </w:p>
    <w:p w14:paraId="20C82958" w14:textId="135140E1" w:rsidR="007C1677" w:rsidRDefault="007C1677">
      <w:pPr>
        <w:rPr>
          <w:b/>
          <w:sz w:val="28"/>
          <w:szCs w:val="28"/>
          <w:lang w:val="en-US"/>
        </w:rPr>
      </w:pPr>
      <w:r>
        <w:rPr>
          <w:b/>
          <w:sz w:val="28"/>
          <w:szCs w:val="28"/>
          <w:lang w:val="en-US"/>
        </w:rPr>
        <w:br w:type="page"/>
      </w:r>
    </w:p>
    <w:p w14:paraId="681FD281" w14:textId="77777777" w:rsidR="00574ED6" w:rsidRPr="006A0750" w:rsidRDefault="00574ED6" w:rsidP="006A0750">
      <w:pPr>
        <w:pStyle w:val="Heading1"/>
        <w:jc w:val="center"/>
        <w:rPr>
          <w:bCs/>
          <w:sz w:val="28"/>
          <w:szCs w:val="28"/>
          <w:lang w:val="id-ID"/>
        </w:rPr>
      </w:pPr>
      <w:bookmarkStart w:id="8" w:name="_Toc115285191"/>
      <w:r w:rsidRPr="006A0750">
        <w:rPr>
          <w:bCs/>
          <w:sz w:val="28"/>
          <w:szCs w:val="28"/>
          <w:lang w:val="id-ID"/>
        </w:rPr>
        <w:lastRenderedPageBreak/>
        <w:t>KATA PENGANTAR</w:t>
      </w:r>
      <w:bookmarkEnd w:id="8"/>
    </w:p>
    <w:p w14:paraId="27DB8238" w14:textId="77777777" w:rsidR="00574ED6" w:rsidRPr="00C24047" w:rsidRDefault="00574ED6" w:rsidP="00574ED6">
      <w:pPr>
        <w:spacing w:line="360" w:lineRule="auto"/>
        <w:ind w:left="720" w:firstLine="720"/>
        <w:jc w:val="both"/>
        <w:rPr>
          <w:lang w:val="id-ID"/>
        </w:rPr>
      </w:pPr>
    </w:p>
    <w:p w14:paraId="707DBE50" w14:textId="6270352D" w:rsidR="00CE15FC" w:rsidRPr="00574ED6" w:rsidRDefault="00574ED6" w:rsidP="007F48E2">
      <w:pPr>
        <w:spacing w:line="360" w:lineRule="auto"/>
        <w:ind w:firstLine="720"/>
        <w:jc w:val="both"/>
        <w:rPr>
          <w:lang w:val="id-ID"/>
        </w:rPr>
      </w:pPr>
      <w:r w:rsidRPr="00CE15FC">
        <w:rPr>
          <w:lang w:val="sv-SE"/>
        </w:rPr>
        <w:t>Puji</w:t>
      </w:r>
      <w:r w:rsidRPr="00574ED6">
        <w:rPr>
          <w:lang w:val="id-ID"/>
        </w:rPr>
        <w:t xml:space="preserve"> syukur penulis panjatkan kepada </w:t>
      </w:r>
      <w:r>
        <w:rPr>
          <w:lang w:val="id-ID"/>
        </w:rPr>
        <w:t>Allah SWT</w:t>
      </w:r>
      <w:r w:rsidRPr="00574ED6">
        <w:rPr>
          <w:lang w:val="id-ID"/>
        </w:rPr>
        <w:t>,  atas segala rahmat, dan karunia-</w:t>
      </w:r>
      <w:r w:rsidRPr="006A4649">
        <w:rPr>
          <w:lang w:val="sv-SE"/>
        </w:rPr>
        <w:t>Nya</w:t>
      </w:r>
      <w:r w:rsidRPr="00574ED6">
        <w:rPr>
          <w:lang w:val="id-ID"/>
        </w:rPr>
        <w:t xml:space="preserve"> sehingga penulis dapat menyelesaikan Skripsi yang berjudul </w:t>
      </w:r>
      <w:r w:rsidR="00B76ECA" w:rsidRPr="00B76ECA">
        <w:rPr>
          <w:lang w:val="id-ID"/>
        </w:rPr>
        <w:t xml:space="preserve">Sistem  Informasi  Pemesanan Bengkel </w:t>
      </w:r>
      <w:r w:rsidR="00B76ECA" w:rsidRPr="00EA01F7">
        <w:rPr>
          <w:i/>
          <w:iCs/>
          <w:lang w:val="id-ID"/>
        </w:rPr>
        <w:t>Online</w:t>
      </w:r>
      <w:r w:rsidR="00B76ECA" w:rsidRPr="00B76ECA">
        <w:rPr>
          <w:lang w:val="id-ID"/>
        </w:rPr>
        <w:t xml:space="preserve"> Berbasis Web Pada CV. Axelindo Cikarang</w:t>
      </w:r>
      <w:r w:rsidRPr="00796D23">
        <w:rPr>
          <w:lang w:val="id-ID"/>
        </w:rPr>
        <w:t>.</w:t>
      </w:r>
    </w:p>
    <w:p w14:paraId="125D1D97" w14:textId="05B4E3FB" w:rsidR="00CE15FC" w:rsidRPr="00CE15FC" w:rsidRDefault="00574ED6" w:rsidP="007F48E2">
      <w:pPr>
        <w:spacing w:line="360" w:lineRule="auto"/>
        <w:ind w:firstLine="720"/>
        <w:jc w:val="both"/>
        <w:rPr>
          <w:lang w:val="id-ID"/>
        </w:rPr>
      </w:pPr>
      <w:r w:rsidRPr="00CE15FC">
        <w:rPr>
          <w:lang w:val="sv-SE"/>
        </w:rPr>
        <w:t>Skripsi</w:t>
      </w:r>
      <w:r w:rsidRPr="00574ED6">
        <w:t xml:space="preserve"> ini disusun guna melengkapi salah satu persyaratan dalam menyelesaikan program </w:t>
      </w:r>
      <w:r w:rsidRPr="00574ED6">
        <w:rPr>
          <w:lang w:val="id-ID"/>
        </w:rPr>
        <w:t>pendidikan</w:t>
      </w:r>
      <w:r w:rsidRPr="00574ED6">
        <w:t xml:space="preserve"> </w:t>
      </w:r>
      <w:r w:rsidRPr="00574ED6">
        <w:rPr>
          <w:lang w:val="id-ID"/>
        </w:rPr>
        <w:t>Strata Satu</w:t>
      </w:r>
      <w:r w:rsidRPr="00574ED6">
        <w:t xml:space="preserve"> Sekolah Tinggi Manajemen Informatika dan Komputer (STMIK) </w:t>
      </w:r>
      <w:r w:rsidRPr="00574ED6">
        <w:rPr>
          <w:lang w:val="id-ID"/>
        </w:rPr>
        <w:t>MIC CIKARANG</w:t>
      </w:r>
      <w:r w:rsidRPr="00574ED6">
        <w:t>. Tentunya penulisan Skripsi ini tidak terlepas dari berbagai pihak yang telah memberikan bantuan dan dukungan yang sangat besar sekali sehingga penulis dapat menyelesaikan Skripsi ini dengan lancar.</w:t>
      </w:r>
    </w:p>
    <w:p w14:paraId="1944F4A3" w14:textId="77777777" w:rsidR="00574ED6" w:rsidRPr="00FD4636" w:rsidRDefault="00574ED6" w:rsidP="00B76ECA">
      <w:pPr>
        <w:spacing w:line="360" w:lineRule="auto"/>
        <w:ind w:firstLine="720"/>
        <w:jc w:val="both"/>
        <w:rPr>
          <w:lang w:val="id-ID"/>
        </w:rPr>
      </w:pPr>
      <w:r w:rsidRPr="00CE15FC">
        <w:rPr>
          <w:lang w:val="sv-SE"/>
        </w:rPr>
        <w:t>Pada</w:t>
      </w:r>
      <w:r w:rsidRPr="00FD4636">
        <w:rPr>
          <w:lang w:val="id-ID"/>
        </w:rPr>
        <w:t xml:space="preserve"> kesempatan ini, penulis ingin menyampaikan ucapan terima</w:t>
      </w:r>
      <w:r w:rsidRPr="00574ED6">
        <w:rPr>
          <w:lang w:val="id-ID"/>
        </w:rPr>
        <w:t xml:space="preserve"> </w:t>
      </w:r>
      <w:r w:rsidRPr="00FD4636">
        <w:rPr>
          <w:lang w:val="id-ID"/>
        </w:rPr>
        <w:t xml:space="preserve">kasih kepada semua pihak yang telah membantu baik materiil maupun non materiil sehingga penulisan Skripsi ini dapat diselesaikan, terutama kepada : </w:t>
      </w:r>
    </w:p>
    <w:p w14:paraId="0569CF56" w14:textId="1C28BEC5" w:rsidR="00574ED6" w:rsidRPr="00574ED6" w:rsidRDefault="00574ED6" w:rsidP="00B76ECA">
      <w:pPr>
        <w:numPr>
          <w:ilvl w:val="0"/>
          <w:numId w:val="1"/>
        </w:numPr>
        <w:tabs>
          <w:tab w:val="clear" w:pos="2160"/>
        </w:tabs>
        <w:spacing w:line="360" w:lineRule="auto"/>
        <w:ind w:left="900"/>
        <w:jc w:val="both"/>
        <w:rPr>
          <w:lang w:val="sv-SE"/>
        </w:rPr>
      </w:pPr>
      <w:r w:rsidRPr="00574ED6">
        <w:rPr>
          <w:lang w:val="sv-SE"/>
        </w:rPr>
        <w:t xml:space="preserve">Bapak </w:t>
      </w:r>
      <w:r w:rsidR="00B76ECA">
        <w:rPr>
          <w:lang w:val="en-US"/>
        </w:rPr>
        <w:t>Yosdianto</w:t>
      </w:r>
      <w:r w:rsidR="000B5D59">
        <w:rPr>
          <w:lang w:val="en-US"/>
        </w:rPr>
        <w:t>, S.Pd., M.</w:t>
      </w:r>
      <w:r w:rsidR="00B76ECA">
        <w:rPr>
          <w:lang w:val="en-US"/>
        </w:rPr>
        <w:t>Si</w:t>
      </w:r>
      <w:r w:rsidR="00CE15FC">
        <w:rPr>
          <w:lang w:val="id-ID"/>
        </w:rPr>
        <w:t>.</w:t>
      </w:r>
      <w:r w:rsidRPr="00574ED6">
        <w:rPr>
          <w:lang w:val="sv-SE"/>
        </w:rPr>
        <w:t xml:space="preserve"> Selaku ketua STMIK MIC </w:t>
      </w:r>
      <w:r w:rsidRPr="00574ED6">
        <w:rPr>
          <w:lang w:val="id-ID"/>
        </w:rPr>
        <w:t>CIKARANG.</w:t>
      </w:r>
      <w:r w:rsidRPr="00574ED6">
        <w:rPr>
          <w:lang w:val="sv-SE"/>
        </w:rPr>
        <w:t xml:space="preserve"> </w:t>
      </w:r>
    </w:p>
    <w:p w14:paraId="4743B99C" w14:textId="5EDAA6DB" w:rsidR="00574ED6" w:rsidRPr="00574ED6" w:rsidRDefault="00574ED6" w:rsidP="00B76ECA">
      <w:pPr>
        <w:numPr>
          <w:ilvl w:val="0"/>
          <w:numId w:val="1"/>
        </w:numPr>
        <w:tabs>
          <w:tab w:val="clear" w:pos="2160"/>
        </w:tabs>
        <w:spacing w:line="360" w:lineRule="auto"/>
        <w:ind w:left="900"/>
        <w:jc w:val="both"/>
        <w:rPr>
          <w:lang w:val="sv-SE"/>
        </w:rPr>
      </w:pPr>
      <w:r w:rsidRPr="00574ED6">
        <w:rPr>
          <w:lang w:val="sv-SE"/>
        </w:rPr>
        <w:t xml:space="preserve">Bapak </w:t>
      </w:r>
      <w:r w:rsidR="00B76ECA">
        <w:rPr>
          <w:lang w:val="sv-SE"/>
        </w:rPr>
        <w:t>Warsudi</w:t>
      </w:r>
      <w:r w:rsidRPr="00574ED6">
        <w:rPr>
          <w:iCs/>
          <w:lang w:val="id-ID"/>
        </w:rPr>
        <w:t xml:space="preserve">, S.Kom., M.Kom., selaku Ketua Prodi </w:t>
      </w:r>
      <w:r w:rsidR="00B76ECA">
        <w:rPr>
          <w:iCs/>
          <w:lang w:val="en-US"/>
        </w:rPr>
        <w:t>Sistem Informasi</w:t>
      </w:r>
      <w:r w:rsidRPr="00574ED6">
        <w:rPr>
          <w:iCs/>
          <w:lang w:val="id-ID"/>
        </w:rPr>
        <w:t xml:space="preserve"> </w:t>
      </w:r>
      <w:r w:rsidRPr="00574ED6">
        <w:rPr>
          <w:lang w:val="sv-SE"/>
        </w:rPr>
        <w:t xml:space="preserve">STMIK MIC </w:t>
      </w:r>
      <w:r w:rsidRPr="00574ED6">
        <w:rPr>
          <w:lang w:val="id-ID"/>
        </w:rPr>
        <w:t>CIKARANG.</w:t>
      </w:r>
    </w:p>
    <w:p w14:paraId="0C346553" w14:textId="51C391DF" w:rsidR="00574ED6" w:rsidRPr="00574ED6" w:rsidRDefault="00574ED6" w:rsidP="00B76ECA">
      <w:pPr>
        <w:numPr>
          <w:ilvl w:val="0"/>
          <w:numId w:val="1"/>
        </w:numPr>
        <w:tabs>
          <w:tab w:val="clear" w:pos="2160"/>
        </w:tabs>
        <w:spacing w:line="360" w:lineRule="auto"/>
        <w:ind w:left="900"/>
        <w:jc w:val="both"/>
        <w:rPr>
          <w:lang w:val="sv-SE"/>
        </w:rPr>
      </w:pPr>
      <w:r w:rsidRPr="00574ED6">
        <w:rPr>
          <w:lang w:val="sv-SE"/>
        </w:rPr>
        <w:t xml:space="preserve">Bapak </w:t>
      </w:r>
      <w:r w:rsidR="00F33BE8">
        <w:rPr>
          <w:iCs/>
          <w:lang w:val="en-US"/>
        </w:rPr>
        <w:t>Yunus Rangkuti</w:t>
      </w:r>
      <w:r w:rsidR="00295079">
        <w:rPr>
          <w:iCs/>
          <w:lang w:val="id-ID"/>
        </w:rPr>
        <w:t>,</w:t>
      </w:r>
      <w:r>
        <w:rPr>
          <w:iCs/>
          <w:lang w:val="id-ID"/>
        </w:rPr>
        <w:t xml:space="preserve"> S.Kom., </w:t>
      </w:r>
      <w:r w:rsidRPr="00574ED6">
        <w:rPr>
          <w:iCs/>
          <w:lang w:val="id-ID"/>
        </w:rPr>
        <w:t xml:space="preserve">M.Kom., sebagai </w:t>
      </w:r>
      <w:r w:rsidRPr="00574ED6">
        <w:rPr>
          <w:lang w:val="sv-SE"/>
        </w:rPr>
        <w:t>Dosen Pembimbing yang telah menyediakan waktu dan pikirannya untuk memberikan bimbingan dan arahan bagi penulis dalam penyusunan penulisan Skripsi ini.</w:t>
      </w:r>
    </w:p>
    <w:p w14:paraId="511FD7D9" w14:textId="77777777" w:rsidR="00574ED6" w:rsidRPr="00574ED6" w:rsidRDefault="00574ED6" w:rsidP="00B76ECA">
      <w:pPr>
        <w:numPr>
          <w:ilvl w:val="0"/>
          <w:numId w:val="1"/>
        </w:numPr>
        <w:tabs>
          <w:tab w:val="clear" w:pos="2160"/>
        </w:tabs>
        <w:spacing w:line="360" w:lineRule="auto"/>
        <w:ind w:left="900"/>
        <w:jc w:val="both"/>
        <w:rPr>
          <w:lang w:val="sv-SE"/>
        </w:rPr>
      </w:pPr>
      <w:r w:rsidRPr="00574ED6">
        <w:rPr>
          <w:lang w:val="id-ID"/>
        </w:rPr>
        <w:t>Seluruh Dosen, dan Staff STMIK MIC CIKARANG yang telah membantu penulis, selama penulis berkecimpung di dunia akademik.</w:t>
      </w:r>
    </w:p>
    <w:p w14:paraId="56C02595" w14:textId="41AD50EF" w:rsidR="009313F9" w:rsidRPr="007F48E2" w:rsidRDefault="00574ED6" w:rsidP="007F48E2">
      <w:pPr>
        <w:numPr>
          <w:ilvl w:val="0"/>
          <w:numId w:val="1"/>
        </w:numPr>
        <w:tabs>
          <w:tab w:val="clear" w:pos="2160"/>
        </w:tabs>
        <w:spacing w:line="360" w:lineRule="auto"/>
        <w:ind w:left="900"/>
        <w:jc w:val="both"/>
        <w:rPr>
          <w:lang w:val="sv-SE"/>
        </w:rPr>
      </w:pPr>
      <w:r w:rsidRPr="00574ED6">
        <w:rPr>
          <w:lang w:val="id-ID"/>
        </w:rPr>
        <w:t>S</w:t>
      </w:r>
      <w:r w:rsidRPr="00574ED6">
        <w:rPr>
          <w:lang w:val="sv-SE"/>
        </w:rPr>
        <w:t>erta keluarga yang selalu memberi dorongan moral serta spiritual.</w:t>
      </w:r>
    </w:p>
    <w:p w14:paraId="4381DA02" w14:textId="3106CAD9" w:rsidR="00CE15FC" w:rsidRPr="00574ED6" w:rsidRDefault="00574ED6" w:rsidP="007F48E2">
      <w:pPr>
        <w:spacing w:line="360" w:lineRule="auto"/>
        <w:ind w:firstLine="720"/>
        <w:jc w:val="both"/>
        <w:rPr>
          <w:lang w:val="id-ID"/>
        </w:rPr>
      </w:pPr>
      <w:r w:rsidRPr="00CE15FC">
        <w:rPr>
          <w:lang w:val="sv-SE"/>
        </w:rPr>
        <w:t>Kepada</w:t>
      </w:r>
      <w:r w:rsidRPr="00574ED6">
        <w:rPr>
          <w:lang w:val="id-ID"/>
        </w:rPr>
        <w:t xml:space="preserve"> beliau-beliau, kami tidak dapat membalas kebaikan semua, selain semoga amal kebaikan dibalas o</w:t>
      </w:r>
      <w:r w:rsidR="00CE15FC">
        <w:rPr>
          <w:lang w:val="id-ID"/>
        </w:rPr>
        <w:t>leh Tuhan Yang Maha Esa. Amin.</w:t>
      </w:r>
    </w:p>
    <w:p w14:paraId="67954708" w14:textId="77777777" w:rsidR="00574ED6" w:rsidRDefault="00574ED6" w:rsidP="00B76ECA">
      <w:pPr>
        <w:spacing w:line="360" w:lineRule="auto"/>
        <w:ind w:firstLine="720"/>
        <w:jc w:val="both"/>
        <w:rPr>
          <w:lang w:val="id-ID"/>
        </w:rPr>
      </w:pPr>
      <w:r w:rsidRPr="00574ED6">
        <w:rPr>
          <w:lang w:val="sv-SE"/>
        </w:rPr>
        <w:t xml:space="preserve">Mengingat keterbatasan kemampuan diri penulis, penulis sadar bahwa penulisan Skripsi ini masih jauh dari sempurna. </w:t>
      </w:r>
      <w:r w:rsidRPr="00574ED6">
        <w:t>Oleh karena itu adanya saran dan kritik yang bersifat membangun sangat penulis harapkan.</w:t>
      </w:r>
    </w:p>
    <w:p w14:paraId="64D2E29C" w14:textId="77777777" w:rsidR="00CE15FC" w:rsidRPr="00CE15FC" w:rsidRDefault="00CE15FC" w:rsidP="00B76ECA">
      <w:pPr>
        <w:spacing w:line="360" w:lineRule="auto"/>
        <w:ind w:firstLine="720"/>
        <w:jc w:val="both"/>
        <w:rPr>
          <w:lang w:val="id-ID"/>
        </w:rPr>
      </w:pPr>
    </w:p>
    <w:p w14:paraId="094C594F" w14:textId="613F0250" w:rsidR="00574ED6" w:rsidRDefault="00574ED6" w:rsidP="00B76ECA">
      <w:pPr>
        <w:spacing w:line="360" w:lineRule="auto"/>
        <w:ind w:firstLine="720"/>
        <w:jc w:val="both"/>
        <w:rPr>
          <w:lang w:val="id-ID"/>
        </w:rPr>
      </w:pPr>
      <w:r w:rsidRPr="00CE15FC">
        <w:rPr>
          <w:lang w:val="sv-SE"/>
        </w:rPr>
        <w:lastRenderedPageBreak/>
        <w:t>Akhir</w:t>
      </w:r>
      <w:r w:rsidRPr="00FD4636">
        <w:rPr>
          <w:lang w:val="id-ID"/>
        </w:rPr>
        <w:t xml:space="preserve"> kata penulis berharap semoga penulisan Skripsi ini dapat memberikan manfaat bagi kita semua yang membaca, terutama untuk perkembangan tehnologi informasi dikalangan akademisi, praktisi, serta masyarakat umum.   </w:t>
      </w:r>
    </w:p>
    <w:p w14:paraId="494897F2" w14:textId="77777777" w:rsidR="007F48E2" w:rsidRDefault="007F48E2" w:rsidP="00B76ECA">
      <w:pPr>
        <w:spacing w:line="360" w:lineRule="auto"/>
        <w:ind w:firstLine="720"/>
        <w:jc w:val="both"/>
        <w:rPr>
          <w:lang w:val="id-ID"/>
        </w:rPr>
      </w:pPr>
    </w:p>
    <w:p w14:paraId="510AEEFC" w14:textId="00F9F370" w:rsidR="00574ED6" w:rsidRPr="007F48E2" w:rsidRDefault="00574ED6" w:rsidP="007F48E2">
      <w:pPr>
        <w:tabs>
          <w:tab w:val="left" w:pos="1440"/>
        </w:tabs>
        <w:spacing w:line="360" w:lineRule="auto"/>
        <w:jc w:val="right"/>
      </w:pPr>
      <w:r w:rsidRPr="007F48E2">
        <w:t xml:space="preserve">Cikarang, </w:t>
      </w:r>
      <w:r w:rsidR="008B29D3" w:rsidRPr="007F48E2">
        <w:t xml:space="preserve">09 </w:t>
      </w:r>
      <w:r w:rsidR="00B76ECA" w:rsidRPr="007F48E2">
        <w:t>September</w:t>
      </w:r>
      <w:r w:rsidR="008B29D3" w:rsidRPr="007F48E2">
        <w:t xml:space="preserve"> 20</w:t>
      </w:r>
      <w:r w:rsidR="00B76ECA" w:rsidRPr="007F48E2">
        <w:t>22</w:t>
      </w:r>
    </w:p>
    <w:p w14:paraId="0FFCBEF8" w14:textId="6E36FB2C" w:rsidR="007F48E2" w:rsidRDefault="007F48E2" w:rsidP="007F48E2">
      <w:pPr>
        <w:tabs>
          <w:tab w:val="left" w:pos="1440"/>
        </w:tabs>
        <w:spacing w:line="360" w:lineRule="auto"/>
        <w:jc w:val="right"/>
        <w:rPr>
          <w:color w:val="FF0000"/>
        </w:rPr>
      </w:pPr>
    </w:p>
    <w:p w14:paraId="4E4EAC79" w14:textId="3B3B8C54" w:rsidR="007F48E2" w:rsidRDefault="007F48E2" w:rsidP="007F48E2">
      <w:pPr>
        <w:tabs>
          <w:tab w:val="left" w:pos="1440"/>
        </w:tabs>
        <w:spacing w:line="360" w:lineRule="auto"/>
        <w:jc w:val="right"/>
        <w:rPr>
          <w:color w:val="FF0000"/>
        </w:rPr>
      </w:pPr>
    </w:p>
    <w:p w14:paraId="76833B58" w14:textId="77777777" w:rsidR="007F48E2" w:rsidRPr="00F33BE8" w:rsidRDefault="007F48E2" w:rsidP="007F48E2">
      <w:pPr>
        <w:tabs>
          <w:tab w:val="left" w:pos="1440"/>
        </w:tabs>
        <w:spacing w:line="360" w:lineRule="auto"/>
        <w:jc w:val="right"/>
        <w:rPr>
          <w:color w:val="FF0000"/>
          <w:lang w:val="id-ID"/>
        </w:rPr>
      </w:pPr>
    </w:p>
    <w:p w14:paraId="2B7F17BC" w14:textId="77777777" w:rsidR="00574ED6" w:rsidRPr="00574ED6" w:rsidRDefault="00574ED6" w:rsidP="007F48E2">
      <w:pPr>
        <w:spacing w:line="360" w:lineRule="auto"/>
        <w:ind w:left="5760" w:firstLine="720"/>
      </w:pPr>
      <w:r w:rsidRPr="00574ED6">
        <w:t>Penulis</w:t>
      </w:r>
    </w:p>
    <w:p w14:paraId="45BE4723" w14:textId="77777777" w:rsidR="00574ED6" w:rsidRPr="00574ED6" w:rsidRDefault="00574ED6" w:rsidP="00B76ECA">
      <w:pPr>
        <w:spacing w:line="360" w:lineRule="auto"/>
      </w:pPr>
    </w:p>
    <w:p w14:paraId="2FBBDA44" w14:textId="77777777" w:rsidR="00574ED6" w:rsidRPr="00574ED6" w:rsidRDefault="00574ED6" w:rsidP="00574ED6">
      <w:pPr>
        <w:spacing w:line="480" w:lineRule="auto"/>
        <w:ind w:firstLine="567"/>
        <w:jc w:val="both"/>
        <w:rPr>
          <w:b/>
          <w:bCs/>
          <w:lang w:val="id-ID"/>
        </w:rPr>
      </w:pPr>
    </w:p>
    <w:p w14:paraId="54B1204B" w14:textId="77777777" w:rsidR="00574ED6" w:rsidRPr="00C24047" w:rsidRDefault="00574ED6" w:rsidP="00574ED6">
      <w:pPr>
        <w:spacing w:line="360" w:lineRule="auto"/>
        <w:jc w:val="center"/>
        <w:rPr>
          <w:b/>
          <w:bCs/>
          <w:sz w:val="28"/>
          <w:szCs w:val="28"/>
          <w:lang w:val="id-ID"/>
        </w:rPr>
      </w:pPr>
    </w:p>
    <w:p w14:paraId="2A30C2ED" w14:textId="77777777" w:rsidR="00574ED6" w:rsidRPr="00C24047" w:rsidRDefault="00574ED6" w:rsidP="00574ED6">
      <w:pPr>
        <w:spacing w:line="360" w:lineRule="auto"/>
        <w:jc w:val="center"/>
        <w:rPr>
          <w:b/>
          <w:bCs/>
          <w:sz w:val="28"/>
          <w:szCs w:val="28"/>
          <w:lang w:val="id-ID"/>
        </w:rPr>
      </w:pPr>
    </w:p>
    <w:p w14:paraId="2BB2C43B" w14:textId="4CA91DD5" w:rsidR="00574ED6" w:rsidRDefault="00574ED6" w:rsidP="00574ED6">
      <w:pPr>
        <w:spacing w:line="360" w:lineRule="auto"/>
        <w:jc w:val="center"/>
        <w:rPr>
          <w:b/>
          <w:bCs/>
          <w:sz w:val="28"/>
          <w:szCs w:val="28"/>
          <w:lang w:val="id-ID"/>
        </w:rPr>
      </w:pPr>
    </w:p>
    <w:p w14:paraId="0EEA569D" w14:textId="4F097D88" w:rsidR="00B76ECA" w:rsidRDefault="00B76ECA" w:rsidP="00574ED6">
      <w:pPr>
        <w:spacing w:line="360" w:lineRule="auto"/>
        <w:jc w:val="center"/>
        <w:rPr>
          <w:b/>
          <w:bCs/>
          <w:sz w:val="28"/>
          <w:szCs w:val="28"/>
          <w:lang w:val="id-ID"/>
        </w:rPr>
      </w:pPr>
    </w:p>
    <w:p w14:paraId="3A21A299" w14:textId="37679968" w:rsidR="00B76ECA" w:rsidRDefault="00B76ECA" w:rsidP="00574ED6">
      <w:pPr>
        <w:spacing w:line="360" w:lineRule="auto"/>
        <w:jc w:val="center"/>
        <w:rPr>
          <w:b/>
          <w:bCs/>
          <w:sz w:val="28"/>
          <w:szCs w:val="28"/>
          <w:lang w:val="id-ID"/>
        </w:rPr>
      </w:pPr>
    </w:p>
    <w:p w14:paraId="1C74EBBF" w14:textId="4C84C45F" w:rsidR="00B76ECA" w:rsidRDefault="00B76ECA" w:rsidP="00574ED6">
      <w:pPr>
        <w:spacing w:line="360" w:lineRule="auto"/>
        <w:jc w:val="center"/>
        <w:rPr>
          <w:b/>
          <w:bCs/>
          <w:sz w:val="28"/>
          <w:szCs w:val="28"/>
          <w:lang w:val="id-ID"/>
        </w:rPr>
      </w:pPr>
    </w:p>
    <w:p w14:paraId="1C6E3D04" w14:textId="4C278763" w:rsidR="00B76ECA" w:rsidRDefault="00B76ECA" w:rsidP="00574ED6">
      <w:pPr>
        <w:spacing w:line="360" w:lineRule="auto"/>
        <w:jc w:val="center"/>
        <w:rPr>
          <w:b/>
          <w:bCs/>
          <w:sz w:val="28"/>
          <w:szCs w:val="28"/>
          <w:lang w:val="id-ID"/>
        </w:rPr>
      </w:pPr>
    </w:p>
    <w:p w14:paraId="2381BF00" w14:textId="43893B44" w:rsidR="00B76ECA" w:rsidRDefault="00B76ECA" w:rsidP="00574ED6">
      <w:pPr>
        <w:spacing w:line="360" w:lineRule="auto"/>
        <w:jc w:val="center"/>
        <w:rPr>
          <w:b/>
          <w:bCs/>
          <w:sz w:val="28"/>
          <w:szCs w:val="28"/>
          <w:lang w:val="id-ID"/>
        </w:rPr>
      </w:pPr>
    </w:p>
    <w:p w14:paraId="02B3787F" w14:textId="3A225CFB" w:rsidR="00B76ECA" w:rsidRDefault="00B76ECA" w:rsidP="00574ED6">
      <w:pPr>
        <w:spacing w:line="360" w:lineRule="auto"/>
        <w:jc w:val="center"/>
        <w:rPr>
          <w:b/>
          <w:bCs/>
          <w:sz w:val="28"/>
          <w:szCs w:val="28"/>
          <w:lang w:val="id-ID"/>
        </w:rPr>
      </w:pPr>
    </w:p>
    <w:p w14:paraId="5355CF8B" w14:textId="1E07E77B" w:rsidR="00B76ECA" w:rsidRDefault="00B76ECA" w:rsidP="00574ED6">
      <w:pPr>
        <w:spacing w:line="360" w:lineRule="auto"/>
        <w:jc w:val="center"/>
        <w:rPr>
          <w:b/>
          <w:bCs/>
          <w:sz w:val="28"/>
          <w:szCs w:val="28"/>
          <w:lang w:val="id-ID"/>
        </w:rPr>
      </w:pPr>
    </w:p>
    <w:p w14:paraId="30482750" w14:textId="5B18E26E" w:rsidR="00B76ECA" w:rsidRDefault="00B76ECA" w:rsidP="00574ED6">
      <w:pPr>
        <w:spacing w:line="360" w:lineRule="auto"/>
        <w:jc w:val="center"/>
        <w:rPr>
          <w:b/>
          <w:bCs/>
          <w:sz w:val="28"/>
          <w:szCs w:val="28"/>
          <w:lang w:val="id-ID"/>
        </w:rPr>
      </w:pPr>
    </w:p>
    <w:p w14:paraId="64B382E8" w14:textId="55B1DC2A" w:rsidR="00B76ECA" w:rsidRDefault="00B76ECA" w:rsidP="00574ED6">
      <w:pPr>
        <w:spacing w:line="360" w:lineRule="auto"/>
        <w:jc w:val="center"/>
        <w:rPr>
          <w:b/>
          <w:bCs/>
          <w:sz w:val="28"/>
          <w:szCs w:val="28"/>
          <w:lang w:val="id-ID"/>
        </w:rPr>
      </w:pPr>
    </w:p>
    <w:p w14:paraId="235827F4" w14:textId="08017650" w:rsidR="00B76ECA" w:rsidRDefault="00B76ECA" w:rsidP="00574ED6">
      <w:pPr>
        <w:spacing w:line="360" w:lineRule="auto"/>
        <w:jc w:val="center"/>
        <w:rPr>
          <w:b/>
          <w:bCs/>
          <w:sz w:val="28"/>
          <w:szCs w:val="28"/>
          <w:lang w:val="id-ID"/>
        </w:rPr>
      </w:pPr>
    </w:p>
    <w:p w14:paraId="3B249728" w14:textId="05C7A6F0" w:rsidR="00B76ECA" w:rsidRDefault="00B76ECA" w:rsidP="00574ED6">
      <w:pPr>
        <w:spacing w:line="360" w:lineRule="auto"/>
        <w:jc w:val="center"/>
        <w:rPr>
          <w:b/>
          <w:bCs/>
          <w:sz w:val="28"/>
          <w:szCs w:val="28"/>
          <w:lang w:val="id-ID"/>
        </w:rPr>
      </w:pPr>
    </w:p>
    <w:p w14:paraId="575BEAA7" w14:textId="731F76BD" w:rsidR="00CC51B2" w:rsidRDefault="00CC51B2">
      <w:pPr>
        <w:rPr>
          <w:b/>
          <w:bCs/>
          <w:sz w:val="28"/>
          <w:szCs w:val="28"/>
          <w:lang w:val="id-ID"/>
        </w:rPr>
      </w:pPr>
      <w:r>
        <w:rPr>
          <w:b/>
          <w:bCs/>
          <w:sz w:val="28"/>
          <w:szCs w:val="28"/>
          <w:lang w:val="id-ID"/>
        </w:rPr>
        <w:br w:type="page"/>
      </w:r>
    </w:p>
    <w:p w14:paraId="30657F11" w14:textId="10949C15" w:rsidR="000808A9" w:rsidRPr="006A0750" w:rsidRDefault="000808A9" w:rsidP="006A0750">
      <w:pPr>
        <w:pStyle w:val="Heading1"/>
        <w:jc w:val="center"/>
        <w:rPr>
          <w:sz w:val="28"/>
          <w:szCs w:val="28"/>
          <w:lang w:val="id-ID"/>
        </w:rPr>
      </w:pPr>
      <w:bookmarkStart w:id="9" w:name="_Toc115285192"/>
      <w:r w:rsidRPr="006A0750">
        <w:rPr>
          <w:sz w:val="28"/>
          <w:szCs w:val="28"/>
          <w:lang w:val="id-ID"/>
        </w:rPr>
        <w:lastRenderedPageBreak/>
        <w:t>DAFTAR ISI</w:t>
      </w:r>
      <w:bookmarkEnd w:id="9"/>
    </w:p>
    <w:p w14:paraId="4DBF3975" w14:textId="24B2DF9A" w:rsidR="00F16F46" w:rsidRDefault="00F16F46" w:rsidP="00F16F46">
      <w:pPr>
        <w:spacing w:line="360" w:lineRule="auto"/>
        <w:rPr>
          <w:b/>
          <w:bCs/>
          <w:sz w:val="28"/>
          <w:szCs w:val="28"/>
          <w:lang w:val="id-ID"/>
        </w:rPr>
      </w:pPr>
    </w:p>
    <w:p w14:paraId="66C889D6" w14:textId="67D5D44A" w:rsidR="001610D6" w:rsidRPr="001610D6" w:rsidRDefault="00203AF6"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r w:rsidRPr="00203AF6">
        <w:rPr>
          <w:lang w:val="id-ID"/>
        </w:rPr>
        <w:fldChar w:fldCharType="begin"/>
      </w:r>
      <w:r w:rsidRPr="00203AF6">
        <w:rPr>
          <w:lang w:val="id-ID"/>
        </w:rPr>
        <w:instrText xml:space="preserve"> TOC \o "1-2" \h \z \u </w:instrText>
      </w:r>
      <w:r w:rsidRPr="00203AF6">
        <w:rPr>
          <w:lang w:val="id-ID"/>
        </w:rPr>
        <w:fldChar w:fldCharType="separate"/>
      </w:r>
      <w:hyperlink w:anchor="_Toc115285184" w:history="1">
        <w:r w:rsidR="00D752F1">
          <w:rPr>
            <w:rStyle w:val="Hyperlink"/>
            <w:noProof/>
            <w:lang w:val="en-US"/>
          </w:rPr>
          <w:t>HALAMAN SAMPUL</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_Toc115285184 \h </w:instrText>
        </w:r>
        <w:r w:rsidR="001610D6" w:rsidRPr="001610D6">
          <w:rPr>
            <w:noProof/>
            <w:webHidden/>
          </w:rPr>
        </w:r>
        <w:r w:rsidR="001610D6" w:rsidRPr="001610D6">
          <w:rPr>
            <w:noProof/>
            <w:webHidden/>
          </w:rPr>
          <w:fldChar w:fldCharType="separate"/>
        </w:r>
        <w:r w:rsidR="007D09A5">
          <w:rPr>
            <w:noProof/>
            <w:webHidden/>
          </w:rPr>
          <w:t>i</w:t>
        </w:r>
        <w:r w:rsidR="001610D6" w:rsidRPr="001610D6">
          <w:rPr>
            <w:noProof/>
            <w:webHidden/>
          </w:rPr>
          <w:fldChar w:fldCharType="end"/>
        </w:r>
      </w:hyperlink>
    </w:p>
    <w:p w14:paraId="365CC171" w14:textId="40F245F1"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85" w:history="1">
        <w:r w:rsidR="001610D6" w:rsidRPr="001610D6">
          <w:rPr>
            <w:rStyle w:val="Hyperlink"/>
            <w:noProof/>
            <w:lang w:val="id-ID"/>
          </w:rPr>
          <w:t>LEMBAR</w:t>
        </w:r>
        <w:r w:rsidR="001610D6" w:rsidRPr="001610D6">
          <w:rPr>
            <w:rStyle w:val="Hyperlink"/>
            <w:noProof/>
          </w:rPr>
          <w:t xml:space="preserve"> PERSETUJUAN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_Toc115285185 \h </w:instrText>
        </w:r>
        <w:r w:rsidR="001610D6" w:rsidRPr="001610D6">
          <w:rPr>
            <w:noProof/>
            <w:webHidden/>
          </w:rPr>
        </w:r>
        <w:r w:rsidR="001610D6" w:rsidRPr="001610D6">
          <w:rPr>
            <w:noProof/>
            <w:webHidden/>
          </w:rPr>
          <w:fldChar w:fldCharType="separate"/>
        </w:r>
        <w:r w:rsidR="007D09A5">
          <w:rPr>
            <w:noProof/>
            <w:webHidden/>
          </w:rPr>
          <w:t>i</w:t>
        </w:r>
        <w:r w:rsidR="001610D6" w:rsidRPr="001610D6">
          <w:rPr>
            <w:noProof/>
            <w:webHidden/>
          </w:rPr>
          <w:fldChar w:fldCharType="end"/>
        </w:r>
      </w:hyperlink>
    </w:p>
    <w:p w14:paraId="1F75D8B4" w14:textId="1687D834"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86" w:history="1">
        <w:r w:rsidR="001610D6" w:rsidRPr="001610D6">
          <w:rPr>
            <w:rStyle w:val="Hyperlink"/>
            <w:noProof/>
            <w:lang w:val="id-ID"/>
          </w:rPr>
          <w:t>LEMBAR</w:t>
        </w:r>
        <w:r w:rsidR="001610D6" w:rsidRPr="001610D6">
          <w:rPr>
            <w:rStyle w:val="Hyperlink"/>
            <w:noProof/>
          </w:rPr>
          <w:t xml:space="preserve"> PENGESAHAN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_Toc115285186 \h </w:instrText>
        </w:r>
        <w:r w:rsidR="001610D6" w:rsidRPr="001610D6">
          <w:rPr>
            <w:noProof/>
            <w:webHidden/>
          </w:rPr>
        </w:r>
        <w:r w:rsidR="001610D6" w:rsidRPr="001610D6">
          <w:rPr>
            <w:noProof/>
            <w:webHidden/>
          </w:rPr>
          <w:fldChar w:fldCharType="separate"/>
        </w:r>
        <w:r w:rsidR="007D09A5">
          <w:rPr>
            <w:noProof/>
            <w:webHidden/>
          </w:rPr>
          <w:t>ii</w:t>
        </w:r>
        <w:r w:rsidR="001610D6" w:rsidRPr="001610D6">
          <w:rPr>
            <w:noProof/>
            <w:webHidden/>
          </w:rPr>
          <w:fldChar w:fldCharType="end"/>
        </w:r>
      </w:hyperlink>
    </w:p>
    <w:p w14:paraId="07074444" w14:textId="1E50321C"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87" w:history="1">
        <w:r w:rsidR="001610D6" w:rsidRPr="001610D6">
          <w:rPr>
            <w:rStyle w:val="Hyperlink"/>
            <w:noProof/>
          </w:rPr>
          <w:t>SURAT PERNYATAAN ORISINALITAS</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_Toc115285187 \h </w:instrText>
        </w:r>
        <w:r w:rsidR="001610D6" w:rsidRPr="001610D6">
          <w:rPr>
            <w:noProof/>
            <w:webHidden/>
          </w:rPr>
        </w:r>
        <w:r w:rsidR="001610D6" w:rsidRPr="001610D6">
          <w:rPr>
            <w:noProof/>
            <w:webHidden/>
          </w:rPr>
          <w:fldChar w:fldCharType="separate"/>
        </w:r>
        <w:r w:rsidR="007D09A5">
          <w:rPr>
            <w:noProof/>
            <w:webHidden/>
          </w:rPr>
          <w:t>iii</w:t>
        </w:r>
        <w:r w:rsidR="001610D6" w:rsidRPr="001610D6">
          <w:rPr>
            <w:noProof/>
            <w:webHidden/>
          </w:rPr>
          <w:fldChar w:fldCharType="end"/>
        </w:r>
      </w:hyperlink>
    </w:p>
    <w:p w14:paraId="3CD29422" w14:textId="4347980B"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88" w:history="1">
        <w:r w:rsidR="001610D6" w:rsidRPr="001610D6">
          <w:rPr>
            <w:rStyle w:val="Hyperlink"/>
            <w:noProof/>
          </w:rPr>
          <w:t>SURAT PERNYATAAN PUBLIKASI KARYA ILMIAH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_Toc115285188 \h </w:instrText>
        </w:r>
        <w:r w:rsidR="001610D6" w:rsidRPr="001610D6">
          <w:rPr>
            <w:noProof/>
            <w:webHidden/>
          </w:rPr>
        </w:r>
        <w:r w:rsidR="001610D6" w:rsidRPr="001610D6">
          <w:rPr>
            <w:noProof/>
            <w:webHidden/>
          </w:rPr>
          <w:fldChar w:fldCharType="separate"/>
        </w:r>
        <w:r w:rsidR="007D09A5">
          <w:rPr>
            <w:noProof/>
            <w:webHidden/>
          </w:rPr>
          <w:t>iv</w:t>
        </w:r>
        <w:r w:rsidR="001610D6" w:rsidRPr="001610D6">
          <w:rPr>
            <w:noProof/>
            <w:webHidden/>
          </w:rPr>
          <w:fldChar w:fldCharType="end"/>
        </w:r>
      </w:hyperlink>
    </w:p>
    <w:p w14:paraId="7589B55D" w14:textId="2E238E1F"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89" w:history="1">
        <w:r w:rsidR="001610D6" w:rsidRPr="001610D6">
          <w:rPr>
            <w:rStyle w:val="Hyperlink"/>
            <w:noProof/>
            <w:lang w:val="id-ID"/>
          </w:rPr>
          <w:t>ABSTRAKSI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_Toc115285189 \h </w:instrText>
        </w:r>
        <w:r w:rsidR="001610D6" w:rsidRPr="001610D6">
          <w:rPr>
            <w:noProof/>
            <w:webHidden/>
          </w:rPr>
        </w:r>
        <w:r w:rsidR="001610D6" w:rsidRPr="001610D6">
          <w:rPr>
            <w:noProof/>
            <w:webHidden/>
          </w:rPr>
          <w:fldChar w:fldCharType="separate"/>
        </w:r>
        <w:r w:rsidR="007D09A5">
          <w:rPr>
            <w:noProof/>
            <w:webHidden/>
          </w:rPr>
          <w:t>v</w:t>
        </w:r>
        <w:r w:rsidR="001610D6" w:rsidRPr="001610D6">
          <w:rPr>
            <w:noProof/>
            <w:webHidden/>
          </w:rPr>
          <w:fldChar w:fldCharType="end"/>
        </w:r>
      </w:hyperlink>
    </w:p>
    <w:p w14:paraId="3EFFA8E5" w14:textId="71E17C53"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0" w:history="1">
        <w:r w:rsidR="001610D6" w:rsidRPr="00D752F1">
          <w:rPr>
            <w:rStyle w:val="Hyperlink"/>
            <w:i/>
            <w:iCs/>
            <w:noProof/>
            <w:lang w:val="en"/>
          </w:rPr>
          <w:t>ABSTRACT</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_Toc115285190 \h </w:instrText>
        </w:r>
        <w:r w:rsidR="001610D6" w:rsidRPr="001610D6">
          <w:rPr>
            <w:noProof/>
            <w:webHidden/>
          </w:rPr>
        </w:r>
        <w:r w:rsidR="001610D6" w:rsidRPr="001610D6">
          <w:rPr>
            <w:noProof/>
            <w:webHidden/>
          </w:rPr>
          <w:fldChar w:fldCharType="separate"/>
        </w:r>
        <w:r w:rsidR="007D09A5">
          <w:rPr>
            <w:noProof/>
            <w:webHidden/>
          </w:rPr>
          <w:t>vi</w:t>
        </w:r>
        <w:r w:rsidR="001610D6" w:rsidRPr="001610D6">
          <w:rPr>
            <w:noProof/>
            <w:webHidden/>
          </w:rPr>
          <w:fldChar w:fldCharType="end"/>
        </w:r>
      </w:hyperlink>
    </w:p>
    <w:p w14:paraId="70FF399F" w14:textId="20F03C69"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1" w:history="1">
        <w:r w:rsidR="001610D6" w:rsidRPr="001610D6">
          <w:rPr>
            <w:rStyle w:val="Hyperlink"/>
            <w:noProof/>
            <w:lang w:val="id-ID"/>
          </w:rPr>
          <w:t>KATA PENGANTAR</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_Toc115285191 \h </w:instrText>
        </w:r>
        <w:r w:rsidR="001610D6" w:rsidRPr="001610D6">
          <w:rPr>
            <w:noProof/>
            <w:webHidden/>
          </w:rPr>
        </w:r>
        <w:r w:rsidR="001610D6" w:rsidRPr="001610D6">
          <w:rPr>
            <w:noProof/>
            <w:webHidden/>
          </w:rPr>
          <w:fldChar w:fldCharType="separate"/>
        </w:r>
        <w:r w:rsidR="007D09A5">
          <w:rPr>
            <w:noProof/>
            <w:webHidden/>
          </w:rPr>
          <w:t>vii</w:t>
        </w:r>
        <w:r w:rsidR="001610D6" w:rsidRPr="001610D6">
          <w:rPr>
            <w:noProof/>
            <w:webHidden/>
          </w:rPr>
          <w:fldChar w:fldCharType="end"/>
        </w:r>
      </w:hyperlink>
    </w:p>
    <w:p w14:paraId="0A528033" w14:textId="2CDAB209"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2" w:history="1">
        <w:r w:rsidR="001610D6" w:rsidRPr="001610D6">
          <w:rPr>
            <w:rStyle w:val="Hyperlink"/>
            <w:noProof/>
            <w:lang w:val="id-ID"/>
          </w:rPr>
          <w:t>DAFTAR ISI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_Toc115285192 \h </w:instrText>
        </w:r>
        <w:r w:rsidR="001610D6" w:rsidRPr="001610D6">
          <w:rPr>
            <w:noProof/>
            <w:webHidden/>
          </w:rPr>
        </w:r>
        <w:r w:rsidR="001610D6" w:rsidRPr="001610D6">
          <w:rPr>
            <w:noProof/>
            <w:webHidden/>
          </w:rPr>
          <w:fldChar w:fldCharType="separate"/>
        </w:r>
        <w:r w:rsidR="007D09A5">
          <w:rPr>
            <w:noProof/>
            <w:webHidden/>
          </w:rPr>
          <w:t>ix</w:t>
        </w:r>
        <w:r w:rsidR="001610D6" w:rsidRPr="001610D6">
          <w:rPr>
            <w:noProof/>
            <w:webHidden/>
          </w:rPr>
          <w:fldChar w:fldCharType="end"/>
        </w:r>
      </w:hyperlink>
    </w:p>
    <w:p w14:paraId="1A0CECB0" w14:textId="028CF3A5"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3" w:history="1">
        <w:r w:rsidR="001610D6" w:rsidRPr="001610D6">
          <w:rPr>
            <w:rStyle w:val="Hyperlink"/>
            <w:noProof/>
            <w:lang w:val="id-ID"/>
          </w:rPr>
          <w:t>DAFTAR TABEL</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_Toc115285193 \h </w:instrText>
        </w:r>
        <w:r w:rsidR="001610D6" w:rsidRPr="001610D6">
          <w:rPr>
            <w:noProof/>
            <w:webHidden/>
          </w:rPr>
        </w:r>
        <w:r w:rsidR="001610D6" w:rsidRPr="001610D6">
          <w:rPr>
            <w:noProof/>
            <w:webHidden/>
          </w:rPr>
          <w:fldChar w:fldCharType="separate"/>
        </w:r>
        <w:r w:rsidR="007D09A5">
          <w:rPr>
            <w:noProof/>
            <w:webHidden/>
          </w:rPr>
          <w:t>xi</w:t>
        </w:r>
        <w:r w:rsidR="001610D6" w:rsidRPr="001610D6">
          <w:rPr>
            <w:noProof/>
            <w:webHidden/>
          </w:rPr>
          <w:fldChar w:fldCharType="end"/>
        </w:r>
      </w:hyperlink>
    </w:p>
    <w:p w14:paraId="7CE0CC56" w14:textId="64317051"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4" w:history="1">
        <w:r w:rsidR="001610D6" w:rsidRPr="001610D6">
          <w:rPr>
            <w:rStyle w:val="Hyperlink"/>
            <w:noProof/>
            <w:lang w:val="id-ID"/>
          </w:rPr>
          <w:t>DAFTAR GAMBAR</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_Toc115285194 \h </w:instrText>
        </w:r>
        <w:r w:rsidR="001610D6" w:rsidRPr="001610D6">
          <w:rPr>
            <w:noProof/>
            <w:webHidden/>
          </w:rPr>
        </w:r>
        <w:r w:rsidR="001610D6" w:rsidRPr="001610D6">
          <w:rPr>
            <w:noProof/>
            <w:webHidden/>
          </w:rPr>
          <w:fldChar w:fldCharType="separate"/>
        </w:r>
        <w:r w:rsidR="007D09A5">
          <w:rPr>
            <w:noProof/>
            <w:webHidden/>
          </w:rPr>
          <w:t>xii</w:t>
        </w:r>
        <w:r w:rsidR="001610D6" w:rsidRPr="001610D6">
          <w:rPr>
            <w:noProof/>
            <w:webHidden/>
          </w:rPr>
          <w:fldChar w:fldCharType="end"/>
        </w:r>
      </w:hyperlink>
    </w:p>
    <w:p w14:paraId="0447B3A9" w14:textId="67AC2829"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195" w:history="1">
        <w:r w:rsidR="001610D6" w:rsidRPr="001610D6">
          <w:rPr>
            <w:rStyle w:val="Hyperlink"/>
            <w:noProof/>
          </w:rPr>
          <w:t>BAB I</w:t>
        </w:r>
        <w:r w:rsidR="00D752F1">
          <w:rPr>
            <w:rStyle w:val="Hyperlink"/>
            <w:noProof/>
          </w:rPr>
          <w:t xml:space="preserve"> PENDAHULUAN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_Toc115285195 \h </w:instrText>
        </w:r>
        <w:r w:rsidR="001610D6" w:rsidRPr="001610D6">
          <w:rPr>
            <w:noProof/>
            <w:webHidden/>
          </w:rPr>
        </w:r>
        <w:r w:rsidR="001610D6" w:rsidRPr="001610D6">
          <w:rPr>
            <w:noProof/>
            <w:webHidden/>
          </w:rPr>
          <w:fldChar w:fldCharType="separate"/>
        </w:r>
        <w:r w:rsidR="007D09A5">
          <w:rPr>
            <w:noProof/>
            <w:webHidden/>
          </w:rPr>
          <w:t>1</w:t>
        </w:r>
        <w:r w:rsidR="001610D6" w:rsidRPr="001610D6">
          <w:rPr>
            <w:noProof/>
            <w:webHidden/>
          </w:rPr>
          <w:fldChar w:fldCharType="end"/>
        </w:r>
      </w:hyperlink>
    </w:p>
    <w:p w14:paraId="4DC4203A" w14:textId="1D0BCE3A"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197" w:history="1">
        <w:r w:rsidR="001610D6" w:rsidRPr="001610D6">
          <w:rPr>
            <w:rStyle w:val="Hyperlink"/>
            <w:noProof/>
          </w:rPr>
          <w:t>1.1</w:t>
        </w:r>
        <w:r w:rsidR="00D752F1">
          <w:rPr>
            <w:rStyle w:val="Hyperlink"/>
            <w:noProof/>
          </w:rPr>
          <w:t xml:space="preserve"> </w:t>
        </w:r>
        <w:r w:rsidR="00D752F1">
          <w:rPr>
            <w:rFonts w:asciiTheme="minorHAnsi" w:eastAsiaTheme="minorEastAsia" w:hAnsiTheme="minorHAnsi" w:cstheme="minorBidi"/>
            <w:noProof/>
            <w:sz w:val="22"/>
            <w:szCs w:val="22"/>
            <w:lang w:val="en-ID" w:eastAsia="en-ID"/>
          </w:rPr>
          <w:t xml:space="preserve"> </w:t>
        </w:r>
        <w:r w:rsidR="001610D6" w:rsidRPr="001610D6">
          <w:rPr>
            <w:rStyle w:val="Hyperlink"/>
            <w:noProof/>
          </w:rPr>
          <w:t>Latar Belakang Masalah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_Toc115285197 \h </w:instrText>
        </w:r>
        <w:r w:rsidR="001610D6" w:rsidRPr="001610D6">
          <w:rPr>
            <w:noProof/>
            <w:webHidden/>
          </w:rPr>
        </w:r>
        <w:r w:rsidR="001610D6" w:rsidRPr="001610D6">
          <w:rPr>
            <w:noProof/>
            <w:webHidden/>
          </w:rPr>
          <w:fldChar w:fldCharType="separate"/>
        </w:r>
        <w:r w:rsidR="007D09A5">
          <w:rPr>
            <w:noProof/>
            <w:webHidden/>
          </w:rPr>
          <w:t>1</w:t>
        </w:r>
        <w:r w:rsidR="001610D6" w:rsidRPr="001610D6">
          <w:rPr>
            <w:noProof/>
            <w:webHidden/>
          </w:rPr>
          <w:fldChar w:fldCharType="end"/>
        </w:r>
      </w:hyperlink>
    </w:p>
    <w:p w14:paraId="781535FF" w14:textId="57B7CBE8"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198" w:history="1">
        <w:r w:rsidR="001610D6" w:rsidRPr="001610D6">
          <w:rPr>
            <w:rStyle w:val="Hyperlink"/>
            <w:noProof/>
          </w:rPr>
          <w:t>1.2</w:t>
        </w:r>
        <w:r w:rsidR="00D752F1">
          <w:rPr>
            <w:rStyle w:val="Hyperlink"/>
            <w:noProof/>
          </w:rPr>
          <w:t xml:space="preserve"> </w:t>
        </w:r>
        <w:r w:rsidR="00D752F1">
          <w:rPr>
            <w:rFonts w:asciiTheme="minorHAnsi" w:eastAsiaTheme="minorEastAsia" w:hAnsiTheme="minorHAnsi" w:cstheme="minorBidi"/>
            <w:noProof/>
            <w:sz w:val="22"/>
            <w:szCs w:val="22"/>
            <w:lang w:val="en-ID" w:eastAsia="en-ID"/>
          </w:rPr>
          <w:t xml:space="preserve"> </w:t>
        </w:r>
        <w:r w:rsidR="001610D6" w:rsidRPr="001610D6">
          <w:rPr>
            <w:rStyle w:val="Hyperlink"/>
            <w:noProof/>
          </w:rPr>
          <w:t>Identifikasi</w:t>
        </w:r>
        <w:r w:rsidR="001610D6" w:rsidRPr="001610D6">
          <w:rPr>
            <w:rStyle w:val="Hyperlink"/>
            <w:noProof/>
            <w:lang w:val="id-ID"/>
          </w:rPr>
          <w:t xml:space="preserve"> Masalah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_Toc115285198 \h </w:instrText>
        </w:r>
        <w:r w:rsidR="001610D6" w:rsidRPr="001610D6">
          <w:rPr>
            <w:noProof/>
            <w:webHidden/>
          </w:rPr>
        </w:r>
        <w:r w:rsidR="001610D6" w:rsidRPr="001610D6">
          <w:rPr>
            <w:noProof/>
            <w:webHidden/>
          </w:rPr>
          <w:fldChar w:fldCharType="separate"/>
        </w:r>
        <w:r w:rsidR="007D09A5">
          <w:rPr>
            <w:noProof/>
            <w:webHidden/>
          </w:rPr>
          <w:t>2</w:t>
        </w:r>
        <w:r w:rsidR="001610D6" w:rsidRPr="001610D6">
          <w:rPr>
            <w:noProof/>
            <w:webHidden/>
          </w:rPr>
          <w:fldChar w:fldCharType="end"/>
        </w:r>
      </w:hyperlink>
    </w:p>
    <w:p w14:paraId="60C56B2D" w14:textId="14FBDD89"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199" w:history="1">
        <w:r w:rsidR="001610D6" w:rsidRPr="001610D6">
          <w:rPr>
            <w:rStyle w:val="Hyperlink"/>
            <w:noProof/>
          </w:rPr>
          <w:t>1.3</w:t>
        </w:r>
        <w:r w:rsidR="00D752F1">
          <w:rPr>
            <w:rStyle w:val="Hyperlink"/>
            <w:noProof/>
          </w:rPr>
          <w:t xml:space="preserve"> </w:t>
        </w:r>
        <w:r w:rsidR="00D752F1">
          <w:rPr>
            <w:rFonts w:asciiTheme="minorHAnsi" w:eastAsiaTheme="minorEastAsia" w:hAnsiTheme="minorHAnsi" w:cstheme="minorBidi"/>
            <w:noProof/>
            <w:sz w:val="22"/>
            <w:szCs w:val="22"/>
            <w:lang w:val="en-ID" w:eastAsia="en-ID"/>
          </w:rPr>
          <w:t xml:space="preserve"> </w:t>
        </w:r>
        <w:r w:rsidR="001610D6" w:rsidRPr="001610D6">
          <w:rPr>
            <w:rStyle w:val="Hyperlink"/>
            <w:noProof/>
            <w:lang w:val="id-ID"/>
          </w:rPr>
          <w:t>Batasan Masalah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_Toc115285199 \h </w:instrText>
        </w:r>
        <w:r w:rsidR="001610D6" w:rsidRPr="001610D6">
          <w:rPr>
            <w:noProof/>
            <w:webHidden/>
          </w:rPr>
        </w:r>
        <w:r w:rsidR="001610D6" w:rsidRPr="001610D6">
          <w:rPr>
            <w:noProof/>
            <w:webHidden/>
          </w:rPr>
          <w:fldChar w:fldCharType="separate"/>
        </w:r>
        <w:r w:rsidR="007D09A5">
          <w:rPr>
            <w:noProof/>
            <w:webHidden/>
          </w:rPr>
          <w:t>2</w:t>
        </w:r>
        <w:r w:rsidR="001610D6" w:rsidRPr="001610D6">
          <w:rPr>
            <w:noProof/>
            <w:webHidden/>
          </w:rPr>
          <w:fldChar w:fldCharType="end"/>
        </w:r>
      </w:hyperlink>
    </w:p>
    <w:p w14:paraId="10AD7AC9" w14:textId="36359B24"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0" w:history="1">
        <w:r w:rsidR="001610D6" w:rsidRPr="001610D6">
          <w:rPr>
            <w:rStyle w:val="Hyperlink"/>
            <w:noProof/>
          </w:rPr>
          <w:t>1.4</w:t>
        </w:r>
        <w:r w:rsidR="00D752F1">
          <w:rPr>
            <w:rStyle w:val="Hyperlink"/>
            <w:noProof/>
          </w:rPr>
          <w:t xml:space="preserve"> </w:t>
        </w:r>
        <w:r w:rsidR="00D752F1">
          <w:rPr>
            <w:rFonts w:asciiTheme="minorHAnsi" w:eastAsiaTheme="minorEastAsia" w:hAnsiTheme="minorHAnsi" w:cstheme="minorBidi"/>
            <w:noProof/>
            <w:sz w:val="22"/>
            <w:szCs w:val="22"/>
            <w:lang w:val="en-ID" w:eastAsia="en-ID"/>
          </w:rPr>
          <w:t xml:space="preserve"> </w:t>
        </w:r>
        <w:r w:rsidR="001610D6" w:rsidRPr="001610D6">
          <w:rPr>
            <w:rStyle w:val="Hyperlink"/>
            <w:noProof/>
          </w:rPr>
          <w:t>Rumusan Masalah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_Toc115285200 \h </w:instrText>
        </w:r>
        <w:r w:rsidR="001610D6" w:rsidRPr="001610D6">
          <w:rPr>
            <w:noProof/>
            <w:webHidden/>
          </w:rPr>
        </w:r>
        <w:r w:rsidR="001610D6" w:rsidRPr="001610D6">
          <w:rPr>
            <w:noProof/>
            <w:webHidden/>
          </w:rPr>
          <w:fldChar w:fldCharType="separate"/>
        </w:r>
        <w:r w:rsidR="007D09A5">
          <w:rPr>
            <w:noProof/>
            <w:webHidden/>
          </w:rPr>
          <w:t>3</w:t>
        </w:r>
        <w:r w:rsidR="001610D6" w:rsidRPr="001610D6">
          <w:rPr>
            <w:noProof/>
            <w:webHidden/>
          </w:rPr>
          <w:fldChar w:fldCharType="end"/>
        </w:r>
      </w:hyperlink>
    </w:p>
    <w:p w14:paraId="6A4C37E6" w14:textId="6FC673D1"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1" w:history="1">
        <w:r w:rsidR="001610D6" w:rsidRPr="001610D6">
          <w:rPr>
            <w:rStyle w:val="Hyperlink"/>
            <w:noProof/>
          </w:rPr>
          <w:t>1.5</w:t>
        </w:r>
        <w:r w:rsidR="00D752F1">
          <w:rPr>
            <w:rStyle w:val="Hyperlink"/>
            <w:noProof/>
          </w:rPr>
          <w:t xml:space="preserve"> </w:t>
        </w:r>
        <w:r w:rsidR="00D752F1">
          <w:rPr>
            <w:rFonts w:asciiTheme="minorHAnsi" w:eastAsiaTheme="minorEastAsia" w:hAnsiTheme="minorHAnsi" w:cstheme="minorBidi"/>
            <w:sz w:val="22"/>
            <w:szCs w:val="22"/>
            <w:lang w:val="en-ID" w:eastAsia="en-ID"/>
          </w:rPr>
          <w:t xml:space="preserve"> </w:t>
        </w:r>
        <w:r w:rsidR="001610D6" w:rsidRPr="001610D6">
          <w:rPr>
            <w:rStyle w:val="Hyperlink"/>
            <w:noProof/>
          </w:rPr>
          <w:t xml:space="preserve">Tujuan </w:t>
        </w:r>
        <w:r w:rsidR="001610D6" w:rsidRPr="001610D6">
          <w:rPr>
            <w:rStyle w:val="Hyperlink"/>
            <w:noProof/>
            <w:lang w:val="id-ID"/>
          </w:rPr>
          <w:t>dan Manfaat</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_Toc115285201 \h </w:instrText>
        </w:r>
        <w:r w:rsidR="001610D6" w:rsidRPr="001610D6">
          <w:rPr>
            <w:noProof/>
            <w:webHidden/>
          </w:rPr>
        </w:r>
        <w:r w:rsidR="001610D6" w:rsidRPr="001610D6">
          <w:rPr>
            <w:noProof/>
            <w:webHidden/>
          </w:rPr>
          <w:fldChar w:fldCharType="separate"/>
        </w:r>
        <w:r w:rsidR="007D09A5">
          <w:rPr>
            <w:noProof/>
            <w:webHidden/>
          </w:rPr>
          <w:t>3</w:t>
        </w:r>
        <w:r w:rsidR="001610D6" w:rsidRPr="001610D6">
          <w:rPr>
            <w:noProof/>
            <w:webHidden/>
          </w:rPr>
          <w:fldChar w:fldCharType="end"/>
        </w:r>
      </w:hyperlink>
    </w:p>
    <w:p w14:paraId="09096C51" w14:textId="1C4C0F92"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2" w:history="1">
        <w:r w:rsidR="001610D6" w:rsidRPr="001610D6">
          <w:rPr>
            <w:rStyle w:val="Hyperlink"/>
            <w:noProof/>
          </w:rPr>
          <w:t>1.6</w:t>
        </w:r>
        <w:r w:rsidR="00D752F1">
          <w:rPr>
            <w:rStyle w:val="Hyperlink"/>
            <w:noProof/>
          </w:rPr>
          <w:t xml:space="preserve"> </w:t>
        </w:r>
        <w:r w:rsidR="00D752F1">
          <w:rPr>
            <w:rFonts w:asciiTheme="minorHAnsi" w:eastAsiaTheme="minorEastAsia" w:hAnsiTheme="minorHAnsi" w:cstheme="minorBidi"/>
            <w:noProof/>
            <w:sz w:val="22"/>
            <w:szCs w:val="22"/>
            <w:lang w:val="en-ID" w:eastAsia="en-ID"/>
          </w:rPr>
          <w:t xml:space="preserve"> </w:t>
        </w:r>
        <w:r w:rsidR="001610D6" w:rsidRPr="001610D6">
          <w:rPr>
            <w:rStyle w:val="Hyperlink"/>
            <w:noProof/>
          </w:rPr>
          <w:t>Metodologi Penelitian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_Toc115285202 \h </w:instrText>
        </w:r>
        <w:r w:rsidR="001610D6" w:rsidRPr="001610D6">
          <w:rPr>
            <w:noProof/>
            <w:webHidden/>
          </w:rPr>
        </w:r>
        <w:r w:rsidR="001610D6" w:rsidRPr="001610D6">
          <w:rPr>
            <w:noProof/>
            <w:webHidden/>
          </w:rPr>
          <w:fldChar w:fldCharType="separate"/>
        </w:r>
        <w:r w:rsidR="007D09A5">
          <w:rPr>
            <w:noProof/>
            <w:webHidden/>
          </w:rPr>
          <w:t>4</w:t>
        </w:r>
        <w:r w:rsidR="001610D6" w:rsidRPr="001610D6">
          <w:rPr>
            <w:noProof/>
            <w:webHidden/>
          </w:rPr>
          <w:fldChar w:fldCharType="end"/>
        </w:r>
      </w:hyperlink>
    </w:p>
    <w:p w14:paraId="498D1945" w14:textId="2C92152A"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3" w:history="1">
        <w:r w:rsidR="001610D6" w:rsidRPr="001610D6">
          <w:rPr>
            <w:rStyle w:val="Hyperlink"/>
            <w:noProof/>
          </w:rPr>
          <w:t>1.7</w:t>
        </w:r>
        <w:r w:rsidR="00D752F1">
          <w:rPr>
            <w:rStyle w:val="Hyperlink"/>
            <w:noProof/>
          </w:rPr>
          <w:t xml:space="preserve"> </w:t>
        </w:r>
        <w:r w:rsidR="001610D6" w:rsidRPr="001610D6">
          <w:rPr>
            <w:rStyle w:val="Hyperlink"/>
            <w:noProof/>
          </w:rPr>
          <w:t>Sistematika Penulisan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_Toc115285203 \h </w:instrText>
        </w:r>
        <w:r w:rsidR="001610D6" w:rsidRPr="001610D6">
          <w:rPr>
            <w:noProof/>
            <w:webHidden/>
          </w:rPr>
        </w:r>
        <w:r w:rsidR="001610D6" w:rsidRPr="001610D6">
          <w:rPr>
            <w:noProof/>
            <w:webHidden/>
          </w:rPr>
          <w:fldChar w:fldCharType="separate"/>
        </w:r>
        <w:r w:rsidR="007D09A5">
          <w:rPr>
            <w:noProof/>
            <w:webHidden/>
          </w:rPr>
          <w:t>5</w:t>
        </w:r>
        <w:r w:rsidR="001610D6" w:rsidRPr="001610D6">
          <w:rPr>
            <w:noProof/>
            <w:webHidden/>
          </w:rPr>
          <w:fldChar w:fldCharType="end"/>
        </w:r>
      </w:hyperlink>
    </w:p>
    <w:p w14:paraId="774717F3" w14:textId="49357B98"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04" w:history="1">
        <w:r w:rsidR="001610D6" w:rsidRPr="001610D6">
          <w:rPr>
            <w:rStyle w:val="Hyperlink"/>
            <w:noProof/>
            <w:lang w:val="id-ID"/>
          </w:rPr>
          <w:t>BAB II</w:t>
        </w:r>
        <w:r w:rsidR="00C329F6">
          <w:rPr>
            <w:rStyle w:val="Hyperlink"/>
            <w:noProof/>
            <w:lang w:val="en-US"/>
          </w:rPr>
          <w:t xml:space="preserve"> LANDASAN TEORI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_Toc115285204 \h </w:instrText>
        </w:r>
        <w:r w:rsidR="001610D6" w:rsidRPr="001610D6">
          <w:rPr>
            <w:noProof/>
            <w:webHidden/>
          </w:rPr>
        </w:r>
        <w:r w:rsidR="001610D6" w:rsidRPr="001610D6">
          <w:rPr>
            <w:noProof/>
            <w:webHidden/>
          </w:rPr>
          <w:fldChar w:fldCharType="separate"/>
        </w:r>
        <w:r w:rsidR="007D09A5">
          <w:rPr>
            <w:noProof/>
            <w:webHidden/>
          </w:rPr>
          <w:t>7</w:t>
        </w:r>
        <w:r w:rsidR="001610D6" w:rsidRPr="001610D6">
          <w:rPr>
            <w:noProof/>
            <w:webHidden/>
          </w:rPr>
          <w:fldChar w:fldCharType="end"/>
        </w:r>
      </w:hyperlink>
    </w:p>
    <w:p w14:paraId="7D6EB358" w14:textId="7C62A4BD"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6" w:history="1">
        <w:r w:rsidR="001610D6" w:rsidRPr="001610D6">
          <w:rPr>
            <w:rStyle w:val="Hyperlink"/>
            <w:noProof/>
          </w:rPr>
          <w:t>2.1</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Tinjauan Pustaka</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_Toc115285206 \h </w:instrText>
        </w:r>
        <w:r w:rsidR="001610D6" w:rsidRPr="001610D6">
          <w:rPr>
            <w:noProof/>
            <w:webHidden/>
          </w:rPr>
        </w:r>
        <w:r w:rsidR="001610D6" w:rsidRPr="001610D6">
          <w:rPr>
            <w:noProof/>
            <w:webHidden/>
          </w:rPr>
          <w:fldChar w:fldCharType="separate"/>
        </w:r>
        <w:r w:rsidR="007D09A5">
          <w:rPr>
            <w:noProof/>
            <w:webHidden/>
          </w:rPr>
          <w:t>7</w:t>
        </w:r>
        <w:r w:rsidR="001610D6" w:rsidRPr="001610D6">
          <w:rPr>
            <w:noProof/>
            <w:webHidden/>
          </w:rPr>
          <w:fldChar w:fldCharType="end"/>
        </w:r>
      </w:hyperlink>
    </w:p>
    <w:p w14:paraId="1AE330BB" w14:textId="73DDBE4A"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07" w:history="1">
        <w:r w:rsidR="001610D6" w:rsidRPr="001610D6">
          <w:rPr>
            <w:rStyle w:val="Hyperlink"/>
            <w:noProof/>
          </w:rPr>
          <w:t>2.2</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Landasan Teori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_Toc115285207 \h </w:instrText>
        </w:r>
        <w:r w:rsidR="001610D6" w:rsidRPr="001610D6">
          <w:rPr>
            <w:noProof/>
            <w:webHidden/>
          </w:rPr>
        </w:r>
        <w:r w:rsidR="001610D6" w:rsidRPr="001610D6">
          <w:rPr>
            <w:noProof/>
            <w:webHidden/>
          </w:rPr>
          <w:fldChar w:fldCharType="separate"/>
        </w:r>
        <w:r w:rsidR="007D09A5">
          <w:rPr>
            <w:noProof/>
            <w:webHidden/>
          </w:rPr>
          <w:t>9</w:t>
        </w:r>
        <w:r w:rsidR="001610D6" w:rsidRPr="001610D6">
          <w:rPr>
            <w:noProof/>
            <w:webHidden/>
          </w:rPr>
          <w:fldChar w:fldCharType="end"/>
        </w:r>
      </w:hyperlink>
    </w:p>
    <w:p w14:paraId="2C25A7B2" w14:textId="73140F58"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08" w:history="1">
        <w:r w:rsidR="001610D6" w:rsidRPr="001610D6">
          <w:rPr>
            <w:rStyle w:val="Hyperlink"/>
            <w:noProof/>
          </w:rPr>
          <w:t>BAB I</w:t>
        </w:r>
        <w:r w:rsidR="001610D6" w:rsidRPr="001610D6">
          <w:rPr>
            <w:rStyle w:val="Hyperlink"/>
            <w:noProof/>
            <w:lang w:val="id-ID"/>
          </w:rPr>
          <w:t>II</w:t>
        </w:r>
        <w:r w:rsidR="00C329F6">
          <w:rPr>
            <w:rStyle w:val="Hyperlink"/>
            <w:noProof/>
            <w:lang w:val="en-US"/>
          </w:rPr>
          <w:t xml:space="preserve"> ANALISA SISTEM BERJALAN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_Toc115285208 \h </w:instrText>
        </w:r>
        <w:r w:rsidR="001610D6" w:rsidRPr="001610D6">
          <w:rPr>
            <w:noProof/>
            <w:webHidden/>
          </w:rPr>
        </w:r>
        <w:r w:rsidR="001610D6" w:rsidRPr="001610D6">
          <w:rPr>
            <w:noProof/>
            <w:webHidden/>
          </w:rPr>
          <w:fldChar w:fldCharType="separate"/>
        </w:r>
        <w:r w:rsidR="007D09A5">
          <w:rPr>
            <w:noProof/>
            <w:webHidden/>
          </w:rPr>
          <w:t>39</w:t>
        </w:r>
        <w:r w:rsidR="001610D6" w:rsidRPr="001610D6">
          <w:rPr>
            <w:noProof/>
            <w:webHidden/>
          </w:rPr>
          <w:fldChar w:fldCharType="end"/>
        </w:r>
      </w:hyperlink>
    </w:p>
    <w:p w14:paraId="3B9F27EA" w14:textId="30F70741"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0" w:history="1">
        <w:r w:rsidR="001610D6" w:rsidRPr="001610D6">
          <w:rPr>
            <w:rStyle w:val="Hyperlink"/>
            <w:iCs/>
            <w:noProof/>
            <w:lang w:val="id-ID"/>
          </w:rPr>
          <w:t>3.1</w:t>
        </w:r>
        <w:r>
          <w:rPr>
            <w:rFonts w:asciiTheme="minorHAnsi" w:eastAsiaTheme="minorEastAsia" w:hAnsiTheme="minorHAnsi" w:cstheme="minorBidi"/>
            <w:noProof/>
            <w:sz w:val="22"/>
            <w:szCs w:val="22"/>
            <w:lang w:val="en-ID" w:eastAsia="en-ID"/>
          </w:rPr>
          <w:t xml:space="preserve"> </w:t>
        </w:r>
        <w:r w:rsidR="001610D6" w:rsidRPr="001610D6">
          <w:rPr>
            <w:rStyle w:val="Hyperlink"/>
            <w:iCs/>
            <w:noProof/>
            <w:lang w:val="id-ID"/>
          </w:rPr>
          <w:t xml:space="preserve">Profile </w:t>
        </w:r>
        <w:r w:rsidR="001610D6" w:rsidRPr="001610D6">
          <w:rPr>
            <w:rStyle w:val="Hyperlink"/>
            <w:iCs/>
            <w:noProof/>
            <w:lang w:val="en-US"/>
          </w:rPr>
          <w:t>CV. Axelindo Cikarang</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_Toc115285210 \h </w:instrText>
        </w:r>
        <w:r w:rsidR="001610D6" w:rsidRPr="001610D6">
          <w:rPr>
            <w:noProof/>
            <w:webHidden/>
          </w:rPr>
        </w:r>
        <w:r w:rsidR="001610D6" w:rsidRPr="001610D6">
          <w:rPr>
            <w:noProof/>
            <w:webHidden/>
          </w:rPr>
          <w:fldChar w:fldCharType="separate"/>
        </w:r>
        <w:r w:rsidR="007D09A5">
          <w:rPr>
            <w:noProof/>
            <w:webHidden/>
          </w:rPr>
          <w:t>39</w:t>
        </w:r>
        <w:r w:rsidR="001610D6" w:rsidRPr="001610D6">
          <w:rPr>
            <w:noProof/>
            <w:webHidden/>
          </w:rPr>
          <w:fldChar w:fldCharType="end"/>
        </w:r>
      </w:hyperlink>
    </w:p>
    <w:p w14:paraId="63CB0416" w14:textId="54CBD11E"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1" w:history="1">
        <w:r w:rsidR="001610D6" w:rsidRPr="001610D6">
          <w:rPr>
            <w:rStyle w:val="Hyperlink"/>
            <w:iCs/>
            <w:noProof/>
            <w:lang w:val="id-ID"/>
          </w:rPr>
          <w:t>3.2</w:t>
        </w:r>
        <w:r>
          <w:rPr>
            <w:rFonts w:asciiTheme="minorHAnsi" w:eastAsiaTheme="minorEastAsia" w:hAnsiTheme="minorHAnsi" w:cstheme="minorBidi"/>
            <w:noProof/>
            <w:sz w:val="22"/>
            <w:szCs w:val="22"/>
            <w:lang w:val="en-ID" w:eastAsia="en-ID"/>
          </w:rPr>
          <w:t xml:space="preserve"> </w:t>
        </w:r>
        <w:r w:rsidR="001610D6" w:rsidRPr="001610D6">
          <w:rPr>
            <w:rStyle w:val="Hyperlink"/>
            <w:iCs/>
            <w:noProof/>
            <w:lang w:val="id-ID"/>
          </w:rPr>
          <w:t>Prosedur Sistem Berjalan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_Toc115285211 \h </w:instrText>
        </w:r>
        <w:r w:rsidR="001610D6" w:rsidRPr="001610D6">
          <w:rPr>
            <w:noProof/>
            <w:webHidden/>
          </w:rPr>
        </w:r>
        <w:r w:rsidR="001610D6" w:rsidRPr="001610D6">
          <w:rPr>
            <w:noProof/>
            <w:webHidden/>
          </w:rPr>
          <w:fldChar w:fldCharType="separate"/>
        </w:r>
        <w:r w:rsidR="007D09A5">
          <w:rPr>
            <w:noProof/>
            <w:webHidden/>
          </w:rPr>
          <w:t>42</w:t>
        </w:r>
        <w:r w:rsidR="001610D6" w:rsidRPr="001610D6">
          <w:rPr>
            <w:noProof/>
            <w:webHidden/>
          </w:rPr>
          <w:fldChar w:fldCharType="end"/>
        </w:r>
      </w:hyperlink>
    </w:p>
    <w:p w14:paraId="7E68B627" w14:textId="01A90084"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2" w:history="1">
        <w:r w:rsidR="001610D6" w:rsidRPr="001610D6">
          <w:rPr>
            <w:rStyle w:val="Hyperlink"/>
            <w:iCs/>
            <w:noProof/>
            <w:lang w:val="id-ID"/>
          </w:rPr>
          <w:t>3.3</w:t>
        </w:r>
        <w:r>
          <w:rPr>
            <w:rFonts w:asciiTheme="minorHAnsi" w:eastAsiaTheme="minorEastAsia" w:hAnsiTheme="minorHAnsi" w:cstheme="minorBidi"/>
            <w:noProof/>
            <w:sz w:val="22"/>
            <w:szCs w:val="22"/>
            <w:lang w:val="en-ID" w:eastAsia="en-ID"/>
          </w:rPr>
          <w:t xml:space="preserve"> </w:t>
        </w:r>
        <w:r w:rsidR="001610D6" w:rsidRPr="001610D6">
          <w:rPr>
            <w:rStyle w:val="Hyperlink"/>
            <w:iCs/>
            <w:noProof/>
            <w:lang w:val="id-ID"/>
          </w:rPr>
          <w:t>Permasalahan yang dihadapi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_Toc115285212 \h </w:instrText>
        </w:r>
        <w:r w:rsidR="001610D6" w:rsidRPr="001610D6">
          <w:rPr>
            <w:noProof/>
            <w:webHidden/>
          </w:rPr>
        </w:r>
        <w:r w:rsidR="001610D6" w:rsidRPr="001610D6">
          <w:rPr>
            <w:noProof/>
            <w:webHidden/>
          </w:rPr>
          <w:fldChar w:fldCharType="separate"/>
        </w:r>
        <w:r w:rsidR="007D09A5">
          <w:rPr>
            <w:noProof/>
            <w:webHidden/>
          </w:rPr>
          <w:t>44</w:t>
        </w:r>
        <w:r w:rsidR="001610D6" w:rsidRPr="001610D6">
          <w:rPr>
            <w:noProof/>
            <w:webHidden/>
          </w:rPr>
          <w:fldChar w:fldCharType="end"/>
        </w:r>
      </w:hyperlink>
    </w:p>
    <w:p w14:paraId="1220E12B" w14:textId="5919B0F0"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3" w:history="1">
        <w:r w:rsidR="001610D6" w:rsidRPr="001610D6">
          <w:rPr>
            <w:rStyle w:val="Hyperlink"/>
            <w:iCs/>
            <w:noProof/>
            <w:lang w:val="id-ID"/>
          </w:rPr>
          <w:t>3.4</w:t>
        </w:r>
        <w:r>
          <w:rPr>
            <w:rFonts w:asciiTheme="minorHAnsi" w:eastAsiaTheme="minorEastAsia" w:hAnsiTheme="minorHAnsi" w:cstheme="minorBidi"/>
            <w:noProof/>
            <w:sz w:val="22"/>
            <w:szCs w:val="22"/>
            <w:lang w:val="en-ID" w:eastAsia="en-ID"/>
          </w:rPr>
          <w:t xml:space="preserve"> </w:t>
        </w:r>
        <w:r w:rsidR="001610D6" w:rsidRPr="001610D6">
          <w:rPr>
            <w:rStyle w:val="Hyperlink"/>
            <w:iCs/>
            <w:noProof/>
            <w:lang w:val="id-ID"/>
          </w:rPr>
          <w:t>Alternatif Pemecahan Masalah</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_Toc115285213 \h </w:instrText>
        </w:r>
        <w:r w:rsidR="001610D6" w:rsidRPr="001610D6">
          <w:rPr>
            <w:noProof/>
            <w:webHidden/>
          </w:rPr>
        </w:r>
        <w:r w:rsidR="001610D6" w:rsidRPr="001610D6">
          <w:rPr>
            <w:noProof/>
            <w:webHidden/>
          </w:rPr>
          <w:fldChar w:fldCharType="separate"/>
        </w:r>
        <w:r w:rsidR="007D09A5">
          <w:rPr>
            <w:noProof/>
            <w:webHidden/>
          </w:rPr>
          <w:t>45</w:t>
        </w:r>
        <w:r w:rsidR="001610D6" w:rsidRPr="001610D6">
          <w:rPr>
            <w:noProof/>
            <w:webHidden/>
          </w:rPr>
          <w:fldChar w:fldCharType="end"/>
        </w:r>
      </w:hyperlink>
    </w:p>
    <w:p w14:paraId="2BA41168" w14:textId="77CB3120"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14" w:history="1">
        <w:r w:rsidR="001610D6" w:rsidRPr="001610D6">
          <w:rPr>
            <w:rStyle w:val="Hyperlink"/>
            <w:noProof/>
            <w:lang w:val="id-ID"/>
          </w:rPr>
          <w:t xml:space="preserve">BAB </w:t>
        </w:r>
        <w:r w:rsidR="001610D6" w:rsidRPr="001610D6">
          <w:rPr>
            <w:rStyle w:val="Hyperlink"/>
            <w:noProof/>
          </w:rPr>
          <w:t>IV</w:t>
        </w:r>
        <w:r w:rsidR="00C329F6">
          <w:rPr>
            <w:rStyle w:val="Hyperlink"/>
            <w:noProof/>
          </w:rPr>
          <w:t xml:space="preserve"> RANCANGAN SISTEM DAN IMPLEMENTASI</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_Toc115285214 \h </w:instrText>
        </w:r>
        <w:r w:rsidR="001610D6" w:rsidRPr="001610D6">
          <w:rPr>
            <w:noProof/>
            <w:webHidden/>
          </w:rPr>
        </w:r>
        <w:r w:rsidR="001610D6" w:rsidRPr="001610D6">
          <w:rPr>
            <w:noProof/>
            <w:webHidden/>
          </w:rPr>
          <w:fldChar w:fldCharType="separate"/>
        </w:r>
        <w:r w:rsidR="007D09A5">
          <w:rPr>
            <w:noProof/>
            <w:webHidden/>
          </w:rPr>
          <w:t>46</w:t>
        </w:r>
        <w:r w:rsidR="001610D6" w:rsidRPr="001610D6">
          <w:rPr>
            <w:noProof/>
            <w:webHidden/>
          </w:rPr>
          <w:fldChar w:fldCharType="end"/>
        </w:r>
      </w:hyperlink>
    </w:p>
    <w:p w14:paraId="503C9A12" w14:textId="333CE8A1"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6" w:history="1">
        <w:r w:rsidR="001610D6" w:rsidRPr="001610D6">
          <w:rPr>
            <w:rStyle w:val="Hyperlink"/>
            <w:noProof/>
          </w:rPr>
          <w:t>4.1</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Sistem Usulan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_Toc115285216 \h </w:instrText>
        </w:r>
        <w:r w:rsidR="001610D6" w:rsidRPr="001610D6">
          <w:rPr>
            <w:noProof/>
            <w:webHidden/>
          </w:rPr>
        </w:r>
        <w:r w:rsidR="001610D6" w:rsidRPr="001610D6">
          <w:rPr>
            <w:noProof/>
            <w:webHidden/>
          </w:rPr>
          <w:fldChar w:fldCharType="separate"/>
        </w:r>
        <w:r w:rsidR="007D09A5">
          <w:rPr>
            <w:noProof/>
            <w:webHidden/>
          </w:rPr>
          <w:t>46</w:t>
        </w:r>
        <w:r w:rsidR="001610D6" w:rsidRPr="001610D6">
          <w:rPr>
            <w:noProof/>
            <w:webHidden/>
          </w:rPr>
          <w:fldChar w:fldCharType="end"/>
        </w:r>
      </w:hyperlink>
    </w:p>
    <w:p w14:paraId="3FEF95D5" w14:textId="3CC19914"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lastRenderedPageBreak/>
        <w:tab/>
      </w:r>
      <w:hyperlink w:anchor="_Toc115285217" w:history="1">
        <w:r w:rsidR="001610D6" w:rsidRPr="001610D6">
          <w:rPr>
            <w:rStyle w:val="Hyperlink"/>
            <w:noProof/>
          </w:rPr>
          <w:t>4.2</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Flowchart Sistem Usulan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_Toc115285217 \h </w:instrText>
        </w:r>
        <w:r w:rsidR="001610D6" w:rsidRPr="001610D6">
          <w:rPr>
            <w:noProof/>
            <w:webHidden/>
          </w:rPr>
        </w:r>
        <w:r w:rsidR="001610D6" w:rsidRPr="001610D6">
          <w:rPr>
            <w:noProof/>
            <w:webHidden/>
          </w:rPr>
          <w:fldChar w:fldCharType="separate"/>
        </w:r>
        <w:r w:rsidR="007D09A5">
          <w:rPr>
            <w:noProof/>
            <w:webHidden/>
          </w:rPr>
          <w:t>48</w:t>
        </w:r>
        <w:r w:rsidR="001610D6" w:rsidRPr="001610D6">
          <w:rPr>
            <w:noProof/>
            <w:webHidden/>
          </w:rPr>
          <w:fldChar w:fldCharType="end"/>
        </w:r>
      </w:hyperlink>
    </w:p>
    <w:p w14:paraId="6553D86E" w14:textId="1301B35B"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8" w:history="1">
        <w:r w:rsidR="001610D6" w:rsidRPr="001610D6">
          <w:rPr>
            <w:rStyle w:val="Hyperlink"/>
            <w:noProof/>
          </w:rPr>
          <w:t>4.3</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Analisis Sistem Usulan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_Toc115285218 \h </w:instrText>
        </w:r>
        <w:r w:rsidR="001610D6" w:rsidRPr="001610D6">
          <w:rPr>
            <w:noProof/>
            <w:webHidden/>
          </w:rPr>
        </w:r>
        <w:r w:rsidR="001610D6" w:rsidRPr="001610D6">
          <w:rPr>
            <w:noProof/>
            <w:webHidden/>
          </w:rPr>
          <w:fldChar w:fldCharType="separate"/>
        </w:r>
        <w:r w:rsidR="007D09A5">
          <w:rPr>
            <w:noProof/>
            <w:webHidden/>
          </w:rPr>
          <w:t>49</w:t>
        </w:r>
        <w:r w:rsidR="001610D6" w:rsidRPr="001610D6">
          <w:rPr>
            <w:noProof/>
            <w:webHidden/>
          </w:rPr>
          <w:fldChar w:fldCharType="end"/>
        </w:r>
      </w:hyperlink>
    </w:p>
    <w:p w14:paraId="5CA2DBCF" w14:textId="1643CA55"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19" w:history="1">
        <w:r w:rsidR="001610D6" w:rsidRPr="001610D6">
          <w:rPr>
            <w:rStyle w:val="Hyperlink"/>
            <w:noProof/>
          </w:rPr>
          <w:t>4.4</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Pembahasan Sistem Usulan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_Toc115285219 \h </w:instrText>
        </w:r>
        <w:r w:rsidR="001610D6" w:rsidRPr="001610D6">
          <w:rPr>
            <w:noProof/>
            <w:webHidden/>
          </w:rPr>
        </w:r>
        <w:r w:rsidR="001610D6" w:rsidRPr="001610D6">
          <w:rPr>
            <w:noProof/>
            <w:webHidden/>
          </w:rPr>
          <w:fldChar w:fldCharType="separate"/>
        </w:r>
        <w:r w:rsidR="007D09A5">
          <w:rPr>
            <w:noProof/>
            <w:webHidden/>
          </w:rPr>
          <w:t>50</w:t>
        </w:r>
        <w:r w:rsidR="001610D6" w:rsidRPr="001610D6">
          <w:rPr>
            <w:noProof/>
            <w:webHidden/>
          </w:rPr>
          <w:fldChar w:fldCharType="end"/>
        </w:r>
      </w:hyperlink>
    </w:p>
    <w:p w14:paraId="6ED78AF5" w14:textId="7A6FFAE7"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0" w:history="1">
        <w:r w:rsidR="001610D6" w:rsidRPr="001610D6">
          <w:rPr>
            <w:rStyle w:val="Hyperlink"/>
            <w:noProof/>
          </w:rPr>
          <w:t>4.5</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Activity Diagram</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_Toc115285220 \h </w:instrText>
        </w:r>
        <w:r w:rsidR="001610D6" w:rsidRPr="001610D6">
          <w:rPr>
            <w:noProof/>
            <w:webHidden/>
          </w:rPr>
        </w:r>
        <w:r w:rsidR="001610D6" w:rsidRPr="001610D6">
          <w:rPr>
            <w:noProof/>
            <w:webHidden/>
          </w:rPr>
          <w:fldChar w:fldCharType="separate"/>
        </w:r>
        <w:r w:rsidR="007D09A5">
          <w:rPr>
            <w:noProof/>
            <w:webHidden/>
          </w:rPr>
          <w:t>58</w:t>
        </w:r>
        <w:r w:rsidR="001610D6" w:rsidRPr="001610D6">
          <w:rPr>
            <w:noProof/>
            <w:webHidden/>
          </w:rPr>
          <w:fldChar w:fldCharType="end"/>
        </w:r>
      </w:hyperlink>
    </w:p>
    <w:p w14:paraId="5DFAD562" w14:textId="61A537B1"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1" w:history="1">
        <w:r w:rsidR="001610D6" w:rsidRPr="001610D6">
          <w:rPr>
            <w:rStyle w:val="Hyperlink"/>
            <w:noProof/>
          </w:rPr>
          <w:t>4.6</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Sequence Diagram</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_Toc115285221 \h </w:instrText>
        </w:r>
        <w:r w:rsidR="001610D6" w:rsidRPr="001610D6">
          <w:rPr>
            <w:noProof/>
            <w:webHidden/>
          </w:rPr>
        </w:r>
        <w:r w:rsidR="001610D6" w:rsidRPr="001610D6">
          <w:rPr>
            <w:noProof/>
            <w:webHidden/>
          </w:rPr>
          <w:fldChar w:fldCharType="separate"/>
        </w:r>
        <w:r w:rsidR="007D09A5">
          <w:rPr>
            <w:noProof/>
            <w:webHidden/>
          </w:rPr>
          <w:t>70</w:t>
        </w:r>
        <w:r w:rsidR="001610D6" w:rsidRPr="001610D6">
          <w:rPr>
            <w:noProof/>
            <w:webHidden/>
          </w:rPr>
          <w:fldChar w:fldCharType="end"/>
        </w:r>
      </w:hyperlink>
    </w:p>
    <w:p w14:paraId="7AD8FE85" w14:textId="0137C01F"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2" w:history="1">
        <w:r w:rsidR="001610D6" w:rsidRPr="001610D6">
          <w:rPr>
            <w:rStyle w:val="Hyperlink"/>
            <w:noProof/>
          </w:rPr>
          <w:t>4.7</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Class Diagram</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_Toc115285222 \h </w:instrText>
        </w:r>
        <w:r w:rsidR="001610D6" w:rsidRPr="001610D6">
          <w:rPr>
            <w:noProof/>
            <w:webHidden/>
          </w:rPr>
        </w:r>
        <w:r w:rsidR="001610D6" w:rsidRPr="001610D6">
          <w:rPr>
            <w:noProof/>
            <w:webHidden/>
          </w:rPr>
          <w:fldChar w:fldCharType="separate"/>
        </w:r>
        <w:r w:rsidR="007D09A5">
          <w:rPr>
            <w:noProof/>
            <w:webHidden/>
          </w:rPr>
          <w:t>73</w:t>
        </w:r>
        <w:r w:rsidR="001610D6" w:rsidRPr="001610D6">
          <w:rPr>
            <w:noProof/>
            <w:webHidden/>
          </w:rPr>
          <w:fldChar w:fldCharType="end"/>
        </w:r>
      </w:hyperlink>
    </w:p>
    <w:p w14:paraId="71A92010" w14:textId="5F7C4E4F"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3" w:history="1">
        <w:r w:rsidR="001610D6" w:rsidRPr="001610D6">
          <w:rPr>
            <w:rStyle w:val="Hyperlink"/>
            <w:noProof/>
          </w:rPr>
          <w:t>4.8</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Implementasi Sistem</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_Toc115285223 \h </w:instrText>
        </w:r>
        <w:r w:rsidR="001610D6" w:rsidRPr="001610D6">
          <w:rPr>
            <w:noProof/>
            <w:webHidden/>
          </w:rPr>
        </w:r>
        <w:r w:rsidR="001610D6" w:rsidRPr="001610D6">
          <w:rPr>
            <w:noProof/>
            <w:webHidden/>
          </w:rPr>
          <w:fldChar w:fldCharType="separate"/>
        </w:r>
        <w:r w:rsidR="007D09A5">
          <w:rPr>
            <w:noProof/>
            <w:webHidden/>
          </w:rPr>
          <w:t>74</w:t>
        </w:r>
        <w:r w:rsidR="001610D6" w:rsidRPr="001610D6">
          <w:rPr>
            <w:noProof/>
            <w:webHidden/>
          </w:rPr>
          <w:fldChar w:fldCharType="end"/>
        </w:r>
      </w:hyperlink>
    </w:p>
    <w:p w14:paraId="003FE773" w14:textId="0EAA9F53"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4" w:history="1">
        <w:r w:rsidR="001610D6" w:rsidRPr="001610D6">
          <w:rPr>
            <w:rStyle w:val="Hyperlink"/>
            <w:noProof/>
          </w:rPr>
          <w:t>4.9</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Testing/Pengujian Sistem</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_Toc115285224 \h </w:instrText>
        </w:r>
        <w:r w:rsidR="001610D6" w:rsidRPr="001610D6">
          <w:rPr>
            <w:noProof/>
            <w:webHidden/>
          </w:rPr>
        </w:r>
        <w:r w:rsidR="001610D6" w:rsidRPr="001610D6">
          <w:rPr>
            <w:noProof/>
            <w:webHidden/>
          </w:rPr>
          <w:fldChar w:fldCharType="separate"/>
        </w:r>
        <w:r w:rsidR="007D09A5">
          <w:rPr>
            <w:noProof/>
            <w:webHidden/>
          </w:rPr>
          <w:t>84</w:t>
        </w:r>
        <w:r w:rsidR="001610D6" w:rsidRPr="001610D6">
          <w:rPr>
            <w:noProof/>
            <w:webHidden/>
          </w:rPr>
          <w:fldChar w:fldCharType="end"/>
        </w:r>
      </w:hyperlink>
    </w:p>
    <w:p w14:paraId="1D505680" w14:textId="4A934301"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25" w:history="1">
        <w:r w:rsidR="001610D6" w:rsidRPr="001610D6">
          <w:rPr>
            <w:rStyle w:val="Hyperlink"/>
            <w:noProof/>
            <w:lang w:val="id-ID"/>
          </w:rPr>
          <w:t xml:space="preserve">BAB </w:t>
        </w:r>
        <w:r w:rsidR="001610D6" w:rsidRPr="001610D6">
          <w:rPr>
            <w:rStyle w:val="Hyperlink"/>
            <w:noProof/>
          </w:rPr>
          <w:t>V</w:t>
        </w:r>
        <w:r w:rsidR="00C329F6">
          <w:rPr>
            <w:rStyle w:val="Hyperlink"/>
            <w:noProof/>
          </w:rPr>
          <w:t xml:space="preserve"> PENUTUP</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_Toc115285225 \h </w:instrText>
        </w:r>
        <w:r w:rsidR="001610D6" w:rsidRPr="001610D6">
          <w:rPr>
            <w:noProof/>
            <w:webHidden/>
          </w:rPr>
        </w:r>
        <w:r w:rsidR="001610D6" w:rsidRPr="001610D6">
          <w:rPr>
            <w:noProof/>
            <w:webHidden/>
          </w:rPr>
          <w:fldChar w:fldCharType="separate"/>
        </w:r>
        <w:r w:rsidR="007D09A5">
          <w:rPr>
            <w:noProof/>
            <w:webHidden/>
          </w:rPr>
          <w:t>88</w:t>
        </w:r>
        <w:r w:rsidR="001610D6" w:rsidRPr="001610D6">
          <w:rPr>
            <w:noProof/>
            <w:webHidden/>
          </w:rPr>
          <w:fldChar w:fldCharType="end"/>
        </w:r>
      </w:hyperlink>
    </w:p>
    <w:p w14:paraId="2E131F3A" w14:textId="21E9A049"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7" w:history="1">
        <w:r w:rsidR="001610D6" w:rsidRPr="001610D6">
          <w:rPr>
            <w:rStyle w:val="Hyperlink"/>
            <w:noProof/>
          </w:rPr>
          <w:t>5.1</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Kesimpulan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_Toc115285227 \h </w:instrText>
        </w:r>
        <w:r w:rsidR="001610D6" w:rsidRPr="001610D6">
          <w:rPr>
            <w:noProof/>
            <w:webHidden/>
          </w:rPr>
        </w:r>
        <w:r w:rsidR="001610D6" w:rsidRPr="001610D6">
          <w:rPr>
            <w:noProof/>
            <w:webHidden/>
          </w:rPr>
          <w:fldChar w:fldCharType="separate"/>
        </w:r>
        <w:r w:rsidR="007D09A5">
          <w:rPr>
            <w:noProof/>
            <w:webHidden/>
          </w:rPr>
          <w:t>88</w:t>
        </w:r>
        <w:r w:rsidR="001610D6" w:rsidRPr="001610D6">
          <w:rPr>
            <w:noProof/>
            <w:webHidden/>
          </w:rPr>
          <w:fldChar w:fldCharType="end"/>
        </w:r>
      </w:hyperlink>
    </w:p>
    <w:p w14:paraId="2EA1CCC9" w14:textId="7449F41C" w:rsidR="001610D6" w:rsidRPr="001610D6" w:rsidRDefault="00C329F6" w:rsidP="00D752F1">
      <w:pPr>
        <w:pStyle w:val="TOC2"/>
        <w:rPr>
          <w:rFonts w:asciiTheme="minorHAnsi" w:eastAsiaTheme="minorEastAsia" w:hAnsiTheme="minorHAnsi" w:cstheme="minorBidi"/>
          <w:noProof/>
          <w:sz w:val="22"/>
          <w:szCs w:val="22"/>
          <w:lang w:val="en-ID" w:eastAsia="en-ID"/>
        </w:rPr>
      </w:pPr>
      <w:r>
        <w:rPr>
          <w:rStyle w:val="Hyperlink"/>
          <w:noProof/>
          <w:u w:val="none"/>
        </w:rPr>
        <w:tab/>
      </w:r>
      <w:hyperlink w:anchor="_Toc115285228" w:history="1">
        <w:r w:rsidR="001610D6" w:rsidRPr="001610D6">
          <w:rPr>
            <w:rStyle w:val="Hyperlink"/>
            <w:noProof/>
          </w:rPr>
          <w:t>5.2</w:t>
        </w:r>
        <w:r>
          <w:rPr>
            <w:rFonts w:asciiTheme="minorHAnsi" w:eastAsiaTheme="minorEastAsia" w:hAnsiTheme="minorHAnsi" w:cstheme="minorBidi"/>
            <w:noProof/>
            <w:sz w:val="22"/>
            <w:szCs w:val="22"/>
            <w:lang w:val="en-ID" w:eastAsia="en-ID"/>
          </w:rPr>
          <w:t xml:space="preserve"> </w:t>
        </w:r>
        <w:r w:rsidR="001610D6" w:rsidRPr="001610D6">
          <w:rPr>
            <w:rStyle w:val="Hyperlink"/>
            <w:noProof/>
          </w:rPr>
          <w:t>Saran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_Toc115285228 \h </w:instrText>
        </w:r>
        <w:r w:rsidR="001610D6" w:rsidRPr="001610D6">
          <w:rPr>
            <w:noProof/>
            <w:webHidden/>
          </w:rPr>
        </w:r>
        <w:r w:rsidR="001610D6" w:rsidRPr="001610D6">
          <w:rPr>
            <w:noProof/>
            <w:webHidden/>
          </w:rPr>
          <w:fldChar w:fldCharType="separate"/>
        </w:r>
        <w:r w:rsidR="007D09A5">
          <w:rPr>
            <w:noProof/>
            <w:webHidden/>
          </w:rPr>
          <w:t>89</w:t>
        </w:r>
        <w:r w:rsidR="001610D6" w:rsidRPr="001610D6">
          <w:rPr>
            <w:noProof/>
            <w:webHidden/>
          </w:rPr>
          <w:fldChar w:fldCharType="end"/>
        </w:r>
      </w:hyperlink>
    </w:p>
    <w:p w14:paraId="103A1742" w14:textId="719BEB60"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29" w:history="1">
        <w:r w:rsidR="001610D6" w:rsidRPr="001610D6">
          <w:rPr>
            <w:rStyle w:val="Hyperlink"/>
            <w:noProof/>
          </w:rPr>
          <w:t>DAFTAR PUSTAKA</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_Toc115285229 \h </w:instrText>
        </w:r>
        <w:r w:rsidR="001610D6" w:rsidRPr="001610D6">
          <w:rPr>
            <w:noProof/>
            <w:webHidden/>
          </w:rPr>
        </w:r>
        <w:r w:rsidR="001610D6" w:rsidRPr="001610D6">
          <w:rPr>
            <w:noProof/>
            <w:webHidden/>
          </w:rPr>
          <w:fldChar w:fldCharType="separate"/>
        </w:r>
        <w:r w:rsidR="007D09A5">
          <w:rPr>
            <w:noProof/>
            <w:webHidden/>
          </w:rPr>
          <w:t>90</w:t>
        </w:r>
        <w:r w:rsidR="001610D6" w:rsidRPr="001610D6">
          <w:rPr>
            <w:noProof/>
            <w:webHidden/>
          </w:rPr>
          <w:fldChar w:fldCharType="end"/>
        </w:r>
      </w:hyperlink>
    </w:p>
    <w:p w14:paraId="1F9B0975" w14:textId="2A8260DF"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30" w:history="1">
        <w:r w:rsidR="001610D6" w:rsidRPr="001610D6">
          <w:rPr>
            <w:rStyle w:val="Hyperlink"/>
            <w:noProof/>
            <w:lang w:val="id-ID"/>
          </w:rPr>
          <w:t>DAFTAR LAMPIRAN</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_Toc115285230 \h </w:instrText>
        </w:r>
        <w:r w:rsidR="001610D6" w:rsidRPr="001610D6">
          <w:rPr>
            <w:noProof/>
            <w:webHidden/>
          </w:rPr>
        </w:r>
        <w:r w:rsidR="001610D6" w:rsidRPr="001610D6">
          <w:rPr>
            <w:noProof/>
            <w:webHidden/>
          </w:rPr>
          <w:fldChar w:fldCharType="separate"/>
        </w:r>
        <w:r w:rsidR="007D09A5">
          <w:rPr>
            <w:noProof/>
            <w:webHidden/>
          </w:rPr>
          <w:t>94</w:t>
        </w:r>
        <w:r w:rsidR="001610D6" w:rsidRPr="001610D6">
          <w:rPr>
            <w:noProof/>
            <w:webHidden/>
          </w:rPr>
          <w:fldChar w:fldCharType="end"/>
        </w:r>
      </w:hyperlink>
    </w:p>
    <w:p w14:paraId="19C6961D" w14:textId="198B39CB" w:rsidR="001610D6" w:rsidRPr="001610D6" w:rsidRDefault="00611ED0" w:rsidP="001610D6">
      <w:pPr>
        <w:pStyle w:val="TOC1"/>
        <w:tabs>
          <w:tab w:val="right" w:leader="dot" w:pos="7928"/>
        </w:tabs>
        <w:spacing w:after="0" w:line="360" w:lineRule="auto"/>
        <w:rPr>
          <w:rFonts w:asciiTheme="minorHAnsi" w:eastAsiaTheme="minorEastAsia" w:hAnsiTheme="minorHAnsi" w:cstheme="minorBidi"/>
          <w:noProof/>
          <w:sz w:val="22"/>
          <w:szCs w:val="22"/>
          <w:lang w:val="en-ID" w:eastAsia="en-ID"/>
        </w:rPr>
      </w:pPr>
      <w:hyperlink w:anchor="_Toc115285231" w:history="1">
        <w:r w:rsidR="001610D6" w:rsidRPr="001610D6">
          <w:rPr>
            <w:rStyle w:val="Hyperlink"/>
            <w:noProof/>
          </w:rPr>
          <w:t>DAFTAR RIWAYAT HIDUP</w:t>
        </w:r>
        <w:r w:rsidR="001610D6" w:rsidRPr="001610D6">
          <w:rPr>
            <w:noProof/>
            <w:webHidden/>
          </w:rPr>
          <w:tab/>
        </w:r>
        <w:r w:rsidR="001610D6" w:rsidRPr="001610D6">
          <w:rPr>
            <w:noProof/>
            <w:webHidden/>
          </w:rPr>
          <w:fldChar w:fldCharType="begin"/>
        </w:r>
        <w:r w:rsidR="001610D6" w:rsidRPr="001610D6">
          <w:rPr>
            <w:noProof/>
            <w:webHidden/>
          </w:rPr>
          <w:instrText xml:space="preserve"> PAGEREF _Toc115285231 \h </w:instrText>
        </w:r>
        <w:r w:rsidR="001610D6" w:rsidRPr="001610D6">
          <w:rPr>
            <w:noProof/>
            <w:webHidden/>
          </w:rPr>
        </w:r>
        <w:r w:rsidR="001610D6" w:rsidRPr="001610D6">
          <w:rPr>
            <w:noProof/>
            <w:webHidden/>
          </w:rPr>
          <w:fldChar w:fldCharType="separate"/>
        </w:r>
        <w:r w:rsidR="007D09A5">
          <w:rPr>
            <w:noProof/>
            <w:webHidden/>
          </w:rPr>
          <w:t>203</w:t>
        </w:r>
        <w:r w:rsidR="001610D6" w:rsidRPr="001610D6">
          <w:rPr>
            <w:noProof/>
            <w:webHidden/>
          </w:rPr>
          <w:fldChar w:fldCharType="end"/>
        </w:r>
      </w:hyperlink>
    </w:p>
    <w:p w14:paraId="7D38D5BB" w14:textId="72798A62" w:rsidR="00203AF6" w:rsidRPr="00203AF6" w:rsidRDefault="00203AF6" w:rsidP="00203AF6">
      <w:pPr>
        <w:spacing w:line="360" w:lineRule="auto"/>
        <w:rPr>
          <w:lang w:val="id-ID"/>
        </w:rPr>
      </w:pPr>
      <w:r w:rsidRPr="00203AF6">
        <w:rPr>
          <w:lang w:val="id-ID"/>
        </w:rPr>
        <w:fldChar w:fldCharType="end"/>
      </w:r>
    </w:p>
    <w:p w14:paraId="37BD1312" w14:textId="6B9174E0" w:rsidR="00F16F46" w:rsidRDefault="00F16F46" w:rsidP="00F16F46">
      <w:pPr>
        <w:spacing w:line="360" w:lineRule="auto"/>
        <w:rPr>
          <w:b/>
          <w:bCs/>
          <w:sz w:val="28"/>
          <w:szCs w:val="28"/>
          <w:lang w:val="id-ID"/>
        </w:rPr>
      </w:pPr>
    </w:p>
    <w:p w14:paraId="463D9F53" w14:textId="451606FF" w:rsidR="00F16F46" w:rsidRDefault="00F16F46" w:rsidP="00F16F46">
      <w:pPr>
        <w:spacing w:line="360" w:lineRule="auto"/>
        <w:rPr>
          <w:b/>
          <w:bCs/>
          <w:sz w:val="28"/>
          <w:szCs w:val="28"/>
          <w:lang w:val="id-ID"/>
        </w:rPr>
      </w:pPr>
    </w:p>
    <w:p w14:paraId="7917484A" w14:textId="0D3D2F0E" w:rsidR="00F16F46" w:rsidRDefault="00F16F46" w:rsidP="00F16F46">
      <w:pPr>
        <w:spacing w:line="360" w:lineRule="auto"/>
        <w:rPr>
          <w:b/>
          <w:bCs/>
          <w:sz w:val="28"/>
          <w:szCs w:val="28"/>
          <w:lang w:val="id-ID"/>
        </w:rPr>
      </w:pPr>
    </w:p>
    <w:p w14:paraId="57217BBE" w14:textId="0A4EF0E6" w:rsidR="00AC09E3" w:rsidRDefault="00F16F46" w:rsidP="00F16F46">
      <w:pPr>
        <w:rPr>
          <w:b/>
          <w:bCs/>
          <w:sz w:val="28"/>
          <w:szCs w:val="28"/>
          <w:lang w:val="id-ID"/>
        </w:rPr>
      </w:pPr>
      <w:r>
        <w:rPr>
          <w:b/>
          <w:bCs/>
          <w:sz w:val="28"/>
          <w:szCs w:val="28"/>
          <w:lang w:val="id-ID"/>
        </w:rPr>
        <w:br w:type="page"/>
      </w:r>
    </w:p>
    <w:p w14:paraId="0C4A1499" w14:textId="6A082FDF" w:rsidR="00574ED6" w:rsidRPr="006A0750" w:rsidRDefault="00574ED6" w:rsidP="00203AF6">
      <w:pPr>
        <w:pStyle w:val="Heading1"/>
        <w:jc w:val="center"/>
        <w:rPr>
          <w:sz w:val="28"/>
          <w:szCs w:val="28"/>
          <w:lang w:val="id-ID"/>
        </w:rPr>
      </w:pPr>
      <w:bookmarkStart w:id="10" w:name="_Toc115285193"/>
      <w:r w:rsidRPr="006A0750">
        <w:rPr>
          <w:sz w:val="28"/>
          <w:szCs w:val="28"/>
          <w:lang w:val="id-ID"/>
        </w:rPr>
        <w:lastRenderedPageBreak/>
        <w:t>DAFTAR TABEL</w:t>
      </w:r>
      <w:bookmarkEnd w:id="10"/>
    </w:p>
    <w:p w14:paraId="1104EE6D" w14:textId="2CAA76B1" w:rsidR="00574ED6" w:rsidRDefault="00574ED6" w:rsidP="00203AF6">
      <w:pPr>
        <w:spacing w:line="360" w:lineRule="auto"/>
        <w:rPr>
          <w:b/>
          <w:bCs/>
          <w:sz w:val="28"/>
          <w:szCs w:val="28"/>
          <w:lang w:val="id-ID"/>
        </w:rPr>
      </w:pPr>
    </w:p>
    <w:p w14:paraId="30A892CC" w14:textId="14C2BD78" w:rsidR="00203AF6" w:rsidRPr="00203AF6" w:rsidRDefault="00203AF6" w:rsidP="00203AF6">
      <w:pPr>
        <w:pStyle w:val="TableofFigures"/>
        <w:tabs>
          <w:tab w:val="right" w:leader="dot" w:pos="7928"/>
        </w:tabs>
        <w:spacing w:line="360" w:lineRule="auto"/>
        <w:rPr>
          <w:noProof/>
        </w:rPr>
      </w:pPr>
      <w:r w:rsidRPr="00203AF6">
        <w:rPr>
          <w:b/>
          <w:bCs/>
          <w:lang w:val="id-ID"/>
        </w:rPr>
        <w:fldChar w:fldCharType="begin"/>
      </w:r>
      <w:r w:rsidRPr="00203AF6">
        <w:rPr>
          <w:b/>
          <w:bCs/>
          <w:lang w:val="id-ID"/>
        </w:rPr>
        <w:instrText xml:space="preserve"> TOC \h \z \c "Tabel 2." </w:instrText>
      </w:r>
      <w:r w:rsidRPr="00203AF6">
        <w:rPr>
          <w:b/>
          <w:bCs/>
          <w:lang w:val="id-ID"/>
        </w:rPr>
        <w:fldChar w:fldCharType="separate"/>
      </w:r>
      <w:hyperlink w:anchor="_Toc115282828" w:history="1">
        <w:r w:rsidRPr="00203AF6">
          <w:rPr>
            <w:rStyle w:val="Hyperlink"/>
            <w:noProof/>
            <w:color w:val="auto"/>
          </w:rPr>
          <w:t>Tabel 2.1 Kepanjangan dari XAMPP</w:t>
        </w:r>
        <w:r w:rsidRPr="00203AF6">
          <w:rPr>
            <w:noProof/>
            <w:webHidden/>
          </w:rPr>
          <w:tab/>
        </w:r>
        <w:r w:rsidRPr="00203AF6">
          <w:rPr>
            <w:noProof/>
            <w:webHidden/>
          </w:rPr>
          <w:fldChar w:fldCharType="begin"/>
        </w:r>
        <w:r w:rsidRPr="00203AF6">
          <w:rPr>
            <w:noProof/>
            <w:webHidden/>
          </w:rPr>
          <w:instrText xml:space="preserve"> PAGEREF _Toc115282828 \h </w:instrText>
        </w:r>
        <w:r w:rsidRPr="00203AF6">
          <w:rPr>
            <w:noProof/>
            <w:webHidden/>
          </w:rPr>
        </w:r>
        <w:r w:rsidRPr="00203AF6">
          <w:rPr>
            <w:noProof/>
            <w:webHidden/>
          </w:rPr>
          <w:fldChar w:fldCharType="separate"/>
        </w:r>
        <w:r w:rsidR="007D09A5">
          <w:rPr>
            <w:noProof/>
            <w:webHidden/>
          </w:rPr>
          <w:t>32</w:t>
        </w:r>
        <w:r w:rsidRPr="00203AF6">
          <w:rPr>
            <w:noProof/>
            <w:webHidden/>
          </w:rPr>
          <w:fldChar w:fldCharType="end"/>
        </w:r>
      </w:hyperlink>
    </w:p>
    <w:p w14:paraId="6059993E" w14:textId="191CF686" w:rsidR="00203AF6" w:rsidRPr="00203AF6" w:rsidRDefault="00611ED0" w:rsidP="00203AF6">
      <w:pPr>
        <w:pStyle w:val="TableofFigures"/>
        <w:tabs>
          <w:tab w:val="right" w:leader="dot" w:pos="7928"/>
        </w:tabs>
        <w:spacing w:line="360" w:lineRule="auto"/>
        <w:rPr>
          <w:noProof/>
        </w:rPr>
      </w:pPr>
      <w:hyperlink w:anchor="_Toc115282829" w:history="1">
        <w:r w:rsidR="00203AF6" w:rsidRPr="00203AF6">
          <w:rPr>
            <w:rStyle w:val="Hyperlink"/>
            <w:noProof/>
            <w:color w:val="auto"/>
          </w:rPr>
          <w:t>Tabel 2.2 Konsep Dasar UML (Unified Modelling Language)</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_Toc115282829 \h </w:instrText>
        </w:r>
        <w:r w:rsidR="00203AF6" w:rsidRPr="00203AF6">
          <w:rPr>
            <w:noProof/>
            <w:webHidden/>
          </w:rPr>
        </w:r>
        <w:r w:rsidR="00203AF6" w:rsidRPr="00203AF6">
          <w:rPr>
            <w:noProof/>
            <w:webHidden/>
          </w:rPr>
          <w:fldChar w:fldCharType="separate"/>
        </w:r>
        <w:r w:rsidR="007D09A5">
          <w:rPr>
            <w:noProof/>
            <w:webHidden/>
          </w:rPr>
          <w:t>34</w:t>
        </w:r>
        <w:r w:rsidR="00203AF6" w:rsidRPr="00203AF6">
          <w:rPr>
            <w:noProof/>
            <w:webHidden/>
          </w:rPr>
          <w:fldChar w:fldCharType="end"/>
        </w:r>
      </w:hyperlink>
      <w:r w:rsidR="00203AF6" w:rsidRPr="00203AF6">
        <w:rPr>
          <w:b/>
          <w:bCs/>
          <w:lang w:val="id-ID"/>
        </w:rPr>
        <w:fldChar w:fldCharType="end"/>
      </w:r>
      <w:r w:rsidR="00203AF6" w:rsidRPr="00203AF6">
        <w:rPr>
          <w:b/>
          <w:bCs/>
          <w:lang w:val="id-ID"/>
        </w:rPr>
        <w:fldChar w:fldCharType="begin"/>
      </w:r>
      <w:r w:rsidR="00203AF6" w:rsidRPr="00203AF6">
        <w:rPr>
          <w:b/>
          <w:bCs/>
          <w:lang w:val="id-ID"/>
        </w:rPr>
        <w:instrText xml:space="preserve"> TOC \h \z \c "Tabel 4. " </w:instrText>
      </w:r>
      <w:r w:rsidR="00203AF6" w:rsidRPr="00203AF6">
        <w:rPr>
          <w:b/>
          <w:bCs/>
          <w:lang w:val="id-ID"/>
        </w:rPr>
        <w:fldChar w:fldCharType="separate"/>
      </w:r>
    </w:p>
    <w:p w14:paraId="6858BA7C" w14:textId="7887CCDF" w:rsidR="00203AF6" w:rsidRPr="00203AF6" w:rsidRDefault="00611ED0" w:rsidP="00203AF6">
      <w:pPr>
        <w:pStyle w:val="TableofFigures"/>
        <w:tabs>
          <w:tab w:val="right" w:leader="dot" w:pos="7928"/>
        </w:tabs>
        <w:spacing w:line="360" w:lineRule="auto"/>
        <w:rPr>
          <w:rFonts w:asciiTheme="minorHAnsi" w:eastAsiaTheme="minorEastAsia" w:hAnsiTheme="minorHAnsi" w:cstheme="minorBidi"/>
          <w:noProof/>
          <w:lang w:val="en-ID" w:eastAsia="en-ID"/>
        </w:rPr>
      </w:pPr>
      <w:hyperlink w:anchor="_Toc115282833" w:history="1">
        <w:r w:rsidR="00203AF6" w:rsidRPr="00203AF6">
          <w:rPr>
            <w:rStyle w:val="Hyperlink"/>
            <w:noProof/>
            <w:color w:val="auto"/>
          </w:rPr>
          <w:t>Tabel 4.1 Tabel Hasil Pengujian Sistem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_Toc115282833 \h </w:instrText>
        </w:r>
        <w:r w:rsidR="00203AF6" w:rsidRPr="00203AF6">
          <w:rPr>
            <w:noProof/>
            <w:webHidden/>
          </w:rPr>
        </w:r>
        <w:r w:rsidR="00203AF6" w:rsidRPr="00203AF6">
          <w:rPr>
            <w:noProof/>
            <w:webHidden/>
          </w:rPr>
          <w:fldChar w:fldCharType="separate"/>
        </w:r>
        <w:r w:rsidR="007D09A5">
          <w:rPr>
            <w:noProof/>
            <w:webHidden/>
          </w:rPr>
          <w:t>84</w:t>
        </w:r>
        <w:r w:rsidR="00203AF6" w:rsidRPr="00203AF6">
          <w:rPr>
            <w:noProof/>
            <w:webHidden/>
          </w:rPr>
          <w:fldChar w:fldCharType="end"/>
        </w:r>
      </w:hyperlink>
    </w:p>
    <w:p w14:paraId="22982112" w14:textId="3A86CC55" w:rsidR="00203AF6" w:rsidRPr="00C24047" w:rsidRDefault="00203AF6" w:rsidP="00203AF6">
      <w:pPr>
        <w:spacing w:line="360" w:lineRule="auto"/>
        <w:rPr>
          <w:b/>
          <w:bCs/>
          <w:sz w:val="28"/>
          <w:szCs w:val="28"/>
          <w:lang w:val="id-ID"/>
        </w:rPr>
      </w:pPr>
      <w:r w:rsidRPr="00203AF6">
        <w:rPr>
          <w:b/>
          <w:bCs/>
          <w:lang w:val="id-ID"/>
        </w:rPr>
        <w:fldChar w:fldCharType="end"/>
      </w:r>
      <w:r w:rsidRPr="00C24047">
        <w:rPr>
          <w:b/>
          <w:bCs/>
          <w:sz w:val="28"/>
          <w:szCs w:val="28"/>
          <w:lang w:val="id-ID"/>
        </w:rPr>
        <w:t xml:space="preserve"> </w:t>
      </w:r>
    </w:p>
    <w:p w14:paraId="6836A1C9" w14:textId="77777777" w:rsidR="00FD4636" w:rsidRDefault="00FD4636" w:rsidP="00574ED6">
      <w:pPr>
        <w:spacing w:line="360" w:lineRule="auto"/>
        <w:jc w:val="center"/>
        <w:rPr>
          <w:b/>
          <w:bCs/>
          <w:sz w:val="28"/>
          <w:szCs w:val="28"/>
          <w:lang w:val="id-ID"/>
        </w:rPr>
      </w:pPr>
    </w:p>
    <w:p w14:paraId="12E97E2E" w14:textId="77777777" w:rsidR="00FD4636" w:rsidRDefault="00FD4636" w:rsidP="00574ED6">
      <w:pPr>
        <w:spacing w:line="360" w:lineRule="auto"/>
        <w:jc w:val="center"/>
        <w:rPr>
          <w:b/>
          <w:bCs/>
          <w:sz w:val="28"/>
          <w:szCs w:val="28"/>
          <w:lang w:val="id-ID"/>
        </w:rPr>
      </w:pPr>
    </w:p>
    <w:p w14:paraId="229A5C3E" w14:textId="77777777" w:rsidR="00FD4636" w:rsidRDefault="00FD4636" w:rsidP="00574ED6">
      <w:pPr>
        <w:spacing w:line="360" w:lineRule="auto"/>
        <w:jc w:val="center"/>
        <w:rPr>
          <w:b/>
          <w:bCs/>
          <w:sz w:val="28"/>
          <w:szCs w:val="28"/>
          <w:lang w:val="id-ID"/>
        </w:rPr>
      </w:pPr>
    </w:p>
    <w:p w14:paraId="16D16C7A" w14:textId="77777777" w:rsidR="00FD4636" w:rsidRDefault="00FD4636" w:rsidP="00574ED6">
      <w:pPr>
        <w:spacing w:line="360" w:lineRule="auto"/>
        <w:jc w:val="center"/>
        <w:rPr>
          <w:b/>
          <w:bCs/>
          <w:sz w:val="28"/>
          <w:szCs w:val="28"/>
          <w:lang w:val="id-ID"/>
        </w:rPr>
      </w:pPr>
    </w:p>
    <w:p w14:paraId="080635B4" w14:textId="118E113A" w:rsidR="004B51EF" w:rsidRDefault="00F16F46" w:rsidP="00F16F46">
      <w:pPr>
        <w:rPr>
          <w:b/>
          <w:bCs/>
          <w:sz w:val="28"/>
          <w:szCs w:val="28"/>
          <w:lang w:val="id-ID"/>
        </w:rPr>
      </w:pPr>
      <w:r>
        <w:rPr>
          <w:b/>
          <w:bCs/>
          <w:sz w:val="28"/>
          <w:szCs w:val="28"/>
          <w:lang w:val="id-ID"/>
        </w:rPr>
        <w:br w:type="page"/>
      </w:r>
    </w:p>
    <w:p w14:paraId="0C91E244" w14:textId="117C6DC4" w:rsidR="00574ED6" w:rsidRPr="006A0750" w:rsidRDefault="00574ED6" w:rsidP="00203AF6">
      <w:pPr>
        <w:pStyle w:val="Heading1"/>
        <w:jc w:val="center"/>
        <w:rPr>
          <w:sz w:val="28"/>
          <w:szCs w:val="28"/>
          <w:lang w:val="id-ID"/>
        </w:rPr>
      </w:pPr>
      <w:bookmarkStart w:id="11" w:name="_Toc115285194"/>
      <w:r w:rsidRPr="006A0750">
        <w:rPr>
          <w:sz w:val="28"/>
          <w:szCs w:val="28"/>
          <w:lang w:val="id-ID"/>
        </w:rPr>
        <w:lastRenderedPageBreak/>
        <w:t>DAFTAR GAMBAR</w:t>
      </w:r>
      <w:bookmarkEnd w:id="11"/>
    </w:p>
    <w:p w14:paraId="6D8BB33F" w14:textId="53A0C8CF" w:rsidR="00F16F46" w:rsidRPr="00203AF6" w:rsidRDefault="00F16F46" w:rsidP="00203AF6">
      <w:pPr>
        <w:spacing w:line="360" w:lineRule="auto"/>
        <w:rPr>
          <w:b/>
          <w:bCs/>
          <w:lang w:val="id-ID"/>
        </w:rPr>
      </w:pPr>
    </w:p>
    <w:p w14:paraId="7C100E4C" w14:textId="74B935A0" w:rsidR="00203AF6" w:rsidRPr="00203AF6" w:rsidRDefault="00203AF6" w:rsidP="00203AF6">
      <w:pPr>
        <w:pStyle w:val="TableofFigures"/>
        <w:tabs>
          <w:tab w:val="right" w:leader="dot" w:pos="7928"/>
        </w:tabs>
        <w:spacing w:line="360" w:lineRule="auto"/>
        <w:rPr>
          <w:rFonts w:eastAsiaTheme="minorEastAsia"/>
          <w:noProof/>
          <w:lang w:val="en-ID" w:eastAsia="en-ID"/>
        </w:rPr>
      </w:pPr>
      <w:r w:rsidRPr="00203AF6">
        <w:rPr>
          <w:b/>
          <w:bCs/>
          <w:lang w:val="id-ID"/>
        </w:rPr>
        <w:fldChar w:fldCharType="begin"/>
      </w:r>
      <w:r w:rsidRPr="00203AF6">
        <w:rPr>
          <w:b/>
          <w:bCs/>
          <w:lang w:val="id-ID"/>
        </w:rPr>
        <w:instrText xml:space="preserve"> TOC \h \z \c "Gambar 2." </w:instrText>
      </w:r>
      <w:r w:rsidRPr="00203AF6">
        <w:rPr>
          <w:b/>
          <w:bCs/>
          <w:lang w:val="id-ID"/>
        </w:rPr>
        <w:fldChar w:fldCharType="separate"/>
      </w:r>
      <w:hyperlink w:anchor="_Toc115282873" w:history="1">
        <w:r w:rsidRPr="00203AF6">
          <w:rPr>
            <w:rStyle w:val="Hyperlink"/>
            <w:noProof/>
          </w:rPr>
          <w:t>Gambar 2.1 Model Sistem Menurut Tata Sutabri (2012)</w:t>
        </w:r>
        <w:r w:rsidRPr="00203AF6">
          <w:rPr>
            <w:noProof/>
            <w:webHidden/>
          </w:rPr>
          <w:tab/>
        </w:r>
        <w:r w:rsidRPr="00203AF6">
          <w:rPr>
            <w:noProof/>
            <w:webHidden/>
          </w:rPr>
          <w:fldChar w:fldCharType="begin"/>
        </w:r>
        <w:r w:rsidRPr="00203AF6">
          <w:rPr>
            <w:noProof/>
            <w:webHidden/>
          </w:rPr>
          <w:instrText xml:space="preserve"> PAGEREF _Toc115282873 \h </w:instrText>
        </w:r>
        <w:r w:rsidRPr="00203AF6">
          <w:rPr>
            <w:noProof/>
            <w:webHidden/>
          </w:rPr>
        </w:r>
        <w:r w:rsidRPr="00203AF6">
          <w:rPr>
            <w:noProof/>
            <w:webHidden/>
          </w:rPr>
          <w:fldChar w:fldCharType="separate"/>
        </w:r>
        <w:r w:rsidR="007D09A5">
          <w:rPr>
            <w:noProof/>
            <w:webHidden/>
          </w:rPr>
          <w:t>9</w:t>
        </w:r>
        <w:r w:rsidRPr="00203AF6">
          <w:rPr>
            <w:noProof/>
            <w:webHidden/>
          </w:rPr>
          <w:fldChar w:fldCharType="end"/>
        </w:r>
      </w:hyperlink>
    </w:p>
    <w:p w14:paraId="0F0183DB" w14:textId="5E64178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4" w:history="1">
        <w:r w:rsidR="00203AF6" w:rsidRPr="00203AF6">
          <w:rPr>
            <w:rStyle w:val="Hyperlink"/>
            <w:noProof/>
          </w:rPr>
          <w:t>Gambar 2.2 Alur Sistem Menurut Mulyani (2016)</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_Toc115282874 \h </w:instrText>
        </w:r>
        <w:r w:rsidR="00203AF6" w:rsidRPr="00203AF6">
          <w:rPr>
            <w:noProof/>
            <w:webHidden/>
          </w:rPr>
        </w:r>
        <w:r w:rsidR="00203AF6" w:rsidRPr="00203AF6">
          <w:rPr>
            <w:noProof/>
            <w:webHidden/>
          </w:rPr>
          <w:fldChar w:fldCharType="separate"/>
        </w:r>
        <w:r w:rsidR="007D09A5">
          <w:rPr>
            <w:noProof/>
            <w:webHidden/>
          </w:rPr>
          <w:t>10</w:t>
        </w:r>
        <w:r w:rsidR="00203AF6" w:rsidRPr="00203AF6">
          <w:rPr>
            <w:noProof/>
            <w:webHidden/>
          </w:rPr>
          <w:fldChar w:fldCharType="end"/>
        </w:r>
      </w:hyperlink>
    </w:p>
    <w:p w14:paraId="482C20FB" w14:textId="1B8DE3EC"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5" w:history="1">
        <w:r w:rsidR="00203AF6" w:rsidRPr="00203AF6">
          <w:rPr>
            <w:rStyle w:val="Hyperlink"/>
            <w:noProof/>
          </w:rPr>
          <w:t>Gambar 2.3 Sistem Menurut Hutahean (2015)</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_Toc115282875 \h </w:instrText>
        </w:r>
        <w:r w:rsidR="00203AF6" w:rsidRPr="00203AF6">
          <w:rPr>
            <w:noProof/>
            <w:webHidden/>
          </w:rPr>
        </w:r>
        <w:r w:rsidR="00203AF6" w:rsidRPr="00203AF6">
          <w:rPr>
            <w:noProof/>
            <w:webHidden/>
          </w:rPr>
          <w:fldChar w:fldCharType="separate"/>
        </w:r>
        <w:r w:rsidR="007D09A5">
          <w:rPr>
            <w:noProof/>
            <w:webHidden/>
          </w:rPr>
          <w:t>10</w:t>
        </w:r>
        <w:r w:rsidR="00203AF6" w:rsidRPr="00203AF6">
          <w:rPr>
            <w:noProof/>
            <w:webHidden/>
          </w:rPr>
          <w:fldChar w:fldCharType="end"/>
        </w:r>
      </w:hyperlink>
    </w:p>
    <w:p w14:paraId="5FFA0E67" w14:textId="604597C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6" w:history="1">
        <w:r w:rsidR="00203AF6" w:rsidRPr="00203AF6">
          <w:rPr>
            <w:rStyle w:val="Hyperlink"/>
            <w:noProof/>
          </w:rPr>
          <w:t>Gambar 2.4 Komponen Sistem Informasi</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_Toc115282876 \h </w:instrText>
        </w:r>
        <w:r w:rsidR="00203AF6" w:rsidRPr="00203AF6">
          <w:rPr>
            <w:noProof/>
            <w:webHidden/>
          </w:rPr>
        </w:r>
        <w:r w:rsidR="00203AF6" w:rsidRPr="00203AF6">
          <w:rPr>
            <w:noProof/>
            <w:webHidden/>
          </w:rPr>
          <w:fldChar w:fldCharType="separate"/>
        </w:r>
        <w:r w:rsidR="007D09A5">
          <w:rPr>
            <w:noProof/>
            <w:webHidden/>
          </w:rPr>
          <w:t>15</w:t>
        </w:r>
        <w:r w:rsidR="00203AF6" w:rsidRPr="00203AF6">
          <w:rPr>
            <w:noProof/>
            <w:webHidden/>
          </w:rPr>
          <w:fldChar w:fldCharType="end"/>
        </w:r>
      </w:hyperlink>
    </w:p>
    <w:p w14:paraId="170781BA" w14:textId="21F6CC9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7" w:history="1">
        <w:r w:rsidR="00203AF6" w:rsidRPr="00203AF6">
          <w:rPr>
            <w:rStyle w:val="Hyperlink"/>
            <w:noProof/>
          </w:rPr>
          <w:t>Gambar 2.5 Metode Watefall</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_Toc115282877 \h </w:instrText>
        </w:r>
        <w:r w:rsidR="00203AF6" w:rsidRPr="00203AF6">
          <w:rPr>
            <w:noProof/>
            <w:webHidden/>
          </w:rPr>
        </w:r>
        <w:r w:rsidR="00203AF6" w:rsidRPr="00203AF6">
          <w:rPr>
            <w:noProof/>
            <w:webHidden/>
          </w:rPr>
          <w:fldChar w:fldCharType="separate"/>
        </w:r>
        <w:r w:rsidR="007D09A5">
          <w:rPr>
            <w:noProof/>
            <w:webHidden/>
          </w:rPr>
          <w:t>18</w:t>
        </w:r>
        <w:r w:rsidR="00203AF6" w:rsidRPr="00203AF6">
          <w:rPr>
            <w:noProof/>
            <w:webHidden/>
          </w:rPr>
          <w:fldChar w:fldCharType="end"/>
        </w:r>
      </w:hyperlink>
    </w:p>
    <w:p w14:paraId="16087D29" w14:textId="5D303390"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8" w:history="1">
        <w:r w:rsidR="00203AF6" w:rsidRPr="00203AF6">
          <w:rPr>
            <w:rStyle w:val="Hyperlink"/>
            <w:noProof/>
          </w:rPr>
          <w:t>Gambar 2.6 Cara Kerja Web</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_Toc115282878 \h </w:instrText>
        </w:r>
        <w:r w:rsidR="00203AF6" w:rsidRPr="00203AF6">
          <w:rPr>
            <w:noProof/>
            <w:webHidden/>
          </w:rPr>
        </w:r>
        <w:r w:rsidR="00203AF6" w:rsidRPr="00203AF6">
          <w:rPr>
            <w:noProof/>
            <w:webHidden/>
          </w:rPr>
          <w:fldChar w:fldCharType="separate"/>
        </w:r>
        <w:r w:rsidR="007D09A5">
          <w:rPr>
            <w:noProof/>
            <w:webHidden/>
          </w:rPr>
          <w:t>21</w:t>
        </w:r>
        <w:r w:rsidR="00203AF6" w:rsidRPr="00203AF6">
          <w:rPr>
            <w:noProof/>
            <w:webHidden/>
          </w:rPr>
          <w:fldChar w:fldCharType="end"/>
        </w:r>
      </w:hyperlink>
    </w:p>
    <w:p w14:paraId="5EB65766" w14:textId="650515A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79" w:history="1">
        <w:r w:rsidR="00203AF6" w:rsidRPr="00203AF6">
          <w:rPr>
            <w:rStyle w:val="Hyperlink"/>
            <w:noProof/>
          </w:rPr>
          <w:t>Gambar 2.7 Contoh Use Case Diagram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_Toc115282879 \h </w:instrText>
        </w:r>
        <w:r w:rsidR="00203AF6" w:rsidRPr="00203AF6">
          <w:rPr>
            <w:noProof/>
            <w:webHidden/>
          </w:rPr>
        </w:r>
        <w:r w:rsidR="00203AF6" w:rsidRPr="00203AF6">
          <w:rPr>
            <w:noProof/>
            <w:webHidden/>
          </w:rPr>
          <w:fldChar w:fldCharType="separate"/>
        </w:r>
        <w:r w:rsidR="007D09A5">
          <w:rPr>
            <w:noProof/>
            <w:webHidden/>
          </w:rPr>
          <w:t>36</w:t>
        </w:r>
        <w:r w:rsidR="00203AF6" w:rsidRPr="00203AF6">
          <w:rPr>
            <w:noProof/>
            <w:webHidden/>
          </w:rPr>
          <w:fldChar w:fldCharType="end"/>
        </w:r>
      </w:hyperlink>
    </w:p>
    <w:p w14:paraId="1443C52A" w14:textId="067040B4"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80" w:history="1">
        <w:r w:rsidR="00203AF6" w:rsidRPr="00203AF6">
          <w:rPr>
            <w:rStyle w:val="Hyperlink"/>
            <w:noProof/>
          </w:rPr>
          <w:t>Gambar 2.8 Contoh Activity diagram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_Toc115282880 \h </w:instrText>
        </w:r>
        <w:r w:rsidR="00203AF6" w:rsidRPr="00203AF6">
          <w:rPr>
            <w:noProof/>
            <w:webHidden/>
          </w:rPr>
        </w:r>
        <w:r w:rsidR="00203AF6" w:rsidRPr="00203AF6">
          <w:rPr>
            <w:noProof/>
            <w:webHidden/>
          </w:rPr>
          <w:fldChar w:fldCharType="separate"/>
        </w:r>
        <w:r w:rsidR="007D09A5">
          <w:rPr>
            <w:noProof/>
            <w:webHidden/>
          </w:rPr>
          <w:t>37</w:t>
        </w:r>
        <w:r w:rsidR="00203AF6" w:rsidRPr="00203AF6">
          <w:rPr>
            <w:noProof/>
            <w:webHidden/>
          </w:rPr>
          <w:fldChar w:fldCharType="end"/>
        </w:r>
      </w:hyperlink>
    </w:p>
    <w:p w14:paraId="2A9C7AEC" w14:textId="08F4F8A9" w:rsidR="00203AF6" w:rsidRPr="00203AF6" w:rsidRDefault="00611ED0" w:rsidP="00203AF6">
      <w:pPr>
        <w:pStyle w:val="TableofFigures"/>
        <w:tabs>
          <w:tab w:val="right" w:leader="dot" w:pos="7928"/>
        </w:tabs>
        <w:spacing w:line="360" w:lineRule="auto"/>
        <w:rPr>
          <w:noProof/>
        </w:rPr>
      </w:pPr>
      <w:hyperlink w:anchor="_Toc115282881" w:history="1">
        <w:r w:rsidR="00203AF6" w:rsidRPr="00203AF6">
          <w:rPr>
            <w:rStyle w:val="Hyperlink"/>
            <w:noProof/>
          </w:rPr>
          <w:t>Gambar 2.9 Sublime Text</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_Toc115282881 \h </w:instrText>
        </w:r>
        <w:r w:rsidR="00203AF6" w:rsidRPr="00203AF6">
          <w:rPr>
            <w:noProof/>
            <w:webHidden/>
          </w:rPr>
        </w:r>
        <w:r w:rsidR="00203AF6" w:rsidRPr="00203AF6">
          <w:rPr>
            <w:noProof/>
            <w:webHidden/>
          </w:rPr>
          <w:fldChar w:fldCharType="separate"/>
        </w:r>
        <w:r w:rsidR="007D09A5">
          <w:rPr>
            <w:noProof/>
            <w:webHidden/>
          </w:rPr>
          <w:t>38</w:t>
        </w:r>
        <w:r w:rsidR="00203AF6" w:rsidRPr="00203AF6">
          <w:rPr>
            <w:noProof/>
            <w:webHidden/>
          </w:rPr>
          <w:fldChar w:fldCharType="end"/>
        </w:r>
      </w:hyperlink>
      <w:r w:rsidR="00203AF6" w:rsidRPr="00203AF6">
        <w:rPr>
          <w:b/>
          <w:bCs/>
          <w:lang w:val="id-ID"/>
        </w:rPr>
        <w:fldChar w:fldCharType="end"/>
      </w:r>
      <w:r w:rsidR="00203AF6" w:rsidRPr="00203AF6">
        <w:rPr>
          <w:b/>
          <w:bCs/>
          <w:lang w:val="id-ID"/>
        </w:rPr>
        <w:fldChar w:fldCharType="begin"/>
      </w:r>
      <w:r w:rsidR="00203AF6" w:rsidRPr="00203AF6">
        <w:rPr>
          <w:b/>
          <w:bCs/>
          <w:lang w:val="id-ID"/>
        </w:rPr>
        <w:instrText xml:space="preserve"> TOC \h \z \c "Gambar 3." </w:instrText>
      </w:r>
      <w:r w:rsidR="00203AF6" w:rsidRPr="00203AF6">
        <w:rPr>
          <w:b/>
          <w:bCs/>
          <w:lang w:val="id-ID"/>
        </w:rPr>
        <w:fldChar w:fldCharType="separate"/>
      </w:r>
    </w:p>
    <w:p w14:paraId="50246F0C" w14:textId="09C3F201"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82" w:history="1">
        <w:r w:rsidR="00203AF6" w:rsidRPr="00203AF6">
          <w:rPr>
            <w:rStyle w:val="Hyperlink"/>
            <w:noProof/>
          </w:rPr>
          <w:t>Gambar 3.1 Struktur Organisasi CV. Axelindo Cikarang</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_Toc115282882 \h </w:instrText>
        </w:r>
        <w:r w:rsidR="00203AF6" w:rsidRPr="00203AF6">
          <w:rPr>
            <w:noProof/>
            <w:webHidden/>
          </w:rPr>
        </w:r>
        <w:r w:rsidR="00203AF6" w:rsidRPr="00203AF6">
          <w:rPr>
            <w:noProof/>
            <w:webHidden/>
          </w:rPr>
          <w:fldChar w:fldCharType="separate"/>
        </w:r>
        <w:r w:rsidR="007D09A5">
          <w:rPr>
            <w:noProof/>
            <w:webHidden/>
          </w:rPr>
          <w:t>40</w:t>
        </w:r>
        <w:r w:rsidR="00203AF6" w:rsidRPr="00203AF6">
          <w:rPr>
            <w:noProof/>
            <w:webHidden/>
          </w:rPr>
          <w:fldChar w:fldCharType="end"/>
        </w:r>
      </w:hyperlink>
    </w:p>
    <w:p w14:paraId="07350075" w14:textId="3A51781D" w:rsidR="00203AF6" w:rsidRPr="00203AF6" w:rsidRDefault="00611ED0" w:rsidP="00203AF6">
      <w:pPr>
        <w:pStyle w:val="TableofFigures"/>
        <w:tabs>
          <w:tab w:val="right" w:leader="dot" w:pos="7928"/>
        </w:tabs>
        <w:spacing w:line="360" w:lineRule="auto"/>
        <w:rPr>
          <w:noProof/>
        </w:rPr>
      </w:pPr>
      <w:hyperlink w:anchor="_Toc115282883" w:history="1">
        <w:r w:rsidR="00203AF6" w:rsidRPr="00203AF6">
          <w:rPr>
            <w:rStyle w:val="Hyperlink"/>
            <w:noProof/>
          </w:rPr>
          <w:t>Gambar 3.2 Alur Sistem Berjalan di CV. Axelindo Cikarang</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_Toc115282883 \h </w:instrText>
        </w:r>
        <w:r w:rsidR="00203AF6" w:rsidRPr="00203AF6">
          <w:rPr>
            <w:noProof/>
            <w:webHidden/>
          </w:rPr>
        </w:r>
        <w:r w:rsidR="00203AF6" w:rsidRPr="00203AF6">
          <w:rPr>
            <w:noProof/>
            <w:webHidden/>
          </w:rPr>
          <w:fldChar w:fldCharType="separate"/>
        </w:r>
        <w:r w:rsidR="007D09A5">
          <w:rPr>
            <w:noProof/>
            <w:webHidden/>
          </w:rPr>
          <w:t>43</w:t>
        </w:r>
        <w:r w:rsidR="00203AF6" w:rsidRPr="00203AF6">
          <w:rPr>
            <w:noProof/>
            <w:webHidden/>
          </w:rPr>
          <w:fldChar w:fldCharType="end"/>
        </w:r>
      </w:hyperlink>
      <w:r w:rsidR="00203AF6" w:rsidRPr="00203AF6">
        <w:rPr>
          <w:b/>
          <w:bCs/>
          <w:lang w:val="id-ID"/>
        </w:rPr>
        <w:fldChar w:fldCharType="end"/>
      </w:r>
      <w:r w:rsidR="00203AF6" w:rsidRPr="00203AF6">
        <w:rPr>
          <w:b/>
          <w:bCs/>
          <w:lang w:val="id-ID"/>
        </w:rPr>
        <w:fldChar w:fldCharType="begin"/>
      </w:r>
      <w:r w:rsidR="00203AF6" w:rsidRPr="00203AF6">
        <w:rPr>
          <w:b/>
          <w:bCs/>
          <w:lang w:val="id-ID"/>
        </w:rPr>
        <w:instrText xml:space="preserve"> TOC \h \z \c "Gambar 4. " </w:instrText>
      </w:r>
      <w:r w:rsidR="00203AF6" w:rsidRPr="00203AF6">
        <w:rPr>
          <w:b/>
          <w:bCs/>
          <w:lang w:val="id-ID"/>
        </w:rPr>
        <w:fldChar w:fldCharType="separate"/>
      </w:r>
    </w:p>
    <w:p w14:paraId="175F3C6F" w14:textId="74220462"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88" w:history="1">
        <w:r w:rsidR="00203AF6" w:rsidRPr="00203AF6">
          <w:rPr>
            <w:rStyle w:val="Hyperlink"/>
            <w:noProof/>
          </w:rPr>
          <w:t>Gambar 4.1 Flowchar Sistem Usulan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_Toc115282888 \h </w:instrText>
        </w:r>
        <w:r w:rsidR="00203AF6" w:rsidRPr="00203AF6">
          <w:rPr>
            <w:noProof/>
            <w:webHidden/>
          </w:rPr>
        </w:r>
        <w:r w:rsidR="00203AF6" w:rsidRPr="00203AF6">
          <w:rPr>
            <w:noProof/>
            <w:webHidden/>
          </w:rPr>
          <w:fldChar w:fldCharType="separate"/>
        </w:r>
        <w:r w:rsidR="007D09A5">
          <w:rPr>
            <w:noProof/>
            <w:webHidden/>
          </w:rPr>
          <w:t>48</w:t>
        </w:r>
        <w:r w:rsidR="00203AF6" w:rsidRPr="00203AF6">
          <w:rPr>
            <w:noProof/>
            <w:webHidden/>
          </w:rPr>
          <w:fldChar w:fldCharType="end"/>
        </w:r>
      </w:hyperlink>
    </w:p>
    <w:p w14:paraId="3B9E1D14" w14:textId="54E3A9EE"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89" w:history="1">
        <w:r w:rsidR="00203AF6" w:rsidRPr="00203AF6">
          <w:rPr>
            <w:rStyle w:val="Hyperlink"/>
            <w:noProof/>
          </w:rPr>
          <w:t>Gambar 4.2 Deskripsi UML (Unified Model Language) yang dipakai</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_Toc115282889 \h </w:instrText>
        </w:r>
        <w:r w:rsidR="00203AF6" w:rsidRPr="00203AF6">
          <w:rPr>
            <w:noProof/>
            <w:webHidden/>
          </w:rPr>
        </w:r>
        <w:r w:rsidR="00203AF6" w:rsidRPr="00203AF6">
          <w:rPr>
            <w:noProof/>
            <w:webHidden/>
          </w:rPr>
          <w:fldChar w:fldCharType="separate"/>
        </w:r>
        <w:r w:rsidR="007D09A5">
          <w:rPr>
            <w:noProof/>
            <w:webHidden/>
          </w:rPr>
          <w:t>55</w:t>
        </w:r>
        <w:r w:rsidR="00203AF6" w:rsidRPr="00203AF6">
          <w:rPr>
            <w:noProof/>
            <w:webHidden/>
          </w:rPr>
          <w:fldChar w:fldCharType="end"/>
        </w:r>
      </w:hyperlink>
    </w:p>
    <w:p w14:paraId="3BCE6F4B" w14:textId="7FC9ACAB"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0" w:history="1">
        <w:r w:rsidR="00203AF6" w:rsidRPr="00203AF6">
          <w:rPr>
            <w:rStyle w:val="Hyperlink"/>
            <w:noProof/>
          </w:rPr>
          <w:t xml:space="preserve">Gambar 4.3 </w:t>
        </w:r>
        <w:r w:rsidR="00203AF6" w:rsidRPr="00203AF6">
          <w:rPr>
            <w:rStyle w:val="Hyperlink"/>
            <w:i/>
            <w:iCs/>
            <w:noProof/>
          </w:rPr>
          <w:t>Use Case Diagram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_Toc115282890 \h </w:instrText>
        </w:r>
        <w:r w:rsidR="00203AF6" w:rsidRPr="00203AF6">
          <w:rPr>
            <w:noProof/>
            <w:webHidden/>
          </w:rPr>
        </w:r>
        <w:r w:rsidR="00203AF6" w:rsidRPr="00203AF6">
          <w:rPr>
            <w:noProof/>
            <w:webHidden/>
          </w:rPr>
          <w:fldChar w:fldCharType="separate"/>
        </w:r>
        <w:r w:rsidR="007D09A5">
          <w:rPr>
            <w:noProof/>
            <w:webHidden/>
          </w:rPr>
          <w:t>56</w:t>
        </w:r>
        <w:r w:rsidR="00203AF6" w:rsidRPr="00203AF6">
          <w:rPr>
            <w:noProof/>
            <w:webHidden/>
          </w:rPr>
          <w:fldChar w:fldCharType="end"/>
        </w:r>
      </w:hyperlink>
    </w:p>
    <w:p w14:paraId="799060B7" w14:textId="4115CF3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1" w:history="1">
        <w:r w:rsidR="00203AF6" w:rsidRPr="00203AF6">
          <w:rPr>
            <w:rStyle w:val="Hyperlink"/>
            <w:noProof/>
          </w:rPr>
          <w:t>Gambar 4.4 Deskripsi Aktor Use Case Diagram Sistem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_Toc115282891 \h </w:instrText>
        </w:r>
        <w:r w:rsidR="00203AF6" w:rsidRPr="00203AF6">
          <w:rPr>
            <w:noProof/>
            <w:webHidden/>
          </w:rPr>
        </w:r>
        <w:r w:rsidR="00203AF6" w:rsidRPr="00203AF6">
          <w:rPr>
            <w:noProof/>
            <w:webHidden/>
          </w:rPr>
          <w:fldChar w:fldCharType="separate"/>
        </w:r>
        <w:r w:rsidR="007D09A5">
          <w:rPr>
            <w:noProof/>
            <w:webHidden/>
          </w:rPr>
          <w:t>57</w:t>
        </w:r>
        <w:r w:rsidR="00203AF6" w:rsidRPr="00203AF6">
          <w:rPr>
            <w:noProof/>
            <w:webHidden/>
          </w:rPr>
          <w:fldChar w:fldCharType="end"/>
        </w:r>
      </w:hyperlink>
    </w:p>
    <w:p w14:paraId="32DB4FD5" w14:textId="672D0EDC"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2" w:history="1">
        <w:r w:rsidR="00203AF6" w:rsidRPr="00203AF6">
          <w:rPr>
            <w:rStyle w:val="Hyperlink"/>
            <w:noProof/>
          </w:rPr>
          <w:t>Gambar 4.5 Activity Diagram Admin Login ke Sistem</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_Toc115282892 \h </w:instrText>
        </w:r>
        <w:r w:rsidR="00203AF6" w:rsidRPr="00203AF6">
          <w:rPr>
            <w:noProof/>
            <w:webHidden/>
          </w:rPr>
        </w:r>
        <w:r w:rsidR="00203AF6" w:rsidRPr="00203AF6">
          <w:rPr>
            <w:noProof/>
            <w:webHidden/>
          </w:rPr>
          <w:fldChar w:fldCharType="separate"/>
        </w:r>
        <w:r w:rsidR="007D09A5">
          <w:rPr>
            <w:noProof/>
            <w:webHidden/>
          </w:rPr>
          <w:t>58</w:t>
        </w:r>
        <w:r w:rsidR="00203AF6" w:rsidRPr="00203AF6">
          <w:rPr>
            <w:noProof/>
            <w:webHidden/>
          </w:rPr>
          <w:fldChar w:fldCharType="end"/>
        </w:r>
      </w:hyperlink>
    </w:p>
    <w:p w14:paraId="229261E4" w14:textId="02A451D2"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3" w:history="1">
        <w:r w:rsidR="00203AF6" w:rsidRPr="00203AF6">
          <w:rPr>
            <w:rStyle w:val="Hyperlink"/>
            <w:noProof/>
          </w:rPr>
          <w:t>Gambar 4.6 Activity Diagram Tambah Data Servis</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_Toc115282893 \h </w:instrText>
        </w:r>
        <w:r w:rsidR="00203AF6" w:rsidRPr="00203AF6">
          <w:rPr>
            <w:noProof/>
            <w:webHidden/>
          </w:rPr>
        </w:r>
        <w:r w:rsidR="00203AF6" w:rsidRPr="00203AF6">
          <w:rPr>
            <w:noProof/>
            <w:webHidden/>
          </w:rPr>
          <w:fldChar w:fldCharType="separate"/>
        </w:r>
        <w:r w:rsidR="007D09A5">
          <w:rPr>
            <w:noProof/>
            <w:webHidden/>
          </w:rPr>
          <w:t>59</w:t>
        </w:r>
        <w:r w:rsidR="00203AF6" w:rsidRPr="00203AF6">
          <w:rPr>
            <w:noProof/>
            <w:webHidden/>
          </w:rPr>
          <w:fldChar w:fldCharType="end"/>
        </w:r>
      </w:hyperlink>
    </w:p>
    <w:p w14:paraId="64C2348E" w14:textId="5C5C9260"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4" w:history="1">
        <w:r w:rsidR="00203AF6" w:rsidRPr="00203AF6">
          <w:rPr>
            <w:rStyle w:val="Hyperlink"/>
            <w:noProof/>
          </w:rPr>
          <w:t>Gambar 4.7 Activity Diagram Tambah Data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_Toc115282894 \h </w:instrText>
        </w:r>
        <w:r w:rsidR="00203AF6" w:rsidRPr="00203AF6">
          <w:rPr>
            <w:noProof/>
            <w:webHidden/>
          </w:rPr>
        </w:r>
        <w:r w:rsidR="00203AF6" w:rsidRPr="00203AF6">
          <w:rPr>
            <w:noProof/>
            <w:webHidden/>
          </w:rPr>
          <w:fldChar w:fldCharType="separate"/>
        </w:r>
        <w:r w:rsidR="007D09A5">
          <w:rPr>
            <w:noProof/>
            <w:webHidden/>
          </w:rPr>
          <w:t>60</w:t>
        </w:r>
        <w:r w:rsidR="00203AF6" w:rsidRPr="00203AF6">
          <w:rPr>
            <w:noProof/>
            <w:webHidden/>
          </w:rPr>
          <w:fldChar w:fldCharType="end"/>
        </w:r>
      </w:hyperlink>
    </w:p>
    <w:p w14:paraId="0967056E" w14:textId="48D832E1"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5" w:history="1">
        <w:r w:rsidR="00203AF6" w:rsidRPr="00203AF6">
          <w:rPr>
            <w:rStyle w:val="Hyperlink"/>
            <w:noProof/>
          </w:rPr>
          <w:t>Gambar 4.8 Activity Diagram Tambah Data Pengguna</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_Toc115282895 \h </w:instrText>
        </w:r>
        <w:r w:rsidR="00203AF6" w:rsidRPr="00203AF6">
          <w:rPr>
            <w:noProof/>
            <w:webHidden/>
          </w:rPr>
        </w:r>
        <w:r w:rsidR="00203AF6" w:rsidRPr="00203AF6">
          <w:rPr>
            <w:noProof/>
            <w:webHidden/>
          </w:rPr>
          <w:fldChar w:fldCharType="separate"/>
        </w:r>
        <w:r w:rsidR="007D09A5">
          <w:rPr>
            <w:noProof/>
            <w:webHidden/>
          </w:rPr>
          <w:t>61</w:t>
        </w:r>
        <w:r w:rsidR="00203AF6" w:rsidRPr="00203AF6">
          <w:rPr>
            <w:noProof/>
            <w:webHidden/>
          </w:rPr>
          <w:fldChar w:fldCharType="end"/>
        </w:r>
      </w:hyperlink>
    </w:p>
    <w:p w14:paraId="5047F845" w14:textId="7ECA4AA1"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6" w:history="1">
        <w:r w:rsidR="00203AF6" w:rsidRPr="00203AF6">
          <w:rPr>
            <w:rStyle w:val="Hyperlink"/>
            <w:noProof/>
          </w:rPr>
          <w:t>Gambar 4.9 Activity Diagram Daftar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_Toc115282896 \h </w:instrText>
        </w:r>
        <w:r w:rsidR="00203AF6" w:rsidRPr="00203AF6">
          <w:rPr>
            <w:noProof/>
            <w:webHidden/>
          </w:rPr>
        </w:r>
        <w:r w:rsidR="00203AF6" w:rsidRPr="00203AF6">
          <w:rPr>
            <w:noProof/>
            <w:webHidden/>
          </w:rPr>
          <w:fldChar w:fldCharType="separate"/>
        </w:r>
        <w:r w:rsidR="007D09A5">
          <w:rPr>
            <w:noProof/>
            <w:webHidden/>
          </w:rPr>
          <w:t>62</w:t>
        </w:r>
        <w:r w:rsidR="00203AF6" w:rsidRPr="00203AF6">
          <w:rPr>
            <w:noProof/>
            <w:webHidden/>
          </w:rPr>
          <w:fldChar w:fldCharType="end"/>
        </w:r>
      </w:hyperlink>
    </w:p>
    <w:p w14:paraId="740C4874" w14:textId="1270395E"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7" w:history="1">
        <w:r w:rsidR="00203AF6" w:rsidRPr="00203AF6">
          <w:rPr>
            <w:rStyle w:val="Hyperlink"/>
            <w:noProof/>
          </w:rPr>
          <w:t>Gambar 4.10 Activity Diagram Daftar Pemesanan dan Penugasan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_Toc115282897 \h </w:instrText>
        </w:r>
        <w:r w:rsidR="00203AF6" w:rsidRPr="00203AF6">
          <w:rPr>
            <w:noProof/>
            <w:webHidden/>
          </w:rPr>
        </w:r>
        <w:r w:rsidR="00203AF6" w:rsidRPr="00203AF6">
          <w:rPr>
            <w:noProof/>
            <w:webHidden/>
          </w:rPr>
          <w:fldChar w:fldCharType="separate"/>
        </w:r>
        <w:r w:rsidR="007D09A5">
          <w:rPr>
            <w:noProof/>
            <w:webHidden/>
          </w:rPr>
          <w:t>63</w:t>
        </w:r>
        <w:r w:rsidR="00203AF6" w:rsidRPr="00203AF6">
          <w:rPr>
            <w:noProof/>
            <w:webHidden/>
          </w:rPr>
          <w:fldChar w:fldCharType="end"/>
        </w:r>
      </w:hyperlink>
    </w:p>
    <w:p w14:paraId="16447EBB" w14:textId="47E7BD4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8" w:history="1">
        <w:r w:rsidR="00203AF6" w:rsidRPr="00203AF6">
          <w:rPr>
            <w:rStyle w:val="Hyperlink"/>
            <w:noProof/>
          </w:rPr>
          <w:t>Gambar 4.11 Activity Diagram Laporan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_Toc115282898 \h </w:instrText>
        </w:r>
        <w:r w:rsidR="00203AF6" w:rsidRPr="00203AF6">
          <w:rPr>
            <w:noProof/>
            <w:webHidden/>
          </w:rPr>
        </w:r>
        <w:r w:rsidR="00203AF6" w:rsidRPr="00203AF6">
          <w:rPr>
            <w:noProof/>
            <w:webHidden/>
          </w:rPr>
          <w:fldChar w:fldCharType="separate"/>
        </w:r>
        <w:r w:rsidR="007D09A5">
          <w:rPr>
            <w:noProof/>
            <w:webHidden/>
          </w:rPr>
          <w:t>64</w:t>
        </w:r>
        <w:r w:rsidR="00203AF6" w:rsidRPr="00203AF6">
          <w:rPr>
            <w:noProof/>
            <w:webHidden/>
          </w:rPr>
          <w:fldChar w:fldCharType="end"/>
        </w:r>
      </w:hyperlink>
    </w:p>
    <w:p w14:paraId="5CBE97AF" w14:textId="2920B28D"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899" w:history="1">
        <w:r w:rsidR="00203AF6" w:rsidRPr="00203AF6">
          <w:rPr>
            <w:rStyle w:val="Hyperlink"/>
            <w:noProof/>
          </w:rPr>
          <w:t>Gambar 4.12 Activity Diagram Pendaftaran Akun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_Toc115282899 \h </w:instrText>
        </w:r>
        <w:r w:rsidR="00203AF6" w:rsidRPr="00203AF6">
          <w:rPr>
            <w:noProof/>
            <w:webHidden/>
          </w:rPr>
        </w:r>
        <w:r w:rsidR="00203AF6" w:rsidRPr="00203AF6">
          <w:rPr>
            <w:noProof/>
            <w:webHidden/>
          </w:rPr>
          <w:fldChar w:fldCharType="separate"/>
        </w:r>
        <w:r w:rsidR="007D09A5">
          <w:rPr>
            <w:noProof/>
            <w:webHidden/>
          </w:rPr>
          <w:t>65</w:t>
        </w:r>
        <w:r w:rsidR="00203AF6" w:rsidRPr="00203AF6">
          <w:rPr>
            <w:noProof/>
            <w:webHidden/>
          </w:rPr>
          <w:fldChar w:fldCharType="end"/>
        </w:r>
      </w:hyperlink>
    </w:p>
    <w:p w14:paraId="16CE06EB" w14:textId="3BFEBCA9"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0" w:history="1">
        <w:r w:rsidR="00203AF6" w:rsidRPr="00203AF6">
          <w:rPr>
            <w:rStyle w:val="Hyperlink"/>
            <w:noProof/>
          </w:rPr>
          <w:t>Gambar 4.13 Activity Diagram Login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_Toc115282900 \h </w:instrText>
        </w:r>
        <w:r w:rsidR="00203AF6" w:rsidRPr="00203AF6">
          <w:rPr>
            <w:noProof/>
            <w:webHidden/>
          </w:rPr>
        </w:r>
        <w:r w:rsidR="00203AF6" w:rsidRPr="00203AF6">
          <w:rPr>
            <w:noProof/>
            <w:webHidden/>
          </w:rPr>
          <w:fldChar w:fldCharType="separate"/>
        </w:r>
        <w:r w:rsidR="007D09A5">
          <w:rPr>
            <w:noProof/>
            <w:webHidden/>
          </w:rPr>
          <w:t>66</w:t>
        </w:r>
        <w:r w:rsidR="00203AF6" w:rsidRPr="00203AF6">
          <w:rPr>
            <w:noProof/>
            <w:webHidden/>
          </w:rPr>
          <w:fldChar w:fldCharType="end"/>
        </w:r>
      </w:hyperlink>
    </w:p>
    <w:p w14:paraId="78EC1FE3" w14:textId="10FA1549"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1" w:history="1">
        <w:r w:rsidR="00203AF6" w:rsidRPr="00203AF6">
          <w:rPr>
            <w:rStyle w:val="Hyperlink"/>
            <w:noProof/>
          </w:rPr>
          <w:t>Gambar 4.14 Activity Diagram Pemesanan Bengkel/Servis</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_Toc115282901 \h </w:instrText>
        </w:r>
        <w:r w:rsidR="00203AF6" w:rsidRPr="00203AF6">
          <w:rPr>
            <w:noProof/>
            <w:webHidden/>
          </w:rPr>
        </w:r>
        <w:r w:rsidR="00203AF6" w:rsidRPr="00203AF6">
          <w:rPr>
            <w:noProof/>
            <w:webHidden/>
          </w:rPr>
          <w:fldChar w:fldCharType="separate"/>
        </w:r>
        <w:r w:rsidR="007D09A5">
          <w:rPr>
            <w:noProof/>
            <w:webHidden/>
          </w:rPr>
          <w:t>67</w:t>
        </w:r>
        <w:r w:rsidR="00203AF6" w:rsidRPr="00203AF6">
          <w:rPr>
            <w:noProof/>
            <w:webHidden/>
          </w:rPr>
          <w:fldChar w:fldCharType="end"/>
        </w:r>
      </w:hyperlink>
    </w:p>
    <w:p w14:paraId="1590425A" w14:textId="1591BF6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2" w:history="1">
        <w:r w:rsidR="00203AF6" w:rsidRPr="00203AF6">
          <w:rPr>
            <w:rStyle w:val="Hyperlink"/>
            <w:noProof/>
          </w:rPr>
          <w:t>Gambar 4.15 Activity Diagram Login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_Toc115282902 \h </w:instrText>
        </w:r>
        <w:r w:rsidR="00203AF6" w:rsidRPr="00203AF6">
          <w:rPr>
            <w:noProof/>
            <w:webHidden/>
          </w:rPr>
        </w:r>
        <w:r w:rsidR="00203AF6" w:rsidRPr="00203AF6">
          <w:rPr>
            <w:noProof/>
            <w:webHidden/>
          </w:rPr>
          <w:fldChar w:fldCharType="separate"/>
        </w:r>
        <w:r w:rsidR="007D09A5">
          <w:rPr>
            <w:noProof/>
            <w:webHidden/>
          </w:rPr>
          <w:t>68</w:t>
        </w:r>
        <w:r w:rsidR="00203AF6" w:rsidRPr="00203AF6">
          <w:rPr>
            <w:noProof/>
            <w:webHidden/>
          </w:rPr>
          <w:fldChar w:fldCharType="end"/>
        </w:r>
      </w:hyperlink>
    </w:p>
    <w:p w14:paraId="5A4E25F9" w14:textId="406647B7"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3" w:history="1">
        <w:r w:rsidR="00203AF6" w:rsidRPr="00203AF6">
          <w:rPr>
            <w:rStyle w:val="Hyperlink"/>
            <w:noProof/>
          </w:rPr>
          <w:t>Gambar 4.16 Activity Diagram Ubah Status Pemesanan dan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_Toc115282903 \h </w:instrText>
        </w:r>
        <w:r w:rsidR="00203AF6" w:rsidRPr="00203AF6">
          <w:rPr>
            <w:noProof/>
            <w:webHidden/>
          </w:rPr>
        </w:r>
        <w:r w:rsidR="00203AF6" w:rsidRPr="00203AF6">
          <w:rPr>
            <w:noProof/>
            <w:webHidden/>
          </w:rPr>
          <w:fldChar w:fldCharType="separate"/>
        </w:r>
        <w:r w:rsidR="007D09A5">
          <w:rPr>
            <w:noProof/>
            <w:webHidden/>
          </w:rPr>
          <w:t>69</w:t>
        </w:r>
        <w:r w:rsidR="00203AF6" w:rsidRPr="00203AF6">
          <w:rPr>
            <w:noProof/>
            <w:webHidden/>
          </w:rPr>
          <w:fldChar w:fldCharType="end"/>
        </w:r>
      </w:hyperlink>
    </w:p>
    <w:p w14:paraId="0313B2E7" w14:textId="7DE5D352"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4" w:history="1">
        <w:r w:rsidR="00203AF6" w:rsidRPr="00203AF6">
          <w:rPr>
            <w:rStyle w:val="Hyperlink"/>
            <w:noProof/>
          </w:rPr>
          <w:t>Gambar 4.17 Sequence Diagram Login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_Toc115282904 \h </w:instrText>
        </w:r>
        <w:r w:rsidR="00203AF6" w:rsidRPr="00203AF6">
          <w:rPr>
            <w:noProof/>
            <w:webHidden/>
          </w:rPr>
        </w:r>
        <w:r w:rsidR="00203AF6" w:rsidRPr="00203AF6">
          <w:rPr>
            <w:noProof/>
            <w:webHidden/>
          </w:rPr>
          <w:fldChar w:fldCharType="separate"/>
        </w:r>
        <w:r w:rsidR="007D09A5">
          <w:rPr>
            <w:noProof/>
            <w:webHidden/>
          </w:rPr>
          <w:t>70</w:t>
        </w:r>
        <w:r w:rsidR="00203AF6" w:rsidRPr="00203AF6">
          <w:rPr>
            <w:noProof/>
            <w:webHidden/>
          </w:rPr>
          <w:fldChar w:fldCharType="end"/>
        </w:r>
      </w:hyperlink>
    </w:p>
    <w:p w14:paraId="25C2FB8C" w14:textId="2783513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5" w:history="1">
        <w:r w:rsidR="00203AF6" w:rsidRPr="00203AF6">
          <w:rPr>
            <w:rStyle w:val="Hyperlink"/>
            <w:noProof/>
          </w:rPr>
          <w:t>Gambar 4.18 Sequence Diagram Login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_Toc115282905 \h </w:instrText>
        </w:r>
        <w:r w:rsidR="00203AF6" w:rsidRPr="00203AF6">
          <w:rPr>
            <w:noProof/>
            <w:webHidden/>
          </w:rPr>
        </w:r>
        <w:r w:rsidR="00203AF6" w:rsidRPr="00203AF6">
          <w:rPr>
            <w:noProof/>
            <w:webHidden/>
          </w:rPr>
          <w:fldChar w:fldCharType="separate"/>
        </w:r>
        <w:r w:rsidR="007D09A5">
          <w:rPr>
            <w:noProof/>
            <w:webHidden/>
          </w:rPr>
          <w:t>71</w:t>
        </w:r>
        <w:r w:rsidR="00203AF6" w:rsidRPr="00203AF6">
          <w:rPr>
            <w:noProof/>
            <w:webHidden/>
          </w:rPr>
          <w:fldChar w:fldCharType="end"/>
        </w:r>
      </w:hyperlink>
    </w:p>
    <w:p w14:paraId="4438E31B" w14:textId="266D8B8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6" w:history="1">
        <w:r w:rsidR="00203AF6" w:rsidRPr="00203AF6">
          <w:rPr>
            <w:rStyle w:val="Hyperlink"/>
            <w:noProof/>
          </w:rPr>
          <w:t>Gambar 4.19 Sequence Diagram Pemesanan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_Toc115282906 \h </w:instrText>
        </w:r>
        <w:r w:rsidR="00203AF6" w:rsidRPr="00203AF6">
          <w:rPr>
            <w:noProof/>
            <w:webHidden/>
          </w:rPr>
        </w:r>
        <w:r w:rsidR="00203AF6" w:rsidRPr="00203AF6">
          <w:rPr>
            <w:noProof/>
            <w:webHidden/>
          </w:rPr>
          <w:fldChar w:fldCharType="separate"/>
        </w:r>
        <w:r w:rsidR="007D09A5">
          <w:rPr>
            <w:noProof/>
            <w:webHidden/>
          </w:rPr>
          <w:t>72</w:t>
        </w:r>
        <w:r w:rsidR="00203AF6" w:rsidRPr="00203AF6">
          <w:rPr>
            <w:noProof/>
            <w:webHidden/>
          </w:rPr>
          <w:fldChar w:fldCharType="end"/>
        </w:r>
      </w:hyperlink>
    </w:p>
    <w:p w14:paraId="556D6AF5" w14:textId="30F4512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7" w:history="1">
        <w:r w:rsidR="00203AF6" w:rsidRPr="00203AF6">
          <w:rPr>
            <w:rStyle w:val="Hyperlink"/>
            <w:noProof/>
          </w:rPr>
          <w:t>Gambar 4.20 Class Diagran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_Toc115282907 \h </w:instrText>
        </w:r>
        <w:r w:rsidR="00203AF6" w:rsidRPr="00203AF6">
          <w:rPr>
            <w:noProof/>
            <w:webHidden/>
          </w:rPr>
        </w:r>
        <w:r w:rsidR="00203AF6" w:rsidRPr="00203AF6">
          <w:rPr>
            <w:noProof/>
            <w:webHidden/>
          </w:rPr>
          <w:fldChar w:fldCharType="separate"/>
        </w:r>
        <w:r w:rsidR="007D09A5">
          <w:rPr>
            <w:noProof/>
            <w:webHidden/>
          </w:rPr>
          <w:t>73</w:t>
        </w:r>
        <w:r w:rsidR="00203AF6" w:rsidRPr="00203AF6">
          <w:rPr>
            <w:noProof/>
            <w:webHidden/>
          </w:rPr>
          <w:fldChar w:fldCharType="end"/>
        </w:r>
      </w:hyperlink>
    </w:p>
    <w:p w14:paraId="61AD2546" w14:textId="064364D8"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8" w:history="1">
        <w:r w:rsidR="00203AF6" w:rsidRPr="00203AF6">
          <w:rPr>
            <w:rStyle w:val="Hyperlink"/>
            <w:noProof/>
          </w:rPr>
          <w:t>Gambar 4.21 Desain Database</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_Toc115282908 \h </w:instrText>
        </w:r>
        <w:r w:rsidR="00203AF6" w:rsidRPr="00203AF6">
          <w:rPr>
            <w:noProof/>
            <w:webHidden/>
          </w:rPr>
        </w:r>
        <w:r w:rsidR="00203AF6" w:rsidRPr="00203AF6">
          <w:rPr>
            <w:noProof/>
            <w:webHidden/>
          </w:rPr>
          <w:fldChar w:fldCharType="separate"/>
        </w:r>
        <w:r w:rsidR="007D09A5">
          <w:rPr>
            <w:noProof/>
            <w:webHidden/>
          </w:rPr>
          <w:t>74</w:t>
        </w:r>
        <w:r w:rsidR="00203AF6" w:rsidRPr="00203AF6">
          <w:rPr>
            <w:noProof/>
            <w:webHidden/>
          </w:rPr>
          <w:fldChar w:fldCharType="end"/>
        </w:r>
      </w:hyperlink>
    </w:p>
    <w:p w14:paraId="4A7BDA53" w14:textId="74F02E45"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09" w:history="1">
        <w:r w:rsidR="00203AF6" w:rsidRPr="00203AF6">
          <w:rPr>
            <w:rStyle w:val="Hyperlink"/>
            <w:noProof/>
          </w:rPr>
          <w:t>Gambar 4.22 Halaman Login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_Toc115282909 \h </w:instrText>
        </w:r>
        <w:r w:rsidR="00203AF6" w:rsidRPr="00203AF6">
          <w:rPr>
            <w:noProof/>
            <w:webHidden/>
          </w:rPr>
        </w:r>
        <w:r w:rsidR="00203AF6" w:rsidRPr="00203AF6">
          <w:rPr>
            <w:noProof/>
            <w:webHidden/>
          </w:rPr>
          <w:fldChar w:fldCharType="separate"/>
        </w:r>
        <w:r w:rsidR="007D09A5">
          <w:rPr>
            <w:noProof/>
            <w:webHidden/>
          </w:rPr>
          <w:t>74</w:t>
        </w:r>
        <w:r w:rsidR="00203AF6" w:rsidRPr="00203AF6">
          <w:rPr>
            <w:noProof/>
            <w:webHidden/>
          </w:rPr>
          <w:fldChar w:fldCharType="end"/>
        </w:r>
      </w:hyperlink>
    </w:p>
    <w:p w14:paraId="0C739193" w14:textId="5CD52F85"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0" w:history="1">
        <w:r w:rsidR="00203AF6" w:rsidRPr="00203AF6">
          <w:rPr>
            <w:rStyle w:val="Hyperlink"/>
            <w:noProof/>
          </w:rPr>
          <w:t>Gambar 4.23 Halaman Home Admin CV. Axelindo</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_Toc115282910 \h </w:instrText>
        </w:r>
        <w:r w:rsidR="00203AF6" w:rsidRPr="00203AF6">
          <w:rPr>
            <w:noProof/>
            <w:webHidden/>
          </w:rPr>
        </w:r>
        <w:r w:rsidR="00203AF6" w:rsidRPr="00203AF6">
          <w:rPr>
            <w:noProof/>
            <w:webHidden/>
          </w:rPr>
          <w:fldChar w:fldCharType="separate"/>
        </w:r>
        <w:r w:rsidR="007D09A5">
          <w:rPr>
            <w:noProof/>
            <w:webHidden/>
          </w:rPr>
          <w:t>75</w:t>
        </w:r>
        <w:r w:rsidR="00203AF6" w:rsidRPr="00203AF6">
          <w:rPr>
            <w:noProof/>
            <w:webHidden/>
          </w:rPr>
          <w:fldChar w:fldCharType="end"/>
        </w:r>
      </w:hyperlink>
    </w:p>
    <w:p w14:paraId="48A46BB3" w14:textId="2EF39A59"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1" w:history="1">
        <w:r w:rsidR="00203AF6" w:rsidRPr="00203AF6">
          <w:rPr>
            <w:rStyle w:val="Hyperlink"/>
            <w:noProof/>
          </w:rPr>
          <w:t>Gambar 4.24 Halaman Data Service</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_Toc115282911 \h </w:instrText>
        </w:r>
        <w:r w:rsidR="00203AF6" w:rsidRPr="00203AF6">
          <w:rPr>
            <w:noProof/>
            <w:webHidden/>
          </w:rPr>
        </w:r>
        <w:r w:rsidR="00203AF6" w:rsidRPr="00203AF6">
          <w:rPr>
            <w:noProof/>
            <w:webHidden/>
          </w:rPr>
          <w:fldChar w:fldCharType="separate"/>
        </w:r>
        <w:r w:rsidR="007D09A5">
          <w:rPr>
            <w:noProof/>
            <w:webHidden/>
          </w:rPr>
          <w:t>75</w:t>
        </w:r>
        <w:r w:rsidR="00203AF6" w:rsidRPr="00203AF6">
          <w:rPr>
            <w:noProof/>
            <w:webHidden/>
          </w:rPr>
          <w:fldChar w:fldCharType="end"/>
        </w:r>
      </w:hyperlink>
    </w:p>
    <w:p w14:paraId="66C48DD0" w14:textId="6F14ED0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2" w:history="1">
        <w:r w:rsidR="00203AF6" w:rsidRPr="00203AF6">
          <w:rPr>
            <w:rStyle w:val="Hyperlink"/>
            <w:noProof/>
          </w:rPr>
          <w:t>Gambar 4.25 Halaman Data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_Toc115282912 \h </w:instrText>
        </w:r>
        <w:r w:rsidR="00203AF6" w:rsidRPr="00203AF6">
          <w:rPr>
            <w:noProof/>
            <w:webHidden/>
          </w:rPr>
        </w:r>
        <w:r w:rsidR="00203AF6" w:rsidRPr="00203AF6">
          <w:rPr>
            <w:noProof/>
            <w:webHidden/>
          </w:rPr>
          <w:fldChar w:fldCharType="separate"/>
        </w:r>
        <w:r w:rsidR="007D09A5">
          <w:rPr>
            <w:noProof/>
            <w:webHidden/>
          </w:rPr>
          <w:t>76</w:t>
        </w:r>
        <w:r w:rsidR="00203AF6" w:rsidRPr="00203AF6">
          <w:rPr>
            <w:noProof/>
            <w:webHidden/>
          </w:rPr>
          <w:fldChar w:fldCharType="end"/>
        </w:r>
      </w:hyperlink>
    </w:p>
    <w:p w14:paraId="1D8151F6" w14:textId="100905A7"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3" w:history="1">
        <w:r w:rsidR="00203AF6" w:rsidRPr="00203AF6">
          <w:rPr>
            <w:rStyle w:val="Hyperlink"/>
            <w:noProof/>
          </w:rPr>
          <w:t>Gambar 4.26 Halaman Data Pengguna</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_Toc115282913 \h </w:instrText>
        </w:r>
        <w:r w:rsidR="00203AF6" w:rsidRPr="00203AF6">
          <w:rPr>
            <w:noProof/>
            <w:webHidden/>
          </w:rPr>
        </w:r>
        <w:r w:rsidR="00203AF6" w:rsidRPr="00203AF6">
          <w:rPr>
            <w:noProof/>
            <w:webHidden/>
          </w:rPr>
          <w:fldChar w:fldCharType="separate"/>
        </w:r>
        <w:r w:rsidR="007D09A5">
          <w:rPr>
            <w:noProof/>
            <w:webHidden/>
          </w:rPr>
          <w:t>76</w:t>
        </w:r>
        <w:r w:rsidR="00203AF6" w:rsidRPr="00203AF6">
          <w:rPr>
            <w:noProof/>
            <w:webHidden/>
          </w:rPr>
          <w:fldChar w:fldCharType="end"/>
        </w:r>
      </w:hyperlink>
    </w:p>
    <w:p w14:paraId="05320557" w14:textId="0D3FAF92"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4" w:history="1">
        <w:r w:rsidR="00203AF6" w:rsidRPr="00203AF6">
          <w:rPr>
            <w:rStyle w:val="Hyperlink"/>
            <w:noProof/>
          </w:rPr>
          <w:t>Gambar 4.27 Halaman Data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_Toc115282914 \h </w:instrText>
        </w:r>
        <w:r w:rsidR="00203AF6" w:rsidRPr="00203AF6">
          <w:rPr>
            <w:noProof/>
            <w:webHidden/>
          </w:rPr>
        </w:r>
        <w:r w:rsidR="00203AF6" w:rsidRPr="00203AF6">
          <w:rPr>
            <w:noProof/>
            <w:webHidden/>
          </w:rPr>
          <w:fldChar w:fldCharType="separate"/>
        </w:r>
        <w:r w:rsidR="007D09A5">
          <w:rPr>
            <w:noProof/>
            <w:webHidden/>
          </w:rPr>
          <w:t>77</w:t>
        </w:r>
        <w:r w:rsidR="00203AF6" w:rsidRPr="00203AF6">
          <w:rPr>
            <w:noProof/>
            <w:webHidden/>
          </w:rPr>
          <w:fldChar w:fldCharType="end"/>
        </w:r>
      </w:hyperlink>
    </w:p>
    <w:p w14:paraId="6B038C35" w14:textId="18203EFE"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5" w:history="1">
        <w:r w:rsidR="00203AF6" w:rsidRPr="00203AF6">
          <w:rPr>
            <w:rStyle w:val="Hyperlink"/>
            <w:noProof/>
          </w:rPr>
          <w:t>Gambar 4.28 Halaman Status Pemesanan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_Toc115282915 \h </w:instrText>
        </w:r>
        <w:r w:rsidR="00203AF6" w:rsidRPr="00203AF6">
          <w:rPr>
            <w:noProof/>
            <w:webHidden/>
          </w:rPr>
        </w:r>
        <w:r w:rsidR="00203AF6" w:rsidRPr="00203AF6">
          <w:rPr>
            <w:noProof/>
            <w:webHidden/>
          </w:rPr>
          <w:fldChar w:fldCharType="separate"/>
        </w:r>
        <w:r w:rsidR="007D09A5">
          <w:rPr>
            <w:noProof/>
            <w:webHidden/>
          </w:rPr>
          <w:t>77</w:t>
        </w:r>
        <w:r w:rsidR="00203AF6" w:rsidRPr="00203AF6">
          <w:rPr>
            <w:noProof/>
            <w:webHidden/>
          </w:rPr>
          <w:fldChar w:fldCharType="end"/>
        </w:r>
      </w:hyperlink>
    </w:p>
    <w:p w14:paraId="0226B08A" w14:textId="0AD34C30"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6" w:history="1">
        <w:r w:rsidR="00203AF6" w:rsidRPr="00203AF6">
          <w:rPr>
            <w:rStyle w:val="Hyperlink"/>
            <w:noProof/>
          </w:rPr>
          <w:t>Gambar 4.29 Halaman Penugasan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_Toc115282916 \h </w:instrText>
        </w:r>
        <w:r w:rsidR="00203AF6" w:rsidRPr="00203AF6">
          <w:rPr>
            <w:noProof/>
            <w:webHidden/>
          </w:rPr>
        </w:r>
        <w:r w:rsidR="00203AF6" w:rsidRPr="00203AF6">
          <w:rPr>
            <w:noProof/>
            <w:webHidden/>
          </w:rPr>
          <w:fldChar w:fldCharType="separate"/>
        </w:r>
        <w:r w:rsidR="007D09A5">
          <w:rPr>
            <w:noProof/>
            <w:webHidden/>
          </w:rPr>
          <w:t>78</w:t>
        </w:r>
        <w:r w:rsidR="00203AF6" w:rsidRPr="00203AF6">
          <w:rPr>
            <w:noProof/>
            <w:webHidden/>
          </w:rPr>
          <w:fldChar w:fldCharType="end"/>
        </w:r>
      </w:hyperlink>
    </w:p>
    <w:p w14:paraId="214F452C" w14:textId="17CE87FC"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7" w:history="1">
        <w:r w:rsidR="00203AF6" w:rsidRPr="00203AF6">
          <w:rPr>
            <w:rStyle w:val="Hyperlink"/>
            <w:noProof/>
          </w:rPr>
          <w:t>Gambar 4.30 Halaman Input Data Laporan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_Toc115282917 \h </w:instrText>
        </w:r>
        <w:r w:rsidR="00203AF6" w:rsidRPr="00203AF6">
          <w:rPr>
            <w:noProof/>
            <w:webHidden/>
          </w:rPr>
        </w:r>
        <w:r w:rsidR="00203AF6" w:rsidRPr="00203AF6">
          <w:rPr>
            <w:noProof/>
            <w:webHidden/>
          </w:rPr>
          <w:fldChar w:fldCharType="separate"/>
        </w:r>
        <w:r w:rsidR="007D09A5">
          <w:rPr>
            <w:noProof/>
            <w:webHidden/>
          </w:rPr>
          <w:t>78</w:t>
        </w:r>
        <w:r w:rsidR="00203AF6" w:rsidRPr="00203AF6">
          <w:rPr>
            <w:noProof/>
            <w:webHidden/>
          </w:rPr>
          <w:fldChar w:fldCharType="end"/>
        </w:r>
      </w:hyperlink>
    </w:p>
    <w:p w14:paraId="791D74D0" w14:textId="6021B7DB"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8" w:history="1">
        <w:r w:rsidR="00203AF6" w:rsidRPr="00203AF6">
          <w:rPr>
            <w:rStyle w:val="Hyperlink"/>
            <w:noProof/>
          </w:rPr>
          <w:t>Gambar 4.31 Halaman Laporan Semua Data Pemesanan Bengkel</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_Toc115282918 \h </w:instrText>
        </w:r>
        <w:r w:rsidR="00203AF6" w:rsidRPr="00203AF6">
          <w:rPr>
            <w:noProof/>
            <w:webHidden/>
          </w:rPr>
        </w:r>
        <w:r w:rsidR="00203AF6" w:rsidRPr="00203AF6">
          <w:rPr>
            <w:noProof/>
            <w:webHidden/>
          </w:rPr>
          <w:fldChar w:fldCharType="separate"/>
        </w:r>
        <w:r w:rsidR="007D09A5">
          <w:rPr>
            <w:noProof/>
            <w:webHidden/>
          </w:rPr>
          <w:t>79</w:t>
        </w:r>
        <w:r w:rsidR="00203AF6" w:rsidRPr="00203AF6">
          <w:rPr>
            <w:noProof/>
            <w:webHidden/>
          </w:rPr>
          <w:fldChar w:fldCharType="end"/>
        </w:r>
      </w:hyperlink>
    </w:p>
    <w:p w14:paraId="7A173982" w14:textId="2BF06E7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19" w:history="1">
        <w:r w:rsidR="00203AF6" w:rsidRPr="00203AF6">
          <w:rPr>
            <w:rStyle w:val="Hyperlink"/>
            <w:noProof/>
          </w:rPr>
          <w:t>Gambar 4.32 Halaman Laporan Data Pemesanan Bengkel Sudah Selesai</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_Toc115282919 \h </w:instrText>
        </w:r>
        <w:r w:rsidR="00203AF6" w:rsidRPr="00203AF6">
          <w:rPr>
            <w:noProof/>
            <w:webHidden/>
          </w:rPr>
        </w:r>
        <w:r w:rsidR="00203AF6" w:rsidRPr="00203AF6">
          <w:rPr>
            <w:noProof/>
            <w:webHidden/>
          </w:rPr>
          <w:fldChar w:fldCharType="separate"/>
        </w:r>
        <w:r w:rsidR="007D09A5">
          <w:rPr>
            <w:noProof/>
            <w:webHidden/>
          </w:rPr>
          <w:t>79</w:t>
        </w:r>
        <w:r w:rsidR="00203AF6" w:rsidRPr="00203AF6">
          <w:rPr>
            <w:noProof/>
            <w:webHidden/>
          </w:rPr>
          <w:fldChar w:fldCharType="end"/>
        </w:r>
      </w:hyperlink>
    </w:p>
    <w:p w14:paraId="68062A6F" w14:textId="22B644C2"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0" w:history="1">
        <w:r w:rsidR="00203AF6" w:rsidRPr="00203AF6">
          <w:rPr>
            <w:rStyle w:val="Hyperlink"/>
            <w:noProof/>
          </w:rPr>
          <w:t>Gambar 4.33 Halaman Home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_Toc115282920 \h </w:instrText>
        </w:r>
        <w:r w:rsidR="00203AF6" w:rsidRPr="00203AF6">
          <w:rPr>
            <w:noProof/>
            <w:webHidden/>
          </w:rPr>
        </w:r>
        <w:r w:rsidR="00203AF6" w:rsidRPr="00203AF6">
          <w:rPr>
            <w:noProof/>
            <w:webHidden/>
          </w:rPr>
          <w:fldChar w:fldCharType="separate"/>
        </w:r>
        <w:r w:rsidR="007D09A5">
          <w:rPr>
            <w:noProof/>
            <w:webHidden/>
          </w:rPr>
          <w:t>80</w:t>
        </w:r>
        <w:r w:rsidR="00203AF6" w:rsidRPr="00203AF6">
          <w:rPr>
            <w:noProof/>
            <w:webHidden/>
          </w:rPr>
          <w:fldChar w:fldCharType="end"/>
        </w:r>
      </w:hyperlink>
    </w:p>
    <w:p w14:paraId="4F96C80E" w14:textId="39E87771"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1" w:history="1">
        <w:r w:rsidR="00203AF6" w:rsidRPr="00203AF6">
          <w:rPr>
            <w:rStyle w:val="Hyperlink"/>
            <w:noProof/>
          </w:rPr>
          <w:t>Gambar 4.34 Halaman Tambah Data Pemesanan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_Toc115282921 \h </w:instrText>
        </w:r>
        <w:r w:rsidR="00203AF6" w:rsidRPr="00203AF6">
          <w:rPr>
            <w:noProof/>
            <w:webHidden/>
          </w:rPr>
        </w:r>
        <w:r w:rsidR="00203AF6" w:rsidRPr="00203AF6">
          <w:rPr>
            <w:noProof/>
            <w:webHidden/>
          </w:rPr>
          <w:fldChar w:fldCharType="separate"/>
        </w:r>
        <w:r w:rsidR="007D09A5">
          <w:rPr>
            <w:noProof/>
            <w:webHidden/>
          </w:rPr>
          <w:t>80</w:t>
        </w:r>
        <w:r w:rsidR="00203AF6" w:rsidRPr="00203AF6">
          <w:rPr>
            <w:noProof/>
            <w:webHidden/>
          </w:rPr>
          <w:fldChar w:fldCharType="end"/>
        </w:r>
      </w:hyperlink>
    </w:p>
    <w:p w14:paraId="668591DB" w14:textId="419DED2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2" w:history="1">
        <w:r w:rsidR="00203AF6" w:rsidRPr="00203AF6">
          <w:rPr>
            <w:rStyle w:val="Hyperlink"/>
            <w:noProof/>
          </w:rPr>
          <w:t>Gambar 4.35 Halaman Status Pemesanan Service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_Toc115282922 \h </w:instrText>
        </w:r>
        <w:r w:rsidR="00203AF6" w:rsidRPr="00203AF6">
          <w:rPr>
            <w:noProof/>
            <w:webHidden/>
          </w:rPr>
        </w:r>
        <w:r w:rsidR="00203AF6" w:rsidRPr="00203AF6">
          <w:rPr>
            <w:noProof/>
            <w:webHidden/>
          </w:rPr>
          <w:fldChar w:fldCharType="separate"/>
        </w:r>
        <w:r w:rsidR="007D09A5">
          <w:rPr>
            <w:noProof/>
            <w:webHidden/>
          </w:rPr>
          <w:t>81</w:t>
        </w:r>
        <w:r w:rsidR="00203AF6" w:rsidRPr="00203AF6">
          <w:rPr>
            <w:noProof/>
            <w:webHidden/>
          </w:rPr>
          <w:fldChar w:fldCharType="end"/>
        </w:r>
      </w:hyperlink>
    </w:p>
    <w:p w14:paraId="2D39776B" w14:textId="36E5C8FD"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3" w:history="1">
        <w:r w:rsidR="00203AF6" w:rsidRPr="00203AF6">
          <w:rPr>
            <w:rStyle w:val="Hyperlink"/>
            <w:noProof/>
          </w:rPr>
          <w:t>Gambar 4.36 Halaman Home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_Toc115282923 \h </w:instrText>
        </w:r>
        <w:r w:rsidR="00203AF6" w:rsidRPr="00203AF6">
          <w:rPr>
            <w:noProof/>
            <w:webHidden/>
          </w:rPr>
        </w:r>
        <w:r w:rsidR="00203AF6" w:rsidRPr="00203AF6">
          <w:rPr>
            <w:noProof/>
            <w:webHidden/>
          </w:rPr>
          <w:fldChar w:fldCharType="separate"/>
        </w:r>
        <w:r w:rsidR="007D09A5">
          <w:rPr>
            <w:noProof/>
            <w:webHidden/>
          </w:rPr>
          <w:t>81</w:t>
        </w:r>
        <w:r w:rsidR="00203AF6" w:rsidRPr="00203AF6">
          <w:rPr>
            <w:noProof/>
            <w:webHidden/>
          </w:rPr>
          <w:fldChar w:fldCharType="end"/>
        </w:r>
      </w:hyperlink>
    </w:p>
    <w:p w14:paraId="10A71D30" w14:textId="7D64CD7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4" w:history="1">
        <w:r w:rsidR="00203AF6" w:rsidRPr="00203AF6">
          <w:rPr>
            <w:rStyle w:val="Hyperlink"/>
            <w:noProof/>
          </w:rPr>
          <w:t>Gambar 4.37 Halaman Status Pengerjaan Pemesanan Service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_Toc115282924 \h </w:instrText>
        </w:r>
        <w:r w:rsidR="00203AF6" w:rsidRPr="00203AF6">
          <w:rPr>
            <w:noProof/>
            <w:webHidden/>
          </w:rPr>
        </w:r>
        <w:r w:rsidR="00203AF6" w:rsidRPr="00203AF6">
          <w:rPr>
            <w:noProof/>
            <w:webHidden/>
          </w:rPr>
          <w:fldChar w:fldCharType="separate"/>
        </w:r>
        <w:r w:rsidR="007D09A5">
          <w:rPr>
            <w:noProof/>
            <w:webHidden/>
          </w:rPr>
          <w:t>82</w:t>
        </w:r>
        <w:r w:rsidR="00203AF6" w:rsidRPr="00203AF6">
          <w:rPr>
            <w:noProof/>
            <w:webHidden/>
          </w:rPr>
          <w:fldChar w:fldCharType="end"/>
        </w:r>
      </w:hyperlink>
    </w:p>
    <w:p w14:paraId="761781B1" w14:textId="06FAF47F"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5" w:history="1">
        <w:r w:rsidR="00203AF6" w:rsidRPr="00203AF6">
          <w:rPr>
            <w:rStyle w:val="Hyperlink"/>
            <w:noProof/>
          </w:rPr>
          <w:t>Gambar 4.38 Halaman Ubah Status Pemesanan Service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_Toc115282925 \h </w:instrText>
        </w:r>
        <w:r w:rsidR="00203AF6" w:rsidRPr="00203AF6">
          <w:rPr>
            <w:noProof/>
            <w:webHidden/>
          </w:rPr>
        </w:r>
        <w:r w:rsidR="00203AF6" w:rsidRPr="00203AF6">
          <w:rPr>
            <w:noProof/>
            <w:webHidden/>
          </w:rPr>
          <w:fldChar w:fldCharType="separate"/>
        </w:r>
        <w:r w:rsidR="007D09A5">
          <w:rPr>
            <w:noProof/>
            <w:webHidden/>
          </w:rPr>
          <w:t>82</w:t>
        </w:r>
        <w:r w:rsidR="00203AF6" w:rsidRPr="00203AF6">
          <w:rPr>
            <w:noProof/>
            <w:webHidden/>
          </w:rPr>
          <w:fldChar w:fldCharType="end"/>
        </w:r>
      </w:hyperlink>
    </w:p>
    <w:p w14:paraId="7ED75989" w14:textId="76A99214"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6" w:history="1">
        <w:r w:rsidR="00203AF6" w:rsidRPr="00203AF6">
          <w:rPr>
            <w:rStyle w:val="Hyperlink"/>
            <w:noProof/>
          </w:rPr>
          <w:t>Gambar 4.39 Implementasi Tabel Pengguna</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_Toc115282926 \h </w:instrText>
        </w:r>
        <w:r w:rsidR="00203AF6" w:rsidRPr="00203AF6">
          <w:rPr>
            <w:noProof/>
            <w:webHidden/>
          </w:rPr>
        </w:r>
        <w:r w:rsidR="00203AF6" w:rsidRPr="00203AF6">
          <w:rPr>
            <w:noProof/>
            <w:webHidden/>
          </w:rPr>
          <w:fldChar w:fldCharType="separate"/>
        </w:r>
        <w:r w:rsidR="007D09A5">
          <w:rPr>
            <w:noProof/>
            <w:webHidden/>
          </w:rPr>
          <w:t>83</w:t>
        </w:r>
        <w:r w:rsidR="00203AF6" w:rsidRPr="00203AF6">
          <w:rPr>
            <w:noProof/>
            <w:webHidden/>
          </w:rPr>
          <w:fldChar w:fldCharType="end"/>
        </w:r>
      </w:hyperlink>
    </w:p>
    <w:p w14:paraId="2692CEE3" w14:textId="17408E97"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7" w:history="1">
        <w:r w:rsidR="00203AF6" w:rsidRPr="00203AF6">
          <w:rPr>
            <w:rStyle w:val="Hyperlink"/>
            <w:noProof/>
          </w:rPr>
          <w:t>Gambar 4.40 Implementasi Tabel Service</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_Toc115282927 \h </w:instrText>
        </w:r>
        <w:r w:rsidR="00203AF6" w:rsidRPr="00203AF6">
          <w:rPr>
            <w:noProof/>
            <w:webHidden/>
          </w:rPr>
        </w:r>
        <w:r w:rsidR="00203AF6" w:rsidRPr="00203AF6">
          <w:rPr>
            <w:noProof/>
            <w:webHidden/>
          </w:rPr>
          <w:fldChar w:fldCharType="separate"/>
        </w:r>
        <w:r w:rsidR="007D09A5">
          <w:rPr>
            <w:noProof/>
            <w:webHidden/>
          </w:rPr>
          <w:t>83</w:t>
        </w:r>
        <w:r w:rsidR="00203AF6" w:rsidRPr="00203AF6">
          <w:rPr>
            <w:noProof/>
            <w:webHidden/>
          </w:rPr>
          <w:fldChar w:fldCharType="end"/>
        </w:r>
      </w:hyperlink>
    </w:p>
    <w:p w14:paraId="6917A684" w14:textId="14E08E8A"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8" w:history="1">
        <w:r w:rsidR="00203AF6" w:rsidRPr="00203AF6">
          <w:rPr>
            <w:rStyle w:val="Hyperlink"/>
            <w:noProof/>
          </w:rPr>
          <w:t>Gambar 4.41 Implementasi Tabel Mekanik</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_Toc115282928 \h </w:instrText>
        </w:r>
        <w:r w:rsidR="00203AF6" w:rsidRPr="00203AF6">
          <w:rPr>
            <w:noProof/>
            <w:webHidden/>
          </w:rPr>
        </w:r>
        <w:r w:rsidR="00203AF6" w:rsidRPr="00203AF6">
          <w:rPr>
            <w:noProof/>
            <w:webHidden/>
          </w:rPr>
          <w:fldChar w:fldCharType="separate"/>
        </w:r>
        <w:r w:rsidR="007D09A5">
          <w:rPr>
            <w:noProof/>
            <w:webHidden/>
          </w:rPr>
          <w:t>83</w:t>
        </w:r>
        <w:r w:rsidR="00203AF6" w:rsidRPr="00203AF6">
          <w:rPr>
            <w:noProof/>
            <w:webHidden/>
          </w:rPr>
          <w:fldChar w:fldCharType="end"/>
        </w:r>
      </w:hyperlink>
    </w:p>
    <w:p w14:paraId="4B5BFDCE" w14:textId="0E0B9C97"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29" w:history="1">
        <w:r w:rsidR="00203AF6" w:rsidRPr="00203AF6">
          <w:rPr>
            <w:rStyle w:val="Hyperlink"/>
            <w:noProof/>
          </w:rPr>
          <w:t>Gambar 4.42 Implementasi Tabel Pelanggan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_Toc115282929 \h </w:instrText>
        </w:r>
        <w:r w:rsidR="00203AF6" w:rsidRPr="00203AF6">
          <w:rPr>
            <w:noProof/>
            <w:webHidden/>
          </w:rPr>
        </w:r>
        <w:r w:rsidR="00203AF6" w:rsidRPr="00203AF6">
          <w:rPr>
            <w:noProof/>
            <w:webHidden/>
          </w:rPr>
          <w:fldChar w:fldCharType="separate"/>
        </w:r>
        <w:r w:rsidR="007D09A5">
          <w:rPr>
            <w:noProof/>
            <w:webHidden/>
          </w:rPr>
          <w:t>83</w:t>
        </w:r>
        <w:r w:rsidR="00203AF6" w:rsidRPr="00203AF6">
          <w:rPr>
            <w:noProof/>
            <w:webHidden/>
          </w:rPr>
          <w:fldChar w:fldCharType="end"/>
        </w:r>
      </w:hyperlink>
    </w:p>
    <w:p w14:paraId="2324983C" w14:textId="35820E17" w:rsidR="00203AF6" w:rsidRPr="00203AF6" w:rsidRDefault="00611ED0" w:rsidP="00203AF6">
      <w:pPr>
        <w:pStyle w:val="TableofFigures"/>
        <w:tabs>
          <w:tab w:val="right" w:leader="dot" w:pos="7928"/>
        </w:tabs>
        <w:spacing w:line="360" w:lineRule="auto"/>
        <w:rPr>
          <w:rFonts w:eastAsiaTheme="minorEastAsia"/>
          <w:noProof/>
          <w:lang w:val="en-ID" w:eastAsia="en-ID"/>
        </w:rPr>
      </w:pPr>
      <w:hyperlink w:anchor="_Toc115282930" w:history="1">
        <w:r w:rsidR="00203AF6" w:rsidRPr="00203AF6">
          <w:rPr>
            <w:rStyle w:val="Hyperlink"/>
            <w:noProof/>
          </w:rPr>
          <w:t>Gambar 4.43 Implementasi Tabel Pemesanan</w:t>
        </w:r>
        <w:r w:rsidR="00203AF6" w:rsidRPr="00203AF6">
          <w:rPr>
            <w:noProof/>
            <w:webHidden/>
          </w:rPr>
          <w:tab/>
        </w:r>
        <w:r w:rsidR="00203AF6" w:rsidRPr="00203AF6">
          <w:rPr>
            <w:noProof/>
            <w:webHidden/>
          </w:rPr>
          <w:fldChar w:fldCharType="begin"/>
        </w:r>
        <w:r w:rsidR="00203AF6" w:rsidRPr="00203AF6">
          <w:rPr>
            <w:noProof/>
            <w:webHidden/>
          </w:rPr>
          <w:instrText xml:space="preserve"> PAGEREF _Toc115282930 \h </w:instrText>
        </w:r>
        <w:r w:rsidR="00203AF6" w:rsidRPr="00203AF6">
          <w:rPr>
            <w:noProof/>
            <w:webHidden/>
          </w:rPr>
        </w:r>
        <w:r w:rsidR="00203AF6" w:rsidRPr="00203AF6">
          <w:rPr>
            <w:noProof/>
            <w:webHidden/>
          </w:rPr>
          <w:fldChar w:fldCharType="separate"/>
        </w:r>
        <w:r w:rsidR="007D09A5">
          <w:rPr>
            <w:noProof/>
            <w:webHidden/>
          </w:rPr>
          <w:t>84</w:t>
        </w:r>
        <w:r w:rsidR="00203AF6" w:rsidRPr="00203AF6">
          <w:rPr>
            <w:noProof/>
            <w:webHidden/>
          </w:rPr>
          <w:fldChar w:fldCharType="end"/>
        </w:r>
      </w:hyperlink>
    </w:p>
    <w:p w14:paraId="5A44A143" w14:textId="4E96B89B" w:rsidR="00203AF6" w:rsidRDefault="00203AF6" w:rsidP="00203AF6">
      <w:pPr>
        <w:spacing w:line="360" w:lineRule="auto"/>
        <w:rPr>
          <w:b/>
          <w:bCs/>
          <w:sz w:val="28"/>
          <w:szCs w:val="28"/>
          <w:lang w:val="id-ID"/>
        </w:rPr>
      </w:pPr>
      <w:r w:rsidRPr="00203AF6">
        <w:rPr>
          <w:b/>
          <w:bCs/>
          <w:lang w:val="id-ID"/>
        </w:rPr>
        <w:fldChar w:fldCharType="end"/>
      </w:r>
    </w:p>
    <w:p w14:paraId="74D79585" w14:textId="0D900A5A" w:rsidR="00F16F46" w:rsidRDefault="00F16F46">
      <w:pPr>
        <w:rPr>
          <w:b/>
          <w:bCs/>
          <w:sz w:val="28"/>
          <w:szCs w:val="28"/>
          <w:lang w:val="id-ID"/>
        </w:rPr>
      </w:pPr>
      <w:r>
        <w:rPr>
          <w:b/>
          <w:bCs/>
          <w:sz w:val="28"/>
          <w:szCs w:val="28"/>
          <w:lang w:val="id-ID"/>
        </w:rPr>
        <w:br w:type="page"/>
      </w:r>
    </w:p>
    <w:p w14:paraId="14A40C43" w14:textId="77777777" w:rsidR="00F527CD" w:rsidRDefault="00F527CD" w:rsidP="006A0750">
      <w:pPr>
        <w:pStyle w:val="Heading1"/>
        <w:spacing w:line="480" w:lineRule="auto"/>
        <w:jc w:val="center"/>
        <w:rPr>
          <w:bCs/>
          <w:sz w:val="28"/>
          <w:szCs w:val="28"/>
        </w:rPr>
        <w:sectPr w:rsidR="00F527CD" w:rsidSect="00CC51B2">
          <w:footerReference w:type="default" r:id="rId11"/>
          <w:footerReference w:type="first" r:id="rId12"/>
          <w:pgSz w:w="11907" w:h="16840" w:code="9"/>
          <w:pgMar w:top="2268" w:right="1701" w:bottom="1701" w:left="2268" w:header="1418" w:footer="1134" w:gutter="0"/>
          <w:pgNumType w:fmt="lowerRoman" w:start="1" w:chapStyle="1"/>
          <w:cols w:space="720"/>
          <w:titlePg/>
          <w:docGrid w:linePitch="360"/>
        </w:sectPr>
      </w:pPr>
    </w:p>
    <w:p w14:paraId="3087B30D" w14:textId="369F343E" w:rsidR="007E53BC" w:rsidRPr="006A0750" w:rsidRDefault="007E53BC" w:rsidP="006A0750">
      <w:pPr>
        <w:pStyle w:val="Heading1"/>
        <w:spacing w:line="480" w:lineRule="auto"/>
        <w:jc w:val="center"/>
        <w:rPr>
          <w:bCs/>
          <w:sz w:val="28"/>
          <w:szCs w:val="28"/>
        </w:rPr>
      </w:pPr>
      <w:bookmarkStart w:id="12" w:name="_Toc115285195"/>
      <w:r w:rsidRPr="006A0750">
        <w:rPr>
          <w:bCs/>
          <w:sz w:val="28"/>
          <w:szCs w:val="28"/>
        </w:rPr>
        <w:lastRenderedPageBreak/>
        <w:t>BAB I</w:t>
      </w:r>
      <w:bookmarkEnd w:id="12"/>
    </w:p>
    <w:p w14:paraId="60ECC2DA" w14:textId="77777777" w:rsidR="007E53BC" w:rsidRPr="006A0750" w:rsidRDefault="007E53BC" w:rsidP="006A0750">
      <w:pPr>
        <w:pStyle w:val="Heading1"/>
        <w:spacing w:line="480" w:lineRule="auto"/>
        <w:jc w:val="center"/>
        <w:rPr>
          <w:bCs/>
          <w:sz w:val="28"/>
          <w:szCs w:val="28"/>
          <w:lang w:val="id-ID"/>
        </w:rPr>
      </w:pPr>
      <w:bookmarkStart w:id="13" w:name="_Toc115285196"/>
      <w:r w:rsidRPr="006A0750">
        <w:rPr>
          <w:bCs/>
          <w:sz w:val="28"/>
          <w:szCs w:val="28"/>
        </w:rPr>
        <w:t>PENDAHULUAN</w:t>
      </w:r>
      <w:bookmarkEnd w:id="13"/>
    </w:p>
    <w:p w14:paraId="75FC09D2" w14:textId="77777777" w:rsidR="007E53BC" w:rsidRPr="005D1D3D" w:rsidRDefault="007E53BC" w:rsidP="004A4B7D">
      <w:pPr>
        <w:spacing w:line="480" w:lineRule="auto"/>
        <w:jc w:val="center"/>
        <w:rPr>
          <w:b/>
          <w:lang w:val="id-ID"/>
        </w:rPr>
      </w:pPr>
    </w:p>
    <w:p w14:paraId="5B2F31E4" w14:textId="5C34CA56" w:rsidR="00293E9C" w:rsidRPr="00293E9C" w:rsidRDefault="007E53BC" w:rsidP="00293E9C">
      <w:pPr>
        <w:pStyle w:val="ListParagraph"/>
        <w:numPr>
          <w:ilvl w:val="1"/>
          <w:numId w:val="75"/>
        </w:numPr>
        <w:spacing w:line="480" w:lineRule="auto"/>
        <w:jc w:val="both"/>
        <w:outlineLvl w:val="1"/>
        <w:rPr>
          <w:b/>
        </w:rPr>
      </w:pPr>
      <w:bookmarkStart w:id="14" w:name="_Toc115285197"/>
      <w:r w:rsidRPr="00293E9C">
        <w:rPr>
          <w:b/>
        </w:rPr>
        <w:t>Latar Belakang Masalah</w:t>
      </w:r>
      <w:bookmarkEnd w:id="14"/>
    </w:p>
    <w:p w14:paraId="5BCC561E" w14:textId="77777777" w:rsidR="00293E9C" w:rsidRDefault="007E53BC" w:rsidP="00293E9C">
      <w:pPr>
        <w:spacing w:line="480" w:lineRule="auto"/>
        <w:ind w:left="360" w:firstLine="720"/>
        <w:jc w:val="both"/>
        <w:rPr>
          <w:lang w:val="id-ID"/>
        </w:rPr>
      </w:pPr>
      <w:r>
        <w:rPr>
          <w:lang w:val="en-US"/>
        </w:rPr>
        <w:t>Perkembangan Teknologi Informasi</w:t>
      </w:r>
      <w:r w:rsidRPr="009D1AD1">
        <w:rPr>
          <w:lang w:val="id-ID"/>
        </w:rPr>
        <w:t xml:space="preserve"> </w:t>
      </w:r>
      <w:r>
        <w:rPr>
          <w:lang w:val="en-US"/>
        </w:rPr>
        <w:t xml:space="preserve">yang </w:t>
      </w:r>
      <w:r w:rsidRPr="009D1AD1">
        <w:rPr>
          <w:lang w:val="id-ID"/>
        </w:rPr>
        <w:t xml:space="preserve">saat ini </w:t>
      </w:r>
      <w:r>
        <w:rPr>
          <w:lang w:val="en-US"/>
        </w:rPr>
        <w:t xml:space="preserve">ada, </w:t>
      </w:r>
      <w:r w:rsidRPr="009D1AD1">
        <w:rPr>
          <w:lang w:val="id-ID"/>
        </w:rPr>
        <w:t xml:space="preserve">sangatlah </w:t>
      </w:r>
      <w:r>
        <w:rPr>
          <w:lang w:val="en-US"/>
        </w:rPr>
        <w:t xml:space="preserve">mempunyai </w:t>
      </w:r>
      <w:r w:rsidRPr="009D1AD1">
        <w:rPr>
          <w:lang w:val="id-ID"/>
        </w:rPr>
        <w:t xml:space="preserve">peran </w:t>
      </w:r>
      <w:r>
        <w:rPr>
          <w:lang w:val="en-US"/>
        </w:rPr>
        <w:t>yang sangat besar dalam perusahaan-perusahaan berlevel menengah keatas. Dengan teknologi informasi, konsumen atau orang yang membutuhkan produk atau jasa yang dahulu hanya didapat dengan cara bertemu langsung kemudian bertransaksi, sekarang ini lebih mudah lagi. Kemudahan yang dimaksud adalah produk dan jasa yang diinginkan dapat dicari dengan mudah melalui internet.</w:t>
      </w:r>
    </w:p>
    <w:p w14:paraId="79BA4538" w14:textId="77777777" w:rsidR="00293E9C" w:rsidRDefault="007E53BC" w:rsidP="00293E9C">
      <w:pPr>
        <w:spacing w:line="480" w:lineRule="auto"/>
        <w:ind w:left="360" w:firstLine="720"/>
        <w:jc w:val="both"/>
        <w:rPr>
          <w:lang w:val="id-ID"/>
        </w:rPr>
      </w:pPr>
      <w:r>
        <w:rPr>
          <w:lang w:val="en-US"/>
        </w:rPr>
        <w:t xml:space="preserve">Salah satu perusahaan yang ingin mencoba mengembangkan hal baru dengan pemanfaatan teknologi informasi adalah CV. Axelindo yang bertempat di Cikarang Selatan kabupaten Bekasi. CV ini, bergerak dalam bidang jasa yaitu perbaikan atau servis kendaraan, jasa bubut dan lainnya. </w:t>
      </w:r>
    </w:p>
    <w:p w14:paraId="197C4936" w14:textId="586FB066" w:rsidR="00F527CD" w:rsidRPr="00293E9C" w:rsidRDefault="007E53BC" w:rsidP="00293E9C">
      <w:pPr>
        <w:spacing w:line="480" w:lineRule="auto"/>
        <w:ind w:left="360" w:firstLine="720"/>
        <w:jc w:val="both"/>
        <w:rPr>
          <w:lang w:val="en-US"/>
        </w:rPr>
        <w:sectPr w:rsidR="00F527CD" w:rsidRPr="00293E9C" w:rsidSect="00F527CD">
          <w:footerReference w:type="first" r:id="rId13"/>
          <w:pgSz w:w="11907" w:h="16840" w:code="9"/>
          <w:pgMar w:top="2268" w:right="1701" w:bottom="1701" w:left="2268" w:header="1418" w:footer="1134" w:gutter="0"/>
          <w:pgNumType w:start="1" w:chapStyle="1"/>
          <w:cols w:space="720"/>
          <w:titlePg/>
          <w:docGrid w:linePitch="360"/>
        </w:sectPr>
      </w:pPr>
      <w:r>
        <w:rPr>
          <w:lang w:val="en-US"/>
        </w:rPr>
        <w:t>Melihat cukup banyaknya usaha yang sejenis di daerah cikarang bekasi dan juga kompetitifnya persaingan usaha jasa yang dikelola, yang berakibat pada berkurangnya order jasa yang didapat, maka untuk keberlangsungan CV. Axelindo agar terus dapat exis dan juga meningkatkan order agar naik dan lebih baik lagi, CV. Axelindo Cikarang mencoba untuk mengembangkan strategi marketingnya dari yang hanya mengandalkan sistem offline (pelanggan datang langsung ke bengkel) menjadi ditambah dengan cara membuat pemesanan bengkel secara online</w:t>
      </w:r>
      <w:r w:rsidR="00293E9C">
        <w:rPr>
          <w:lang w:val="en-US"/>
        </w:rPr>
        <w:t>.</w:t>
      </w:r>
    </w:p>
    <w:p w14:paraId="082DFDBC" w14:textId="747722BB" w:rsidR="007E53BC" w:rsidRDefault="007E53BC" w:rsidP="00293E9C">
      <w:pPr>
        <w:spacing w:line="480" w:lineRule="auto"/>
        <w:ind w:left="360" w:firstLine="720"/>
        <w:jc w:val="both"/>
        <w:rPr>
          <w:lang w:val="id-ID"/>
        </w:rPr>
      </w:pPr>
      <w:r w:rsidRPr="009D1AD1">
        <w:rPr>
          <w:lang w:val="id-ID"/>
        </w:rPr>
        <w:lastRenderedPageBreak/>
        <w:t>Sesuai dengan p</w:t>
      </w:r>
      <w:r>
        <w:rPr>
          <w:lang w:val="en-US"/>
        </w:rPr>
        <w:t>aparan</w:t>
      </w:r>
      <w:r w:rsidRPr="009D1AD1">
        <w:rPr>
          <w:lang w:val="id-ID"/>
        </w:rPr>
        <w:t xml:space="preserve"> diatas, maka untuk itu penulis sangat tertarik untuk membahasnya dalam </w:t>
      </w:r>
      <w:r>
        <w:rPr>
          <w:lang w:val="en-US"/>
        </w:rPr>
        <w:t xml:space="preserve">Skripsi </w:t>
      </w:r>
      <w:r w:rsidRPr="009D1AD1">
        <w:rPr>
          <w:lang w:val="id-ID"/>
        </w:rPr>
        <w:t xml:space="preserve"> yang berjudul : </w:t>
      </w:r>
      <w:r w:rsidRPr="005D7BFB">
        <w:rPr>
          <w:lang w:val="id-ID"/>
        </w:rPr>
        <w:t xml:space="preserve">SISTEM INFORMASI </w:t>
      </w:r>
      <w:r>
        <w:rPr>
          <w:lang w:val="en-US"/>
        </w:rPr>
        <w:t>PEMESANAN BENGKEL ONLINE BERBASIS WEB PADA CV. AXELINDO CIKARANG.</w:t>
      </w:r>
      <w:r w:rsidRPr="006F670E">
        <w:rPr>
          <w:lang w:val="id-ID"/>
        </w:rPr>
        <w:t xml:space="preserve"> </w:t>
      </w:r>
    </w:p>
    <w:p w14:paraId="676BCC24" w14:textId="77777777" w:rsidR="007E53BC" w:rsidRPr="005D7BFB" w:rsidRDefault="007E53BC" w:rsidP="004A4B7D">
      <w:pPr>
        <w:spacing w:line="480" w:lineRule="auto"/>
        <w:ind w:firstLine="720"/>
        <w:jc w:val="both"/>
        <w:rPr>
          <w:lang w:val="en-US"/>
        </w:rPr>
      </w:pPr>
    </w:p>
    <w:p w14:paraId="2D837FC9" w14:textId="2BCA79E0" w:rsidR="007E53BC" w:rsidRPr="00293E9C" w:rsidRDefault="007E53BC" w:rsidP="00293E9C">
      <w:pPr>
        <w:pStyle w:val="ListParagraph"/>
        <w:numPr>
          <w:ilvl w:val="1"/>
          <w:numId w:val="75"/>
        </w:numPr>
        <w:spacing w:line="480" w:lineRule="auto"/>
        <w:jc w:val="both"/>
        <w:outlineLvl w:val="1"/>
        <w:rPr>
          <w:b/>
        </w:rPr>
      </w:pPr>
      <w:bookmarkStart w:id="15" w:name="_Toc115285198"/>
      <w:r w:rsidRPr="00293E9C">
        <w:rPr>
          <w:b/>
        </w:rPr>
        <w:t>Identifikasi</w:t>
      </w:r>
      <w:r w:rsidRPr="00293E9C">
        <w:rPr>
          <w:b/>
          <w:lang w:val="id-ID"/>
        </w:rPr>
        <w:t xml:space="preserve"> Masalah</w:t>
      </w:r>
      <w:bookmarkEnd w:id="15"/>
    </w:p>
    <w:p w14:paraId="28C9FB6B" w14:textId="77777777" w:rsidR="007E53BC" w:rsidRDefault="007E53BC" w:rsidP="00293E9C">
      <w:pPr>
        <w:spacing w:line="480" w:lineRule="auto"/>
        <w:ind w:left="360" w:firstLine="720"/>
        <w:jc w:val="both"/>
        <w:rPr>
          <w:lang w:val="id-ID"/>
        </w:rPr>
      </w:pPr>
      <w:r w:rsidRPr="00062828">
        <w:rPr>
          <w:lang w:val="id-ID"/>
        </w:rPr>
        <w:t>Dari beberapa uraian yang dikemukakan pada latar belakang</w:t>
      </w:r>
      <w:r>
        <w:rPr>
          <w:lang w:val="en-US"/>
        </w:rPr>
        <w:t xml:space="preserve"> masalah</w:t>
      </w:r>
      <w:r w:rsidRPr="00062828">
        <w:rPr>
          <w:lang w:val="id-ID"/>
        </w:rPr>
        <w:t>, maka dapat diidentifikasi masalah-masalah sebagai berikut:</w:t>
      </w:r>
    </w:p>
    <w:p w14:paraId="60203DF8" w14:textId="77777777" w:rsidR="00293E9C" w:rsidRPr="00293E9C" w:rsidRDefault="007E53BC" w:rsidP="00293E9C">
      <w:pPr>
        <w:pStyle w:val="ListParagraph"/>
        <w:numPr>
          <w:ilvl w:val="0"/>
          <w:numId w:val="27"/>
        </w:numPr>
        <w:spacing w:line="480" w:lineRule="auto"/>
        <w:ind w:left="723"/>
        <w:jc w:val="both"/>
      </w:pPr>
      <w:r>
        <w:rPr>
          <w:lang w:val="en-US"/>
        </w:rPr>
        <w:t>Banyak terdapat usaha jasa sejenis.</w:t>
      </w:r>
    </w:p>
    <w:p w14:paraId="32B25E08" w14:textId="77777777" w:rsidR="00293E9C" w:rsidRPr="00293E9C" w:rsidRDefault="007E53BC" w:rsidP="00293E9C">
      <w:pPr>
        <w:pStyle w:val="ListParagraph"/>
        <w:numPr>
          <w:ilvl w:val="0"/>
          <w:numId w:val="27"/>
        </w:numPr>
        <w:spacing w:line="480" w:lineRule="auto"/>
        <w:ind w:left="723"/>
        <w:jc w:val="both"/>
      </w:pPr>
      <w:r w:rsidRPr="00293E9C">
        <w:rPr>
          <w:lang w:val="en-US"/>
        </w:rPr>
        <w:t>Sistem Pemasaran yang selama ini ada hanya mengandalkan sistem offline (pelanggan datang ke bengkel dalam memperbaiki kendaraannya).</w:t>
      </w:r>
    </w:p>
    <w:p w14:paraId="11FE4A89" w14:textId="0E1EEC0A" w:rsidR="007E53BC" w:rsidRPr="00293E9C" w:rsidRDefault="007E53BC" w:rsidP="00293E9C">
      <w:pPr>
        <w:pStyle w:val="ListParagraph"/>
        <w:numPr>
          <w:ilvl w:val="0"/>
          <w:numId w:val="27"/>
        </w:numPr>
        <w:spacing w:line="480" w:lineRule="auto"/>
        <w:ind w:left="723"/>
        <w:jc w:val="both"/>
      </w:pPr>
      <w:r w:rsidRPr="00293E9C">
        <w:rPr>
          <w:lang w:val="en-US"/>
        </w:rPr>
        <w:t>Menurunnya penggunaan jasa oleh pelanggan atau berkurangnya order yang mengakibatkan berkurangnya juga pendapatan yang di dapat.</w:t>
      </w:r>
      <w:r w:rsidRPr="00293E9C">
        <w:rPr>
          <w:lang w:val="id-ID"/>
        </w:rPr>
        <w:t xml:space="preserve"> </w:t>
      </w:r>
    </w:p>
    <w:p w14:paraId="53520297" w14:textId="77777777" w:rsidR="00293E9C" w:rsidRPr="006F670E" w:rsidRDefault="00293E9C" w:rsidP="00293E9C">
      <w:pPr>
        <w:pStyle w:val="ListParagraph"/>
        <w:spacing w:line="480" w:lineRule="auto"/>
        <w:ind w:left="723"/>
        <w:jc w:val="both"/>
      </w:pPr>
    </w:p>
    <w:p w14:paraId="637E2530" w14:textId="0C55804D" w:rsidR="007E53BC" w:rsidRPr="00293E9C" w:rsidRDefault="007E53BC" w:rsidP="00293E9C">
      <w:pPr>
        <w:pStyle w:val="ListParagraph"/>
        <w:numPr>
          <w:ilvl w:val="1"/>
          <w:numId w:val="75"/>
        </w:numPr>
        <w:spacing w:line="480" w:lineRule="auto"/>
        <w:jc w:val="both"/>
        <w:outlineLvl w:val="1"/>
        <w:rPr>
          <w:b/>
        </w:rPr>
      </w:pPr>
      <w:bookmarkStart w:id="16" w:name="_Toc115285199"/>
      <w:r w:rsidRPr="00293E9C">
        <w:rPr>
          <w:b/>
          <w:lang w:val="id-ID"/>
        </w:rPr>
        <w:t>Batasan Masalah</w:t>
      </w:r>
      <w:bookmarkEnd w:id="16"/>
    </w:p>
    <w:p w14:paraId="79657DD9" w14:textId="77777777" w:rsidR="007E53BC" w:rsidRDefault="007E53BC" w:rsidP="00293E9C">
      <w:pPr>
        <w:spacing w:line="480" w:lineRule="auto"/>
        <w:ind w:firstLine="360"/>
        <w:jc w:val="both"/>
        <w:rPr>
          <w:lang w:val="id-ID"/>
        </w:rPr>
      </w:pPr>
      <w:r w:rsidRPr="00E67C42">
        <w:rPr>
          <w:lang w:val="id-ID"/>
        </w:rPr>
        <w:t xml:space="preserve">Batasan masalah dalam </w:t>
      </w:r>
      <w:r>
        <w:rPr>
          <w:lang w:val="en-US"/>
        </w:rPr>
        <w:t>pengembangan sistem</w:t>
      </w:r>
      <w:r w:rsidRPr="00E67C42">
        <w:rPr>
          <w:lang w:val="id-ID"/>
        </w:rPr>
        <w:t xml:space="preserve"> ini adalah sebagai berikut :</w:t>
      </w:r>
    </w:p>
    <w:p w14:paraId="4F367FFE" w14:textId="77777777" w:rsidR="00C329F6" w:rsidRDefault="007E53BC" w:rsidP="00C329F6">
      <w:pPr>
        <w:pStyle w:val="ListParagraph"/>
        <w:numPr>
          <w:ilvl w:val="0"/>
          <w:numId w:val="25"/>
        </w:numPr>
        <w:spacing w:line="480" w:lineRule="auto"/>
        <w:ind w:left="723"/>
        <w:jc w:val="both"/>
        <w:rPr>
          <w:lang w:val="id-ID"/>
        </w:rPr>
      </w:pPr>
      <w:r>
        <w:rPr>
          <w:lang w:val="en-US"/>
        </w:rPr>
        <w:t>Hanya membahas pemesanan bengkel secara online dan informasi status pengerjaannya</w:t>
      </w:r>
      <w:r w:rsidRPr="00E67C42">
        <w:rPr>
          <w:lang w:val="id-ID"/>
        </w:rPr>
        <w:t>.</w:t>
      </w:r>
    </w:p>
    <w:p w14:paraId="7E6F5F3D" w14:textId="77777777" w:rsidR="00C329F6" w:rsidRDefault="007E53BC" w:rsidP="00C329F6">
      <w:pPr>
        <w:pStyle w:val="ListParagraph"/>
        <w:numPr>
          <w:ilvl w:val="0"/>
          <w:numId w:val="25"/>
        </w:numPr>
        <w:spacing w:line="480" w:lineRule="auto"/>
        <w:ind w:left="723"/>
        <w:jc w:val="both"/>
        <w:rPr>
          <w:lang w:val="id-ID"/>
        </w:rPr>
      </w:pPr>
      <w:r w:rsidRPr="00C329F6">
        <w:rPr>
          <w:lang w:val="en-US"/>
        </w:rPr>
        <w:t>Tidak membahas tentang pembayaran dari pemesanan bengkel</w:t>
      </w:r>
      <w:r w:rsidRPr="00C329F6">
        <w:rPr>
          <w:lang w:val="id-ID"/>
        </w:rPr>
        <w:t>.</w:t>
      </w:r>
    </w:p>
    <w:p w14:paraId="5489FA7A" w14:textId="77777777" w:rsidR="00C329F6" w:rsidRDefault="007E53BC" w:rsidP="00C329F6">
      <w:pPr>
        <w:pStyle w:val="ListParagraph"/>
        <w:numPr>
          <w:ilvl w:val="0"/>
          <w:numId w:val="25"/>
        </w:numPr>
        <w:spacing w:line="480" w:lineRule="auto"/>
        <w:ind w:left="723"/>
        <w:jc w:val="both"/>
        <w:rPr>
          <w:lang w:val="id-ID"/>
        </w:rPr>
      </w:pPr>
      <w:r w:rsidRPr="00C329F6">
        <w:rPr>
          <w:lang w:val="en-US"/>
        </w:rPr>
        <w:t>Pelanggan harus melakukan registrasi untuk dapat memesan secara online</w:t>
      </w:r>
      <w:r w:rsidRPr="00C329F6">
        <w:rPr>
          <w:lang w:val="id-ID"/>
        </w:rPr>
        <w:t>.</w:t>
      </w:r>
    </w:p>
    <w:p w14:paraId="0DF2DE2B" w14:textId="77777777" w:rsidR="00C329F6" w:rsidRPr="00C329F6" w:rsidRDefault="007E53BC" w:rsidP="00C329F6">
      <w:pPr>
        <w:pStyle w:val="ListParagraph"/>
        <w:numPr>
          <w:ilvl w:val="0"/>
          <w:numId w:val="25"/>
        </w:numPr>
        <w:spacing w:line="480" w:lineRule="auto"/>
        <w:ind w:left="723"/>
        <w:jc w:val="both"/>
        <w:rPr>
          <w:lang w:val="id-ID"/>
        </w:rPr>
      </w:pPr>
      <w:r w:rsidRPr="00C329F6">
        <w:rPr>
          <w:lang w:val="en-US"/>
        </w:rPr>
        <w:t>Bahasa pemrograman yang digunakan menggunakan PHP dan database MYSQL serta framework Bootstrap.</w:t>
      </w:r>
    </w:p>
    <w:p w14:paraId="3A85F3F9" w14:textId="69055DF8" w:rsidR="007E53BC" w:rsidRPr="00C329F6" w:rsidRDefault="007E53BC" w:rsidP="00C329F6">
      <w:pPr>
        <w:pStyle w:val="ListParagraph"/>
        <w:numPr>
          <w:ilvl w:val="0"/>
          <w:numId w:val="25"/>
        </w:numPr>
        <w:spacing w:line="480" w:lineRule="auto"/>
        <w:ind w:left="723"/>
        <w:jc w:val="both"/>
        <w:rPr>
          <w:lang w:val="id-ID"/>
        </w:rPr>
      </w:pPr>
      <w:r w:rsidRPr="00C329F6">
        <w:rPr>
          <w:lang w:val="id-ID"/>
        </w:rPr>
        <w:lastRenderedPageBreak/>
        <w:t xml:space="preserve">Pengembangan sistem menggunakan metode System Development Life Cycle (SDLC) </w:t>
      </w:r>
      <w:r w:rsidRPr="00C329F6">
        <w:rPr>
          <w:lang w:val="en-US"/>
        </w:rPr>
        <w:t xml:space="preserve">Waterfall </w:t>
      </w:r>
      <w:r w:rsidRPr="00C329F6">
        <w:rPr>
          <w:lang w:val="id-ID"/>
        </w:rPr>
        <w:t>yang dilakukan tidak sampai tahapan maintenance.</w:t>
      </w:r>
    </w:p>
    <w:p w14:paraId="3FED75CB" w14:textId="77777777" w:rsidR="007E53BC" w:rsidRPr="004949AC" w:rsidRDefault="007E53BC" w:rsidP="004A4B7D">
      <w:pPr>
        <w:spacing w:line="480" w:lineRule="auto"/>
        <w:ind w:firstLine="720"/>
        <w:jc w:val="both"/>
        <w:rPr>
          <w:b/>
          <w:lang w:val="id-ID"/>
        </w:rPr>
      </w:pPr>
    </w:p>
    <w:p w14:paraId="13CCBA86" w14:textId="0EE185A8" w:rsidR="007E53BC" w:rsidRPr="00C329F6" w:rsidRDefault="007E53BC" w:rsidP="00C329F6">
      <w:pPr>
        <w:pStyle w:val="ListParagraph"/>
        <w:numPr>
          <w:ilvl w:val="1"/>
          <w:numId w:val="75"/>
        </w:numPr>
        <w:spacing w:line="480" w:lineRule="auto"/>
        <w:jc w:val="both"/>
        <w:outlineLvl w:val="1"/>
        <w:rPr>
          <w:b/>
        </w:rPr>
      </w:pPr>
      <w:bookmarkStart w:id="17" w:name="_Toc115285200"/>
      <w:r w:rsidRPr="00C329F6">
        <w:rPr>
          <w:b/>
        </w:rPr>
        <w:t>Rumusan Masalah</w:t>
      </w:r>
      <w:bookmarkEnd w:id="17"/>
    </w:p>
    <w:p w14:paraId="301C6EFD" w14:textId="77777777" w:rsidR="007E53BC" w:rsidRDefault="007E53BC" w:rsidP="00C329F6">
      <w:pPr>
        <w:spacing w:line="480" w:lineRule="auto"/>
        <w:ind w:left="360" w:firstLine="720"/>
        <w:jc w:val="both"/>
      </w:pPr>
      <w:r w:rsidRPr="00C7145A">
        <w:t>Berdasarkan latar belakang</w:t>
      </w:r>
      <w:r>
        <w:t xml:space="preserve">, identifikasi dan batasan masalah </w:t>
      </w:r>
      <w:r w:rsidRPr="00C7145A">
        <w:t xml:space="preserve">di atas, dapat dirumuskan permasalahan yaitu </w:t>
      </w:r>
      <w:r>
        <w:t>:</w:t>
      </w:r>
    </w:p>
    <w:p w14:paraId="5022F8EB" w14:textId="77777777" w:rsidR="00C329F6" w:rsidRDefault="007E53BC" w:rsidP="00C329F6">
      <w:pPr>
        <w:pStyle w:val="ListParagraph"/>
        <w:numPr>
          <w:ilvl w:val="0"/>
          <w:numId w:val="28"/>
        </w:numPr>
        <w:spacing w:line="480" w:lineRule="auto"/>
        <w:ind w:left="723"/>
        <w:jc w:val="both"/>
      </w:pPr>
      <w:r>
        <w:t>Bagaimana alur kerja sistem pemesanan bengkel secara online yang akan di terapkan di CV. Axelindo Cikarang?</w:t>
      </w:r>
    </w:p>
    <w:p w14:paraId="56F5DBE2" w14:textId="4760301F" w:rsidR="007E53BC" w:rsidRDefault="007E53BC" w:rsidP="00C329F6">
      <w:pPr>
        <w:pStyle w:val="ListParagraph"/>
        <w:numPr>
          <w:ilvl w:val="0"/>
          <w:numId w:val="28"/>
        </w:numPr>
        <w:spacing w:line="480" w:lineRule="auto"/>
        <w:ind w:left="723"/>
        <w:jc w:val="both"/>
      </w:pPr>
      <w:r>
        <w:t>Bagaimana me</w:t>
      </w:r>
      <w:r w:rsidRPr="003445F9">
        <w:t>rancang</w:t>
      </w:r>
      <w:r>
        <w:t xml:space="preserve"> sistem pemesanan bengkel secara online berbasis web menggunakan PHP dan database MYSQL serta framework Bootstrap?</w:t>
      </w:r>
    </w:p>
    <w:p w14:paraId="310156C0" w14:textId="77777777" w:rsidR="007E53BC" w:rsidRPr="003445F9" w:rsidRDefault="007E53BC" w:rsidP="004A4B7D">
      <w:pPr>
        <w:pStyle w:val="ListParagraph"/>
        <w:spacing w:line="480" w:lineRule="auto"/>
        <w:ind w:left="927"/>
        <w:jc w:val="both"/>
      </w:pPr>
    </w:p>
    <w:p w14:paraId="1B69E1F0" w14:textId="013CAC22" w:rsidR="007E53BC" w:rsidRPr="00C329F6" w:rsidRDefault="007E53BC" w:rsidP="00C329F6">
      <w:pPr>
        <w:pStyle w:val="ListParagraph"/>
        <w:numPr>
          <w:ilvl w:val="1"/>
          <w:numId w:val="75"/>
        </w:numPr>
        <w:spacing w:line="480" w:lineRule="auto"/>
        <w:jc w:val="both"/>
        <w:outlineLvl w:val="1"/>
        <w:rPr>
          <w:b/>
        </w:rPr>
      </w:pPr>
      <w:bookmarkStart w:id="18" w:name="_Toc115285201"/>
      <w:r w:rsidRPr="00C329F6">
        <w:rPr>
          <w:b/>
        </w:rPr>
        <w:t xml:space="preserve">Tujuan </w:t>
      </w:r>
      <w:r w:rsidRPr="00C329F6">
        <w:rPr>
          <w:b/>
          <w:lang w:val="id-ID"/>
        </w:rPr>
        <w:t>dan Manfaat</w:t>
      </w:r>
      <w:bookmarkEnd w:id="18"/>
    </w:p>
    <w:p w14:paraId="480D7407" w14:textId="77777777" w:rsidR="007E53BC" w:rsidRPr="00AD242A" w:rsidRDefault="007E53BC" w:rsidP="00293E9C">
      <w:pPr>
        <w:pStyle w:val="ListParagraph"/>
        <w:numPr>
          <w:ilvl w:val="2"/>
          <w:numId w:val="75"/>
        </w:numPr>
        <w:spacing w:line="480" w:lineRule="auto"/>
        <w:ind w:left="567" w:hanging="578"/>
        <w:jc w:val="both"/>
        <w:outlineLvl w:val="2"/>
        <w:rPr>
          <w:b/>
        </w:rPr>
      </w:pPr>
      <w:r w:rsidRPr="00AD242A">
        <w:rPr>
          <w:b/>
          <w:lang w:val="id-ID"/>
        </w:rPr>
        <w:t>Tujuan</w:t>
      </w:r>
    </w:p>
    <w:p w14:paraId="47290117" w14:textId="77777777" w:rsidR="007E53BC" w:rsidRPr="006F670E" w:rsidRDefault="007E53BC" w:rsidP="00CC51B2">
      <w:pPr>
        <w:spacing w:line="480" w:lineRule="auto"/>
        <w:ind w:left="567" w:firstLine="720"/>
        <w:jc w:val="both"/>
      </w:pPr>
      <w:r w:rsidRPr="006F670E">
        <w:t xml:space="preserve">Adapun tujuan yang hendak dicapai dari skripsi yang penulis buat adalah sebagai berikut : </w:t>
      </w:r>
    </w:p>
    <w:p w14:paraId="6E018D62" w14:textId="77777777" w:rsidR="00CC51B2" w:rsidRPr="00CC51B2" w:rsidRDefault="007E53BC" w:rsidP="00CC51B2">
      <w:pPr>
        <w:pStyle w:val="ListParagraph"/>
        <w:numPr>
          <w:ilvl w:val="0"/>
          <w:numId w:val="21"/>
        </w:numPr>
        <w:spacing w:line="480" w:lineRule="auto"/>
        <w:ind w:left="993" w:hanging="426"/>
        <w:jc w:val="both"/>
      </w:pPr>
      <w:r>
        <w:rPr>
          <w:lang w:val="id-ID"/>
        </w:rPr>
        <w:t xml:space="preserve">Tujuan akademis, </w:t>
      </w:r>
      <w:r w:rsidRPr="0096181B">
        <w:rPr>
          <w:rFonts w:cs="Arial"/>
        </w:rPr>
        <w:t xml:space="preserve">adalah sebagai salah satu syarat kelulusan pada Program </w:t>
      </w:r>
      <w:r>
        <w:rPr>
          <w:rFonts w:cs="Arial"/>
          <w:lang w:val="id-ID"/>
        </w:rPr>
        <w:t>Strata I</w:t>
      </w:r>
      <w:r>
        <w:rPr>
          <w:rFonts w:cs="Arial"/>
        </w:rPr>
        <w:t xml:space="preserve"> (S1</w:t>
      </w:r>
      <w:r w:rsidRPr="0096181B">
        <w:rPr>
          <w:rFonts w:cs="Arial"/>
        </w:rPr>
        <w:t xml:space="preserve">) untuk program studi </w:t>
      </w:r>
      <w:r>
        <w:rPr>
          <w:rFonts w:cs="Arial"/>
        </w:rPr>
        <w:t>Sistem Informasi</w:t>
      </w:r>
      <w:r w:rsidRPr="0096181B">
        <w:rPr>
          <w:rFonts w:cs="Arial"/>
        </w:rPr>
        <w:t xml:space="preserve"> di STMIK </w:t>
      </w:r>
      <w:r>
        <w:rPr>
          <w:rFonts w:cs="Arial"/>
          <w:lang w:val="id-ID"/>
        </w:rPr>
        <w:t>MIC Cikarang</w:t>
      </w:r>
      <w:r>
        <w:rPr>
          <w:lang w:val="id-ID"/>
        </w:rPr>
        <w:t xml:space="preserve">. </w:t>
      </w:r>
    </w:p>
    <w:p w14:paraId="57E6265F" w14:textId="3B94526B" w:rsidR="007E53BC" w:rsidRPr="00C329F6" w:rsidRDefault="007E53BC" w:rsidP="00CC51B2">
      <w:pPr>
        <w:pStyle w:val="ListParagraph"/>
        <w:numPr>
          <w:ilvl w:val="0"/>
          <w:numId w:val="21"/>
        </w:numPr>
        <w:spacing w:line="480" w:lineRule="auto"/>
        <w:ind w:left="993" w:hanging="426"/>
        <w:jc w:val="both"/>
      </w:pPr>
      <w:r w:rsidRPr="00CC51B2">
        <w:rPr>
          <w:lang w:val="id-ID"/>
        </w:rPr>
        <w:t xml:space="preserve">Tujuan ekonomis, adalah untuk dapat digunakan di </w:t>
      </w:r>
      <w:r w:rsidRPr="00CC51B2">
        <w:rPr>
          <w:lang w:val="en-US"/>
        </w:rPr>
        <w:t>CV. Axelindo Cikarang</w:t>
      </w:r>
      <w:r w:rsidRPr="00CC51B2">
        <w:rPr>
          <w:lang w:val="id-ID"/>
        </w:rPr>
        <w:t xml:space="preserve"> sebagai sistem informasi </w:t>
      </w:r>
      <w:r w:rsidRPr="00CC51B2">
        <w:rPr>
          <w:lang w:val="en-US"/>
        </w:rPr>
        <w:t>pemesanan bengkel online</w:t>
      </w:r>
      <w:r w:rsidRPr="00CC51B2">
        <w:rPr>
          <w:lang w:val="id-ID"/>
        </w:rPr>
        <w:t xml:space="preserve"> sehingga bisa </w:t>
      </w:r>
      <w:r w:rsidRPr="00CC51B2">
        <w:rPr>
          <w:lang w:val="en-US"/>
        </w:rPr>
        <w:t>mudah pelanggan dalam melakukan pemesanan bengkel</w:t>
      </w:r>
      <w:r w:rsidRPr="00CC51B2">
        <w:rPr>
          <w:lang w:val="id-ID"/>
        </w:rPr>
        <w:t>.</w:t>
      </w:r>
    </w:p>
    <w:p w14:paraId="442A98A1" w14:textId="312E3673" w:rsidR="00C329F6" w:rsidRDefault="00C329F6" w:rsidP="00C329F6">
      <w:pPr>
        <w:pStyle w:val="ListParagraph"/>
        <w:spacing w:line="480" w:lineRule="auto"/>
        <w:ind w:left="993"/>
        <w:jc w:val="both"/>
        <w:rPr>
          <w:lang w:val="id-ID"/>
        </w:rPr>
      </w:pPr>
    </w:p>
    <w:p w14:paraId="54EBAB13" w14:textId="77777777" w:rsidR="00C329F6" w:rsidRPr="006F670E" w:rsidRDefault="00C329F6" w:rsidP="00C329F6">
      <w:pPr>
        <w:pStyle w:val="ListParagraph"/>
        <w:spacing w:line="480" w:lineRule="auto"/>
        <w:ind w:left="993"/>
        <w:jc w:val="both"/>
      </w:pPr>
    </w:p>
    <w:p w14:paraId="335AE4F4" w14:textId="44598181" w:rsidR="007E53BC" w:rsidRPr="00062828" w:rsidRDefault="007E53BC" w:rsidP="00C329F6">
      <w:pPr>
        <w:pStyle w:val="ListParagraph"/>
        <w:numPr>
          <w:ilvl w:val="2"/>
          <w:numId w:val="75"/>
        </w:numPr>
        <w:spacing w:line="480" w:lineRule="auto"/>
        <w:jc w:val="both"/>
        <w:outlineLvl w:val="2"/>
        <w:rPr>
          <w:b/>
        </w:rPr>
      </w:pPr>
      <w:r w:rsidRPr="00062828">
        <w:rPr>
          <w:b/>
        </w:rPr>
        <w:lastRenderedPageBreak/>
        <w:t xml:space="preserve">Manfaat </w:t>
      </w:r>
    </w:p>
    <w:p w14:paraId="410E2155" w14:textId="77777777" w:rsidR="007E53BC" w:rsidRPr="00062828" w:rsidRDefault="007E53BC" w:rsidP="00C329F6">
      <w:pPr>
        <w:spacing w:line="480" w:lineRule="auto"/>
        <w:ind w:left="720" w:firstLine="720"/>
        <w:jc w:val="both"/>
      </w:pPr>
      <w:r w:rsidRPr="00062828">
        <w:t xml:space="preserve">Adapun Manfaat yang diharapkan dari skripsi yang penulis buat adalah sebagai berikut : </w:t>
      </w:r>
    </w:p>
    <w:p w14:paraId="562198AA" w14:textId="77777777" w:rsidR="007E53BC" w:rsidRDefault="007E53BC" w:rsidP="00CC51B2">
      <w:pPr>
        <w:pStyle w:val="ListParagraph"/>
        <w:numPr>
          <w:ilvl w:val="0"/>
          <w:numId w:val="26"/>
        </w:numPr>
        <w:spacing w:line="480" w:lineRule="auto"/>
        <w:ind w:left="927"/>
        <w:jc w:val="both"/>
        <w:rPr>
          <w:lang w:val="id-ID"/>
        </w:rPr>
      </w:pPr>
      <w:r w:rsidRPr="00A91EB8">
        <w:rPr>
          <w:lang w:val="id-ID"/>
        </w:rPr>
        <w:t>Bagi Penulis</w:t>
      </w:r>
    </w:p>
    <w:p w14:paraId="61EA82FA" w14:textId="77777777" w:rsidR="007E53BC" w:rsidRDefault="007E53BC" w:rsidP="00CC51B2">
      <w:pPr>
        <w:pStyle w:val="ListParagraph"/>
        <w:spacing w:line="480" w:lineRule="auto"/>
        <w:ind w:left="927" w:firstLine="720"/>
        <w:jc w:val="both"/>
        <w:rPr>
          <w:lang w:val="id-ID"/>
        </w:rPr>
      </w:pPr>
      <w:r w:rsidRPr="00AB1BA7">
        <w:rPr>
          <w:lang w:val="id-ID"/>
        </w:rPr>
        <w:t>Sarana untuk menerapkan teori dan ilmu pengetahuan lainnya yang telah diperoleh selama perkuliahan dan dapat menambah ilmu serta wawasan tentang keduanya.</w:t>
      </w:r>
      <w:r>
        <w:rPr>
          <w:lang w:val="id-ID"/>
        </w:rPr>
        <w:t xml:space="preserve"> </w:t>
      </w:r>
      <w:r w:rsidRPr="00A91EB8">
        <w:rPr>
          <w:lang w:val="id-ID"/>
        </w:rPr>
        <w:t>Melatih penulis berfikir kritis dan sistematis dalam menghadapi masalah   yang terjadi.</w:t>
      </w:r>
    </w:p>
    <w:p w14:paraId="7CAFAD1F" w14:textId="77777777" w:rsidR="007E53BC" w:rsidRDefault="007E53BC" w:rsidP="00CC51B2">
      <w:pPr>
        <w:pStyle w:val="ListParagraph"/>
        <w:numPr>
          <w:ilvl w:val="0"/>
          <w:numId w:val="26"/>
        </w:numPr>
        <w:spacing w:line="480" w:lineRule="auto"/>
        <w:ind w:left="927"/>
        <w:jc w:val="both"/>
        <w:rPr>
          <w:lang w:val="id-ID"/>
        </w:rPr>
      </w:pPr>
      <w:r w:rsidRPr="00A91EB8">
        <w:rPr>
          <w:lang w:val="id-ID"/>
        </w:rPr>
        <w:t xml:space="preserve">Bagi </w:t>
      </w:r>
      <w:r>
        <w:rPr>
          <w:lang w:val="en-US"/>
        </w:rPr>
        <w:t>CV. Axelindo</w:t>
      </w:r>
    </w:p>
    <w:p w14:paraId="7A918B93" w14:textId="77777777" w:rsidR="007E53BC" w:rsidRDefault="007E53BC" w:rsidP="00CC51B2">
      <w:pPr>
        <w:pStyle w:val="ListParagraph"/>
        <w:spacing w:line="480" w:lineRule="auto"/>
        <w:ind w:left="927" w:firstLine="720"/>
        <w:jc w:val="both"/>
        <w:rPr>
          <w:lang w:val="id-ID"/>
        </w:rPr>
      </w:pPr>
      <w:r w:rsidRPr="00AB1BA7">
        <w:rPr>
          <w:lang w:val="id-ID"/>
        </w:rPr>
        <w:t xml:space="preserve">Sebagai informasi </w:t>
      </w:r>
      <w:r>
        <w:rPr>
          <w:lang w:val="en-US"/>
        </w:rPr>
        <w:t xml:space="preserve">Pemesanan </w:t>
      </w:r>
      <w:r w:rsidRPr="00AB1BA7">
        <w:rPr>
          <w:lang w:val="id-ID"/>
        </w:rPr>
        <w:t xml:space="preserve">bagi </w:t>
      </w:r>
      <w:r>
        <w:rPr>
          <w:lang w:val="en-US"/>
        </w:rPr>
        <w:t>CV. Axelindo Cikarang</w:t>
      </w:r>
      <w:r w:rsidRPr="00AB1BA7">
        <w:rPr>
          <w:lang w:val="id-ID"/>
        </w:rPr>
        <w:t xml:space="preserve"> agar dapat </w:t>
      </w:r>
      <w:r>
        <w:rPr>
          <w:lang w:val="en-US"/>
        </w:rPr>
        <w:t>lebih berkembang dan semakin banyak yang menggunakan jasa bengkel di CV. Axelindo</w:t>
      </w:r>
      <w:r w:rsidRPr="00AB1BA7">
        <w:rPr>
          <w:lang w:val="id-ID"/>
        </w:rPr>
        <w:t>.</w:t>
      </w:r>
    </w:p>
    <w:p w14:paraId="3CA4766C" w14:textId="77777777" w:rsidR="007E53BC" w:rsidRPr="00CC51B2" w:rsidRDefault="007E53BC" w:rsidP="00CC51B2">
      <w:pPr>
        <w:pStyle w:val="ListParagraph"/>
        <w:numPr>
          <w:ilvl w:val="0"/>
          <w:numId w:val="26"/>
        </w:numPr>
        <w:spacing w:line="480" w:lineRule="auto"/>
        <w:ind w:left="927"/>
        <w:jc w:val="both"/>
        <w:rPr>
          <w:lang w:val="id-ID"/>
        </w:rPr>
      </w:pPr>
      <w:r w:rsidRPr="00A91EB8">
        <w:rPr>
          <w:lang w:val="id-ID"/>
        </w:rPr>
        <w:t xml:space="preserve">Bagi </w:t>
      </w:r>
      <w:r w:rsidRPr="00CC51B2">
        <w:rPr>
          <w:lang w:val="id-ID"/>
        </w:rPr>
        <w:t>Pembaca</w:t>
      </w:r>
    </w:p>
    <w:p w14:paraId="0C5FD5FE" w14:textId="77777777" w:rsidR="007E53BC" w:rsidRPr="00CC51B2" w:rsidRDefault="007E53BC" w:rsidP="00CC51B2">
      <w:pPr>
        <w:pStyle w:val="ListParagraph"/>
        <w:spacing w:line="480" w:lineRule="auto"/>
        <w:ind w:left="927" w:firstLine="720"/>
        <w:jc w:val="both"/>
        <w:rPr>
          <w:lang w:val="id-ID"/>
        </w:rPr>
      </w:pPr>
      <w:r w:rsidRPr="00CC51B2">
        <w:rPr>
          <w:lang w:val="id-ID"/>
        </w:rPr>
        <w:t>Sebagai bahan referensi bagi pembaca dan peneliti selanjutnya, agar diharapkan dapat dikembangkan oleh peneliti selanjutnya.</w:t>
      </w:r>
    </w:p>
    <w:p w14:paraId="53A1330F" w14:textId="77777777" w:rsidR="007E53BC" w:rsidRPr="00CC51B2" w:rsidRDefault="007E53BC" w:rsidP="00CC51B2">
      <w:pPr>
        <w:pStyle w:val="ListParagraph"/>
        <w:numPr>
          <w:ilvl w:val="0"/>
          <w:numId w:val="26"/>
        </w:numPr>
        <w:spacing w:line="480" w:lineRule="auto"/>
        <w:ind w:left="927"/>
        <w:jc w:val="both"/>
        <w:rPr>
          <w:lang w:val="id-ID"/>
        </w:rPr>
      </w:pPr>
      <w:r w:rsidRPr="00CC51B2">
        <w:rPr>
          <w:lang w:val="id-ID"/>
        </w:rPr>
        <w:t>Untuk meningkatkan kualitas dan kuantitas penulisan dalam membuat karya tulis.</w:t>
      </w:r>
    </w:p>
    <w:p w14:paraId="6A30B2B8" w14:textId="77777777" w:rsidR="007E53BC" w:rsidRPr="00CC51B2" w:rsidRDefault="007E53BC" w:rsidP="004A4B7D">
      <w:pPr>
        <w:spacing w:line="480" w:lineRule="auto"/>
        <w:jc w:val="both"/>
        <w:rPr>
          <w:lang w:val="id-ID"/>
        </w:rPr>
      </w:pPr>
    </w:p>
    <w:p w14:paraId="694528BD" w14:textId="7E558745" w:rsidR="007E53BC" w:rsidRPr="00C329F6" w:rsidRDefault="007E53BC" w:rsidP="00C329F6">
      <w:pPr>
        <w:pStyle w:val="ListParagraph"/>
        <w:numPr>
          <w:ilvl w:val="1"/>
          <w:numId w:val="75"/>
        </w:numPr>
        <w:spacing w:line="480" w:lineRule="auto"/>
        <w:jc w:val="both"/>
        <w:outlineLvl w:val="1"/>
        <w:rPr>
          <w:b/>
        </w:rPr>
      </w:pPr>
      <w:bookmarkStart w:id="19" w:name="_Toc115285202"/>
      <w:r w:rsidRPr="00C329F6">
        <w:rPr>
          <w:b/>
        </w:rPr>
        <w:t>Metodologi Penelitian</w:t>
      </w:r>
      <w:bookmarkEnd w:id="19"/>
      <w:r w:rsidRPr="00C329F6">
        <w:rPr>
          <w:b/>
        </w:rPr>
        <w:tab/>
      </w:r>
    </w:p>
    <w:p w14:paraId="1D38CA15" w14:textId="77777777" w:rsidR="007E53BC" w:rsidRPr="00CC51B2" w:rsidRDefault="007E53BC" w:rsidP="00C329F6">
      <w:pPr>
        <w:pStyle w:val="Title"/>
        <w:spacing w:line="480" w:lineRule="auto"/>
        <w:ind w:left="360" w:firstLine="720"/>
        <w:jc w:val="both"/>
        <w:rPr>
          <w:rFonts w:ascii="Times New Roman" w:hAnsi="Times New Roman" w:cs="Times New Roman"/>
          <w:b w:val="0"/>
          <w:lang w:val="id-ID"/>
        </w:rPr>
      </w:pPr>
      <w:r w:rsidRPr="00CC51B2">
        <w:rPr>
          <w:rFonts w:ascii="Times New Roman" w:hAnsi="Times New Roman" w:cs="Times New Roman"/>
          <w:b w:val="0"/>
        </w:rPr>
        <w:t>Metodologi adalah teknik atau urutan yang digunakan dalam proses pengumpulan, pengolahan dan penganalisaan data yang berguna menemukan sesuatu untuk mencapai tujuan yang telah ditentukan.</w:t>
      </w:r>
    </w:p>
    <w:p w14:paraId="26AD3EEE" w14:textId="77777777" w:rsidR="007E53BC" w:rsidRPr="00CC51B2" w:rsidRDefault="007E53BC" w:rsidP="00CC51B2">
      <w:pPr>
        <w:pStyle w:val="Subtitle"/>
        <w:spacing w:before="0" w:after="0" w:line="480" w:lineRule="auto"/>
        <w:ind w:firstLine="567"/>
        <w:jc w:val="both"/>
        <w:rPr>
          <w:rFonts w:ascii="Times New Roman" w:hAnsi="Times New Roman" w:cs="Times New Roman"/>
          <w:i w:val="0"/>
          <w:sz w:val="24"/>
          <w:szCs w:val="24"/>
          <w:lang w:val="sv-SE"/>
        </w:rPr>
      </w:pPr>
      <w:r w:rsidRPr="00CC51B2">
        <w:rPr>
          <w:rFonts w:ascii="Times New Roman" w:hAnsi="Times New Roman" w:cs="Times New Roman"/>
          <w:i w:val="0"/>
          <w:sz w:val="24"/>
          <w:szCs w:val="24"/>
          <w:lang w:val="sv-SE"/>
        </w:rPr>
        <w:lastRenderedPageBreak/>
        <w:t>Ada beberapa metode dalam melakukan penelitian ini antara lain :</w:t>
      </w:r>
    </w:p>
    <w:p w14:paraId="5F53E5E2" w14:textId="38F3DEC4" w:rsidR="007E53BC" w:rsidRPr="00CC51B2" w:rsidRDefault="007E53BC" w:rsidP="00CC51B2">
      <w:pPr>
        <w:pStyle w:val="BodyText"/>
        <w:numPr>
          <w:ilvl w:val="0"/>
          <w:numId w:val="67"/>
        </w:numPr>
        <w:spacing w:line="480" w:lineRule="auto"/>
        <w:ind w:left="927"/>
        <w:rPr>
          <w:sz w:val="24"/>
        </w:rPr>
      </w:pPr>
      <w:r w:rsidRPr="00CC51B2">
        <w:rPr>
          <w:sz w:val="24"/>
        </w:rPr>
        <w:t>Wawancara</w:t>
      </w:r>
    </w:p>
    <w:p w14:paraId="30A6FC80" w14:textId="77777777" w:rsidR="007E53BC" w:rsidRPr="00CC51B2" w:rsidRDefault="007E53BC" w:rsidP="00CC51B2">
      <w:pPr>
        <w:pStyle w:val="BodyText"/>
        <w:spacing w:line="480" w:lineRule="auto"/>
        <w:ind w:left="927" w:firstLine="720"/>
        <w:rPr>
          <w:sz w:val="24"/>
        </w:rPr>
      </w:pPr>
      <w:r w:rsidRPr="00CC51B2">
        <w:rPr>
          <w:sz w:val="24"/>
          <w:lang w:val="sv-SE"/>
        </w:rPr>
        <w:t xml:space="preserve">Wawancara (interview) merupakan teknik pengumpulan data secara tatap  muka langsung dengan orang yang langsung di wawancarai (interview). Disini penulis telah melakukan wawancara dengan </w:t>
      </w:r>
      <w:r w:rsidRPr="00CC51B2">
        <w:rPr>
          <w:sz w:val="24"/>
          <w:lang w:val="id-ID"/>
        </w:rPr>
        <w:t xml:space="preserve">owner dari </w:t>
      </w:r>
      <w:r w:rsidRPr="00CC51B2">
        <w:rPr>
          <w:sz w:val="24"/>
        </w:rPr>
        <w:t>CV. Axelindo Cikarang</w:t>
      </w:r>
      <w:r w:rsidRPr="00CC51B2">
        <w:rPr>
          <w:sz w:val="24"/>
          <w:lang w:val="sv-SE"/>
        </w:rPr>
        <w:t>.</w:t>
      </w:r>
    </w:p>
    <w:p w14:paraId="11317579" w14:textId="0DD5BB63" w:rsidR="007E53BC" w:rsidRPr="005F188A" w:rsidRDefault="007E53BC" w:rsidP="00CC51B2">
      <w:pPr>
        <w:pStyle w:val="BodyText"/>
        <w:numPr>
          <w:ilvl w:val="0"/>
          <w:numId w:val="67"/>
        </w:numPr>
        <w:spacing w:line="480" w:lineRule="auto"/>
        <w:ind w:left="927"/>
        <w:rPr>
          <w:sz w:val="24"/>
        </w:rPr>
      </w:pPr>
      <w:r w:rsidRPr="006F670E">
        <w:rPr>
          <w:sz w:val="24"/>
        </w:rPr>
        <w:t>Observasi</w:t>
      </w:r>
    </w:p>
    <w:p w14:paraId="31745490" w14:textId="77777777" w:rsidR="007E53BC" w:rsidRPr="005F188A" w:rsidRDefault="007E53BC" w:rsidP="006B2AEA">
      <w:pPr>
        <w:pStyle w:val="BodyText"/>
        <w:spacing w:line="480" w:lineRule="auto"/>
        <w:ind w:left="927" w:firstLine="720"/>
        <w:rPr>
          <w:sz w:val="24"/>
        </w:rPr>
      </w:pPr>
      <w:r w:rsidRPr="005F188A">
        <w:rPr>
          <w:sz w:val="24"/>
        </w:rPr>
        <w:t>Observasi atau pengamatan (observation) merupakan salah satu teknik pengumpulan data atau fakta (fact finding technique) yang cukup efektif untuk mempelajari suatu sistem. Observasi adalah pengamatan langsung suatu kegiatan yang sedang di lakukan.</w:t>
      </w:r>
    </w:p>
    <w:p w14:paraId="56DCD53A" w14:textId="6E8EB9D5" w:rsidR="007E53BC" w:rsidRPr="006F670E" w:rsidRDefault="007E53BC" w:rsidP="006B2AEA">
      <w:pPr>
        <w:pStyle w:val="BodyText"/>
        <w:numPr>
          <w:ilvl w:val="0"/>
          <w:numId w:val="67"/>
        </w:numPr>
        <w:spacing w:line="480" w:lineRule="auto"/>
        <w:ind w:left="927"/>
        <w:rPr>
          <w:sz w:val="24"/>
        </w:rPr>
      </w:pPr>
      <w:r w:rsidRPr="006F670E">
        <w:rPr>
          <w:sz w:val="24"/>
        </w:rPr>
        <w:t>Stud</w:t>
      </w:r>
      <w:r w:rsidRPr="006F670E">
        <w:rPr>
          <w:sz w:val="24"/>
          <w:lang w:val="id-ID"/>
        </w:rPr>
        <w:t>i</w:t>
      </w:r>
      <w:r w:rsidRPr="006F670E">
        <w:rPr>
          <w:sz w:val="24"/>
        </w:rPr>
        <w:t xml:space="preserve"> </w:t>
      </w:r>
      <w:r w:rsidRPr="006F670E">
        <w:rPr>
          <w:sz w:val="24"/>
          <w:lang w:val="id-ID"/>
        </w:rPr>
        <w:t>K</w:t>
      </w:r>
      <w:r w:rsidRPr="006F670E">
        <w:rPr>
          <w:sz w:val="24"/>
        </w:rPr>
        <w:t>epustakaan</w:t>
      </w:r>
    </w:p>
    <w:p w14:paraId="70ED05C2" w14:textId="570A2F89" w:rsidR="007E53BC" w:rsidRDefault="007E53BC" w:rsidP="006B2AEA">
      <w:pPr>
        <w:pStyle w:val="BodyText"/>
        <w:spacing w:line="480" w:lineRule="auto"/>
        <w:ind w:left="927" w:firstLine="720"/>
        <w:rPr>
          <w:sz w:val="24"/>
          <w:lang w:val="id-ID"/>
        </w:rPr>
      </w:pPr>
      <w:r w:rsidRPr="006F670E">
        <w:rPr>
          <w:sz w:val="24"/>
        </w:rPr>
        <w:t>Penelitian pustaka di lakukan untuk mengumpulkan data dan informasi melalui buku - buku dan perlengkapan lainnya yang sesuai dengan permasalahan dalam tugas akhir ini.</w:t>
      </w:r>
    </w:p>
    <w:p w14:paraId="5002CEB3" w14:textId="12065E4F" w:rsidR="007E53BC" w:rsidRPr="002F6B83" w:rsidRDefault="007E53BC" w:rsidP="004A4B7D">
      <w:pPr>
        <w:pStyle w:val="BodyText"/>
        <w:spacing w:line="480" w:lineRule="auto"/>
        <w:ind w:left="567"/>
        <w:rPr>
          <w:sz w:val="24"/>
          <w:lang w:val="id-ID"/>
        </w:rPr>
      </w:pPr>
    </w:p>
    <w:p w14:paraId="16C0802C" w14:textId="28CA2222" w:rsidR="007E53BC" w:rsidRPr="006F670E" w:rsidRDefault="007E53BC" w:rsidP="00C329F6">
      <w:pPr>
        <w:pStyle w:val="ListParagraph"/>
        <w:numPr>
          <w:ilvl w:val="1"/>
          <w:numId w:val="75"/>
        </w:numPr>
        <w:spacing w:line="480" w:lineRule="auto"/>
        <w:jc w:val="both"/>
        <w:outlineLvl w:val="1"/>
        <w:rPr>
          <w:b/>
        </w:rPr>
      </w:pPr>
      <w:bookmarkStart w:id="20" w:name="_Toc115285203"/>
      <w:r w:rsidRPr="006F670E">
        <w:rPr>
          <w:b/>
        </w:rPr>
        <w:t>Sistematika Penulisan</w:t>
      </w:r>
      <w:bookmarkEnd w:id="20"/>
    </w:p>
    <w:p w14:paraId="7201D4F9" w14:textId="37E68B93" w:rsidR="007E53BC" w:rsidRPr="006F670E" w:rsidRDefault="007E53BC" w:rsidP="00C329F6">
      <w:pPr>
        <w:spacing w:line="480" w:lineRule="auto"/>
        <w:ind w:left="360" w:firstLine="720"/>
        <w:jc w:val="both"/>
      </w:pPr>
      <w:r w:rsidRPr="006F670E">
        <w:t>Sistematika Penulisan   skripsi   bertujuan   untuk   memperjelas   garis   besar   dari penyusunan skripsi ini, maka Metode penulisan skripsi ini adalah</w:t>
      </w:r>
      <w:r>
        <w:rPr>
          <w:lang w:val="id-ID"/>
        </w:rPr>
        <w:t>:</w:t>
      </w:r>
    </w:p>
    <w:tbl>
      <w:tblPr>
        <w:tblW w:w="0" w:type="auto"/>
        <w:tblLook w:val="04A0" w:firstRow="1" w:lastRow="0" w:firstColumn="1" w:lastColumn="0" w:noHBand="0" w:noVBand="1"/>
      </w:tblPr>
      <w:tblGrid>
        <w:gridCol w:w="1219"/>
        <w:gridCol w:w="284"/>
        <w:gridCol w:w="6435"/>
      </w:tblGrid>
      <w:tr w:rsidR="007E53BC" w:rsidRPr="006F670E" w14:paraId="68AB7A91" w14:textId="77777777" w:rsidTr="006B2AEA">
        <w:tc>
          <w:tcPr>
            <w:tcW w:w="1242" w:type="dxa"/>
            <w:shd w:val="clear" w:color="auto" w:fill="auto"/>
          </w:tcPr>
          <w:p w14:paraId="4B544F1D" w14:textId="77777777" w:rsidR="007E53BC" w:rsidRPr="006F670E" w:rsidRDefault="007E53BC" w:rsidP="004A4B7D">
            <w:pPr>
              <w:spacing w:line="480" w:lineRule="auto"/>
              <w:jc w:val="both"/>
              <w:rPr>
                <w:lang w:val="id-ID"/>
              </w:rPr>
            </w:pPr>
            <w:r w:rsidRPr="006F670E">
              <w:rPr>
                <w:lang w:val="id-ID"/>
              </w:rPr>
              <w:t>BAB       I</w:t>
            </w:r>
          </w:p>
        </w:tc>
        <w:tc>
          <w:tcPr>
            <w:tcW w:w="284" w:type="dxa"/>
            <w:shd w:val="clear" w:color="auto" w:fill="auto"/>
          </w:tcPr>
          <w:p w14:paraId="7C6BF2B5" w14:textId="77777777" w:rsidR="007E53BC" w:rsidRPr="006F670E" w:rsidRDefault="007E53BC" w:rsidP="004A4B7D">
            <w:pPr>
              <w:spacing w:line="480" w:lineRule="auto"/>
              <w:jc w:val="both"/>
              <w:rPr>
                <w:lang w:val="id-ID"/>
              </w:rPr>
            </w:pPr>
            <w:r w:rsidRPr="006F670E">
              <w:rPr>
                <w:lang w:val="id-ID"/>
              </w:rPr>
              <w:t>:</w:t>
            </w:r>
          </w:p>
        </w:tc>
        <w:tc>
          <w:tcPr>
            <w:tcW w:w="6628" w:type="dxa"/>
            <w:shd w:val="clear" w:color="auto" w:fill="auto"/>
          </w:tcPr>
          <w:p w14:paraId="544B0E87" w14:textId="77777777" w:rsidR="007E53BC" w:rsidRDefault="007E53BC" w:rsidP="004A4B7D">
            <w:pPr>
              <w:spacing w:line="480" w:lineRule="auto"/>
              <w:jc w:val="both"/>
              <w:rPr>
                <w:lang w:val="id-ID"/>
              </w:rPr>
            </w:pPr>
            <w:r w:rsidRPr="006F670E">
              <w:t>PENDAHULUAN.</w:t>
            </w:r>
          </w:p>
          <w:p w14:paraId="5E7925C9" w14:textId="00FE1273" w:rsidR="007E53BC" w:rsidRPr="006F670E" w:rsidRDefault="007E53BC" w:rsidP="004A4B7D">
            <w:pPr>
              <w:spacing w:line="480" w:lineRule="auto"/>
              <w:jc w:val="both"/>
              <w:rPr>
                <w:lang w:val="id-ID"/>
              </w:rPr>
            </w:pPr>
            <w:r w:rsidRPr="006F670E">
              <w:t xml:space="preserve">Bab ini berisi </w:t>
            </w:r>
            <w:r>
              <w:t>Latar Belakang Masalah</w:t>
            </w:r>
            <w:r w:rsidRPr="006F670E">
              <w:t xml:space="preserve">, </w:t>
            </w:r>
            <w:r>
              <w:rPr>
                <w:lang w:val="id-ID"/>
              </w:rPr>
              <w:t xml:space="preserve">Identifikasi Masalah, </w:t>
            </w:r>
            <w:r>
              <w:rPr>
                <w:lang w:val="en-US"/>
              </w:rPr>
              <w:t>Batasan</w:t>
            </w:r>
            <w:r>
              <w:rPr>
                <w:lang w:val="id-ID"/>
              </w:rPr>
              <w:t xml:space="preserve"> Masalah</w:t>
            </w:r>
            <w:r w:rsidRPr="006F670E">
              <w:t xml:space="preserve">, </w:t>
            </w:r>
            <w:r>
              <w:t xml:space="preserve">Rumusan Masalah, </w:t>
            </w:r>
            <w:r>
              <w:rPr>
                <w:lang w:val="id-ID"/>
              </w:rPr>
              <w:t xml:space="preserve">Tujuan dan Manfaat, </w:t>
            </w:r>
            <w:r w:rsidRPr="006F670E">
              <w:t>Metodologi Penulisan, Sistematika Penulisan.</w:t>
            </w:r>
          </w:p>
        </w:tc>
      </w:tr>
      <w:tr w:rsidR="007E53BC" w:rsidRPr="00CB02BA" w14:paraId="0666CDD1" w14:textId="77777777" w:rsidTr="006B2AEA">
        <w:tc>
          <w:tcPr>
            <w:tcW w:w="1242" w:type="dxa"/>
            <w:shd w:val="clear" w:color="auto" w:fill="auto"/>
          </w:tcPr>
          <w:p w14:paraId="1589F1C2" w14:textId="77777777" w:rsidR="007E53BC" w:rsidRPr="006F670E" w:rsidRDefault="007E53BC" w:rsidP="004A4B7D">
            <w:pPr>
              <w:spacing w:line="480" w:lineRule="auto"/>
              <w:jc w:val="both"/>
              <w:rPr>
                <w:lang w:val="id-ID"/>
              </w:rPr>
            </w:pPr>
            <w:r w:rsidRPr="006F670E">
              <w:rPr>
                <w:lang w:val="id-ID"/>
              </w:rPr>
              <w:lastRenderedPageBreak/>
              <w:t>BAB      II</w:t>
            </w:r>
          </w:p>
        </w:tc>
        <w:tc>
          <w:tcPr>
            <w:tcW w:w="284" w:type="dxa"/>
            <w:shd w:val="clear" w:color="auto" w:fill="auto"/>
          </w:tcPr>
          <w:p w14:paraId="680C5439" w14:textId="77777777" w:rsidR="007E53BC" w:rsidRPr="006F670E" w:rsidRDefault="007E53BC" w:rsidP="004A4B7D">
            <w:pPr>
              <w:spacing w:line="480" w:lineRule="auto"/>
              <w:jc w:val="both"/>
              <w:rPr>
                <w:lang w:val="id-ID"/>
              </w:rPr>
            </w:pPr>
            <w:r w:rsidRPr="006F670E">
              <w:rPr>
                <w:lang w:val="id-ID"/>
              </w:rPr>
              <w:t>:</w:t>
            </w:r>
          </w:p>
        </w:tc>
        <w:tc>
          <w:tcPr>
            <w:tcW w:w="6628" w:type="dxa"/>
            <w:shd w:val="clear" w:color="auto" w:fill="auto"/>
          </w:tcPr>
          <w:p w14:paraId="3C080A1D" w14:textId="77777777" w:rsidR="007E53BC" w:rsidRDefault="007E53BC" w:rsidP="004A4B7D">
            <w:pPr>
              <w:spacing w:line="480" w:lineRule="auto"/>
              <w:jc w:val="both"/>
              <w:rPr>
                <w:lang w:val="id-ID"/>
              </w:rPr>
            </w:pPr>
            <w:r w:rsidRPr="00DC5FB3">
              <w:rPr>
                <w:lang w:val="id-ID"/>
              </w:rPr>
              <w:t>LANDASAN   TEOR</w:t>
            </w:r>
            <w:r>
              <w:rPr>
                <w:lang w:val="id-ID"/>
              </w:rPr>
              <w:t>I</w:t>
            </w:r>
          </w:p>
          <w:p w14:paraId="1B78DA99" w14:textId="77777777" w:rsidR="007E53BC" w:rsidRPr="006F670E" w:rsidRDefault="007E53BC" w:rsidP="004A4B7D">
            <w:pPr>
              <w:spacing w:line="480" w:lineRule="auto"/>
              <w:jc w:val="both"/>
              <w:rPr>
                <w:lang w:val="id-ID"/>
              </w:rPr>
            </w:pPr>
            <w:r w:rsidRPr="004949AC">
              <w:rPr>
                <w:lang w:val="id-ID"/>
              </w:rPr>
              <w:t>Bab  ini memaparkan teori</w:t>
            </w:r>
            <w:r>
              <w:rPr>
                <w:lang w:val="en-US"/>
              </w:rPr>
              <w:t xml:space="preserve"> -</w:t>
            </w:r>
            <w:r w:rsidRPr="004949AC">
              <w:rPr>
                <w:lang w:val="id-ID"/>
              </w:rPr>
              <w:t xml:space="preserve"> teori dan kons</w:t>
            </w:r>
            <w:r>
              <w:rPr>
                <w:lang w:val="id-ID"/>
              </w:rPr>
              <w:t>ep yang digunakan untuk membahas</w:t>
            </w:r>
            <w:r w:rsidRPr="004949AC">
              <w:rPr>
                <w:lang w:val="id-ID"/>
              </w:rPr>
              <w:t xml:space="preserve"> dan menganalisa masalah yang dihadapi secara teori dasar maupun teori khusus yang digunakan sebagai acuan untuk menyelesaikan topic permasalahan yang akan dibahas.</w:t>
            </w:r>
            <w:r>
              <w:rPr>
                <w:lang w:val="id-ID"/>
              </w:rPr>
              <w:t xml:space="preserve"> </w:t>
            </w:r>
            <w:r w:rsidRPr="004949AC">
              <w:rPr>
                <w:lang w:val="id-ID"/>
              </w:rPr>
              <w:t>Landasan teori ini dibuat ber</w:t>
            </w:r>
            <w:r>
              <w:rPr>
                <w:lang w:val="id-ID"/>
              </w:rPr>
              <w:t xml:space="preserve">dasarkan sumber-sumber yang ada </w:t>
            </w:r>
            <w:r w:rsidRPr="004949AC">
              <w:rPr>
                <w:lang w:val="id-ID"/>
              </w:rPr>
              <w:t>seperti buku,</w:t>
            </w:r>
            <w:r>
              <w:rPr>
                <w:lang w:val="id-ID"/>
              </w:rPr>
              <w:t xml:space="preserve"> </w:t>
            </w:r>
            <w:r w:rsidRPr="004949AC">
              <w:rPr>
                <w:lang w:val="id-ID"/>
              </w:rPr>
              <w:t xml:space="preserve">majalah dan situs internet yang berkaitan. </w:t>
            </w:r>
          </w:p>
        </w:tc>
      </w:tr>
      <w:tr w:rsidR="007E53BC" w:rsidRPr="006F670E" w14:paraId="44C81271" w14:textId="77777777" w:rsidTr="006B2AEA">
        <w:tc>
          <w:tcPr>
            <w:tcW w:w="1242" w:type="dxa"/>
            <w:shd w:val="clear" w:color="auto" w:fill="auto"/>
          </w:tcPr>
          <w:p w14:paraId="30F2812D" w14:textId="77777777" w:rsidR="007E53BC" w:rsidRPr="006F670E" w:rsidRDefault="007E53BC" w:rsidP="004A4B7D">
            <w:pPr>
              <w:spacing w:line="480" w:lineRule="auto"/>
              <w:jc w:val="both"/>
              <w:rPr>
                <w:lang w:val="id-ID"/>
              </w:rPr>
            </w:pPr>
            <w:r w:rsidRPr="006F670E">
              <w:rPr>
                <w:lang w:val="id-ID"/>
              </w:rPr>
              <w:t>BAB    III</w:t>
            </w:r>
          </w:p>
        </w:tc>
        <w:tc>
          <w:tcPr>
            <w:tcW w:w="284" w:type="dxa"/>
            <w:shd w:val="clear" w:color="auto" w:fill="auto"/>
          </w:tcPr>
          <w:p w14:paraId="6252624E" w14:textId="77777777" w:rsidR="007E53BC" w:rsidRPr="006F670E" w:rsidRDefault="007E53BC" w:rsidP="004A4B7D">
            <w:pPr>
              <w:spacing w:line="480" w:lineRule="auto"/>
              <w:jc w:val="both"/>
              <w:rPr>
                <w:lang w:val="id-ID"/>
              </w:rPr>
            </w:pPr>
            <w:r w:rsidRPr="006F670E">
              <w:rPr>
                <w:lang w:val="id-ID"/>
              </w:rPr>
              <w:t>:</w:t>
            </w:r>
          </w:p>
        </w:tc>
        <w:tc>
          <w:tcPr>
            <w:tcW w:w="6628" w:type="dxa"/>
            <w:shd w:val="clear" w:color="auto" w:fill="auto"/>
          </w:tcPr>
          <w:p w14:paraId="0D9224B4" w14:textId="77777777" w:rsidR="007E53BC" w:rsidRPr="00C94E6E" w:rsidRDefault="007E53BC" w:rsidP="004A4B7D">
            <w:pPr>
              <w:spacing w:line="480" w:lineRule="auto"/>
              <w:jc w:val="both"/>
              <w:rPr>
                <w:lang w:val="id-ID"/>
              </w:rPr>
            </w:pPr>
            <w:r>
              <w:t xml:space="preserve">ANALISA </w:t>
            </w:r>
            <w:r>
              <w:rPr>
                <w:lang w:val="id-ID"/>
              </w:rPr>
              <w:t>SISTEM BERJALAN</w:t>
            </w:r>
          </w:p>
          <w:p w14:paraId="3A96C31D" w14:textId="77777777" w:rsidR="007E53BC" w:rsidRPr="006F670E" w:rsidRDefault="007E53BC" w:rsidP="004A4B7D">
            <w:pPr>
              <w:spacing w:line="480" w:lineRule="auto"/>
              <w:jc w:val="both"/>
              <w:rPr>
                <w:lang w:val="id-ID"/>
              </w:rPr>
            </w:pPr>
            <w:r w:rsidRPr="006F670E">
              <w:t xml:space="preserve">Dalam bab ini menguraikan secara singkat </w:t>
            </w:r>
            <w:r w:rsidRPr="006F670E">
              <w:rPr>
                <w:i/>
              </w:rPr>
              <w:t>history</w:t>
            </w:r>
            <w:r w:rsidRPr="006F670E">
              <w:t xml:space="preserve"> perus</w:t>
            </w:r>
            <w:r>
              <w:t xml:space="preserve">ahaan, tata cara pelaksanaan sistem </w:t>
            </w:r>
            <w:r w:rsidRPr="006F670E">
              <w:t>yang sedang berjalan serta masalah yang dihadapi untuk dicarikan alternative pemecahan masalah yang bersangkutan.</w:t>
            </w:r>
          </w:p>
        </w:tc>
      </w:tr>
      <w:tr w:rsidR="007E53BC" w:rsidRPr="006F670E" w14:paraId="6904C28F" w14:textId="77777777" w:rsidTr="006B2AEA">
        <w:tc>
          <w:tcPr>
            <w:tcW w:w="1242" w:type="dxa"/>
            <w:shd w:val="clear" w:color="auto" w:fill="auto"/>
          </w:tcPr>
          <w:p w14:paraId="4A7849E6" w14:textId="77777777" w:rsidR="007E53BC" w:rsidRPr="006F670E" w:rsidRDefault="007E53BC" w:rsidP="004A4B7D">
            <w:pPr>
              <w:spacing w:line="480" w:lineRule="auto"/>
              <w:jc w:val="both"/>
              <w:rPr>
                <w:lang w:val="id-ID"/>
              </w:rPr>
            </w:pPr>
            <w:r w:rsidRPr="006F670E">
              <w:rPr>
                <w:lang w:val="id-ID"/>
              </w:rPr>
              <w:t>BAB    IV</w:t>
            </w:r>
          </w:p>
        </w:tc>
        <w:tc>
          <w:tcPr>
            <w:tcW w:w="284" w:type="dxa"/>
            <w:shd w:val="clear" w:color="auto" w:fill="auto"/>
          </w:tcPr>
          <w:p w14:paraId="03B7D606" w14:textId="77777777" w:rsidR="007E53BC" w:rsidRPr="006F670E" w:rsidRDefault="007E53BC" w:rsidP="004A4B7D">
            <w:pPr>
              <w:spacing w:line="480" w:lineRule="auto"/>
              <w:jc w:val="both"/>
              <w:rPr>
                <w:lang w:val="id-ID"/>
              </w:rPr>
            </w:pPr>
            <w:r w:rsidRPr="006F670E">
              <w:rPr>
                <w:lang w:val="id-ID"/>
              </w:rPr>
              <w:t>:</w:t>
            </w:r>
          </w:p>
        </w:tc>
        <w:tc>
          <w:tcPr>
            <w:tcW w:w="6628" w:type="dxa"/>
            <w:shd w:val="clear" w:color="auto" w:fill="auto"/>
          </w:tcPr>
          <w:p w14:paraId="3E9A5303" w14:textId="77777777" w:rsidR="007E53BC" w:rsidRDefault="007E53BC" w:rsidP="004A4B7D">
            <w:pPr>
              <w:spacing w:line="480" w:lineRule="auto"/>
              <w:jc w:val="both"/>
              <w:rPr>
                <w:lang w:val="id-ID"/>
              </w:rPr>
            </w:pPr>
            <w:r w:rsidRPr="006F670E">
              <w:t>PERANCANGAN DAN IMPLEMENTASI</w:t>
            </w:r>
          </w:p>
          <w:p w14:paraId="416F61B9" w14:textId="77777777" w:rsidR="007E53BC" w:rsidRPr="006F670E" w:rsidRDefault="007E53BC" w:rsidP="004A4B7D">
            <w:pPr>
              <w:spacing w:line="480" w:lineRule="auto"/>
              <w:jc w:val="both"/>
              <w:rPr>
                <w:lang w:val="id-ID"/>
              </w:rPr>
            </w:pPr>
            <w:r w:rsidRPr="006F670E">
              <w:t>Dalam bab ini akan di bahas tentang perancangan dan impl</w:t>
            </w:r>
            <w:r>
              <w:t>ementasi serta cara pengunaan si</w:t>
            </w:r>
            <w:r w:rsidRPr="006F670E">
              <w:t xml:space="preserve">stem. </w:t>
            </w:r>
            <w:r>
              <w:rPr>
                <w:lang w:val="id-ID"/>
              </w:rPr>
              <w:t>Dimulai dari Flowchar usulan sistem secara komputerisasi, Diagram-diagram</w:t>
            </w:r>
            <w:r>
              <w:rPr>
                <w:lang w:val="en-US"/>
              </w:rPr>
              <w:t>/usecase</w:t>
            </w:r>
            <w:r>
              <w:rPr>
                <w:lang w:val="id-ID"/>
              </w:rPr>
              <w:t xml:space="preserve"> yang menggambarkan alur sistem, relasi data, daftar tabel dan juga interface dari sistem yang dikembangkan. </w:t>
            </w:r>
          </w:p>
        </w:tc>
      </w:tr>
      <w:tr w:rsidR="007E53BC" w:rsidRPr="006F670E" w14:paraId="1A20BED9" w14:textId="77777777" w:rsidTr="006B2AEA">
        <w:tc>
          <w:tcPr>
            <w:tcW w:w="1242" w:type="dxa"/>
            <w:shd w:val="clear" w:color="auto" w:fill="auto"/>
          </w:tcPr>
          <w:p w14:paraId="76A8C54F" w14:textId="77777777" w:rsidR="007E53BC" w:rsidRPr="003445F9" w:rsidRDefault="007E53BC" w:rsidP="004A4B7D">
            <w:pPr>
              <w:spacing w:line="480" w:lineRule="auto"/>
              <w:jc w:val="both"/>
              <w:rPr>
                <w:lang w:val="en-US"/>
              </w:rPr>
            </w:pPr>
            <w:r w:rsidRPr="006F670E">
              <w:rPr>
                <w:lang w:val="id-ID"/>
              </w:rPr>
              <w:t>BAB</w:t>
            </w:r>
            <w:r>
              <w:rPr>
                <w:lang w:val="en-US"/>
              </w:rPr>
              <w:t xml:space="preserve"> V</w:t>
            </w:r>
          </w:p>
        </w:tc>
        <w:tc>
          <w:tcPr>
            <w:tcW w:w="284" w:type="dxa"/>
            <w:shd w:val="clear" w:color="auto" w:fill="auto"/>
          </w:tcPr>
          <w:p w14:paraId="43A64DFA" w14:textId="77777777" w:rsidR="007E53BC" w:rsidRPr="006F670E" w:rsidRDefault="007E53BC" w:rsidP="004A4B7D">
            <w:pPr>
              <w:spacing w:line="480" w:lineRule="auto"/>
              <w:jc w:val="both"/>
              <w:rPr>
                <w:lang w:val="id-ID"/>
              </w:rPr>
            </w:pPr>
            <w:r w:rsidRPr="006F670E">
              <w:rPr>
                <w:lang w:val="id-ID"/>
              </w:rPr>
              <w:t>:</w:t>
            </w:r>
          </w:p>
        </w:tc>
        <w:tc>
          <w:tcPr>
            <w:tcW w:w="6628" w:type="dxa"/>
            <w:shd w:val="clear" w:color="auto" w:fill="auto"/>
          </w:tcPr>
          <w:p w14:paraId="5E0A4769" w14:textId="77777777" w:rsidR="007E53BC" w:rsidRDefault="007E53BC" w:rsidP="004A4B7D">
            <w:pPr>
              <w:spacing w:line="480" w:lineRule="auto"/>
              <w:jc w:val="both"/>
              <w:rPr>
                <w:lang w:val="id-ID"/>
              </w:rPr>
            </w:pPr>
            <w:r w:rsidRPr="006F670E">
              <w:t>PENUTUP</w:t>
            </w:r>
          </w:p>
          <w:p w14:paraId="4B626DF2" w14:textId="77777777" w:rsidR="007E53BC" w:rsidRPr="006F670E" w:rsidRDefault="007E53BC" w:rsidP="004A4B7D">
            <w:pPr>
              <w:spacing w:line="480" w:lineRule="auto"/>
              <w:jc w:val="both"/>
              <w:rPr>
                <w:lang w:val="id-ID"/>
              </w:rPr>
            </w:pPr>
            <w:r w:rsidRPr="006F670E">
              <w:t>Bab   ini   berisi   kesimpulan</w:t>
            </w:r>
            <w:r>
              <w:rPr>
                <w:lang w:val="id-ID"/>
              </w:rPr>
              <w:t xml:space="preserve"> dari pembahasan-pembahasan yang ada</w:t>
            </w:r>
            <w:r w:rsidRPr="006F670E">
              <w:t xml:space="preserve">   dan   saran-saran</w:t>
            </w:r>
            <w:r>
              <w:rPr>
                <w:lang w:val="id-ID"/>
              </w:rPr>
              <w:t xml:space="preserve"> kepada </w:t>
            </w:r>
            <w:r>
              <w:rPr>
                <w:lang w:val="en-US"/>
              </w:rPr>
              <w:t>CV. Axelindo Cikarang</w:t>
            </w:r>
            <w:r>
              <w:rPr>
                <w:lang w:val="id-ID"/>
              </w:rPr>
              <w:t xml:space="preserve"> untuk kedepannya agar lebih efektif lagi</w:t>
            </w:r>
            <w:r w:rsidRPr="006F670E">
              <w:rPr>
                <w:lang w:val="id-ID"/>
              </w:rPr>
              <w:t>.</w:t>
            </w:r>
          </w:p>
        </w:tc>
      </w:tr>
    </w:tbl>
    <w:p w14:paraId="75464DD1" w14:textId="77777777" w:rsidR="007E53BC" w:rsidRDefault="007E53BC" w:rsidP="004A4B7D">
      <w:pPr>
        <w:pStyle w:val="ListParagraph"/>
        <w:spacing w:line="480" w:lineRule="auto"/>
        <w:ind w:left="0"/>
        <w:jc w:val="both"/>
        <w:rPr>
          <w:iCs/>
          <w:lang w:val="id-ID"/>
        </w:rPr>
        <w:sectPr w:rsidR="007E53BC" w:rsidSect="00F527CD">
          <w:headerReference w:type="default" r:id="rId14"/>
          <w:footerReference w:type="default" r:id="rId15"/>
          <w:headerReference w:type="first" r:id="rId16"/>
          <w:footerReference w:type="first" r:id="rId17"/>
          <w:pgSz w:w="11907" w:h="16840" w:code="9"/>
          <w:pgMar w:top="2268" w:right="1701" w:bottom="1701" w:left="2268" w:header="1418" w:footer="1134" w:gutter="0"/>
          <w:pgNumType w:chapStyle="1"/>
          <w:cols w:space="720"/>
          <w:titlePg/>
          <w:docGrid w:linePitch="360"/>
        </w:sectPr>
      </w:pPr>
    </w:p>
    <w:p w14:paraId="2524339A" w14:textId="77777777" w:rsidR="007E53BC" w:rsidRPr="000F4F8B" w:rsidRDefault="007E53BC" w:rsidP="000F4F8B">
      <w:pPr>
        <w:pStyle w:val="Heading1"/>
        <w:spacing w:line="480" w:lineRule="auto"/>
        <w:jc w:val="center"/>
        <w:rPr>
          <w:bCs/>
          <w:sz w:val="28"/>
          <w:szCs w:val="28"/>
          <w:lang w:val="id-ID"/>
        </w:rPr>
      </w:pPr>
      <w:bookmarkStart w:id="21" w:name="_Toc115285204"/>
      <w:r w:rsidRPr="000F4F8B">
        <w:rPr>
          <w:bCs/>
          <w:sz w:val="28"/>
          <w:szCs w:val="28"/>
          <w:lang w:val="id-ID"/>
        </w:rPr>
        <w:lastRenderedPageBreak/>
        <w:t>BAB II</w:t>
      </w:r>
      <w:bookmarkEnd w:id="21"/>
    </w:p>
    <w:p w14:paraId="78DC6B57" w14:textId="77777777" w:rsidR="007E53BC" w:rsidRPr="000F4F8B" w:rsidRDefault="007E53BC" w:rsidP="000F4F8B">
      <w:pPr>
        <w:pStyle w:val="Heading1"/>
        <w:spacing w:line="480" w:lineRule="auto"/>
        <w:jc w:val="center"/>
        <w:rPr>
          <w:bCs/>
          <w:sz w:val="28"/>
          <w:szCs w:val="28"/>
        </w:rPr>
      </w:pPr>
      <w:bookmarkStart w:id="22" w:name="_Toc115285205"/>
      <w:r w:rsidRPr="000F4F8B">
        <w:rPr>
          <w:bCs/>
          <w:sz w:val="28"/>
          <w:szCs w:val="28"/>
        </w:rPr>
        <w:t>LANDASAN TEORI</w:t>
      </w:r>
      <w:bookmarkEnd w:id="22"/>
    </w:p>
    <w:p w14:paraId="3B0EE4FD" w14:textId="77777777" w:rsidR="007E53BC" w:rsidRPr="00416A15" w:rsidRDefault="007E53BC" w:rsidP="006B2AEA">
      <w:pPr>
        <w:spacing w:line="480" w:lineRule="auto"/>
        <w:jc w:val="center"/>
        <w:rPr>
          <w:b/>
          <w:sz w:val="28"/>
          <w:szCs w:val="28"/>
        </w:rPr>
      </w:pPr>
    </w:p>
    <w:p w14:paraId="5DDA421D" w14:textId="2C7835A0" w:rsidR="006B2AEA" w:rsidRPr="006B2AEA" w:rsidRDefault="007E53BC" w:rsidP="000F4F8B">
      <w:pPr>
        <w:pStyle w:val="ListParagraph"/>
        <w:numPr>
          <w:ilvl w:val="1"/>
          <w:numId w:val="68"/>
        </w:numPr>
        <w:spacing w:line="480" w:lineRule="auto"/>
        <w:jc w:val="both"/>
        <w:outlineLvl w:val="1"/>
        <w:rPr>
          <w:b/>
        </w:rPr>
      </w:pPr>
      <w:bookmarkStart w:id="23" w:name="_Toc115285206"/>
      <w:r w:rsidRPr="006B2AEA">
        <w:rPr>
          <w:b/>
        </w:rPr>
        <w:t>Tinjauan Pustaka</w:t>
      </w:r>
      <w:bookmarkEnd w:id="23"/>
    </w:p>
    <w:p w14:paraId="7BD411F9" w14:textId="77777777" w:rsidR="007E53BC" w:rsidRPr="006B2AEA" w:rsidRDefault="007E53BC" w:rsidP="006B2AEA">
      <w:pPr>
        <w:spacing w:line="480" w:lineRule="auto"/>
        <w:ind w:left="426" w:firstLine="654"/>
        <w:jc w:val="both"/>
        <w:rPr>
          <w:bCs/>
        </w:rPr>
      </w:pPr>
      <w:r w:rsidRPr="006B2AEA">
        <w:rPr>
          <w:bCs/>
        </w:rPr>
        <w:t>Berikut ini adalah beberapa ringkasan dari penelitian-penelitian yang berkaitan dengan skripsi yang ditulis.</w:t>
      </w:r>
    </w:p>
    <w:p w14:paraId="38579DAE" w14:textId="3694340A" w:rsidR="006B2AEA" w:rsidRPr="006B2AEA" w:rsidRDefault="007E53BC" w:rsidP="006B2AEA">
      <w:pPr>
        <w:pStyle w:val="ListParagraph"/>
        <w:numPr>
          <w:ilvl w:val="2"/>
          <w:numId w:val="68"/>
        </w:numPr>
        <w:spacing w:line="480" w:lineRule="auto"/>
        <w:ind w:left="567" w:hanging="567"/>
        <w:jc w:val="both"/>
        <w:rPr>
          <w:b/>
        </w:rPr>
      </w:pPr>
      <w:r w:rsidRPr="006B2AEA">
        <w:rPr>
          <w:b/>
        </w:rPr>
        <w:t>Sistem Informasi Pemesanan Barang pada Bengkel Las Tawakkal Jaya Berbasis Web</w:t>
      </w:r>
    </w:p>
    <w:p w14:paraId="648277F6" w14:textId="78780569" w:rsidR="006B2AEA" w:rsidRPr="008400CD" w:rsidRDefault="006B2AEA" w:rsidP="007B5422">
      <w:pPr>
        <w:spacing w:line="480" w:lineRule="auto"/>
        <w:ind w:left="567" w:firstLine="720"/>
        <w:jc w:val="both"/>
      </w:pPr>
      <w:r w:rsidRPr="008400CD">
        <w:t>A</w:t>
      </w:r>
      <w:r w:rsidR="007E53BC" w:rsidRPr="008400CD">
        <w:t>da</w:t>
      </w:r>
      <w:r>
        <w:t xml:space="preserve"> </w:t>
      </w:r>
      <w:r w:rsidR="007E53BC" w:rsidRPr="008400CD">
        <w:t xml:space="preserve">penelitian </w:t>
      </w:r>
      <w:r w:rsidR="007E53BC">
        <w:t xml:space="preserve">yang berjudul </w:t>
      </w:r>
      <w:r w:rsidR="007E53BC" w:rsidRPr="008400CD">
        <w:t>“</w:t>
      </w:r>
      <w:r w:rsidR="007E53BC" w:rsidRPr="00B3718F">
        <w:t>Sistem Informasi Pemesanan Barang pada Bengkel Las Tawakkal Jaya Berbasis Web</w:t>
      </w:r>
      <w:r w:rsidR="007E53BC" w:rsidRPr="008400CD">
        <w:t>” ini</w:t>
      </w:r>
      <w:r w:rsidR="007E53BC">
        <w:t xml:space="preserve">, penulis menggunakan metode pengembangan sistem dengan menggunakan </w:t>
      </w:r>
      <w:r w:rsidR="007E53BC" w:rsidRPr="004C0936">
        <w:rPr>
          <w:i/>
          <w:iCs/>
        </w:rPr>
        <w:t>Extreme Programming</w:t>
      </w:r>
      <w:r w:rsidR="007E53BC">
        <w:t xml:space="preserve"> yang merupakan salah satu cabang dari metode </w:t>
      </w:r>
      <w:r w:rsidR="007E53BC" w:rsidRPr="004C0936">
        <w:rPr>
          <w:i/>
          <w:iCs/>
        </w:rPr>
        <w:t>agile</w:t>
      </w:r>
      <w:r w:rsidR="007E53BC">
        <w:t>.</w:t>
      </w:r>
      <w:r w:rsidR="007E53BC" w:rsidRPr="008400CD">
        <w:t xml:space="preserve"> </w:t>
      </w:r>
      <w:r w:rsidR="007E53BC">
        <w:t>Sedangkan alat-alat perancangan sistem yang digunakan antara lain dengan menggunakan Diagram Konteks dan Diagram Arus Data (DAD), bahasa pemrograman PHP, HTML, CSS dan MYSQL sebagai databasenya. Tujuan dari penelitian ini adalah, dengan s</w:t>
      </w:r>
      <w:r w:rsidR="007E53BC" w:rsidRPr="006F5894">
        <w:t xml:space="preserve">istem baru </w:t>
      </w:r>
      <w:r w:rsidR="007E53BC">
        <w:t xml:space="preserve">yang dihasilkan, </w:t>
      </w:r>
      <w:r w:rsidR="007E53BC" w:rsidRPr="005A7806">
        <w:t>penerapan website ini dapat membantu untuk mengetahui produk apa saja yang ada pada bengkel Las Tawakal Jaya sehingga berguna bagi masyarakat luas terlebih para pelanggan bengkel</w:t>
      </w:r>
      <w:r w:rsidR="007E53BC" w:rsidRPr="008400CD">
        <w:t>. (</w:t>
      </w:r>
      <w:r w:rsidR="007E53BC">
        <w:t>Deden Sugianoor</w:t>
      </w:r>
      <w:r w:rsidR="007E53BC" w:rsidRPr="006F5894">
        <w:t xml:space="preserve">, </w:t>
      </w:r>
      <w:r w:rsidR="007E53BC">
        <w:t>Lili Rusdiana</w:t>
      </w:r>
      <w:r w:rsidR="007E53BC" w:rsidRPr="006F5894">
        <w:t xml:space="preserve">, </w:t>
      </w:r>
      <w:r w:rsidR="007E53BC">
        <w:t>Rosmiati</w:t>
      </w:r>
      <w:r w:rsidR="007E53BC" w:rsidRPr="008400CD">
        <w:t>, 201</w:t>
      </w:r>
      <w:r w:rsidR="007E53BC">
        <w:t>8</w:t>
      </w:r>
      <w:r w:rsidR="007E53BC" w:rsidRPr="008400CD">
        <w:t>).</w:t>
      </w:r>
    </w:p>
    <w:p w14:paraId="5E1F1679" w14:textId="77777777" w:rsidR="007E53BC" w:rsidRDefault="007E53BC" w:rsidP="006B2AEA">
      <w:pPr>
        <w:pStyle w:val="ListParagraph"/>
        <w:numPr>
          <w:ilvl w:val="2"/>
          <w:numId w:val="68"/>
        </w:numPr>
        <w:spacing w:line="480" w:lineRule="auto"/>
        <w:ind w:left="567" w:hanging="567"/>
        <w:jc w:val="both"/>
        <w:rPr>
          <w:b/>
          <w:lang w:val="id-ID"/>
        </w:rPr>
      </w:pPr>
      <w:r w:rsidRPr="0031214F">
        <w:rPr>
          <w:b/>
          <w:lang w:val="id-ID"/>
        </w:rPr>
        <w:t xml:space="preserve">Analisa Dan Perancangan Sistem Informasi </w:t>
      </w:r>
      <w:r w:rsidRPr="00722110">
        <w:rPr>
          <w:b/>
          <w:i/>
          <w:iCs/>
          <w:lang w:val="id-ID"/>
        </w:rPr>
        <w:t>E-Commerce</w:t>
      </w:r>
      <w:r w:rsidRPr="0031214F">
        <w:rPr>
          <w:b/>
          <w:lang w:val="id-ID"/>
        </w:rPr>
        <w:t xml:space="preserve"> Untuk Kalangan U</w:t>
      </w:r>
      <w:r>
        <w:rPr>
          <w:b/>
        </w:rPr>
        <w:t>MKM</w:t>
      </w:r>
      <w:r w:rsidRPr="0031214F">
        <w:rPr>
          <w:b/>
          <w:lang w:val="id-ID"/>
        </w:rPr>
        <w:t xml:space="preserve"> (Bengkel Motor)</w:t>
      </w:r>
    </w:p>
    <w:p w14:paraId="0F6F9998" w14:textId="77777777" w:rsidR="00F527CD" w:rsidRDefault="007E53BC" w:rsidP="006B2AEA">
      <w:pPr>
        <w:spacing w:line="480" w:lineRule="auto"/>
        <w:ind w:left="567" w:firstLine="720"/>
        <w:jc w:val="both"/>
        <w:sectPr w:rsidR="00F527CD" w:rsidSect="00F527CD">
          <w:headerReference w:type="first" r:id="rId18"/>
          <w:footerReference w:type="first" r:id="rId19"/>
          <w:pgSz w:w="11907" w:h="16840" w:code="9"/>
          <w:pgMar w:top="2268" w:right="1701" w:bottom="1701" w:left="2268" w:header="1418" w:footer="720" w:gutter="0"/>
          <w:pgNumType w:chapStyle="1"/>
          <w:cols w:space="720"/>
          <w:titlePg/>
          <w:docGrid w:linePitch="360"/>
        </w:sectPr>
      </w:pPr>
      <w:r>
        <w:t>P</w:t>
      </w:r>
      <w:r w:rsidRPr="006F5894">
        <w:t xml:space="preserve">enelitian </w:t>
      </w:r>
      <w:r>
        <w:t>tentang</w:t>
      </w:r>
      <w:r w:rsidRPr="006F5894">
        <w:t xml:space="preserve"> “</w:t>
      </w:r>
      <w:r w:rsidRPr="008867AC">
        <w:t xml:space="preserve">Analisa Dan Perancangan Sistem Informasi </w:t>
      </w:r>
      <w:r w:rsidRPr="006B2AEA">
        <w:rPr>
          <w:i/>
          <w:iCs/>
        </w:rPr>
        <w:t>E-Commerce</w:t>
      </w:r>
      <w:r w:rsidRPr="008867AC">
        <w:t xml:space="preserve"> </w:t>
      </w:r>
      <w:r>
        <w:t>u</w:t>
      </w:r>
      <w:r w:rsidRPr="008867AC">
        <w:t xml:space="preserve">ntuk </w:t>
      </w:r>
      <w:r>
        <w:t>k</w:t>
      </w:r>
      <w:r w:rsidRPr="008867AC">
        <w:t>alangan U</w:t>
      </w:r>
      <w:r>
        <w:t>MKM</w:t>
      </w:r>
      <w:r w:rsidRPr="008867AC">
        <w:t xml:space="preserve"> (Bengkel Motor)</w:t>
      </w:r>
      <w:r w:rsidRPr="006F5894">
        <w:t>” ini,</w:t>
      </w:r>
      <w:r>
        <w:t xml:space="preserve"> </w:t>
      </w:r>
      <w:r w:rsidRPr="006F5894">
        <w:t xml:space="preserve">menggunakan </w:t>
      </w:r>
    </w:p>
    <w:p w14:paraId="35627069" w14:textId="358A230E" w:rsidR="007E53BC" w:rsidRDefault="007E53BC" w:rsidP="00F527CD">
      <w:pPr>
        <w:spacing w:line="480" w:lineRule="auto"/>
        <w:ind w:left="567"/>
        <w:jc w:val="both"/>
      </w:pPr>
      <w:r w:rsidRPr="006F5894">
        <w:lastRenderedPageBreak/>
        <w:t xml:space="preserve">metode pengembangan sistem dengan </w:t>
      </w:r>
      <w:r>
        <w:t>SDLC Waterfall</w:t>
      </w:r>
      <w:r w:rsidRPr="006F5894">
        <w:t>.</w:t>
      </w:r>
      <w:r>
        <w:t xml:space="preserve"> Untuk </w:t>
      </w:r>
      <w:r w:rsidRPr="00A47D93">
        <w:t>alat bantu yang digunakan antara lain</w:t>
      </w:r>
      <w:r>
        <w:t xml:space="preserve"> menggunakan UML untuk perancangan sistemnya</w:t>
      </w:r>
      <w:r w:rsidRPr="00A47D93">
        <w:t>, PHP</w:t>
      </w:r>
      <w:r>
        <w:t xml:space="preserve"> sebagai bahasa pemrogramannya</w:t>
      </w:r>
      <w:r w:rsidRPr="00A47D93">
        <w:t xml:space="preserve">, </w:t>
      </w:r>
      <w:r>
        <w:t xml:space="preserve">dan </w:t>
      </w:r>
      <w:r w:rsidRPr="00A47D93">
        <w:t>MySQL</w:t>
      </w:r>
      <w:r>
        <w:t>. Sebagai databasenya. Sedangkan t</w:t>
      </w:r>
      <w:r w:rsidRPr="006F5894">
        <w:t>ujuan dari penelitian ini adalah</w:t>
      </w:r>
      <w:r w:rsidRPr="002C764C">
        <w:t xml:space="preserve"> </w:t>
      </w:r>
      <w:r>
        <w:t xml:space="preserve">memberikan wadah bagi </w:t>
      </w:r>
      <w:r w:rsidRPr="002C764C">
        <w:t xml:space="preserve">Pelaku UMKM yang belum memanfaatkan teknologi informasi </w:t>
      </w:r>
      <w:r>
        <w:t>untuk dapat memasarkan</w:t>
      </w:r>
      <w:r w:rsidRPr="002C764C">
        <w:t xml:space="preserve"> produk, jasa dan menemukan konsumen yang tepat</w:t>
      </w:r>
      <w:r w:rsidRPr="00A47D93">
        <w:t xml:space="preserve">. </w:t>
      </w:r>
      <w:r w:rsidRPr="006F5894">
        <w:t>(</w:t>
      </w:r>
      <w:r>
        <w:t>Hanif Nurman Arif, Jaka Suwita</w:t>
      </w:r>
      <w:r w:rsidRPr="006F5894">
        <w:t>, 20</w:t>
      </w:r>
      <w:r>
        <w:t>19</w:t>
      </w:r>
      <w:r w:rsidRPr="006F5894">
        <w:t>).</w:t>
      </w:r>
    </w:p>
    <w:p w14:paraId="1C7F4995" w14:textId="77777777" w:rsidR="007E53BC" w:rsidRDefault="007E53BC" w:rsidP="006B2AEA">
      <w:pPr>
        <w:pStyle w:val="ListParagraph"/>
        <w:numPr>
          <w:ilvl w:val="2"/>
          <w:numId w:val="68"/>
        </w:numPr>
        <w:spacing w:line="480" w:lineRule="auto"/>
        <w:ind w:left="567" w:hanging="567"/>
        <w:jc w:val="both"/>
        <w:rPr>
          <w:b/>
          <w:lang w:val="id-ID"/>
        </w:rPr>
      </w:pPr>
      <w:r w:rsidRPr="002D4C4D">
        <w:rPr>
          <w:b/>
          <w:lang w:val="id-ID"/>
        </w:rPr>
        <w:t>Perancangan Pemesanan Jasa Bengkel Mobil Kota Medan Berbasis Web Menggunakan Metode Hill Climbing Search</w:t>
      </w:r>
    </w:p>
    <w:p w14:paraId="70598341" w14:textId="240F1049" w:rsidR="007E53BC" w:rsidRDefault="007E53BC" w:rsidP="007B5422">
      <w:pPr>
        <w:spacing w:line="480" w:lineRule="auto"/>
        <w:ind w:left="567" w:firstLine="720"/>
        <w:jc w:val="both"/>
        <w:rPr>
          <w:bCs/>
          <w:lang w:val="id-ID"/>
        </w:rPr>
      </w:pPr>
      <w:r w:rsidRPr="006B2AEA">
        <w:rPr>
          <w:bCs/>
          <w:lang w:val="id-ID"/>
        </w:rPr>
        <w:t xml:space="preserve">Penelitian tentang “Perancangan Pemesanan Jasa Bengkel Mobil Kota Medan Berbasis Web Menggunakan Metode Hill Climbing Search” ini, metode </w:t>
      </w:r>
      <w:r w:rsidRPr="006B2AEA">
        <w:rPr>
          <w:bCs/>
        </w:rPr>
        <w:t xml:space="preserve">Hill Climbing Search </w:t>
      </w:r>
      <w:r w:rsidRPr="006B2AEA">
        <w:rPr>
          <w:bCs/>
          <w:lang w:val="id-ID"/>
        </w:rPr>
        <w:t>merupakan salah satu dari pencarian heuristik yang digunakan untuk pencarian atau perbandingan jarak pada aplikasi. Metode Hill Climbing Search terdiri dari dua jenis yaitu Simple Hill Climbing Search dan Steepest-Ascent Hill Climbing, pada penelitian ini digunakan metode SteepestAscent Hill Climbing Search untuk mencari jalur terpendek dari pencarian lokasi dikarenakan pencariannya dimulai dari nilai heuristik terbaik sehingga tidak menghabiskan memori yang banyak.</w:t>
      </w:r>
      <w:r w:rsidRPr="006B2AEA">
        <w:rPr>
          <w:bCs/>
        </w:rPr>
        <w:t xml:space="preserve"> Tujuan dari penelitian ini di harapkan dapat membantu masyarakat serta mempermudah masyarakat dalam pencarian jasa teknisi mobil</w:t>
      </w:r>
      <w:r w:rsidRPr="006B2AEA">
        <w:rPr>
          <w:bCs/>
          <w:lang w:val="id-ID"/>
        </w:rPr>
        <w:t xml:space="preserve"> (</w:t>
      </w:r>
      <w:r w:rsidRPr="006B2AEA">
        <w:rPr>
          <w:bCs/>
        </w:rPr>
        <w:t>Jupri Manungkalit</w:t>
      </w:r>
      <w:r w:rsidRPr="006B2AEA">
        <w:rPr>
          <w:bCs/>
          <w:lang w:val="id-ID"/>
        </w:rPr>
        <w:t xml:space="preserve">, </w:t>
      </w:r>
      <w:r w:rsidRPr="006B2AEA">
        <w:rPr>
          <w:bCs/>
        </w:rPr>
        <w:t xml:space="preserve">Zakarias Situmorang, </w:t>
      </w:r>
      <w:r w:rsidRPr="006B2AEA">
        <w:rPr>
          <w:bCs/>
          <w:lang w:val="id-ID"/>
        </w:rPr>
        <w:t>20</w:t>
      </w:r>
      <w:r w:rsidRPr="006B2AEA">
        <w:rPr>
          <w:bCs/>
        </w:rPr>
        <w:t>20</w:t>
      </w:r>
      <w:r w:rsidRPr="006B2AEA">
        <w:rPr>
          <w:bCs/>
          <w:lang w:val="id-ID"/>
        </w:rPr>
        <w:t>).</w:t>
      </w:r>
    </w:p>
    <w:p w14:paraId="70F09749" w14:textId="58E8B265" w:rsidR="007B5422" w:rsidRDefault="007B5422" w:rsidP="007B5422">
      <w:pPr>
        <w:spacing w:line="480" w:lineRule="auto"/>
        <w:ind w:left="567" w:firstLine="720"/>
        <w:jc w:val="both"/>
        <w:rPr>
          <w:bCs/>
          <w:lang w:val="id-ID"/>
        </w:rPr>
      </w:pPr>
    </w:p>
    <w:p w14:paraId="7210B5AA" w14:textId="77777777" w:rsidR="007B5422" w:rsidRPr="007B5422" w:rsidRDefault="007B5422" w:rsidP="007B5422">
      <w:pPr>
        <w:spacing w:line="480" w:lineRule="auto"/>
        <w:ind w:left="567" w:firstLine="720"/>
        <w:jc w:val="both"/>
        <w:rPr>
          <w:bCs/>
          <w:lang w:val="id-ID"/>
        </w:rPr>
      </w:pPr>
    </w:p>
    <w:p w14:paraId="5E96447B" w14:textId="2BF0F7BC" w:rsidR="006B2AEA" w:rsidRPr="006B2AEA" w:rsidRDefault="007E53BC" w:rsidP="000F4F8B">
      <w:pPr>
        <w:pStyle w:val="ListParagraph"/>
        <w:numPr>
          <w:ilvl w:val="1"/>
          <w:numId w:val="68"/>
        </w:numPr>
        <w:spacing w:line="480" w:lineRule="auto"/>
        <w:jc w:val="both"/>
        <w:outlineLvl w:val="1"/>
        <w:rPr>
          <w:b/>
        </w:rPr>
      </w:pPr>
      <w:bookmarkStart w:id="24" w:name="_Toc115285207"/>
      <w:r w:rsidRPr="006B2AEA">
        <w:rPr>
          <w:b/>
        </w:rPr>
        <w:lastRenderedPageBreak/>
        <w:t>Landasan Teori</w:t>
      </w:r>
      <w:bookmarkEnd w:id="24"/>
    </w:p>
    <w:p w14:paraId="57095AE2" w14:textId="77777777" w:rsidR="007E53BC" w:rsidRPr="00A168E4" w:rsidRDefault="007E53BC" w:rsidP="006B2AEA">
      <w:pPr>
        <w:pStyle w:val="ListParagraph"/>
        <w:numPr>
          <w:ilvl w:val="2"/>
          <w:numId w:val="68"/>
        </w:numPr>
        <w:spacing w:line="480" w:lineRule="auto"/>
        <w:ind w:left="567" w:hanging="567"/>
        <w:jc w:val="both"/>
        <w:rPr>
          <w:b/>
        </w:rPr>
      </w:pPr>
      <w:r w:rsidRPr="00A168E4">
        <w:rPr>
          <w:b/>
          <w:lang w:val="id-ID"/>
        </w:rPr>
        <w:t>Sistem</w:t>
      </w:r>
    </w:p>
    <w:p w14:paraId="44846DAC" w14:textId="77777777" w:rsidR="006B2AEA" w:rsidRDefault="007E53BC" w:rsidP="006B2AEA">
      <w:pPr>
        <w:spacing w:line="480" w:lineRule="auto"/>
        <w:ind w:left="567" w:firstLine="720"/>
        <w:jc w:val="both"/>
      </w:pPr>
      <w:r w:rsidRPr="00BD0539">
        <w:rPr>
          <w:lang w:val="id-ID"/>
        </w:rPr>
        <w:t>Sistem  dapat  didefinisikan  sebagai  suatu  kesatuan  yang terdiri dari dua atau lebih komponen yang berinteraksi</w:t>
      </w:r>
      <w:r>
        <w:rPr>
          <w:lang w:val="id-ID"/>
        </w:rPr>
        <w:t xml:space="preserve"> </w:t>
      </w:r>
      <w:r w:rsidRPr="00BD0539">
        <w:rPr>
          <w:lang w:val="id-ID"/>
        </w:rPr>
        <w:t>untuk mencapai suatu tujuan</w:t>
      </w:r>
      <w:r>
        <w:t xml:space="preserve"> atau </w:t>
      </w:r>
      <w:r w:rsidRPr="00A41BCD">
        <w:rPr>
          <w:lang w:val="id-ID"/>
        </w:rPr>
        <w:t>suatu sistem dapat diartikan sebagai suatu kumpulan atau himpunan dari unsur, komponen, atau variabel yang terorganisir, saling berinteraksi, saling tergantung satu sama lain, dan terpadu</w:t>
      </w:r>
      <w:r>
        <w:t xml:space="preserve"> (Tata Sutabri, 2012)</w:t>
      </w:r>
      <w:r w:rsidRPr="00A41BCD">
        <w:rPr>
          <w:lang w:val="id-ID"/>
        </w:rPr>
        <w:t>.</w:t>
      </w:r>
    </w:p>
    <w:p w14:paraId="52308547" w14:textId="3BC9B729" w:rsidR="007E53BC" w:rsidRPr="006B2AEA" w:rsidRDefault="007E53BC" w:rsidP="006B2AEA">
      <w:pPr>
        <w:spacing w:line="480" w:lineRule="auto"/>
        <w:ind w:left="567" w:firstLine="720"/>
        <w:jc w:val="both"/>
      </w:pPr>
      <w:r w:rsidRPr="00A41BCD">
        <w:rPr>
          <w:lang w:val="id-ID"/>
        </w:rPr>
        <w:t xml:space="preserve">Unsur-unsur yang mewakili suatu sistem secara umum adalah masukan </w:t>
      </w:r>
      <w:r w:rsidRPr="00E35E17">
        <w:rPr>
          <w:i/>
          <w:iCs/>
          <w:lang w:val="id-ID"/>
        </w:rPr>
        <w:t>(input),</w:t>
      </w:r>
      <w:r w:rsidRPr="00A41BCD">
        <w:rPr>
          <w:lang w:val="id-ID"/>
        </w:rPr>
        <w:t xml:space="preserve"> pengolahan </w:t>
      </w:r>
      <w:r w:rsidRPr="00E35E17">
        <w:rPr>
          <w:i/>
          <w:iCs/>
          <w:lang w:val="id-ID"/>
        </w:rPr>
        <w:t>(processing)</w:t>
      </w:r>
      <w:r w:rsidRPr="00A41BCD">
        <w:rPr>
          <w:lang w:val="id-ID"/>
        </w:rPr>
        <w:t xml:space="preserve"> dan keluaran </w:t>
      </w:r>
      <w:r w:rsidRPr="00E35E17">
        <w:rPr>
          <w:i/>
          <w:iCs/>
          <w:lang w:val="id-ID"/>
        </w:rPr>
        <w:t xml:space="preserve">(output). </w:t>
      </w:r>
      <w:r w:rsidRPr="00A41BCD">
        <w:rPr>
          <w:lang w:val="id-ID"/>
        </w:rPr>
        <w:t xml:space="preserve">Disamping itu suatu sistem tidak terlepas dari lingkungan sekitarnya. Maka umpan balik </w:t>
      </w:r>
      <w:r w:rsidRPr="00E35E17">
        <w:rPr>
          <w:i/>
          <w:iCs/>
          <w:lang w:val="id-ID"/>
        </w:rPr>
        <w:t xml:space="preserve">(feed back) </w:t>
      </w:r>
      <w:r w:rsidRPr="00A41BCD">
        <w:rPr>
          <w:lang w:val="id-ID"/>
        </w:rPr>
        <w:t xml:space="preserve">dapat berasal dari </w:t>
      </w:r>
      <w:r w:rsidRPr="005E4A20">
        <w:rPr>
          <w:i/>
          <w:iCs/>
          <w:lang w:val="id-ID"/>
        </w:rPr>
        <w:t>output</w:t>
      </w:r>
      <w:r w:rsidRPr="00A41BCD">
        <w:rPr>
          <w:lang w:val="id-ID"/>
        </w:rPr>
        <w:t xml:space="preserve"> atau dari lingkungan sistem yang dimaksud.</w:t>
      </w:r>
    </w:p>
    <w:p w14:paraId="2A75CE69" w14:textId="77777777" w:rsidR="007E53BC" w:rsidRPr="00F30974" w:rsidRDefault="007E53BC" w:rsidP="004A4B7D">
      <w:pPr>
        <w:spacing w:line="480" w:lineRule="auto"/>
        <w:ind w:left="1134"/>
        <w:jc w:val="both"/>
        <w:rPr>
          <w:lang w:val="id-ID"/>
        </w:rPr>
      </w:pPr>
      <w:r w:rsidRPr="00F30974">
        <w:rPr>
          <w:noProof/>
          <w:lang w:val="id-ID" w:eastAsia="id-ID"/>
        </w:rPr>
        <w:drawing>
          <wp:inline distT="0" distB="0" distL="0" distR="0" wp14:anchorId="719A1411" wp14:editId="3F00C2BE">
            <wp:extent cx="4244032" cy="1943100"/>
            <wp:effectExtent l="0" t="0" r="4445"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ripsi Ihya - Scoot 199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4874" cy="1952642"/>
                    </a:xfrm>
                    <a:prstGeom prst="rect">
                      <a:avLst/>
                    </a:prstGeom>
                  </pic:spPr>
                </pic:pic>
              </a:graphicData>
            </a:graphic>
          </wp:inline>
        </w:drawing>
      </w:r>
    </w:p>
    <w:p w14:paraId="047C4EEA" w14:textId="03055EB0" w:rsidR="007E53BC" w:rsidRPr="007B5422" w:rsidRDefault="007B5422" w:rsidP="007B5422">
      <w:pPr>
        <w:pStyle w:val="Caption"/>
        <w:jc w:val="center"/>
        <w:rPr>
          <w:rFonts w:ascii="Times New Roman" w:hAnsi="Times New Roman"/>
          <w:b w:val="0"/>
          <w:bCs w:val="0"/>
          <w:color w:val="auto"/>
          <w:sz w:val="24"/>
          <w:szCs w:val="24"/>
          <w:lang w:val="id-ID"/>
        </w:rPr>
      </w:pPr>
      <w:bookmarkStart w:id="25" w:name="_Toc115282873"/>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Model Sistem Menurut Tata Sutabri (2012)</w:t>
      </w:r>
      <w:bookmarkEnd w:id="25"/>
    </w:p>
    <w:p w14:paraId="7202A8D9" w14:textId="77777777" w:rsidR="007E53BC" w:rsidRPr="00E129E2" w:rsidRDefault="007E53BC" w:rsidP="006B2AEA">
      <w:pPr>
        <w:spacing w:line="480" w:lineRule="auto"/>
        <w:ind w:left="567" w:firstLine="556"/>
        <w:jc w:val="both"/>
      </w:pPr>
      <w:r>
        <w:t>S</w:t>
      </w:r>
      <w:r w:rsidRPr="00007C4D">
        <w:rPr>
          <w:lang w:val="id-ID"/>
        </w:rPr>
        <w:t xml:space="preserve">istem </w:t>
      </w:r>
      <w:r>
        <w:t>dapat</w:t>
      </w:r>
      <w:r w:rsidRPr="00007C4D">
        <w:rPr>
          <w:lang w:val="id-ID"/>
        </w:rPr>
        <w:t xml:space="preserve"> diartikan sebagai sekumpulan komponen</w:t>
      </w:r>
      <w:r>
        <w:t>-komponen</w:t>
      </w:r>
      <w:r w:rsidRPr="00007C4D">
        <w:rPr>
          <w:lang w:val="id-ID"/>
        </w:rPr>
        <w:t xml:space="preserve"> ataupun elemen</w:t>
      </w:r>
      <w:r>
        <w:t>-elemen</w:t>
      </w:r>
      <w:r w:rsidRPr="00007C4D">
        <w:rPr>
          <w:lang w:val="id-ID"/>
        </w:rPr>
        <w:t xml:space="preserve"> yang saling bekerja sama </w:t>
      </w:r>
      <w:r>
        <w:t xml:space="preserve">dan terorganisir satu dengan yang lainnya </w:t>
      </w:r>
      <w:r w:rsidRPr="00007C4D">
        <w:rPr>
          <w:lang w:val="id-ID"/>
        </w:rPr>
        <w:t>untuk menghasilkan output yang sudah ditentukan sebelumnya</w:t>
      </w:r>
      <w:r>
        <w:t xml:space="preserve"> atau sasaran yang dituju</w:t>
      </w:r>
      <w:r w:rsidRPr="00007C4D">
        <w:rPr>
          <w:lang w:val="id-ID"/>
        </w:rPr>
        <w:t xml:space="preserve"> </w:t>
      </w:r>
      <w:r>
        <w:t xml:space="preserve">tersebut dapat tercapai </w:t>
      </w:r>
      <w:r w:rsidRPr="00007C4D">
        <w:rPr>
          <w:lang w:val="id-ID"/>
        </w:rPr>
        <w:t>(</w:t>
      </w:r>
      <w:r>
        <w:t xml:space="preserve">Mulyani, </w:t>
      </w:r>
      <w:r w:rsidRPr="00007C4D">
        <w:rPr>
          <w:lang w:val="id-ID"/>
        </w:rPr>
        <w:t>2016)</w:t>
      </w:r>
      <w:r>
        <w:t>.</w:t>
      </w:r>
    </w:p>
    <w:p w14:paraId="6B147042" w14:textId="77777777" w:rsidR="007E53BC" w:rsidRDefault="007E53BC" w:rsidP="004A4B7D">
      <w:pPr>
        <w:spacing w:line="480" w:lineRule="auto"/>
        <w:ind w:left="1418"/>
        <w:jc w:val="center"/>
        <w:rPr>
          <w:lang w:val="id-ID"/>
        </w:rPr>
      </w:pPr>
      <w:r w:rsidRPr="00F30974">
        <w:rPr>
          <w:noProof/>
          <w:lang w:val="id-ID" w:eastAsia="id-ID"/>
        </w:rPr>
        <w:lastRenderedPageBreak/>
        <w:drawing>
          <wp:inline distT="0" distB="0" distL="0" distR="0" wp14:anchorId="1B3BC286" wp14:editId="5EA25DCD">
            <wp:extent cx="3448050" cy="2045840"/>
            <wp:effectExtent l="0" t="0" r="0" b="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ripsi Ihya -McLeod 19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7305" cy="2051331"/>
                    </a:xfrm>
                    <a:prstGeom prst="rect">
                      <a:avLst/>
                    </a:prstGeom>
                  </pic:spPr>
                </pic:pic>
              </a:graphicData>
            </a:graphic>
          </wp:inline>
        </w:drawing>
      </w:r>
    </w:p>
    <w:p w14:paraId="21FF00AD" w14:textId="77F31884" w:rsidR="007E53BC" w:rsidRPr="007B5422" w:rsidRDefault="007B5422" w:rsidP="007B5422">
      <w:pPr>
        <w:pStyle w:val="Caption"/>
        <w:jc w:val="center"/>
        <w:rPr>
          <w:rFonts w:ascii="Times New Roman" w:hAnsi="Times New Roman"/>
          <w:b w:val="0"/>
          <w:bCs w:val="0"/>
          <w:color w:val="auto"/>
          <w:sz w:val="24"/>
          <w:szCs w:val="24"/>
          <w:lang w:val="id-ID"/>
        </w:rPr>
      </w:pPr>
      <w:bookmarkStart w:id="26" w:name="_Toc115282874"/>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Alur Sistem Menurut Mulyani (2016)</w:t>
      </w:r>
      <w:bookmarkEnd w:id="26"/>
    </w:p>
    <w:p w14:paraId="4EC9BE72" w14:textId="75772161" w:rsidR="007E53BC" w:rsidRDefault="006B2AEA" w:rsidP="006B2AEA">
      <w:pPr>
        <w:spacing w:line="480" w:lineRule="auto"/>
        <w:ind w:left="567" w:firstLine="720"/>
        <w:jc w:val="both"/>
        <w:rPr>
          <w:lang w:val="id-ID"/>
        </w:rPr>
      </w:pPr>
      <w:r>
        <w:rPr>
          <w:noProof/>
          <w:lang w:val="id-ID" w:eastAsia="id-ID"/>
        </w:rPr>
        <w:drawing>
          <wp:anchor distT="0" distB="0" distL="114300" distR="114300" simplePos="0" relativeHeight="251666432" behindDoc="0" locked="0" layoutInCell="1" allowOverlap="1" wp14:anchorId="15F57A7C" wp14:editId="3D018D24">
            <wp:simplePos x="0" y="0"/>
            <wp:positionH relativeFrom="column">
              <wp:posOffset>722630</wp:posOffset>
            </wp:positionH>
            <wp:positionV relativeFrom="paragraph">
              <wp:posOffset>1235026</wp:posOffset>
            </wp:positionV>
            <wp:extent cx="3493389" cy="1980000"/>
            <wp:effectExtent l="0" t="0" r="0" b="1270"/>
            <wp:wrapNone/>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duotone>
                        <a:prstClr val="black"/>
                        <a:schemeClr val="accent2">
                          <a:tint val="45000"/>
                          <a:satMod val="400000"/>
                        </a:schemeClr>
                      </a:duotone>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493389" cy="1980000"/>
                    </a:xfrm>
                    <a:prstGeom prst="rect">
                      <a:avLst/>
                    </a:prstGeom>
                  </pic:spPr>
                </pic:pic>
              </a:graphicData>
            </a:graphic>
            <wp14:sizeRelH relativeFrom="page">
              <wp14:pctWidth>0</wp14:pctWidth>
            </wp14:sizeRelH>
            <wp14:sizeRelV relativeFrom="page">
              <wp14:pctHeight>0</wp14:pctHeight>
            </wp14:sizeRelV>
          </wp:anchor>
        </w:drawing>
      </w:r>
      <w:r w:rsidR="007E53BC" w:rsidRPr="00C510BF">
        <w:rPr>
          <w:lang w:val="id-ID"/>
        </w:rPr>
        <w:t>Hutahaean (2015:2) mengemukakan bahwa sistem adalah suatu jaringan kerja dari prosedur-prosedur yang saling berhubungan, berkumpul bersama-sama untuk melakukan kegiatan atau untuk melakukan sasaran yang tertentu.</w:t>
      </w:r>
      <w:r w:rsidR="007E53BC" w:rsidRPr="00865114">
        <w:rPr>
          <w:noProof/>
          <w:lang w:val="id-ID" w:eastAsia="id-ID"/>
        </w:rPr>
        <w:t xml:space="preserve"> </w:t>
      </w:r>
    </w:p>
    <w:p w14:paraId="2C9BEDD6" w14:textId="44F13B27" w:rsidR="007E53BC" w:rsidRDefault="007E53BC" w:rsidP="004A4B7D">
      <w:pPr>
        <w:spacing w:line="480" w:lineRule="auto"/>
        <w:ind w:left="1134"/>
        <w:jc w:val="both"/>
        <w:rPr>
          <w:lang w:val="id-ID"/>
        </w:rPr>
      </w:pPr>
    </w:p>
    <w:p w14:paraId="0E3AA445" w14:textId="77777777" w:rsidR="006B2AEA" w:rsidRDefault="006B2AEA" w:rsidP="004A4B7D">
      <w:pPr>
        <w:ind w:left="1134"/>
        <w:jc w:val="center"/>
      </w:pPr>
    </w:p>
    <w:p w14:paraId="30B670B2" w14:textId="77777777" w:rsidR="006B2AEA" w:rsidRDefault="006B2AEA" w:rsidP="004A4B7D">
      <w:pPr>
        <w:ind w:left="1134"/>
        <w:jc w:val="center"/>
      </w:pPr>
    </w:p>
    <w:p w14:paraId="54DDD516" w14:textId="77777777" w:rsidR="006B2AEA" w:rsidRDefault="006B2AEA" w:rsidP="004A4B7D">
      <w:pPr>
        <w:ind w:left="1134"/>
        <w:jc w:val="center"/>
      </w:pPr>
    </w:p>
    <w:p w14:paraId="2D33FA2B" w14:textId="77777777" w:rsidR="006B2AEA" w:rsidRDefault="006B2AEA" w:rsidP="004A4B7D">
      <w:pPr>
        <w:ind w:left="1134"/>
        <w:jc w:val="center"/>
      </w:pPr>
    </w:p>
    <w:p w14:paraId="2E17B268" w14:textId="77777777" w:rsidR="006B2AEA" w:rsidRDefault="006B2AEA" w:rsidP="004A4B7D">
      <w:pPr>
        <w:ind w:left="1134"/>
        <w:jc w:val="center"/>
      </w:pPr>
    </w:p>
    <w:p w14:paraId="2995FED5" w14:textId="77777777" w:rsidR="006B2AEA" w:rsidRDefault="006B2AEA" w:rsidP="004A4B7D">
      <w:pPr>
        <w:ind w:left="1134"/>
        <w:jc w:val="center"/>
      </w:pPr>
    </w:p>
    <w:p w14:paraId="02D04CD1" w14:textId="77777777" w:rsidR="006B2AEA" w:rsidRDefault="006B2AEA" w:rsidP="004A4B7D">
      <w:pPr>
        <w:ind w:left="1134"/>
        <w:jc w:val="center"/>
      </w:pPr>
    </w:p>
    <w:p w14:paraId="331B4E21" w14:textId="77777777" w:rsidR="006B2AEA" w:rsidRDefault="006B2AEA" w:rsidP="004A4B7D">
      <w:pPr>
        <w:ind w:left="1134"/>
        <w:jc w:val="center"/>
      </w:pPr>
    </w:p>
    <w:p w14:paraId="4C879E7C" w14:textId="77777777" w:rsidR="006B2AEA" w:rsidRDefault="006B2AEA" w:rsidP="004A4B7D">
      <w:pPr>
        <w:ind w:left="1134"/>
        <w:jc w:val="center"/>
      </w:pPr>
    </w:p>
    <w:p w14:paraId="74FFFD16" w14:textId="22867D5E" w:rsidR="007E53BC" w:rsidRPr="007B5422" w:rsidRDefault="007B5422" w:rsidP="007B5422">
      <w:pPr>
        <w:pStyle w:val="Caption"/>
        <w:jc w:val="center"/>
        <w:rPr>
          <w:rFonts w:ascii="Times New Roman" w:hAnsi="Times New Roman"/>
          <w:b w:val="0"/>
          <w:bCs w:val="0"/>
          <w:color w:val="auto"/>
          <w:sz w:val="24"/>
          <w:szCs w:val="24"/>
        </w:rPr>
      </w:pPr>
      <w:bookmarkStart w:id="27" w:name="_Toc115282875"/>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Sistem Menurut Hutahean (2015)</w:t>
      </w:r>
      <w:bookmarkEnd w:id="27"/>
    </w:p>
    <w:p w14:paraId="1BC725FA" w14:textId="559A02F9" w:rsidR="007E53BC" w:rsidRDefault="007E53BC" w:rsidP="006B2AEA">
      <w:pPr>
        <w:spacing w:line="480" w:lineRule="auto"/>
        <w:ind w:left="567" w:firstLine="720"/>
        <w:jc w:val="both"/>
      </w:pPr>
      <w:r w:rsidRPr="00007C4D">
        <w:rPr>
          <w:lang w:val="id-ID"/>
        </w:rPr>
        <w:t xml:space="preserve">Dari pengertian di atas dapat disimpulkan bahwa sistem adalah </w:t>
      </w:r>
      <w:r>
        <w:t>se</w:t>
      </w:r>
      <w:r w:rsidRPr="00007C4D">
        <w:rPr>
          <w:lang w:val="id-ID"/>
        </w:rPr>
        <w:t>kumpulan</w:t>
      </w:r>
      <w:r>
        <w:t xml:space="preserve"> komponen </w:t>
      </w:r>
      <w:r w:rsidRPr="00007C4D">
        <w:rPr>
          <w:lang w:val="id-ID"/>
        </w:rPr>
        <w:t xml:space="preserve">dari prosedur-prosedur atau variabel-variabel yang saling berkaitan dan saling bekerja sama, terorganisasi, saling berinteraksi, dan saling bergantung </w:t>
      </w:r>
      <w:r>
        <w:t xml:space="preserve">satu </w:t>
      </w:r>
      <w:r w:rsidRPr="00007C4D">
        <w:rPr>
          <w:lang w:val="id-ID"/>
        </w:rPr>
        <w:t xml:space="preserve">sama lain untuk membentuk suatu jaringan kerja agar dapat </w:t>
      </w:r>
      <w:r>
        <w:t xml:space="preserve">menghasilkan keluaran yang sudah ditentukan dan disepakati sebelumnya atau untuk </w:t>
      </w:r>
      <w:r w:rsidRPr="00007C4D">
        <w:rPr>
          <w:lang w:val="id-ID"/>
        </w:rPr>
        <w:t>mencapai sasaran atau tujuan tertentu</w:t>
      </w:r>
      <w:r>
        <w:t>.</w:t>
      </w:r>
    </w:p>
    <w:p w14:paraId="4208B260" w14:textId="77777777" w:rsidR="007E53BC" w:rsidRPr="00A14A12" w:rsidRDefault="007E53BC" w:rsidP="006B2AEA">
      <w:pPr>
        <w:pStyle w:val="ListParagraph"/>
        <w:numPr>
          <w:ilvl w:val="2"/>
          <w:numId w:val="68"/>
        </w:numPr>
        <w:spacing w:line="480" w:lineRule="auto"/>
        <w:ind w:left="567" w:hanging="567"/>
        <w:jc w:val="both"/>
        <w:rPr>
          <w:b/>
          <w:lang w:val="id-ID"/>
        </w:rPr>
      </w:pPr>
      <w:r w:rsidRPr="00A14A12">
        <w:rPr>
          <w:b/>
          <w:lang w:val="id-ID"/>
        </w:rPr>
        <w:lastRenderedPageBreak/>
        <w:t>Informasi</w:t>
      </w:r>
    </w:p>
    <w:p w14:paraId="65D1047B" w14:textId="77777777" w:rsidR="006B2AEA" w:rsidRDefault="007E53BC" w:rsidP="006B2AEA">
      <w:pPr>
        <w:spacing w:line="480" w:lineRule="auto"/>
        <w:ind w:left="567" w:firstLine="720"/>
        <w:jc w:val="both"/>
      </w:pPr>
      <w:r w:rsidRPr="00D838BE">
        <w:rPr>
          <w:lang w:val="id-ID"/>
        </w:rPr>
        <w:t xml:space="preserve">Informasi adalah sekumpulan data atau fakta yang diolah sedemikian rupa </w:t>
      </w:r>
      <w:r>
        <w:t>sehingga</w:t>
      </w:r>
      <w:r w:rsidRPr="00D838BE">
        <w:rPr>
          <w:lang w:val="id-ID"/>
        </w:rPr>
        <w:t xml:space="preserve"> me</w:t>
      </w:r>
      <w:r>
        <w:rPr>
          <w:lang w:val="id-ID"/>
        </w:rPr>
        <w:t xml:space="preserve">nghasilkan suatu bentuk </w:t>
      </w:r>
      <w:r>
        <w:t>lain yang ber</w:t>
      </w:r>
      <w:r w:rsidRPr="00D838BE">
        <w:rPr>
          <w:lang w:val="id-ID"/>
        </w:rPr>
        <w:t>nilai</w:t>
      </w:r>
      <w:r>
        <w:t xml:space="preserve"> dan berguna bagi penerimanya</w:t>
      </w:r>
      <w:r w:rsidRPr="00D838BE">
        <w:rPr>
          <w:lang w:val="id-ID"/>
        </w:rPr>
        <w:t xml:space="preserve"> </w:t>
      </w:r>
      <w:r>
        <w:t xml:space="preserve">dengan tujuan untuk membuat keputusan atau </w:t>
      </w:r>
      <w:r>
        <w:rPr>
          <w:lang w:val="id-ID"/>
        </w:rPr>
        <w:t>menambah pengetahuan</w:t>
      </w:r>
      <w:r>
        <w:t>.</w:t>
      </w:r>
    </w:p>
    <w:p w14:paraId="46CDB6BB" w14:textId="23CE44FA" w:rsidR="006B2AEA" w:rsidRDefault="007E53BC" w:rsidP="006B2AEA">
      <w:pPr>
        <w:spacing w:line="480" w:lineRule="auto"/>
        <w:ind w:left="567" w:firstLine="720"/>
        <w:jc w:val="both"/>
      </w:pPr>
      <w:r w:rsidRPr="00B81A90">
        <w:t>Menurut Dr.</w:t>
      </w:r>
      <w:r w:rsidR="007B5422">
        <w:t xml:space="preserve"> </w:t>
      </w:r>
      <w:r w:rsidRPr="00B81A90">
        <w:t>Deni Darmawan dan Kunkun Nur Fauzi (2013:2), Informasi merupakan hasil dari pengolahan data, akan tetapi tidak semua hasil dari pengolahan data yang tidak dari pengolahan tersebut bisa disebut informasi, hasil pengolahan data yang tidak memberikan makna, arti atau penjelasan serta tidak bermanfaat bagi seseorang atau penerima informasi bukanlah merupakan informasi bagi orang tersebut.</w:t>
      </w:r>
    </w:p>
    <w:p w14:paraId="2B062780" w14:textId="77777777" w:rsidR="006B2AEA" w:rsidRDefault="007E53BC" w:rsidP="006B2AEA">
      <w:pPr>
        <w:spacing w:line="480" w:lineRule="auto"/>
        <w:ind w:left="567" w:firstLine="720"/>
        <w:jc w:val="both"/>
      </w:pPr>
      <w:r>
        <w:t>I</w:t>
      </w:r>
      <w:r w:rsidRPr="000B4368">
        <w:rPr>
          <w:lang w:val="id-ID"/>
        </w:rPr>
        <w:t>nformasi merupakan hasil dari pengolahan data menjadi bentuk yang paling berguna bagi yang menerimanya yang menggambarkan suatu kejadian-kejadian nyata dan dapat digunakan sebagai alat bantu untuk pengambilan keputusan</w:t>
      </w:r>
      <w:r>
        <w:t xml:space="preserve"> (</w:t>
      </w:r>
      <w:r w:rsidRPr="000B4368">
        <w:rPr>
          <w:lang w:val="id-ID"/>
        </w:rPr>
        <w:t>Djahir dan Pratita</w:t>
      </w:r>
      <w:r>
        <w:t xml:space="preserve">, </w:t>
      </w:r>
      <w:r w:rsidRPr="000B4368">
        <w:rPr>
          <w:lang w:val="id-ID"/>
        </w:rPr>
        <w:t>201</w:t>
      </w:r>
      <w:r>
        <w:t>5</w:t>
      </w:r>
      <w:r w:rsidRPr="000B4368">
        <w:rPr>
          <w:lang w:val="id-ID"/>
        </w:rPr>
        <w:t>)</w:t>
      </w:r>
      <w:r>
        <w:t>.</w:t>
      </w:r>
    </w:p>
    <w:p w14:paraId="28D9C966" w14:textId="4D720A68" w:rsidR="007E53BC" w:rsidRDefault="007E53BC" w:rsidP="006B2AEA">
      <w:pPr>
        <w:spacing w:line="480" w:lineRule="auto"/>
        <w:ind w:left="567" w:firstLine="720"/>
        <w:jc w:val="both"/>
      </w:pPr>
      <w:r>
        <w:t>(</w:t>
      </w:r>
      <w:r w:rsidRPr="000B4368">
        <w:t>Romney dan Steinbart dalam Mulyani</w:t>
      </w:r>
      <w:r>
        <w:t xml:space="preserve">, </w:t>
      </w:r>
      <w:r w:rsidRPr="000B4368">
        <w:t>2016) mengemukakan bahwa kriteria informasi terdiri dari:</w:t>
      </w:r>
    </w:p>
    <w:p w14:paraId="4610098C" w14:textId="77777777" w:rsidR="007E53BC" w:rsidRPr="004613B5" w:rsidRDefault="007E53BC" w:rsidP="006B2AEA">
      <w:pPr>
        <w:pStyle w:val="ListParagraph"/>
        <w:numPr>
          <w:ilvl w:val="0"/>
          <w:numId w:val="32"/>
        </w:numPr>
        <w:spacing w:line="480" w:lineRule="auto"/>
        <w:ind w:left="851" w:hanging="284"/>
        <w:jc w:val="both"/>
        <w:rPr>
          <w:lang w:val="id-ID"/>
        </w:rPr>
      </w:pPr>
      <w:r>
        <w:t>Lengkap</w:t>
      </w:r>
    </w:p>
    <w:p w14:paraId="704B223D" w14:textId="3B38E3B1" w:rsidR="007E53BC" w:rsidRDefault="007E53BC" w:rsidP="006B2AEA">
      <w:pPr>
        <w:spacing w:line="480" w:lineRule="auto"/>
        <w:ind w:left="851" w:firstLine="589"/>
        <w:jc w:val="both"/>
        <w:rPr>
          <w:lang w:val="id-ID"/>
        </w:rPr>
      </w:pPr>
      <w:r w:rsidRPr="006B2AEA">
        <w:rPr>
          <w:lang w:val="id-ID"/>
        </w:rPr>
        <w:t xml:space="preserve">Informasi </w:t>
      </w:r>
      <w:r>
        <w:t xml:space="preserve">yang </w:t>
      </w:r>
      <w:r w:rsidRPr="006B2AEA">
        <w:rPr>
          <w:lang w:val="id-ID"/>
        </w:rPr>
        <w:t xml:space="preserve">disajikan </w:t>
      </w:r>
      <w:r>
        <w:t>jelas, tidak ambigu dan harus rinci</w:t>
      </w:r>
      <w:r w:rsidRPr="006B2AEA">
        <w:rPr>
          <w:lang w:val="id-ID"/>
        </w:rPr>
        <w:t>,</w:t>
      </w:r>
      <w:r>
        <w:t xml:space="preserve"> yaitu </w:t>
      </w:r>
      <w:r w:rsidRPr="006B2AEA">
        <w:rPr>
          <w:lang w:val="id-ID"/>
        </w:rPr>
        <w:t>mencakup semua informasi yang dapat mempengaruhi pengambilan keputusan.</w:t>
      </w:r>
    </w:p>
    <w:p w14:paraId="1083D1F9" w14:textId="2C1AFAAD" w:rsidR="007B5422" w:rsidRDefault="007B5422" w:rsidP="006B2AEA">
      <w:pPr>
        <w:spacing w:line="480" w:lineRule="auto"/>
        <w:ind w:left="851" w:firstLine="589"/>
        <w:jc w:val="both"/>
        <w:rPr>
          <w:lang w:val="id-ID"/>
        </w:rPr>
      </w:pPr>
    </w:p>
    <w:p w14:paraId="220F81B0" w14:textId="77777777" w:rsidR="007B5422" w:rsidRPr="006B2AEA" w:rsidRDefault="007B5422" w:rsidP="006B2AEA">
      <w:pPr>
        <w:spacing w:line="480" w:lineRule="auto"/>
        <w:ind w:left="851" w:firstLine="589"/>
        <w:jc w:val="both"/>
        <w:rPr>
          <w:lang w:val="id-ID"/>
        </w:rPr>
      </w:pPr>
    </w:p>
    <w:p w14:paraId="0D6D6AF6" w14:textId="77777777" w:rsidR="007E53BC" w:rsidRDefault="007E53BC" w:rsidP="006B2AEA">
      <w:pPr>
        <w:pStyle w:val="ListParagraph"/>
        <w:numPr>
          <w:ilvl w:val="0"/>
          <w:numId w:val="32"/>
        </w:numPr>
        <w:spacing w:line="480" w:lineRule="auto"/>
        <w:ind w:left="851" w:hanging="284"/>
        <w:jc w:val="both"/>
        <w:rPr>
          <w:lang w:val="id-ID"/>
        </w:rPr>
      </w:pPr>
      <w:r>
        <w:rPr>
          <w:lang w:val="id-ID"/>
        </w:rPr>
        <w:lastRenderedPageBreak/>
        <w:t>Akurat</w:t>
      </w:r>
    </w:p>
    <w:p w14:paraId="39AD08F4" w14:textId="77777777" w:rsidR="007E53BC" w:rsidRPr="006B2AEA" w:rsidRDefault="007E53BC" w:rsidP="006B2AEA">
      <w:pPr>
        <w:spacing w:line="480" w:lineRule="auto"/>
        <w:ind w:left="851" w:firstLine="720"/>
        <w:jc w:val="both"/>
        <w:rPr>
          <w:lang w:val="id-ID"/>
        </w:rPr>
      </w:pPr>
      <w:r w:rsidRPr="006B2AEA">
        <w:rPr>
          <w:lang w:val="id-ID"/>
        </w:rPr>
        <w:t>Setiap informasi harus bebas dari kesalahan</w:t>
      </w:r>
      <w:r>
        <w:t xml:space="preserve"> dan </w:t>
      </w:r>
      <w:r w:rsidRPr="006B2AEA">
        <w:rPr>
          <w:lang w:val="id-ID"/>
        </w:rPr>
        <w:t>tidak bias</w:t>
      </w:r>
      <w:r>
        <w:t>,</w:t>
      </w:r>
      <w:r w:rsidRPr="006B2AEA">
        <w:rPr>
          <w:lang w:val="id-ID"/>
        </w:rPr>
        <w:t xml:space="preserve"> </w:t>
      </w:r>
      <w:r>
        <w:t xml:space="preserve">menyajikan fakta secara jujur </w:t>
      </w:r>
      <w:r w:rsidRPr="006B2AEA">
        <w:rPr>
          <w:lang w:val="id-ID"/>
        </w:rPr>
        <w:t>serta dapat</w:t>
      </w:r>
      <w:r>
        <w:t xml:space="preserve"> dibuktikan dan</w:t>
      </w:r>
      <w:r w:rsidRPr="006B2AEA">
        <w:rPr>
          <w:lang w:val="id-ID"/>
        </w:rPr>
        <w:t xml:space="preserve"> dipertanggungjawabkan kebenarannya.</w:t>
      </w:r>
    </w:p>
    <w:p w14:paraId="3E3D4B36" w14:textId="77777777" w:rsidR="007E53BC" w:rsidRPr="004613B5" w:rsidRDefault="007E53BC" w:rsidP="006B2AEA">
      <w:pPr>
        <w:pStyle w:val="ListParagraph"/>
        <w:numPr>
          <w:ilvl w:val="0"/>
          <w:numId w:val="32"/>
        </w:numPr>
        <w:spacing w:line="480" w:lineRule="auto"/>
        <w:ind w:left="850" w:hanging="283"/>
        <w:jc w:val="both"/>
        <w:rPr>
          <w:lang w:val="id-ID"/>
        </w:rPr>
      </w:pPr>
      <w:r>
        <w:rPr>
          <w:lang w:val="id-ID"/>
        </w:rPr>
        <w:t>Relevan</w:t>
      </w:r>
    </w:p>
    <w:p w14:paraId="507B36E6" w14:textId="77777777" w:rsidR="007E53BC" w:rsidRPr="006B2AEA" w:rsidRDefault="007E53BC" w:rsidP="007D747E">
      <w:pPr>
        <w:spacing w:line="480" w:lineRule="auto"/>
        <w:ind w:left="850" w:firstLine="720"/>
        <w:jc w:val="both"/>
        <w:rPr>
          <w:lang w:val="id-ID"/>
        </w:rPr>
      </w:pPr>
      <w:r w:rsidRPr="006B2AEA">
        <w:rPr>
          <w:lang w:val="id-ID"/>
        </w:rPr>
        <w:t>Informasi harus bisa dikatakan relevan apabila informasi yang termuat di dalamnya dapat mempengaruhi keputusan pengguna dengan membantu mereka mengevaluasi peristiwa masa lalu atau masa kini, dan memprediksi masa depan, serta menegaskan atau mengoreksi hasil evaluasi mereka di masa lalu.</w:t>
      </w:r>
    </w:p>
    <w:p w14:paraId="21F5FF0E" w14:textId="77777777" w:rsidR="007E53BC" w:rsidRPr="004613B5" w:rsidRDefault="007E53BC" w:rsidP="007D747E">
      <w:pPr>
        <w:pStyle w:val="ListParagraph"/>
        <w:numPr>
          <w:ilvl w:val="0"/>
          <w:numId w:val="32"/>
        </w:numPr>
        <w:spacing w:line="480" w:lineRule="auto"/>
        <w:ind w:left="850" w:hanging="283"/>
        <w:jc w:val="both"/>
        <w:rPr>
          <w:lang w:val="id-ID"/>
        </w:rPr>
      </w:pPr>
      <w:r>
        <w:t>Tepat Waktu</w:t>
      </w:r>
    </w:p>
    <w:p w14:paraId="75468C55" w14:textId="77777777" w:rsidR="007E53BC" w:rsidRPr="007D747E" w:rsidRDefault="007E53BC" w:rsidP="007D747E">
      <w:pPr>
        <w:spacing w:line="480" w:lineRule="auto"/>
        <w:ind w:left="850" w:firstLine="720"/>
        <w:jc w:val="both"/>
        <w:rPr>
          <w:lang w:val="id-ID"/>
        </w:rPr>
      </w:pPr>
      <w:r w:rsidRPr="007D747E">
        <w:rPr>
          <w:lang w:val="id-ID"/>
        </w:rPr>
        <w:t xml:space="preserve">Informasi </w:t>
      </w:r>
      <w:r>
        <w:t xml:space="preserve">harus </w:t>
      </w:r>
      <w:r w:rsidRPr="007D747E">
        <w:rPr>
          <w:lang w:val="id-ID"/>
        </w:rPr>
        <w:t xml:space="preserve">disajikan tepat waktu </w:t>
      </w:r>
      <w:r>
        <w:t xml:space="preserve">agar kualitas informasi tersebut tidak basi atau kadaluarsa, agar informasi dapat </w:t>
      </w:r>
      <w:r w:rsidRPr="007D747E">
        <w:rPr>
          <w:lang w:val="id-ID"/>
        </w:rPr>
        <w:t>berpengaruh dan berguna dalam pengambilan keputusan.</w:t>
      </w:r>
    </w:p>
    <w:p w14:paraId="2E828753" w14:textId="77777777" w:rsidR="007E53BC" w:rsidRPr="004613B5" w:rsidRDefault="007E53BC" w:rsidP="007D747E">
      <w:pPr>
        <w:pStyle w:val="ListParagraph"/>
        <w:numPr>
          <w:ilvl w:val="0"/>
          <w:numId w:val="32"/>
        </w:numPr>
        <w:spacing w:line="480" w:lineRule="auto"/>
        <w:ind w:left="850" w:hanging="283"/>
        <w:jc w:val="both"/>
        <w:rPr>
          <w:lang w:val="id-ID"/>
        </w:rPr>
      </w:pPr>
      <w:r>
        <w:t>Dapat Diverifikasi</w:t>
      </w:r>
    </w:p>
    <w:p w14:paraId="608E4B19" w14:textId="77777777" w:rsidR="007E53BC" w:rsidRPr="007D747E" w:rsidRDefault="007E53BC" w:rsidP="007D747E">
      <w:pPr>
        <w:spacing w:line="480" w:lineRule="auto"/>
        <w:ind w:left="850" w:firstLine="720"/>
        <w:jc w:val="both"/>
        <w:rPr>
          <w:lang w:val="id-ID"/>
        </w:rPr>
      </w:pPr>
      <w:r w:rsidRPr="007D747E">
        <w:rPr>
          <w:lang w:val="id-ID"/>
        </w:rPr>
        <w:t>Informasi yang disajikan dapat diuji</w:t>
      </w:r>
      <w:r>
        <w:t xml:space="preserve"> dan dapat dipertanggung jawabkan</w:t>
      </w:r>
      <w:r w:rsidRPr="007D747E">
        <w:rPr>
          <w:lang w:val="id-ID"/>
        </w:rPr>
        <w:t xml:space="preserve">, apabila pengujian dilakukan lebih dari sekali oleh pihak yang berbeda, hasilnya </w:t>
      </w:r>
      <w:r>
        <w:t xml:space="preserve">harus </w:t>
      </w:r>
      <w:r w:rsidRPr="007D747E">
        <w:rPr>
          <w:lang w:val="id-ID"/>
        </w:rPr>
        <w:t xml:space="preserve">tetap menunjukkan simpulan yang </w:t>
      </w:r>
      <w:r>
        <w:t xml:space="preserve">sama atau perbedaan yang ditunjukan </w:t>
      </w:r>
      <w:r w:rsidRPr="007D747E">
        <w:rPr>
          <w:lang w:val="id-ID"/>
        </w:rPr>
        <w:t xml:space="preserve">tidak </w:t>
      </w:r>
      <w:r>
        <w:t>begitu</w:t>
      </w:r>
      <w:r w:rsidRPr="007D747E">
        <w:rPr>
          <w:lang w:val="id-ID"/>
        </w:rPr>
        <w:t xml:space="preserve"> jauh.</w:t>
      </w:r>
    </w:p>
    <w:p w14:paraId="4DE3F704" w14:textId="77777777" w:rsidR="007E53BC" w:rsidRPr="004613B5" w:rsidRDefault="007E53BC" w:rsidP="007256ED">
      <w:pPr>
        <w:pStyle w:val="ListParagraph"/>
        <w:numPr>
          <w:ilvl w:val="0"/>
          <w:numId w:val="32"/>
        </w:numPr>
        <w:spacing w:line="480" w:lineRule="auto"/>
        <w:ind w:left="850" w:hanging="283"/>
        <w:jc w:val="both"/>
        <w:rPr>
          <w:lang w:val="id-ID"/>
        </w:rPr>
      </w:pPr>
      <w:r>
        <w:t>Dapat Difahami</w:t>
      </w:r>
    </w:p>
    <w:p w14:paraId="3D8834BD" w14:textId="77777777" w:rsidR="007E53BC" w:rsidRPr="007256ED" w:rsidRDefault="007E53BC" w:rsidP="007256ED">
      <w:pPr>
        <w:spacing w:line="480" w:lineRule="auto"/>
        <w:ind w:left="851" w:firstLine="720"/>
        <w:jc w:val="both"/>
        <w:rPr>
          <w:lang w:val="id-ID"/>
        </w:rPr>
      </w:pPr>
      <w:r w:rsidRPr="007256ED">
        <w:rPr>
          <w:lang w:val="id-ID"/>
        </w:rPr>
        <w:t xml:space="preserve">Informasi yang disajikan </w:t>
      </w:r>
      <w:r>
        <w:t xml:space="preserve">harus mampu mencapai penggunanya, </w:t>
      </w:r>
      <w:r w:rsidRPr="007256ED">
        <w:rPr>
          <w:lang w:val="id-ID"/>
        </w:rPr>
        <w:t xml:space="preserve">dalam bentuk </w:t>
      </w:r>
      <w:r>
        <w:t>dan</w:t>
      </w:r>
      <w:r w:rsidRPr="007256ED">
        <w:rPr>
          <w:lang w:val="id-ID"/>
        </w:rPr>
        <w:t xml:space="preserve"> istilah yang disesuaikan dengan batas pemahaman para pengguna.</w:t>
      </w:r>
    </w:p>
    <w:p w14:paraId="2D5BF9CC" w14:textId="77777777" w:rsidR="007E53BC" w:rsidRPr="00997D76" w:rsidRDefault="007E53BC" w:rsidP="007256ED">
      <w:pPr>
        <w:pStyle w:val="ListParagraph"/>
        <w:numPr>
          <w:ilvl w:val="0"/>
          <w:numId w:val="32"/>
        </w:numPr>
        <w:spacing w:line="480" w:lineRule="auto"/>
        <w:ind w:left="850" w:hanging="283"/>
        <w:jc w:val="both"/>
        <w:rPr>
          <w:lang w:val="id-ID"/>
        </w:rPr>
      </w:pPr>
      <w:r>
        <w:lastRenderedPageBreak/>
        <w:t>Dapat Diakses</w:t>
      </w:r>
    </w:p>
    <w:p w14:paraId="17ED601D" w14:textId="77777777" w:rsidR="00781646" w:rsidRDefault="007E53BC" w:rsidP="00781646">
      <w:pPr>
        <w:spacing w:line="480" w:lineRule="auto"/>
        <w:ind w:left="850" w:firstLine="720"/>
        <w:jc w:val="both"/>
        <w:rPr>
          <w:lang w:val="id-ID"/>
        </w:rPr>
      </w:pPr>
      <w:r w:rsidRPr="007256ED">
        <w:rPr>
          <w:lang w:val="id-ID"/>
        </w:rPr>
        <w:t xml:space="preserve">Informasi yang </w:t>
      </w:r>
      <w:r>
        <w:t xml:space="preserve">ada harus </w:t>
      </w:r>
      <w:r w:rsidRPr="007256ED">
        <w:rPr>
          <w:lang w:val="id-ID"/>
        </w:rPr>
        <w:t xml:space="preserve">tersedia </w:t>
      </w:r>
      <w:r>
        <w:t xml:space="preserve">kapanpun dan dimanapun </w:t>
      </w:r>
      <w:r w:rsidRPr="007256ED">
        <w:rPr>
          <w:lang w:val="id-ID"/>
        </w:rPr>
        <w:t>pada saat dibutuhkan dan dengan format yang dapat digunakan.</w:t>
      </w:r>
      <w:r w:rsidR="00781646">
        <w:rPr>
          <w:lang w:val="en-US"/>
        </w:rPr>
        <w:t xml:space="preserve"> </w:t>
      </w:r>
      <w:r w:rsidRPr="00B81A90">
        <w:rPr>
          <w:lang w:val="id-ID"/>
        </w:rPr>
        <w:t xml:space="preserve">Suatu informasi </w:t>
      </w:r>
      <w:r>
        <w:t xml:space="preserve">harus </w:t>
      </w:r>
      <w:r w:rsidRPr="00B81A90">
        <w:rPr>
          <w:lang w:val="id-ID"/>
        </w:rPr>
        <w:t xml:space="preserve">memiliki nilai karena informasi tersebut dapat dijadikan keputusan yang baik serta menguntungkan bagi pemakai informasi tersebut. </w:t>
      </w:r>
      <w:r>
        <w:t>N</w:t>
      </w:r>
      <w:r w:rsidRPr="00B81A90">
        <w:rPr>
          <w:lang w:val="id-ID"/>
        </w:rPr>
        <w:t xml:space="preserve">ilai informasi </w:t>
      </w:r>
      <w:r>
        <w:t xml:space="preserve">dapat </w:t>
      </w:r>
      <w:r w:rsidRPr="00B81A90">
        <w:rPr>
          <w:lang w:val="id-ID"/>
        </w:rPr>
        <w:t xml:space="preserve">dikatakan sempurna </w:t>
      </w:r>
      <w:r>
        <w:t>apabila</w:t>
      </w:r>
      <w:r w:rsidRPr="00B81A90">
        <w:rPr>
          <w:lang w:val="id-ID"/>
        </w:rPr>
        <w:t xml:space="preserve"> terdapat perbedaan antara kebijakan optimal, tanpa informasi yang sempurna dan kebijakan optimal maka informasi tersebut tidak dapat dinyatakan dengan jelas</w:t>
      </w:r>
      <w:r>
        <w:t xml:space="preserve"> (</w:t>
      </w:r>
      <w:r w:rsidRPr="00B81A90">
        <w:rPr>
          <w:lang w:val="id-ID"/>
        </w:rPr>
        <w:t>Gordon B. Davis dalam buku Bambang Hartono</w:t>
      </w:r>
      <w:r>
        <w:t xml:space="preserve">, </w:t>
      </w:r>
      <w:r w:rsidRPr="00B81A90">
        <w:rPr>
          <w:lang w:val="id-ID"/>
        </w:rPr>
        <w:t>2013</w:t>
      </w:r>
      <w:r>
        <w:t>).</w:t>
      </w:r>
    </w:p>
    <w:p w14:paraId="7DAC0ADA" w14:textId="088D0A23" w:rsidR="007E53BC" w:rsidRDefault="007E53BC" w:rsidP="00781646">
      <w:pPr>
        <w:spacing w:line="480" w:lineRule="auto"/>
        <w:ind w:left="850" w:firstLine="720"/>
        <w:jc w:val="both"/>
        <w:rPr>
          <w:lang w:val="id-ID"/>
        </w:rPr>
      </w:pPr>
      <w:r w:rsidRPr="0035655E">
        <w:rPr>
          <w:lang w:val="id-ID"/>
        </w:rPr>
        <w:t>Dari def</w:t>
      </w:r>
      <w:r>
        <w:t>i</w:t>
      </w:r>
      <w:r w:rsidRPr="0035655E">
        <w:rPr>
          <w:lang w:val="id-ID"/>
        </w:rPr>
        <w:t>nisi</w:t>
      </w:r>
      <w:r>
        <w:t xml:space="preserve"> dan penjelasan-penjelasan mengenai informasi </w:t>
      </w:r>
      <w:r w:rsidRPr="0035655E">
        <w:rPr>
          <w:lang w:val="id-ID"/>
        </w:rPr>
        <w:t xml:space="preserve">diatas </w:t>
      </w:r>
      <w:r>
        <w:t xml:space="preserve">maka </w:t>
      </w:r>
      <w:r w:rsidRPr="0035655E">
        <w:rPr>
          <w:lang w:val="id-ID"/>
        </w:rPr>
        <w:t>dapat disimpul</w:t>
      </w:r>
      <w:r>
        <w:t>k</w:t>
      </w:r>
      <w:r w:rsidRPr="0035655E">
        <w:rPr>
          <w:lang w:val="id-ID"/>
        </w:rPr>
        <w:t xml:space="preserve">an bahwa informasi adalah data yang sudah diolah </w:t>
      </w:r>
      <w:r>
        <w:t xml:space="preserve">sedemikian rupa sehingga menghasilkan </w:t>
      </w:r>
      <w:r w:rsidRPr="0035655E">
        <w:rPr>
          <w:lang w:val="id-ID"/>
        </w:rPr>
        <w:t xml:space="preserve">suatu bentuk lain yang lebih berguna </w:t>
      </w:r>
      <w:r>
        <w:t xml:space="preserve">dan bermanfaat dengan tujuan menambah pengetahuan bagi yang menerimanya. Dari </w:t>
      </w:r>
      <w:r w:rsidRPr="0035655E">
        <w:rPr>
          <w:lang w:val="id-ID"/>
        </w:rPr>
        <w:t xml:space="preserve">pengetahuan yang </w:t>
      </w:r>
      <w:r>
        <w:t xml:space="preserve">didapat tersebut dapat dijadikan suatu bentuk pengambilan keputusan </w:t>
      </w:r>
      <w:r w:rsidRPr="0035655E">
        <w:rPr>
          <w:lang w:val="id-ID"/>
        </w:rPr>
        <w:t xml:space="preserve">bagi penerima baik </w:t>
      </w:r>
      <w:r>
        <w:t>di</w:t>
      </w:r>
      <w:r w:rsidRPr="0035655E">
        <w:rPr>
          <w:lang w:val="id-ID"/>
        </w:rPr>
        <w:t>masa sekarang maupun yang akan datang.</w:t>
      </w:r>
    </w:p>
    <w:p w14:paraId="4C2935F2" w14:textId="77777777" w:rsidR="007E53BC" w:rsidRPr="00A14A12" w:rsidRDefault="007E53BC" w:rsidP="00781646">
      <w:pPr>
        <w:pStyle w:val="ListParagraph"/>
        <w:numPr>
          <w:ilvl w:val="2"/>
          <w:numId w:val="68"/>
        </w:numPr>
        <w:spacing w:line="480" w:lineRule="auto"/>
        <w:ind w:left="567" w:hanging="567"/>
        <w:jc w:val="both"/>
        <w:rPr>
          <w:b/>
          <w:lang w:val="id-ID"/>
        </w:rPr>
      </w:pPr>
      <w:r w:rsidRPr="00A14A12">
        <w:rPr>
          <w:b/>
        </w:rPr>
        <w:t>Sistem I</w:t>
      </w:r>
      <w:r w:rsidRPr="00A14A12">
        <w:rPr>
          <w:b/>
          <w:lang w:val="id-ID"/>
        </w:rPr>
        <w:t>nformasi</w:t>
      </w:r>
    </w:p>
    <w:p w14:paraId="6AEA61BF" w14:textId="77777777" w:rsidR="00C82EA3" w:rsidRDefault="007E53BC" w:rsidP="00C82EA3">
      <w:pPr>
        <w:spacing w:line="480" w:lineRule="auto"/>
        <w:ind w:left="567" w:firstLine="720"/>
        <w:jc w:val="both"/>
      </w:pPr>
      <w:r w:rsidRPr="008F54E4">
        <w:t xml:space="preserve">Sistem informasi merupakan kumpulan dari komponen-komponen yang mengumpulkan, memproses, menyimpan, dan menyediakan </w:t>
      </w:r>
      <w:r w:rsidRPr="00061F1B">
        <w:rPr>
          <w:i/>
          <w:iCs/>
        </w:rPr>
        <w:t>output</w:t>
      </w:r>
      <w:r w:rsidRPr="008F54E4">
        <w:t xml:space="preserve"> dari setiap informasi yang dibutuhkan dalam proses bisnis serta aplikasi yang digunakan melalui perangkat lunak, </w:t>
      </w:r>
      <w:r w:rsidRPr="00061F1B">
        <w:rPr>
          <w:i/>
          <w:iCs/>
        </w:rPr>
        <w:t>database</w:t>
      </w:r>
      <w:r w:rsidRPr="008F54E4">
        <w:t xml:space="preserve"> dan bahkan proses manual yang terkait</w:t>
      </w:r>
      <w:r>
        <w:t xml:space="preserve"> (</w:t>
      </w:r>
      <w:r w:rsidRPr="008F54E4">
        <w:t>Satzinger, Jackson, dan Burd 2012).</w:t>
      </w:r>
    </w:p>
    <w:p w14:paraId="0090696F" w14:textId="77777777" w:rsidR="00C82EA3" w:rsidRDefault="007E53BC" w:rsidP="00C82EA3">
      <w:pPr>
        <w:spacing w:line="480" w:lineRule="auto"/>
        <w:ind w:left="567" w:firstLine="720"/>
        <w:jc w:val="both"/>
      </w:pPr>
      <w:r w:rsidRPr="00061F1B">
        <w:lastRenderedPageBreak/>
        <w:t>Sistem informasi adalah suatu sistem di dalam suatu organisasi yang mempertemukan kebutuhan pengelolaan transaksi harian, mendukung operasi, bersifat manajerial, dan kegiatan strategi dari suatu organisasi dan menyediakan pihak luar tertentu dengan laporan-laporan yang dibutuhkan</w:t>
      </w:r>
      <w:r>
        <w:t>.</w:t>
      </w:r>
      <w:r w:rsidRPr="00061F1B">
        <w:t xml:space="preserve"> </w:t>
      </w:r>
      <w:r>
        <w:t>(</w:t>
      </w:r>
      <w:r w:rsidRPr="00061F1B">
        <w:t>Hutahaean</w:t>
      </w:r>
      <w:r>
        <w:t xml:space="preserve">, </w:t>
      </w:r>
      <w:r w:rsidRPr="00061F1B">
        <w:t>2015)</w:t>
      </w:r>
      <w:r>
        <w:t>.</w:t>
      </w:r>
    </w:p>
    <w:p w14:paraId="7EC432E7" w14:textId="01965D92" w:rsidR="007E53BC" w:rsidRPr="00C82EA3" w:rsidRDefault="007E53BC" w:rsidP="00C82EA3">
      <w:pPr>
        <w:spacing w:line="480" w:lineRule="auto"/>
        <w:ind w:left="567" w:firstLine="720"/>
        <w:jc w:val="both"/>
      </w:pPr>
      <w:r w:rsidRPr="00167AA1">
        <w:rPr>
          <w:lang w:val="id-ID"/>
        </w:rPr>
        <w:t>Menurut Al-Bahra (2013:13) Sistem informasi dapat didefinisikan sebagai berikut :</w:t>
      </w:r>
    </w:p>
    <w:p w14:paraId="72F7901D" w14:textId="77777777" w:rsidR="00857FF2" w:rsidRDefault="007E53BC" w:rsidP="00857FF2">
      <w:pPr>
        <w:pStyle w:val="ListParagraph"/>
        <w:numPr>
          <w:ilvl w:val="0"/>
          <w:numId w:val="41"/>
        </w:numPr>
        <w:spacing w:line="480" w:lineRule="auto"/>
        <w:ind w:left="851" w:hanging="284"/>
        <w:jc w:val="both"/>
        <w:rPr>
          <w:lang w:val="id-ID"/>
        </w:rPr>
      </w:pPr>
      <w:r w:rsidRPr="00167AA1">
        <w:rPr>
          <w:lang w:val="id-ID"/>
        </w:rPr>
        <w:t>“Suatu sistem yang dibuat oleh manusia yang terdiri dari komponenkomponen dalam organisasi untuk mencapai suatu tujuan yaitu menyajikan informasi.</w:t>
      </w:r>
    </w:p>
    <w:p w14:paraId="039FCF95" w14:textId="77777777" w:rsidR="00857FF2" w:rsidRDefault="007E53BC" w:rsidP="00857FF2">
      <w:pPr>
        <w:pStyle w:val="ListParagraph"/>
        <w:numPr>
          <w:ilvl w:val="0"/>
          <w:numId w:val="41"/>
        </w:numPr>
        <w:spacing w:line="480" w:lineRule="auto"/>
        <w:ind w:left="851" w:hanging="284"/>
        <w:jc w:val="both"/>
        <w:rPr>
          <w:lang w:val="id-ID"/>
        </w:rPr>
      </w:pPr>
      <w:r w:rsidRPr="00857FF2">
        <w:rPr>
          <w:lang w:val="id-ID"/>
        </w:rPr>
        <w:t>Sekumpulan prosedur organisasi yang pada saat dilaksanakan akan memberikan informasi bagi pengambil keputusan dan/atau untuk mengendalikan organisasi.</w:t>
      </w:r>
    </w:p>
    <w:p w14:paraId="49940FF1" w14:textId="7989A499" w:rsidR="00857FF2" w:rsidRPr="007B5422" w:rsidRDefault="007E53BC" w:rsidP="007B5422">
      <w:pPr>
        <w:pStyle w:val="ListParagraph"/>
        <w:numPr>
          <w:ilvl w:val="0"/>
          <w:numId w:val="41"/>
        </w:numPr>
        <w:spacing w:line="480" w:lineRule="auto"/>
        <w:ind w:left="851" w:hanging="284"/>
        <w:jc w:val="both"/>
        <w:rPr>
          <w:lang w:val="id-ID"/>
        </w:rPr>
      </w:pPr>
      <w:r w:rsidRPr="00857FF2">
        <w:rPr>
          <w:lang w:val="id-ID"/>
        </w:rPr>
        <w:t>Suatu sistem didalam suatu organisasi yang mempertemukan kebutuhan pengolahan transaksi, mendukung operasi, bersifat manajerial, dan kegiatan strategi dari suatu organisasi dan meny</w:t>
      </w:r>
      <w:r w:rsidRPr="00167AA1">
        <w:t>ediakan pihak luar tertentu dengan laporan-laporan yang diperlukan.</w:t>
      </w:r>
      <w:r>
        <w:t>”</w:t>
      </w:r>
    </w:p>
    <w:p w14:paraId="3C52E4B3" w14:textId="77777777" w:rsidR="007E53BC" w:rsidRPr="00061F1B" w:rsidRDefault="007E53BC" w:rsidP="00857FF2">
      <w:pPr>
        <w:spacing w:line="480" w:lineRule="auto"/>
        <w:ind w:left="567" w:firstLine="720"/>
        <w:jc w:val="both"/>
      </w:pPr>
      <w:r w:rsidRPr="005A3653">
        <w:rPr>
          <w:lang w:val="id-ID"/>
        </w:rPr>
        <w:t>Dalam suatu sistem informasi terdapat komponen-komponen</w:t>
      </w:r>
      <w:r>
        <w:t xml:space="preserve"> yang saling terkait</w:t>
      </w:r>
      <w:r w:rsidRPr="005A3653">
        <w:rPr>
          <w:lang w:val="id-ID"/>
        </w:rPr>
        <w:t>, meliputi</w:t>
      </w:r>
      <w:r>
        <w:t>:</w:t>
      </w:r>
    </w:p>
    <w:p w14:paraId="3B8A282D" w14:textId="77777777" w:rsidR="00857FF2" w:rsidRPr="00857FF2" w:rsidRDefault="007E53BC" w:rsidP="00857FF2">
      <w:pPr>
        <w:pStyle w:val="ListParagraph"/>
        <w:numPr>
          <w:ilvl w:val="0"/>
          <w:numId w:val="31"/>
        </w:numPr>
        <w:tabs>
          <w:tab w:val="clear" w:pos="720"/>
        </w:tabs>
        <w:spacing w:line="480" w:lineRule="auto"/>
        <w:ind w:left="851" w:hanging="284"/>
        <w:jc w:val="both"/>
        <w:rPr>
          <w:lang w:val="id-ID"/>
        </w:rPr>
      </w:pPr>
      <w:r>
        <w:rPr>
          <w:lang w:val="id-ID"/>
        </w:rPr>
        <w:t>Perangkat keras</w:t>
      </w:r>
      <w:r>
        <w:t xml:space="preserve">, </w:t>
      </w:r>
      <w:r w:rsidRPr="009F1418">
        <w:rPr>
          <w:lang w:val="id-ID"/>
        </w:rPr>
        <w:t>bagian</w:t>
      </w:r>
      <w:r>
        <w:t xml:space="preserve"> </w:t>
      </w:r>
      <w:r w:rsidRPr="009F1418">
        <w:rPr>
          <w:lang w:val="id-ID"/>
        </w:rPr>
        <w:t xml:space="preserve">sistem komputer yang dapat </w:t>
      </w:r>
      <w:r>
        <w:rPr>
          <w:lang w:val="id-ID"/>
        </w:rPr>
        <w:t xml:space="preserve">dilihat dan </w:t>
      </w:r>
      <w:r w:rsidRPr="009F1418">
        <w:rPr>
          <w:lang w:val="id-ID"/>
        </w:rPr>
        <w:t>diraba, bertindak menjalankan</w:t>
      </w:r>
      <w:r>
        <w:t xml:space="preserve"> </w:t>
      </w:r>
      <w:r>
        <w:rPr>
          <w:lang w:val="id-ID"/>
        </w:rPr>
        <w:t>perintah dari perangkat lunak</w:t>
      </w:r>
      <w:r>
        <w:t>.</w:t>
      </w:r>
    </w:p>
    <w:p w14:paraId="3F74A0BF" w14:textId="77777777" w:rsidR="00857FF2" w:rsidRPr="00857FF2" w:rsidRDefault="007E53BC" w:rsidP="00857FF2">
      <w:pPr>
        <w:pStyle w:val="ListParagraph"/>
        <w:numPr>
          <w:ilvl w:val="0"/>
          <w:numId w:val="31"/>
        </w:numPr>
        <w:tabs>
          <w:tab w:val="clear" w:pos="720"/>
        </w:tabs>
        <w:spacing w:line="480" w:lineRule="auto"/>
        <w:ind w:left="851" w:hanging="284"/>
        <w:jc w:val="both"/>
        <w:rPr>
          <w:lang w:val="id-ID"/>
        </w:rPr>
      </w:pPr>
      <w:r w:rsidRPr="00857FF2">
        <w:rPr>
          <w:lang w:val="id-ID"/>
        </w:rPr>
        <w:t>Perangkat lunak</w:t>
      </w:r>
      <w:r>
        <w:t xml:space="preserve">, </w:t>
      </w:r>
      <w:r w:rsidRPr="00857FF2">
        <w:rPr>
          <w:lang w:val="id-ID"/>
        </w:rPr>
        <w:t>adalah bagia</w:t>
      </w:r>
      <w:r>
        <w:t xml:space="preserve">n </w:t>
      </w:r>
      <w:r w:rsidRPr="00857FF2">
        <w:rPr>
          <w:lang w:val="id-ID"/>
        </w:rPr>
        <w:t xml:space="preserve">sistem komputer yang </w:t>
      </w:r>
      <w:r>
        <w:t xml:space="preserve">bertindak untuk menjalankan instruksi </w:t>
      </w:r>
      <w:r w:rsidRPr="00857FF2">
        <w:rPr>
          <w:lang w:val="id-ID"/>
        </w:rPr>
        <w:t>dari</w:t>
      </w:r>
      <w:r>
        <w:t xml:space="preserve"> pengguna.</w:t>
      </w:r>
    </w:p>
    <w:p w14:paraId="315F9EF3" w14:textId="77777777" w:rsidR="00857FF2" w:rsidRDefault="007E53BC" w:rsidP="00857FF2">
      <w:pPr>
        <w:pStyle w:val="ListParagraph"/>
        <w:numPr>
          <w:ilvl w:val="0"/>
          <w:numId w:val="31"/>
        </w:numPr>
        <w:tabs>
          <w:tab w:val="clear" w:pos="720"/>
        </w:tabs>
        <w:spacing w:line="480" w:lineRule="auto"/>
        <w:ind w:left="851" w:hanging="284"/>
        <w:jc w:val="both"/>
        <w:rPr>
          <w:lang w:val="id-ID"/>
        </w:rPr>
      </w:pPr>
      <w:r w:rsidRPr="00857FF2">
        <w:rPr>
          <w:lang w:val="id-ID"/>
        </w:rPr>
        <w:lastRenderedPageBreak/>
        <w:t>Prosedur</w:t>
      </w:r>
      <w:r>
        <w:t xml:space="preserve">, </w:t>
      </w:r>
      <w:r w:rsidRPr="00857FF2">
        <w:rPr>
          <w:lang w:val="id-ID"/>
        </w:rPr>
        <w:t>yaitu serangkaian aksi spesifik yang harus dieksekusi dengan cara yang sama agar selalu memperoleh hasil yang sama dari keadaan yang sama.</w:t>
      </w:r>
    </w:p>
    <w:p w14:paraId="7B9020CD" w14:textId="77777777" w:rsidR="00857FF2" w:rsidRDefault="007E53BC" w:rsidP="00857FF2">
      <w:pPr>
        <w:pStyle w:val="ListParagraph"/>
        <w:numPr>
          <w:ilvl w:val="0"/>
          <w:numId w:val="31"/>
        </w:numPr>
        <w:tabs>
          <w:tab w:val="clear" w:pos="720"/>
        </w:tabs>
        <w:spacing w:line="480" w:lineRule="auto"/>
        <w:ind w:left="851" w:hanging="284"/>
        <w:jc w:val="both"/>
        <w:rPr>
          <w:lang w:val="id-ID"/>
        </w:rPr>
      </w:pPr>
      <w:r w:rsidRPr="00857FF2">
        <w:rPr>
          <w:lang w:val="id-ID"/>
        </w:rPr>
        <w:t>Manusia</w:t>
      </w:r>
      <w:r>
        <w:t xml:space="preserve">, </w:t>
      </w:r>
      <w:r w:rsidRPr="00857FF2">
        <w:rPr>
          <w:lang w:val="id-ID"/>
        </w:rPr>
        <w:t>yaitu p</w:t>
      </w:r>
      <w:r w:rsidRPr="00251589">
        <w:t>ihak</w:t>
      </w:r>
      <w:r w:rsidRPr="00857FF2">
        <w:rPr>
          <w:lang w:val="id-ID"/>
        </w:rPr>
        <w:t xml:space="preserve"> yang bertanggung jawab dalam pengembangan, pemrosesan dan penggunaan sistem informasi.</w:t>
      </w:r>
    </w:p>
    <w:p w14:paraId="179F1D44" w14:textId="77777777" w:rsidR="00857FF2" w:rsidRDefault="007E53BC" w:rsidP="00857FF2">
      <w:pPr>
        <w:pStyle w:val="ListParagraph"/>
        <w:numPr>
          <w:ilvl w:val="0"/>
          <w:numId w:val="31"/>
        </w:numPr>
        <w:tabs>
          <w:tab w:val="clear" w:pos="720"/>
        </w:tabs>
        <w:spacing w:line="480" w:lineRule="auto"/>
        <w:ind w:left="851" w:hanging="284"/>
        <w:jc w:val="both"/>
        <w:rPr>
          <w:lang w:val="id-ID"/>
        </w:rPr>
      </w:pPr>
      <w:r w:rsidRPr="00857FF2">
        <w:rPr>
          <w:lang w:val="id-ID"/>
        </w:rPr>
        <w:t>Basis Data</w:t>
      </w:r>
      <w:r>
        <w:t xml:space="preserve">, </w:t>
      </w:r>
      <w:r w:rsidRPr="00857FF2">
        <w:rPr>
          <w:lang w:val="id-ID"/>
        </w:rPr>
        <w:t>Sekumpulan tabel, hubungan, dan lain-lain yang berkaitan dengan penyimpanan data agar kelak dapat dimanfaatkan kembali secara cepat dan mudah.</w:t>
      </w:r>
    </w:p>
    <w:p w14:paraId="4F1F4AC3" w14:textId="2F7ADDE3" w:rsidR="007E53BC" w:rsidRPr="00857FF2" w:rsidRDefault="007E53BC" w:rsidP="00857FF2">
      <w:pPr>
        <w:pStyle w:val="ListParagraph"/>
        <w:numPr>
          <w:ilvl w:val="0"/>
          <w:numId w:val="31"/>
        </w:numPr>
        <w:tabs>
          <w:tab w:val="clear" w:pos="720"/>
        </w:tabs>
        <w:spacing w:line="480" w:lineRule="auto"/>
        <w:ind w:left="851" w:hanging="284"/>
        <w:jc w:val="both"/>
        <w:rPr>
          <w:lang w:val="id-ID"/>
        </w:rPr>
      </w:pPr>
      <w:r w:rsidRPr="00857FF2">
        <w:rPr>
          <w:lang w:val="id-ID"/>
        </w:rPr>
        <w:t xml:space="preserve">Jaringan komputer dan komunikasi data yaitu sistem penghubung yang memungkinkan sumber </w:t>
      </w:r>
      <w:r w:rsidRPr="00857FF2">
        <w:rPr>
          <w:i/>
          <w:iCs/>
          <w:lang w:val="id-ID"/>
        </w:rPr>
        <w:t>(resource)</w:t>
      </w:r>
      <w:r w:rsidRPr="00857FF2">
        <w:rPr>
          <w:lang w:val="id-ID"/>
        </w:rPr>
        <w:t xml:space="preserve"> dipakai secara bersama.</w:t>
      </w:r>
    </w:p>
    <w:p w14:paraId="7E83F054" w14:textId="77777777" w:rsidR="007E53BC" w:rsidRPr="007B5422" w:rsidRDefault="007E53BC" w:rsidP="007B5422">
      <w:pPr>
        <w:spacing w:line="480" w:lineRule="auto"/>
        <w:jc w:val="center"/>
        <w:rPr>
          <w:lang w:val="id-ID"/>
        </w:rPr>
      </w:pPr>
      <w:r w:rsidRPr="007B5422">
        <w:rPr>
          <w:noProof/>
          <w:lang w:val="id-ID" w:eastAsia="id-ID"/>
        </w:rPr>
        <w:drawing>
          <wp:inline distT="0" distB="0" distL="0" distR="0" wp14:anchorId="1AFF6134" wp14:editId="022591C5">
            <wp:extent cx="2076922" cy="1800000"/>
            <wp:effectExtent l="0" t="0" r="0" b="0"/>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ripsi Ihya - Kadir 20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6922" cy="1800000"/>
                    </a:xfrm>
                    <a:prstGeom prst="rect">
                      <a:avLst/>
                    </a:prstGeom>
                  </pic:spPr>
                </pic:pic>
              </a:graphicData>
            </a:graphic>
          </wp:inline>
        </w:drawing>
      </w:r>
    </w:p>
    <w:p w14:paraId="7A08C73C" w14:textId="41749942" w:rsidR="007E53BC" w:rsidRPr="007B5422" w:rsidRDefault="007B5422" w:rsidP="007B5422">
      <w:pPr>
        <w:pStyle w:val="Caption"/>
        <w:jc w:val="center"/>
        <w:rPr>
          <w:rFonts w:ascii="Times New Roman" w:hAnsi="Times New Roman"/>
          <w:b w:val="0"/>
          <w:bCs w:val="0"/>
          <w:color w:val="auto"/>
          <w:sz w:val="24"/>
          <w:szCs w:val="24"/>
          <w:lang w:val="en-GB"/>
        </w:rPr>
      </w:pPr>
      <w:bookmarkStart w:id="28" w:name="_Toc115282876"/>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Komponen Sistem Informasi</w:t>
      </w:r>
      <w:bookmarkEnd w:id="28"/>
    </w:p>
    <w:p w14:paraId="3DD0475A" w14:textId="77777777" w:rsidR="007E53BC" w:rsidRPr="005A3653" w:rsidRDefault="007E53BC" w:rsidP="00857FF2">
      <w:pPr>
        <w:spacing w:line="480" w:lineRule="auto"/>
        <w:ind w:left="567" w:firstLine="720"/>
        <w:jc w:val="both"/>
        <w:rPr>
          <w:lang w:val="id-ID"/>
        </w:rPr>
      </w:pPr>
      <w:r w:rsidRPr="005A3653">
        <w:rPr>
          <w:lang w:val="id-ID" w:eastAsia="id-ID"/>
        </w:rPr>
        <w:t>Sedangkan sasaran</w:t>
      </w:r>
      <w:r>
        <w:rPr>
          <w:lang w:eastAsia="id-ID"/>
        </w:rPr>
        <w:t xml:space="preserve"> yang dituju</w:t>
      </w:r>
      <w:r w:rsidRPr="005A3653">
        <w:rPr>
          <w:lang w:val="id-ID" w:eastAsia="id-ID"/>
        </w:rPr>
        <w:t xml:space="preserve"> dari </w:t>
      </w:r>
      <w:r>
        <w:rPr>
          <w:lang w:eastAsia="id-ID"/>
        </w:rPr>
        <w:t xml:space="preserve">dibangunnya </w:t>
      </w:r>
      <w:r w:rsidRPr="005A3653">
        <w:rPr>
          <w:lang w:val="id-ID" w:eastAsia="id-ID"/>
        </w:rPr>
        <w:t>suatu sistem informasi yai</w:t>
      </w:r>
      <w:r>
        <w:rPr>
          <w:lang w:eastAsia="id-ID"/>
        </w:rPr>
        <w:t>tu</w:t>
      </w:r>
      <w:r w:rsidRPr="005A3653">
        <w:rPr>
          <w:lang w:val="id-ID" w:eastAsia="id-ID"/>
        </w:rPr>
        <w:t>:</w:t>
      </w:r>
    </w:p>
    <w:p w14:paraId="7391918F" w14:textId="77777777" w:rsid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5A3653">
        <w:rPr>
          <w:lang w:val="id-ID" w:eastAsia="id-ID"/>
        </w:rPr>
        <w:t xml:space="preserve">Dengan sistem informasi maka penyelesaian tugas atau pekerjaan akan semakin </w:t>
      </w:r>
      <w:r>
        <w:rPr>
          <w:lang w:val="id-ID" w:eastAsia="id-ID"/>
        </w:rPr>
        <w:t>cepat</w:t>
      </w:r>
      <w:r w:rsidRPr="005A3653">
        <w:rPr>
          <w:lang w:eastAsia="id-ID"/>
        </w:rPr>
        <w:t>.</w:t>
      </w:r>
    </w:p>
    <w:p w14:paraId="73E8E955" w14:textId="77777777" w:rsid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857FF2">
        <w:rPr>
          <w:lang w:val="id-ID" w:eastAsia="id-ID"/>
        </w:rPr>
        <w:t>Proses pengerjaan tugas atau pekerjaan akan mempunyai nilai efektivitas yang tinggi secara keseluruhan</w:t>
      </w:r>
      <w:r w:rsidRPr="005A3653">
        <w:rPr>
          <w:lang w:eastAsia="id-ID"/>
        </w:rPr>
        <w:t>.</w:t>
      </w:r>
    </w:p>
    <w:p w14:paraId="74102B67" w14:textId="77777777" w:rsid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857FF2">
        <w:rPr>
          <w:lang w:val="id-ID" w:eastAsia="id-ID"/>
        </w:rPr>
        <w:lastRenderedPageBreak/>
        <w:t>Pengelola dan pengguna dituntut untuk lebih produktif supaya memperoleh output yang berkualitas</w:t>
      </w:r>
      <w:r w:rsidRPr="005A3653">
        <w:rPr>
          <w:lang w:eastAsia="id-ID"/>
        </w:rPr>
        <w:t>.</w:t>
      </w:r>
    </w:p>
    <w:p w14:paraId="55F6791C" w14:textId="77777777" w:rsid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857FF2">
        <w:rPr>
          <w:lang w:val="id-ID" w:eastAsia="id-ID"/>
        </w:rPr>
        <w:t xml:space="preserve">Sistem yang dibuat harus bersifat </w:t>
      </w:r>
      <w:r w:rsidRPr="00857FF2">
        <w:rPr>
          <w:i/>
          <w:iCs/>
          <w:lang w:val="id-ID" w:eastAsia="id-ID"/>
        </w:rPr>
        <w:t>“user friendly”</w:t>
      </w:r>
      <w:r w:rsidRPr="00857FF2">
        <w:rPr>
          <w:lang w:val="id-ID" w:eastAsia="id-ID"/>
        </w:rPr>
        <w:t xml:space="preserve"> dan mudah dalam penggunaannya</w:t>
      </w:r>
      <w:r w:rsidRPr="005A3653">
        <w:rPr>
          <w:lang w:eastAsia="id-ID"/>
        </w:rPr>
        <w:t>.</w:t>
      </w:r>
    </w:p>
    <w:p w14:paraId="14CF50E4" w14:textId="77777777" w:rsid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857FF2">
        <w:rPr>
          <w:i/>
          <w:iCs/>
          <w:lang w:val="id-ID" w:eastAsia="id-ID"/>
        </w:rPr>
        <w:t>Output</w:t>
      </w:r>
      <w:r w:rsidRPr="00857FF2">
        <w:rPr>
          <w:lang w:val="id-ID" w:eastAsia="id-ID"/>
        </w:rPr>
        <w:t xml:space="preserve"> yang berkualitas akan mendatangkan keuntungan yang besar daripada biaya pembuatan dan perawatan sistem itu sendiri</w:t>
      </w:r>
      <w:r w:rsidRPr="005A3653">
        <w:rPr>
          <w:lang w:eastAsia="id-ID"/>
        </w:rPr>
        <w:t>.</w:t>
      </w:r>
    </w:p>
    <w:p w14:paraId="1217E8D5" w14:textId="37D22B2E" w:rsidR="007E53BC" w:rsidRPr="00857FF2" w:rsidRDefault="007E53BC" w:rsidP="00857FF2">
      <w:pPr>
        <w:numPr>
          <w:ilvl w:val="0"/>
          <w:numId w:val="30"/>
        </w:numPr>
        <w:shd w:val="clear" w:color="auto" w:fill="FFFFFF"/>
        <w:tabs>
          <w:tab w:val="clear" w:pos="720"/>
        </w:tabs>
        <w:spacing w:line="480" w:lineRule="auto"/>
        <w:ind w:left="851" w:hanging="284"/>
        <w:jc w:val="both"/>
        <w:rPr>
          <w:lang w:val="id-ID" w:eastAsia="id-ID"/>
        </w:rPr>
      </w:pPr>
      <w:r w:rsidRPr="00857FF2">
        <w:rPr>
          <w:lang w:val="id-ID" w:eastAsia="id-ID"/>
        </w:rPr>
        <w:t>Efektifitas ekonomi dapat meningkat</w:t>
      </w:r>
      <w:r w:rsidRPr="005A3653">
        <w:rPr>
          <w:lang w:eastAsia="id-ID"/>
        </w:rPr>
        <w:t>.</w:t>
      </w:r>
    </w:p>
    <w:p w14:paraId="3A4BEE33" w14:textId="77777777" w:rsidR="007E53BC" w:rsidRDefault="007E53BC" w:rsidP="00857FF2">
      <w:pPr>
        <w:spacing w:line="480" w:lineRule="auto"/>
        <w:ind w:left="567" w:firstLine="720"/>
        <w:jc w:val="both"/>
        <w:rPr>
          <w:lang w:val="id-ID"/>
        </w:rPr>
      </w:pPr>
      <w:r w:rsidRPr="00677AE6">
        <w:rPr>
          <w:lang w:val="id-ID"/>
        </w:rPr>
        <w:t>Dari beberapa definisi diatas dapat disimpulkan bahwa sistem informasi merupakan kegiatan atau aktifitas yang melibatkan suatu organisasi yang saling mempertemukan guna untuk saling mendapatkan informasi pada pengelolaan transaksi dengan laporan yang dibutuhkan dan harus dapat diandalkan sebagai sarana untuk memudahkan setiap pelaksanaan aktifitas yang terjadi.</w:t>
      </w:r>
    </w:p>
    <w:p w14:paraId="6036071B" w14:textId="77777777" w:rsidR="007E53BC" w:rsidRPr="00A168E4" w:rsidRDefault="007E53BC" w:rsidP="00857FF2">
      <w:pPr>
        <w:pStyle w:val="ListParagraph"/>
        <w:numPr>
          <w:ilvl w:val="2"/>
          <w:numId w:val="68"/>
        </w:numPr>
        <w:spacing w:line="480" w:lineRule="auto"/>
        <w:ind w:left="567" w:hanging="567"/>
        <w:jc w:val="both"/>
        <w:rPr>
          <w:b/>
          <w:lang w:val="id-ID"/>
        </w:rPr>
      </w:pPr>
      <w:r>
        <w:rPr>
          <w:b/>
        </w:rPr>
        <w:t>Pengertian Pemesanan</w:t>
      </w:r>
    </w:p>
    <w:p w14:paraId="22B7D675" w14:textId="77777777" w:rsidR="00857FF2" w:rsidRDefault="007E53BC" w:rsidP="00857FF2">
      <w:pPr>
        <w:spacing w:line="480" w:lineRule="auto"/>
        <w:ind w:left="567" w:firstLine="720"/>
        <w:jc w:val="both"/>
      </w:pPr>
      <w:r w:rsidRPr="00A11C9A">
        <w:t>Menurut Cris dan Edwin tahun 1999 pengertian pemesanan adalah</w:t>
      </w:r>
      <w:r>
        <w:t xml:space="preserve"> </w:t>
      </w:r>
      <w:r w:rsidRPr="00A11C9A">
        <w:t>“Perjanjian pemesanan negosiasi kesepakatan dua orang atau lebih, perjanjian pemesanan tersebut dapat berupa apa saja seperti suatu suatu tata ruangan,</w:t>
      </w:r>
      <w:r>
        <w:t xml:space="preserve"> </w:t>
      </w:r>
      <w:r w:rsidRPr="00A11C9A">
        <w:t>halaman, kamar, taman dan sebagainya, pada kondisi tertentu disertai dengan jasa dan produknya. Produk jasa yang dibahas ialah jasa yang telah ditawarkan dan disepakati pada awal perjanjian pemesanan tersebut, contohnya seperti pada perusahaan pelayaran atau perusahaan penerbangan adalah berpindahnya benda</w:t>
      </w:r>
      <w:r>
        <w:t xml:space="preserve"> </w:t>
      </w:r>
      <w:r w:rsidRPr="00A11C9A">
        <w:t>atau manusia dari tempat lain ketempat lainya”</w:t>
      </w:r>
      <w:r>
        <w:t>.</w:t>
      </w:r>
    </w:p>
    <w:p w14:paraId="1CA056A8" w14:textId="53F2BFE0" w:rsidR="007E53BC" w:rsidRDefault="007E53BC" w:rsidP="00857FF2">
      <w:pPr>
        <w:spacing w:line="480" w:lineRule="auto"/>
        <w:ind w:left="567" w:firstLine="720"/>
        <w:jc w:val="both"/>
      </w:pPr>
      <w:r w:rsidRPr="00CA6780">
        <w:lastRenderedPageBreak/>
        <w:t>Menurut Susanti (2017:2) “Pemesanan adalah suatu perjanjian yang dilakukan oleh 2 (dua) pihak atau lebih yaitu pemberi dan pemakai jasa atau barang untuk memenuhi kebutuhannya dalam mengusahakan barang atau jasa tersebut sehingga dapat digunakan</w:t>
      </w:r>
      <w:r>
        <w:t>.</w:t>
      </w:r>
    </w:p>
    <w:p w14:paraId="1A8712C6" w14:textId="77777777" w:rsidR="007E53BC" w:rsidRPr="00A168E4" w:rsidRDefault="007E53BC" w:rsidP="00857FF2">
      <w:pPr>
        <w:pStyle w:val="ListParagraph"/>
        <w:numPr>
          <w:ilvl w:val="2"/>
          <w:numId w:val="68"/>
        </w:numPr>
        <w:spacing w:line="480" w:lineRule="auto"/>
        <w:ind w:left="567" w:hanging="567"/>
        <w:jc w:val="both"/>
        <w:rPr>
          <w:b/>
          <w:lang w:val="id-ID"/>
        </w:rPr>
      </w:pPr>
      <w:r>
        <w:rPr>
          <w:b/>
        </w:rPr>
        <w:t xml:space="preserve">Pengertian </w:t>
      </w:r>
      <w:r w:rsidRPr="00767028">
        <w:rPr>
          <w:b/>
          <w:i/>
          <w:iCs/>
        </w:rPr>
        <w:t>Online</w:t>
      </w:r>
    </w:p>
    <w:p w14:paraId="12FEB0FC" w14:textId="77777777" w:rsidR="00857FF2" w:rsidRDefault="007E53BC" w:rsidP="00857FF2">
      <w:pPr>
        <w:spacing w:line="480" w:lineRule="auto"/>
        <w:ind w:left="567" w:firstLine="720"/>
        <w:jc w:val="both"/>
      </w:pPr>
      <w:r w:rsidRPr="00D52372">
        <w:t>Pengertian online menurut Dedik Kurniawan, bahwa online adalah suatu kegiatan yang menggunakan fasilitas jaringan internet untuk melakukan berbagai kegiatan yang bisa dilakukan secara online seperti halnya untuk searching, mencari berita, stalking, bisnis, daftar kuliah, dan lain-lain.</w:t>
      </w:r>
    </w:p>
    <w:p w14:paraId="3D42B458" w14:textId="1BAE9108" w:rsidR="007E53BC" w:rsidRPr="00B653D8" w:rsidRDefault="007E53BC" w:rsidP="00857FF2">
      <w:pPr>
        <w:spacing w:line="480" w:lineRule="auto"/>
        <w:ind w:left="567" w:firstLine="720"/>
        <w:jc w:val="both"/>
      </w:pPr>
      <w:r w:rsidRPr="00D52372">
        <w:t>Dalam bahasa Indonesia, online diterjemahkan menjadi daring –singkatan “dalam jaringan”. Menurut Kamus Umum Bahasa Indonesia (KBBI Daring), daring artinya “dalam jaringan, terhubung melalui jejaring komputer, internet, dan sebagainya”</w:t>
      </w:r>
      <w:r>
        <w:t>.</w:t>
      </w:r>
    </w:p>
    <w:p w14:paraId="7296EE43" w14:textId="77777777" w:rsidR="007E53BC" w:rsidRPr="00E61061" w:rsidRDefault="007E53BC" w:rsidP="00857FF2">
      <w:pPr>
        <w:pStyle w:val="ListParagraph"/>
        <w:numPr>
          <w:ilvl w:val="2"/>
          <w:numId w:val="68"/>
        </w:numPr>
        <w:spacing w:line="480" w:lineRule="auto"/>
        <w:ind w:left="567" w:hanging="567"/>
        <w:jc w:val="both"/>
        <w:rPr>
          <w:b/>
          <w:lang w:val="id-ID"/>
        </w:rPr>
      </w:pPr>
      <w:r>
        <w:rPr>
          <w:b/>
        </w:rPr>
        <w:t>Metode Waterfall</w:t>
      </w:r>
    </w:p>
    <w:p w14:paraId="233F6319" w14:textId="77777777" w:rsidR="007E53BC" w:rsidRPr="00857FF2" w:rsidRDefault="007E53BC" w:rsidP="00857FF2">
      <w:pPr>
        <w:spacing w:line="480" w:lineRule="auto"/>
        <w:ind w:left="567" w:firstLine="720"/>
        <w:jc w:val="both"/>
        <w:rPr>
          <w:bCs/>
          <w:lang w:val="id-ID"/>
        </w:rPr>
      </w:pPr>
      <w:r w:rsidRPr="00857FF2">
        <w:rPr>
          <w:bCs/>
          <w:lang w:val="id-ID"/>
        </w:rPr>
        <w:t>Metode waterfall atau metode air terjun merupakan salah satu siklus hidup klasic (Classic life cycle) dalam pengembangan perangkat lunak. Metode ini menggambarkan pendekatan yang cukup sistematis juga berurutan pada pengembangan software, mulai dari :</w:t>
      </w:r>
    </w:p>
    <w:p w14:paraId="0C9CED32" w14:textId="77777777" w:rsidR="00857FF2" w:rsidRDefault="007E53BC" w:rsidP="00857FF2">
      <w:pPr>
        <w:pStyle w:val="ListParagraph"/>
        <w:numPr>
          <w:ilvl w:val="0"/>
          <w:numId w:val="43"/>
        </w:numPr>
        <w:spacing w:line="480" w:lineRule="auto"/>
        <w:ind w:left="927"/>
        <w:jc w:val="both"/>
        <w:rPr>
          <w:bCs/>
          <w:lang w:val="id-ID"/>
        </w:rPr>
      </w:pPr>
      <w:r w:rsidRPr="00316F8B">
        <w:rPr>
          <w:bCs/>
          <w:lang w:val="id-ID"/>
        </w:rPr>
        <w:t>Spesifikasi kebutuhan pengguna</w:t>
      </w:r>
    </w:p>
    <w:p w14:paraId="7F3079CE" w14:textId="77777777" w:rsidR="00857FF2" w:rsidRDefault="007E53BC" w:rsidP="00857FF2">
      <w:pPr>
        <w:pStyle w:val="ListParagraph"/>
        <w:numPr>
          <w:ilvl w:val="0"/>
          <w:numId w:val="43"/>
        </w:numPr>
        <w:spacing w:line="480" w:lineRule="auto"/>
        <w:ind w:left="927"/>
        <w:jc w:val="both"/>
        <w:rPr>
          <w:bCs/>
          <w:lang w:val="id-ID"/>
        </w:rPr>
      </w:pPr>
      <w:r w:rsidRPr="00857FF2">
        <w:rPr>
          <w:bCs/>
          <w:lang w:val="id-ID"/>
        </w:rPr>
        <w:t>Perencanaan</w:t>
      </w:r>
    </w:p>
    <w:p w14:paraId="10AB27DF" w14:textId="77777777" w:rsidR="00857FF2" w:rsidRDefault="007E53BC" w:rsidP="00857FF2">
      <w:pPr>
        <w:pStyle w:val="ListParagraph"/>
        <w:numPr>
          <w:ilvl w:val="0"/>
          <w:numId w:val="43"/>
        </w:numPr>
        <w:spacing w:line="480" w:lineRule="auto"/>
        <w:ind w:left="927"/>
        <w:jc w:val="both"/>
        <w:rPr>
          <w:bCs/>
          <w:lang w:val="id-ID"/>
        </w:rPr>
      </w:pPr>
      <w:r w:rsidRPr="00857FF2">
        <w:rPr>
          <w:bCs/>
          <w:lang w:val="id-ID"/>
        </w:rPr>
        <w:t>Permodelan</w:t>
      </w:r>
    </w:p>
    <w:p w14:paraId="4BE2BF8F" w14:textId="77777777" w:rsidR="00857FF2" w:rsidRDefault="007E53BC" w:rsidP="00857FF2">
      <w:pPr>
        <w:pStyle w:val="ListParagraph"/>
        <w:numPr>
          <w:ilvl w:val="0"/>
          <w:numId w:val="43"/>
        </w:numPr>
        <w:spacing w:line="480" w:lineRule="auto"/>
        <w:ind w:left="927"/>
        <w:jc w:val="both"/>
        <w:rPr>
          <w:bCs/>
          <w:lang w:val="id-ID"/>
        </w:rPr>
      </w:pPr>
      <w:r w:rsidRPr="00857FF2">
        <w:rPr>
          <w:bCs/>
          <w:lang w:val="id-ID"/>
        </w:rPr>
        <w:t>Konstruksi</w:t>
      </w:r>
    </w:p>
    <w:p w14:paraId="5471BE8E" w14:textId="77777777" w:rsidR="00857FF2" w:rsidRDefault="007E53BC" w:rsidP="00857FF2">
      <w:pPr>
        <w:pStyle w:val="ListParagraph"/>
        <w:numPr>
          <w:ilvl w:val="0"/>
          <w:numId w:val="43"/>
        </w:numPr>
        <w:spacing w:line="480" w:lineRule="auto"/>
        <w:ind w:left="927"/>
        <w:jc w:val="both"/>
        <w:rPr>
          <w:bCs/>
          <w:lang w:val="id-ID"/>
        </w:rPr>
      </w:pPr>
      <w:r w:rsidRPr="00857FF2">
        <w:rPr>
          <w:bCs/>
          <w:lang w:val="id-ID"/>
        </w:rPr>
        <w:t>Penyerahan sistem ke penggunan</w:t>
      </w:r>
    </w:p>
    <w:p w14:paraId="5FA00EEE" w14:textId="5D95BC9D" w:rsidR="007E53BC" w:rsidRPr="00857FF2" w:rsidRDefault="007E53BC" w:rsidP="00857FF2">
      <w:pPr>
        <w:pStyle w:val="ListParagraph"/>
        <w:numPr>
          <w:ilvl w:val="0"/>
          <w:numId w:val="43"/>
        </w:numPr>
        <w:spacing w:line="480" w:lineRule="auto"/>
        <w:ind w:left="927"/>
        <w:jc w:val="both"/>
        <w:rPr>
          <w:bCs/>
          <w:lang w:val="id-ID"/>
        </w:rPr>
      </w:pPr>
      <w:r w:rsidRPr="00857FF2">
        <w:rPr>
          <w:bCs/>
          <w:lang w:val="id-ID"/>
        </w:rPr>
        <w:lastRenderedPageBreak/>
        <w:t>Serta perawatan system</w:t>
      </w:r>
    </w:p>
    <w:p w14:paraId="1A69A757" w14:textId="77777777" w:rsidR="007E53BC" w:rsidRPr="00A34461" w:rsidRDefault="007E53BC" w:rsidP="00857FF2">
      <w:pPr>
        <w:pStyle w:val="ListParagraph"/>
        <w:numPr>
          <w:ilvl w:val="0"/>
          <w:numId w:val="42"/>
        </w:numPr>
        <w:spacing w:line="480" w:lineRule="auto"/>
        <w:ind w:left="970" w:hanging="403"/>
        <w:jc w:val="both"/>
        <w:rPr>
          <w:bCs/>
          <w:lang w:val="id-ID"/>
        </w:rPr>
      </w:pPr>
      <w:r>
        <w:rPr>
          <w:bCs/>
        </w:rPr>
        <w:t>Tahapa-Tahapan Metode Waterfall</w:t>
      </w:r>
      <w:r w:rsidRPr="00A34461">
        <w:rPr>
          <w:bCs/>
        </w:rPr>
        <w:t xml:space="preserve"> </w:t>
      </w:r>
    </w:p>
    <w:p w14:paraId="62457724" w14:textId="77777777" w:rsidR="007E53BC" w:rsidRPr="00857FF2" w:rsidRDefault="007E53BC" w:rsidP="00857FF2">
      <w:pPr>
        <w:spacing w:line="480" w:lineRule="auto"/>
        <w:ind w:left="970" w:firstLine="720"/>
        <w:jc w:val="both"/>
        <w:rPr>
          <w:bCs/>
          <w:lang w:val="id-ID"/>
        </w:rPr>
      </w:pPr>
      <w:r w:rsidRPr="00857FF2">
        <w:rPr>
          <w:bCs/>
          <w:lang w:val="id-ID"/>
        </w:rPr>
        <w:t>Dari pengertian di atas sebetulnya kita sudah mendapatkan tahapan-tahapan metode pengembangan software ini. Supaya lebih jelas berikut ini uraiannya.</w:t>
      </w:r>
    </w:p>
    <w:p w14:paraId="1DF8854F" w14:textId="77777777" w:rsidR="007E53BC" w:rsidRDefault="007E53BC" w:rsidP="007B5422">
      <w:pPr>
        <w:pStyle w:val="ListParagraph"/>
        <w:spacing w:line="480" w:lineRule="auto"/>
        <w:ind w:left="0"/>
        <w:jc w:val="right"/>
        <w:rPr>
          <w:bCs/>
          <w:lang w:val="id-ID"/>
        </w:rPr>
      </w:pPr>
      <w:r>
        <w:rPr>
          <w:bCs/>
          <w:noProof/>
          <w:lang w:val="id-ID"/>
        </w:rPr>
        <w:drawing>
          <wp:inline distT="0" distB="0" distL="0" distR="0" wp14:anchorId="1CBF0484" wp14:editId="671CF725">
            <wp:extent cx="4071040" cy="2200275"/>
            <wp:effectExtent l="0" t="0" r="571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pic:cNvPicPr/>
                  </pic:nvPicPr>
                  <pic:blipFill rotWithShape="1">
                    <a:blip r:embed="rId25">
                      <a:extLst>
                        <a:ext uri="{28A0092B-C50C-407E-A947-70E740481C1C}">
                          <a14:useLocalDpi xmlns:a14="http://schemas.microsoft.com/office/drawing/2010/main" val="0"/>
                        </a:ext>
                      </a:extLst>
                    </a:blip>
                    <a:srcRect l="6469" t="12179" r="5037" b="11418"/>
                    <a:stretch/>
                  </pic:blipFill>
                  <pic:spPr bwMode="auto">
                    <a:xfrm>
                      <a:off x="0" y="0"/>
                      <a:ext cx="4085151" cy="2207902"/>
                    </a:xfrm>
                    <a:prstGeom prst="rect">
                      <a:avLst/>
                    </a:prstGeom>
                    <a:ln>
                      <a:noFill/>
                    </a:ln>
                    <a:extLst>
                      <a:ext uri="{53640926-AAD7-44D8-BBD7-CCE9431645EC}">
                        <a14:shadowObscured xmlns:a14="http://schemas.microsoft.com/office/drawing/2010/main"/>
                      </a:ext>
                    </a:extLst>
                  </pic:spPr>
                </pic:pic>
              </a:graphicData>
            </a:graphic>
          </wp:inline>
        </w:drawing>
      </w:r>
    </w:p>
    <w:p w14:paraId="621EEA62" w14:textId="10E2F5FE" w:rsidR="007E53BC" w:rsidRPr="007B5422" w:rsidRDefault="007B5422" w:rsidP="007B5422">
      <w:pPr>
        <w:pStyle w:val="Caption"/>
        <w:jc w:val="center"/>
        <w:rPr>
          <w:rFonts w:ascii="Times New Roman" w:hAnsi="Times New Roman"/>
          <w:b w:val="0"/>
          <w:bCs w:val="0"/>
          <w:color w:val="auto"/>
          <w:sz w:val="24"/>
          <w:szCs w:val="24"/>
          <w:lang w:val="id-ID"/>
        </w:rPr>
      </w:pPr>
      <w:bookmarkStart w:id="29" w:name="_Toc115282877"/>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5</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Metode Watefall</w:t>
      </w:r>
      <w:bookmarkEnd w:id="29"/>
    </w:p>
    <w:p w14:paraId="5712A4C4" w14:textId="77777777" w:rsidR="007E53BC" w:rsidRPr="000F7241" w:rsidRDefault="007E53BC" w:rsidP="00857FF2">
      <w:pPr>
        <w:pStyle w:val="ListParagraph"/>
        <w:numPr>
          <w:ilvl w:val="0"/>
          <w:numId w:val="44"/>
        </w:numPr>
        <w:spacing w:line="480" w:lineRule="auto"/>
        <w:ind w:left="1329"/>
        <w:jc w:val="both"/>
        <w:rPr>
          <w:bCs/>
          <w:lang w:val="id-ID"/>
        </w:rPr>
      </w:pPr>
      <w:r w:rsidRPr="000F7241">
        <w:rPr>
          <w:bCs/>
          <w:lang w:val="id-ID"/>
        </w:rPr>
        <w:t>Requirement</w:t>
      </w:r>
    </w:p>
    <w:p w14:paraId="0147D404" w14:textId="77777777" w:rsidR="007E53BC" w:rsidRPr="00857FF2" w:rsidRDefault="007E53BC" w:rsidP="00857FF2">
      <w:pPr>
        <w:spacing w:line="480" w:lineRule="auto"/>
        <w:ind w:left="1329" w:firstLine="720"/>
        <w:jc w:val="both"/>
        <w:rPr>
          <w:bCs/>
          <w:lang w:val="id-ID"/>
        </w:rPr>
      </w:pPr>
      <w:r w:rsidRPr="00857FF2">
        <w:rPr>
          <w:bCs/>
          <w:lang w:val="id-ID"/>
        </w:rPr>
        <w:t>Pada tahap ini pengembang harus mengetahui seluruh informasi mengenai kebutuhan sofatware seperti kegunaan software yang diinginkan oleh pengguna dan batasan software. Informasi tersebut biasanya diperoleh dari wawancara, survey, ataupun diskusi. Setelah itu informs dianalisis sehingga mendapatkan data-data yang lengkap mengenai kebutuhan pengguna akan software yang akan dikembangkan.</w:t>
      </w:r>
    </w:p>
    <w:p w14:paraId="3B9D44A4" w14:textId="77777777" w:rsidR="007E53BC" w:rsidRPr="000F7241" w:rsidRDefault="007E53BC" w:rsidP="00857FF2">
      <w:pPr>
        <w:pStyle w:val="ListParagraph"/>
        <w:numPr>
          <w:ilvl w:val="0"/>
          <w:numId w:val="44"/>
        </w:numPr>
        <w:spacing w:line="480" w:lineRule="auto"/>
        <w:ind w:left="1329"/>
        <w:jc w:val="both"/>
        <w:rPr>
          <w:bCs/>
          <w:lang w:val="id-ID"/>
        </w:rPr>
      </w:pPr>
      <w:r w:rsidRPr="000F7241">
        <w:rPr>
          <w:bCs/>
          <w:lang w:val="id-ID"/>
        </w:rPr>
        <w:t>Design</w:t>
      </w:r>
    </w:p>
    <w:p w14:paraId="2B8F0323" w14:textId="7613D6A1" w:rsidR="007E53BC" w:rsidRPr="00857FF2" w:rsidRDefault="007E53BC" w:rsidP="00857FF2">
      <w:pPr>
        <w:spacing w:line="480" w:lineRule="auto"/>
        <w:ind w:left="1329" w:firstLine="720"/>
        <w:jc w:val="both"/>
        <w:rPr>
          <w:bCs/>
          <w:lang w:val="id-ID"/>
        </w:rPr>
      </w:pPr>
      <w:r w:rsidRPr="00857FF2">
        <w:rPr>
          <w:bCs/>
          <w:lang w:val="id-ID"/>
        </w:rPr>
        <w:t xml:space="preserve">Tahap selanjutnya yaitu Desain. Desain dilakukan sebelum proses coding dimulai. Ini bertujuan untuk memberikan gambaran </w:t>
      </w:r>
      <w:r w:rsidRPr="00857FF2">
        <w:rPr>
          <w:bCs/>
          <w:lang w:val="id-ID"/>
        </w:rPr>
        <w:lastRenderedPageBreak/>
        <w:t>lengkap tentang apa yang harus dikerjakan dan bagaimana tampilan dari sebuah sistem yang diinginkan.</w:t>
      </w:r>
      <w:r w:rsidR="00857FF2">
        <w:rPr>
          <w:bCs/>
          <w:lang w:val="en-US"/>
        </w:rPr>
        <w:t xml:space="preserve"> </w:t>
      </w:r>
      <w:r w:rsidRPr="00857FF2">
        <w:rPr>
          <w:bCs/>
          <w:lang w:val="id-ID"/>
        </w:rPr>
        <w:t>Sehingga membantu menspesifikan kebutuhan hardware dan sistem, juga mendefinisikan arsitektur sistem yang akan dibuat secara keseluruhan.</w:t>
      </w:r>
    </w:p>
    <w:p w14:paraId="28782B36" w14:textId="77777777" w:rsidR="007E53BC" w:rsidRPr="000F7241" w:rsidRDefault="007E53BC" w:rsidP="00857FF2">
      <w:pPr>
        <w:pStyle w:val="ListParagraph"/>
        <w:numPr>
          <w:ilvl w:val="0"/>
          <w:numId w:val="44"/>
        </w:numPr>
        <w:spacing w:line="480" w:lineRule="auto"/>
        <w:ind w:left="1329"/>
        <w:jc w:val="both"/>
        <w:rPr>
          <w:bCs/>
          <w:lang w:val="id-ID"/>
        </w:rPr>
      </w:pPr>
      <w:r w:rsidRPr="000F7241">
        <w:rPr>
          <w:bCs/>
          <w:lang w:val="id-ID"/>
        </w:rPr>
        <w:t>Implementation</w:t>
      </w:r>
    </w:p>
    <w:p w14:paraId="1C4BBBB6" w14:textId="0D92C4AD" w:rsidR="007E53BC" w:rsidRPr="00857FF2" w:rsidRDefault="007E53BC" w:rsidP="00857FF2">
      <w:pPr>
        <w:spacing w:line="480" w:lineRule="auto"/>
        <w:ind w:left="1329" w:firstLine="720"/>
        <w:jc w:val="both"/>
        <w:rPr>
          <w:bCs/>
          <w:lang w:val="id-ID"/>
        </w:rPr>
      </w:pPr>
      <w:r w:rsidRPr="00857FF2">
        <w:rPr>
          <w:bCs/>
          <w:lang w:val="id-ID"/>
        </w:rPr>
        <w:t>Proses penulisan code ada di tahap ini. Pembuatan software akan dipecah menjadi modul-modul kecil yang nantinya akan digabungkan dalam tahap selanjutnya.</w:t>
      </w:r>
      <w:r w:rsidR="00857FF2">
        <w:rPr>
          <w:bCs/>
          <w:lang w:val="en-US"/>
        </w:rPr>
        <w:t xml:space="preserve"> </w:t>
      </w:r>
      <w:r w:rsidRPr="00857FF2">
        <w:rPr>
          <w:bCs/>
          <w:lang w:val="id-ID"/>
        </w:rPr>
        <w:t>Dalam tahap ini juga akan dilakukan pemeriksaan lebih dalam terhadap modul yang sudah dibuat, apakah sudah memenuhi fungsi yang diinginkan atau belum.</w:t>
      </w:r>
    </w:p>
    <w:p w14:paraId="206CED9E" w14:textId="77777777" w:rsidR="007E53BC" w:rsidRPr="000F7241" w:rsidRDefault="007E53BC" w:rsidP="00857FF2">
      <w:pPr>
        <w:pStyle w:val="ListParagraph"/>
        <w:numPr>
          <w:ilvl w:val="0"/>
          <w:numId w:val="44"/>
        </w:numPr>
        <w:spacing w:line="480" w:lineRule="auto"/>
        <w:ind w:left="1329"/>
        <w:jc w:val="both"/>
        <w:rPr>
          <w:bCs/>
          <w:lang w:val="id-ID"/>
        </w:rPr>
      </w:pPr>
      <w:r w:rsidRPr="000F7241">
        <w:rPr>
          <w:bCs/>
          <w:lang w:val="id-ID"/>
        </w:rPr>
        <w:t>Integration &amp; Testing</w:t>
      </w:r>
    </w:p>
    <w:p w14:paraId="7BD2D0A9" w14:textId="13AA2833" w:rsidR="00857FF2" w:rsidRPr="00857FF2" w:rsidRDefault="007E53BC" w:rsidP="007B5422">
      <w:pPr>
        <w:spacing w:line="480" w:lineRule="auto"/>
        <w:ind w:left="1329" w:firstLine="720"/>
        <w:jc w:val="both"/>
        <w:rPr>
          <w:bCs/>
          <w:lang w:val="id-ID"/>
        </w:rPr>
      </w:pPr>
      <w:r w:rsidRPr="00857FF2">
        <w:rPr>
          <w:bCs/>
          <w:lang w:val="id-ID"/>
        </w:rPr>
        <w:t>Pada tahap keempat ini akan dilakukan penggabungan modul-modul yang sudah dibuat sebelumnya.</w:t>
      </w:r>
      <w:r w:rsidR="00857FF2">
        <w:rPr>
          <w:bCs/>
          <w:lang w:val="en-US"/>
        </w:rPr>
        <w:t xml:space="preserve"> </w:t>
      </w:r>
      <w:r w:rsidRPr="00857FF2">
        <w:rPr>
          <w:bCs/>
          <w:lang w:val="id-ID"/>
        </w:rPr>
        <w:t>Setelah itu akan dilakukan pengujian yang bertujuan untuk mengetahui apakah software sudah sesuai desain yang diinginkan dan apakah masih ada kesalahan atau tidak.</w:t>
      </w:r>
    </w:p>
    <w:p w14:paraId="40458428" w14:textId="77777777" w:rsidR="007E53BC" w:rsidRPr="000F7241" w:rsidRDefault="007E53BC" w:rsidP="00857FF2">
      <w:pPr>
        <w:pStyle w:val="ListParagraph"/>
        <w:numPr>
          <w:ilvl w:val="0"/>
          <w:numId w:val="44"/>
        </w:numPr>
        <w:spacing w:line="480" w:lineRule="auto"/>
        <w:ind w:left="1329"/>
        <w:jc w:val="both"/>
        <w:rPr>
          <w:bCs/>
          <w:lang w:val="id-ID"/>
        </w:rPr>
      </w:pPr>
      <w:r w:rsidRPr="000F7241">
        <w:rPr>
          <w:bCs/>
          <w:lang w:val="id-ID"/>
        </w:rPr>
        <w:t>Operation &amp; Maintenance</w:t>
      </w:r>
    </w:p>
    <w:p w14:paraId="45EBB884" w14:textId="77777777" w:rsidR="007E53BC" w:rsidRPr="00857FF2" w:rsidRDefault="007E53BC" w:rsidP="00857FF2">
      <w:pPr>
        <w:spacing w:line="480" w:lineRule="auto"/>
        <w:ind w:left="1329" w:firstLine="720"/>
        <w:jc w:val="both"/>
        <w:rPr>
          <w:bCs/>
          <w:lang w:val="id-ID"/>
        </w:rPr>
      </w:pPr>
      <w:r w:rsidRPr="00857FF2">
        <w:rPr>
          <w:bCs/>
          <w:lang w:val="id-ID"/>
        </w:rPr>
        <w:t>Operation &amp; Maintenance adalah tahapan terakhir dari metode pengembangan waterfall. Di sini software yang sudah jadi akan dijalankan atau dioperasikan oleh penggunanya. Disamping itu dilakukan pula pemeliharaan yang termasuk :</w:t>
      </w:r>
    </w:p>
    <w:p w14:paraId="2D97BAF8" w14:textId="77777777" w:rsidR="00857FF2" w:rsidRDefault="007E53BC" w:rsidP="00857FF2">
      <w:pPr>
        <w:pStyle w:val="ListParagraph"/>
        <w:numPr>
          <w:ilvl w:val="0"/>
          <w:numId w:val="45"/>
        </w:numPr>
        <w:spacing w:line="480" w:lineRule="auto"/>
        <w:ind w:left="1687"/>
        <w:jc w:val="both"/>
        <w:rPr>
          <w:bCs/>
          <w:lang w:val="id-ID"/>
        </w:rPr>
      </w:pPr>
      <w:r w:rsidRPr="000F7241">
        <w:rPr>
          <w:bCs/>
          <w:lang w:val="id-ID"/>
        </w:rPr>
        <w:t>perbaikan kesalahan</w:t>
      </w:r>
    </w:p>
    <w:p w14:paraId="40E20B68" w14:textId="77777777" w:rsidR="00857FF2" w:rsidRDefault="007E53BC" w:rsidP="00857FF2">
      <w:pPr>
        <w:pStyle w:val="ListParagraph"/>
        <w:numPr>
          <w:ilvl w:val="0"/>
          <w:numId w:val="45"/>
        </w:numPr>
        <w:spacing w:line="480" w:lineRule="auto"/>
        <w:ind w:left="1687"/>
        <w:jc w:val="both"/>
        <w:rPr>
          <w:bCs/>
          <w:lang w:val="id-ID"/>
        </w:rPr>
      </w:pPr>
      <w:r w:rsidRPr="00857FF2">
        <w:rPr>
          <w:bCs/>
          <w:lang w:val="id-ID"/>
        </w:rPr>
        <w:t>perbaikan implementasi unit sistem</w:t>
      </w:r>
    </w:p>
    <w:p w14:paraId="67C06BB8" w14:textId="2471E81B" w:rsidR="007E53BC" w:rsidRPr="00857FF2" w:rsidRDefault="007E53BC" w:rsidP="00857FF2">
      <w:pPr>
        <w:pStyle w:val="ListParagraph"/>
        <w:numPr>
          <w:ilvl w:val="0"/>
          <w:numId w:val="45"/>
        </w:numPr>
        <w:spacing w:line="480" w:lineRule="auto"/>
        <w:ind w:left="1687"/>
        <w:jc w:val="both"/>
        <w:rPr>
          <w:bCs/>
          <w:lang w:val="id-ID"/>
        </w:rPr>
      </w:pPr>
      <w:r w:rsidRPr="00857FF2">
        <w:rPr>
          <w:bCs/>
          <w:lang w:val="id-ID"/>
        </w:rPr>
        <w:lastRenderedPageBreak/>
        <w:t>peningkatan jasa sistem sesuai kebutuhan baru.</w:t>
      </w:r>
    </w:p>
    <w:p w14:paraId="5874B636" w14:textId="77777777" w:rsidR="007E53BC" w:rsidRPr="00A168E4" w:rsidRDefault="007E53BC" w:rsidP="00857FF2">
      <w:pPr>
        <w:pStyle w:val="ListParagraph"/>
        <w:numPr>
          <w:ilvl w:val="2"/>
          <w:numId w:val="68"/>
        </w:numPr>
        <w:spacing w:line="480" w:lineRule="auto"/>
        <w:ind w:left="567" w:hanging="567"/>
        <w:jc w:val="both"/>
        <w:rPr>
          <w:b/>
          <w:lang w:val="id-ID"/>
        </w:rPr>
      </w:pPr>
      <w:r w:rsidRPr="00A168E4">
        <w:rPr>
          <w:b/>
        </w:rPr>
        <w:t>Web</w:t>
      </w:r>
    </w:p>
    <w:p w14:paraId="52D8A32D" w14:textId="77777777" w:rsidR="00857FF2" w:rsidRDefault="007E53BC" w:rsidP="00857FF2">
      <w:pPr>
        <w:spacing w:line="480" w:lineRule="auto"/>
        <w:ind w:left="567" w:firstLine="720"/>
        <w:jc w:val="both"/>
        <w:rPr>
          <w:lang w:val="id-ID"/>
        </w:rPr>
      </w:pPr>
      <w:r w:rsidRPr="003974BB">
        <w:rPr>
          <w:lang w:val="id-ID"/>
        </w:rPr>
        <w:t xml:space="preserve">Web </w:t>
      </w:r>
      <w:r>
        <w:rPr>
          <w:lang w:val="id-ID"/>
        </w:rPr>
        <w:t>adalah sebuah sistem yang</w:t>
      </w:r>
      <w:r w:rsidRPr="003974BB">
        <w:rPr>
          <w:lang w:val="id-ID"/>
        </w:rPr>
        <w:t xml:space="preserve"> terkait d</w:t>
      </w:r>
      <w:r>
        <w:rPr>
          <w:lang w:val="id-ID"/>
        </w:rPr>
        <w:t xml:space="preserve">engan </w:t>
      </w:r>
      <w:r w:rsidRPr="003974BB">
        <w:rPr>
          <w:lang w:val="id-ID"/>
        </w:rPr>
        <w:t xml:space="preserve">sebuah dokumen </w:t>
      </w:r>
      <w:r>
        <w:rPr>
          <w:lang w:val="id-ID"/>
        </w:rPr>
        <w:t xml:space="preserve">yang </w:t>
      </w:r>
      <w:r w:rsidRPr="003974BB">
        <w:rPr>
          <w:lang w:val="id-ID"/>
        </w:rPr>
        <w:t xml:space="preserve">berformat </w:t>
      </w:r>
      <w:r w:rsidRPr="003974BB">
        <w:rPr>
          <w:i/>
          <w:lang w:val="id-ID"/>
        </w:rPr>
        <w:t>hypertext</w:t>
      </w:r>
      <w:r>
        <w:rPr>
          <w:lang w:val="id-ID"/>
        </w:rPr>
        <w:t xml:space="preserve">. Dalam web </w:t>
      </w:r>
      <w:r w:rsidRPr="003974BB">
        <w:rPr>
          <w:lang w:val="id-ID"/>
        </w:rPr>
        <w:t>berisi beragam informasi</w:t>
      </w:r>
      <w:r>
        <w:rPr>
          <w:lang w:val="id-ID"/>
        </w:rPr>
        <w:t xml:space="preserve"> </w:t>
      </w:r>
      <w:r>
        <w:t xml:space="preserve">seperti </w:t>
      </w:r>
      <w:r>
        <w:rPr>
          <w:lang w:val="id-ID"/>
        </w:rPr>
        <w:t>teks</w:t>
      </w:r>
      <w:r w:rsidRPr="003974BB">
        <w:rPr>
          <w:lang w:val="id-ID"/>
        </w:rPr>
        <w:t>, gambar, suara, video</w:t>
      </w:r>
      <w:r>
        <w:rPr>
          <w:lang w:val="id-ID"/>
        </w:rPr>
        <w:t xml:space="preserve"> </w:t>
      </w:r>
      <w:r w:rsidRPr="003974BB">
        <w:rPr>
          <w:lang w:val="id-ID"/>
        </w:rPr>
        <w:t xml:space="preserve">dan </w:t>
      </w:r>
      <w:r>
        <w:rPr>
          <w:lang w:val="id-ID"/>
        </w:rPr>
        <w:t>informasi lainnya baik bersifat dinamis maupun statis.</w:t>
      </w:r>
    </w:p>
    <w:p w14:paraId="0E3356DF" w14:textId="77777777" w:rsidR="00857FF2" w:rsidRDefault="007E53BC" w:rsidP="00857FF2">
      <w:pPr>
        <w:spacing w:line="480" w:lineRule="auto"/>
        <w:ind w:left="567" w:firstLine="720"/>
        <w:jc w:val="both"/>
        <w:rPr>
          <w:lang w:val="id-ID"/>
        </w:rPr>
      </w:pPr>
      <w:r w:rsidRPr="003F0418">
        <w:rPr>
          <w:lang w:val="id-ID"/>
        </w:rPr>
        <w:t>Menurut Sidik dalam Arizona (2017:107) mengatakan bahwa</w:t>
      </w:r>
      <w:r>
        <w:t xml:space="preserve"> </w:t>
      </w:r>
      <w:r w:rsidRPr="003F0418">
        <w:rPr>
          <w:lang w:val="id-ID"/>
        </w:rPr>
        <w:t xml:space="preserve">Situs Web </w:t>
      </w:r>
      <w:r w:rsidRPr="00B33C29">
        <w:rPr>
          <w:i/>
          <w:iCs/>
          <w:lang w:val="id-ID"/>
        </w:rPr>
        <w:t>(Website)</w:t>
      </w:r>
      <w:r w:rsidRPr="003F0418">
        <w:rPr>
          <w:lang w:val="id-ID"/>
        </w:rPr>
        <w:t xml:space="preserve"> awalnya merupakan suatu layanan sajian informasi yang menggunakan konsep </w:t>
      </w:r>
      <w:r w:rsidRPr="00B33C29">
        <w:rPr>
          <w:i/>
          <w:iCs/>
          <w:lang w:val="id-ID"/>
        </w:rPr>
        <w:t>h</w:t>
      </w:r>
      <w:r w:rsidRPr="00B33C29">
        <w:rPr>
          <w:i/>
          <w:iCs/>
        </w:rPr>
        <w:t>y</w:t>
      </w:r>
      <w:r w:rsidRPr="00B33C29">
        <w:rPr>
          <w:i/>
          <w:iCs/>
          <w:lang w:val="id-ID"/>
        </w:rPr>
        <w:t>perlink</w:t>
      </w:r>
      <w:r w:rsidRPr="003F0418">
        <w:rPr>
          <w:lang w:val="id-ID"/>
        </w:rPr>
        <w:t xml:space="preserve"> yang memudahkan surfer (sebutan bagi pemakai komputer yang melakukan penyelusuran informasi di</w:t>
      </w:r>
      <w:r>
        <w:t>i</w:t>
      </w:r>
      <w:r w:rsidRPr="003F0418">
        <w:rPr>
          <w:lang w:val="id-ID"/>
        </w:rPr>
        <w:t>nternet) untuk mendapatkan informasi dengan cukup mengklik suatu link berupa teks atau gambar maka informasi dari teks atau gambar akan ditampilkan secara lebih terperinci.</w:t>
      </w:r>
    </w:p>
    <w:p w14:paraId="2A3F82C5" w14:textId="01D4F9B5" w:rsidR="007E53BC" w:rsidRDefault="007E53BC" w:rsidP="00857FF2">
      <w:pPr>
        <w:spacing w:line="480" w:lineRule="auto"/>
        <w:ind w:left="567" w:firstLine="720"/>
        <w:jc w:val="both"/>
        <w:rPr>
          <w:lang w:val="id-ID"/>
        </w:rPr>
      </w:pPr>
      <w:r w:rsidRPr="003F0418">
        <w:rPr>
          <w:lang w:val="id-ID"/>
        </w:rPr>
        <w:t xml:space="preserve">Hidayat (2010:2) mengemukakan bahwa: </w:t>
      </w:r>
      <w:r w:rsidRPr="00B33C29">
        <w:rPr>
          <w:i/>
          <w:iCs/>
          <w:lang w:val="id-ID"/>
        </w:rPr>
        <w:t>Website</w:t>
      </w:r>
      <w:r w:rsidRPr="003F0418">
        <w:rPr>
          <w:lang w:val="id-ID"/>
        </w:rPr>
        <w:t xml:space="preserve"> atau situs dapat diartikan sebagai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w:t>
      </w:r>
      <w:r>
        <w:t>-</w:t>
      </w:r>
      <w:r w:rsidRPr="003F0418">
        <w:rPr>
          <w:lang w:val="id-ID"/>
        </w:rPr>
        <w:t>jaringan halaman.</w:t>
      </w:r>
    </w:p>
    <w:p w14:paraId="627C4BAD" w14:textId="55700B28" w:rsidR="007B5422" w:rsidRDefault="007B5422">
      <w:pPr>
        <w:rPr>
          <w:lang w:val="id-ID"/>
        </w:rPr>
      </w:pPr>
      <w:r>
        <w:rPr>
          <w:lang w:val="id-ID"/>
        </w:rPr>
        <w:br w:type="page"/>
      </w:r>
    </w:p>
    <w:p w14:paraId="2E544E87" w14:textId="2BBF55BC" w:rsidR="007E53BC" w:rsidRDefault="00857FF2" w:rsidP="00857FF2">
      <w:pPr>
        <w:pStyle w:val="ListParagraph"/>
        <w:numPr>
          <w:ilvl w:val="1"/>
          <w:numId w:val="30"/>
        </w:numPr>
        <w:spacing w:line="480" w:lineRule="auto"/>
        <w:ind w:left="927"/>
        <w:jc w:val="both"/>
        <w:rPr>
          <w:b/>
          <w:bCs/>
          <w:lang w:val="id-ID"/>
        </w:rPr>
      </w:pPr>
      <w:r>
        <w:rPr>
          <w:noProof/>
          <w:lang w:val="id-ID" w:eastAsia="id-ID"/>
        </w:rPr>
        <w:lastRenderedPageBreak/>
        <w:drawing>
          <wp:anchor distT="0" distB="0" distL="114300" distR="114300" simplePos="0" relativeHeight="251667456" behindDoc="0" locked="0" layoutInCell="1" allowOverlap="1" wp14:anchorId="5D423350" wp14:editId="294A6FA4">
            <wp:simplePos x="0" y="0"/>
            <wp:positionH relativeFrom="column">
              <wp:posOffset>655320</wp:posOffset>
            </wp:positionH>
            <wp:positionV relativeFrom="paragraph">
              <wp:posOffset>318135</wp:posOffset>
            </wp:positionV>
            <wp:extent cx="4295270" cy="1428750"/>
            <wp:effectExtent l="0" t="0" r="0" b="0"/>
            <wp:wrapNone/>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ngertian-Fungsi-dan-Cara-Kerja-Website-atau-Situs-2.png"/>
                    <pic:cNvPicPr/>
                  </pic:nvPicPr>
                  <pic:blipFill>
                    <a:blip r:embed="rId26">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4295270" cy="1428750"/>
                    </a:xfrm>
                    <a:prstGeom prst="rect">
                      <a:avLst/>
                    </a:prstGeom>
                  </pic:spPr>
                </pic:pic>
              </a:graphicData>
            </a:graphic>
            <wp14:sizeRelH relativeFrom="page">
              <wp14:pctWidth>0</wp14:pctWidth>
            </wp14:sizeRelH>
            <wp14:sizeRelV relativeFrom="page">
              <wp14:pctHeight>0</wp14:pctHeight>
            </wp14:sizeRelV>
          </wp:anchor>
        </w:drawing>
      </w:r>
      <w:r w:rsidR="007E53BC" w:rsidRPr="00857FF2">
        <w:rPr>
          <w:b/>
          <w:bCs/>
          <w:lang w:val="id-ID"/>
        </w:rPr>
        <w:t>Cara Kerja Web</w:t>
      </w:r>
    </w:p>
    <w:p w14:paraId="6648D18E" w14:textId="6694DE2E" w:rsidR="000A798B" w:rsidRDefault="000A798B" w:rsidP="000A798B">
      <w:pPr>
        <w:spacing w:line="480" w:lineRule="auto"/>
        <w:jc w:val="both"/>
        <w:rPr>
          <w:b/>
          <w:bCs/>
          <w:lang w:val="id-ID"/>
        </w:rPr>
      </w:pPr>
    </w:p>
    <w:p w14:paraId="781C666C" w14:textId="749223A9" w:rsidR="000A798B" w:rsidRDefault="000A798B" w:rsidP="000A798B">
      <w:pPr>
        <w:spacing w:line="480" w:lineRule="auto"/>
        <w:jc w:val="both"/>
        <w:rPr>
          <w:b/>
          <w:bCs/>
          <w:lang w:val="id-ID"/>
        </w:rPr>
      </w:pPr>
    </w:p>
    <w:p w14:paraId="256EEFED" w14:textId="2BF70F5F" w:rsidR="000A798B" w:rsidRDefault="000A798B" w:rsidP="000A798B">
      <w:pPr>
        <w:spacing w:line="480" w:lineRule="auto"/>
        <w:jc w:val="both"/>
        <w:rPr>
          <w:b/>
          <w:bCs/>
          <w:lang w:val="id-ID"/>
        </w:rPr>
      </w:pPr>
    </w:p>
    <w:p w14:paraId="73556DA7" w14:textId="3415DFBF" w:rsidR="007E53BC" w:rsidRDefault="007E53BC" w:rsidP="000A798B">
      <w:pPr>
        <w:spacing w:line="480" w:lineRule="auto"/>
        <w:jc w:val="both"/>
        <w:rPr>
          <w:lang w:val="id-ID"/>
        </w:rPr>
      </w:pPr>
    </w:p>
    <w:p w14:paraId="74043B71" w14:textId="1239E0A9" w:rsidR="000A798B" w:rsidRPr="007B5422" w:rsidRDefault="007B5422" w:rsidP="007B5422">
      <w:pPr>
        <w:pStyle w:val="Caption"/>
        <w:jc w:val="center"/>
        <w:rPr>
          <w:rFonts w:ascii="Times New Roman" w:hAnsi="Times New Roman"/>
          <w:b w:val="0"/>
          <w:bCs w:val="0"/>
          <w:color w:val="auto"/>
          <w:sz w:val="24"/>
          <w:szCs w:val="24"/>
          <w:lang w:val="en-GB"/>
        </w:rPr>
      </w:pPr>
      <w:bookmarkStart w:id="30" w:name="_Toc115282878"/>
      <w:r w:rsidRPr="007B5422">
        <w:rPr>
          <w:rFonts w:ascii="Times New Roman" w:hAnsi="Times New Roman"/>
          <w:b w:val="0"/>
          <w:bCs w:val="0"/>
          <w:color w:val="auto"/>
          <w:sz w:val="24"/>
          <w:szCs w:val="24"/>
        </w:rPr>
        <w:t>Gambar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Gambar_2.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6</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Cara Kerja Web</w:t>
      </w:r>
      <w:bookmarkEnd w:id="30"/>
    </w:p>
    <w:p w14:paraId="6B2B7BAF" w14:textId="77777777" w:rsidR="000A798B" w:rsidRDefault="007E53BC" w:rsidP="000A798B">
      <w:pPr>
        <w:spacing w:line="480" w:lineRule="auto"/>
        <w:ind w:left="720" w:firstLine="273"/>
        <w:jc w:val="both"/>
        <w:rPr>
          <w:lang w:val="id-ID"/>
        </w:rPr>
      </w:pPr>
      <w:r>
        <w:rPr>
          <w:lang w:val="id-ID"/>
        </w:rPr>
        <w:t>Secara umum cara kerja web adalah sebagai berikut:</w:t>
      </w:r>
    </w:p>
    <w:p w14:paraId="09BF099B" w14:textId="77777777" w:rsidR="000A798B" w:rsidRPr="000A798B" w:rsidRDefault="000A798B" w:rsidP="000A798B">
      <w:pPr>
        <w:pStyle w:val="ListParagraph"/>
        <w:numPr>
          <w:ilvl w:val="0"/>
          <w:numId w:val="34"/>
        </w:numPr>
        <w:spacing w:line="480" w:lineRule="auto"/>
        <w:ind w:left="1324"/>
        <w:jc w:val="both"/>
        <w:rPr>
          <w:lang w:val="id-ID"/>
        </w:rPr>
      </w:pPr>
      <w:r w:rsidRPr="000A798B">
        <w:rPr>
          <w:lang w:val="en-US"/>
        </w:rPr>
        <w:t>I</w:t>
      </w:r>
      <w:r w:rsidR="007E53BC" w:rsidRPr="000A798B">
        <w:rPr>
          <w:lang w:val="id-ID"/>
        </w:rPr>
        <w:t>nformasi web disimpan dalam dokumen</w:t>
      </w:r>
      <w:r w:rsidR="007E53BC">
        <w:t xml:space="preserve">, </w:t>
      </w:r>
      <w:r w:rsidR="007E53BC" w:rsidRPr="000A798B">
        <w:rPr>
          <w:lang w:val="id-ID"/>
        </w:rPr>
        <w:t xml:space="preserve">dalam bentuk halaman-halaman web </w:t>
      </w:r>
      <w:r w:rsidR="007E53BC" w:rsidRPr="000A798B">
        <w:rPr>
          <w:i/>
          <w:iCs/>
          <w:lang w:val="id-ID"/>
        </w:rPr>
        <w:t>(web page).</w:t>
      </w:r>
    </w:p>
    <w:p w14:paraId="14FBB8BA" w14:textId="77777777" w:rsidR="000A798B" w:rsidRPr="000A798B" w:rsidRDefault="007E53BC" w:rsidP="000A798B">
      <w:pPr>
        <w:pStyle w:val="ListParagraph"/>
        <w:numPr>
          <w:ilvl w:val="0"/>
          <w:numId w:val="34"/>
        </w:numPr>
        <w:spacing w:line="480" w:lineRule="auto"/>
        <w:ind w:left="1324"/>
        <w:jc w:val="both"/>
        <w:rPr>
          <w:lang w:val="id-ID"/>
        </w:rPr>
      </w:pPr>
      <w:r w:rsidRPr="000A798B">
        <w:rPr>
          <w:lang w:val="id-ID"/>
        </w:rPr>
        <w:t>Halaman-halaman web</w:t>
      </w:r>
      <w:r>
        <w:t xml:space="preserve"> </w:t>
      </w:r>
      <w:r w:rsidRPr="000A798B">
        <w:rPr>
          <w:i/>
          <w:iCs/>
        </w:rPr>
        <w:t>(web pages)</w:t>
      </w:r>
      <w:r>
        <w:t xml:space="preserve"> </w:t>
      </w:r>
      <w:r w:rsidRPr="000A798B">
        <w:rPr>
          <w:lang w:val="id-ID"/>
        </w:rPr>
        <w:t xml:space="preserve">tersebut disimpan dalam </w:t>
      </w:r>
      <w:r>
        <w:t>k</w:t>
      </w:r>
      <w:r w:rsidRPr="000A798B">
        <w:rPr>
          <w:lang w:val="id-ID"/>
        </w:rPr>
        <w:t>omputer</w:t>
      </w:r>
      <w:r>
        <w:t xml:space="preserve"> server</w:t>
      </w:r>
      <w:r w:rsidRPr="000A798B">
        <w:rPr>
          <w:lang w:val="id-ID"/>
        </w:rPr>
        <w:t xml:space="preserve"> </w:t>
      </w:r>
      <w:r w:rsidRPr="000A798B">
        <w:rPr>
          <w:i/>
          <w:iCs/>
        </w:rPr>
        <w:t>(</w:t>
      </w:r>
      <w:r w:rsidRPr="000A798B">
        <w:rPr>
          <w:i/>
          <w:iCs/>
          <w:lang w:val="id-ID"/>
        </w:rPr>
        <w:t>web server</w:t>
      </w:r>
      <w:r w:rsidRPr="000A798B">
        <w:rPr>
          <w:i/>
          <w:iCs/>
        </w:rPr>
        <w:t>)</w:t>
      </w:r>
      <w:r w:rsidRPr="000A798B">
        <w:rPr>
          <w:i/>
          <w:iCs/>
          <w:lang w:val="id-ID"/>
        </w:rPr>
        <w:t>.</w:t>
      </w:r>
    </w:p>
    <w:p w14:paraId="31D9D9D7" w14:textId="77777777" w:rsidR="000A798B" w:rsidRPr="000A798B" w:rsidRDefault="007E53BC" w:rsidP="000A798B">
      <w:pPr>
        <w:pStyle w:val="ListParagraph"/>
        <w:numPr>
          <w:ilvl w:val="0"/>
          <w:numId w:val="34"/>
        </w:numPr>
        <w:spacing w:line="480" w:lineRule="auto"/>
        <w:ind w:left="1324"/>
        <w:jc w:val="both"/>
        <w:rPr>
          <w:lang w:val="id-ID"/>
        </w:rPr>
      </w:pPr>
      <w:r w:rsidRPr="000A798B">
        <w:rPr>
          <w:lang w:val="id-ID"/>
        </w:rPr>
        <w:t xml:space="preserve">Sementara </w:t>
      </w:r>
      <w:r>
        <w:t xml:space="preserve">pada </w:t>
      </w:r>
      <w:r w:rsidRPr="000A798B">
        <w:rPr>
          <w:lang w:val="id-ID"/>
        </w:rPr>
        <w:t>pihak pemakai ada komputer yang bertindak sebagai</w:t>
      </w:r>
      <w:r>
        <w:t xml:space="preserve"> </w:t>
      </w:r>
      <w:r w:rsidRPr="000A798B">
        <w:rPr>
          <w:i/>
          <w:iCs/>
          <w:lang w:val="id-ID"/>
        </w:rPr>
        <w:t>client</w:t>
      </w:r>
      <w:r w:rsidRPr="000A798B">
        <w:rPr>
          <w:lang w:val="id-ID"/>
        </w:rPr>
        <w:t xml:space="preserve"> yang mana ditempatkan </w:t>
      </w:r>
      <w:r>
        <w:t xml:space="preserve">mesin pencarian </w:t>
      </w:r>
      <w:r w:rsidRPr="000A798B">
        <w:rPr>
          <w:i/>
          <w:iCs/>
        </w:rPr>
        <w:t>(search engine)</w:t>
      </w:r>
      <w:r>
        <w:t xml:space="preserve"> </w:t>
      </w:r>
      <w:r w:rsidRPr="000A798B">
        <w:rPr>
          <w:lang w:val="id-ID"/>
        </w:rPr>
        <w:t>untuk mengakses dan membaca halaman-halaman web yang ada di</w:t>
      </w:r>
      <w:r w:rsidRPr="00C65795">
        <w:t xml:space="preserve">komputer </w:t>
      </w:r>
      <w:r w:rsidRPr="000A798B">
        <w:rPr>
          <w:i/>
          <w:iCs/>
        </w:rPr>
        <w:t>server</w:t>
      </w:r>
      <w:r w:rsidRPr="000A798B">
        <w:rPr>
          <w:lang w:val="id-ID"/>
        </w:rPr>
        <w:t xml:space="preserve"> dengan memanggilnya </w:t>
      </w:r>
      <w:r w:rsidRPr="00C65795">
        <w:t xml:space="preserve">melalui </w:t>
      </w:r>
      <w:r>
        <w:t>URL</w:t>
      </w:r>
      <w:r w:rsidRPr="000A798B">
        <w:rPr>
          <w:i/>
          <w:iCs/>
        </w:rPr>
        <w:t xml:space="preserve"> (Uniform Resource Locator)</w:t>
      </w:r>
      <w:r w:rsidRPr="00C65795">
        <w:t>.</w:t>
      </w:r>
    </w:p>
    <w:p w14:paraId="1351F370" w14:textId="27D858F8" w:rsidR="007E53BC" w:rsidRPr="000A798B" w:rsidRDefault="007E53BC" w:rsidP="000A798B">
      <w:pPr>
        <w:pStyle w:val="ListParagraph"/>
        <w:numPr>
          <w:ilvl w:val="0"/>
          <w:numId w:val="34"/>
        </w:numPr>
        <w:spacing w:line="480" w:lineRule="auto"/>
        <w:ind w:left="1324"/>
        <w:jc w:val="both"/>
        <w:rPr>
          <w:lang w:val="id-ID"/>
        </w:rPr>
      </w:pPr>
      <w:r w:rsidRPr="00326E01">
        <w:t>Mesin pencari</w:t>
      </w:r>
      <w:r>
        <w:t xml:space="preserve"> akan </w:t>
      </w:r>
      <w:r w:rsidRPr="000A798B">
        <w:rPr>
          <w:lang w:val="id-ID"/>
        </w:rPr>
        <w:t xml:space="preserve">membaca halaman web yang </w:t>
      </w:r>
      <w:r>
        <w:t>diminta, lalu mengambil informasi yang diminta tersebut</w:t>
      </w:r>
      <w:r w:rsidRPr="000A798B">
        <w:rPr>
          <w:lang w:val="id-ID"/>
        </w:rPr>
        <w:t xml:space="preserve"> di</w:t>
      </w:r>
      <w:r>
        <w:t xml:space="preserve">komputer </w:t>
      </w:r>
      <w:r w:rsidRPr="000A798B">
        <w:rPr>
          <w:i/>
          <w:iCs/>
        </w:rPr>
        <w:t>server</w:t>
      </w:r>
      <w:r>
        <w:t>, setelah data ditemukan kemudian mesin pencari memberikan informasi yang diminta dengan menampilkan data kekomputer pengguna.</w:t>
      </w:r>
    </w:p>
    <w:p w14:paraId="4E7FAD76" w14:textId="77777777" w:rsidR="007E53BC" w:rsidRPr="00425FBE" w:rsidRDefault="007E53BC" w:rsidP="000A798B">
      <w:pPr>
        <w:spacing w:line="480" w:lineRule="auto"/>
        <w:ind w:left="1324" w:firstLine="720"/>
        <w:jc w:val="both"/>
        <w:rPr>
          <w:i/>
          <w:lang w:val="id-ID"/>
        </w:rPr>
      </w:pPr>
      <w:r w:rsidRPr="009950C4">
        <w:rPr>
          <w:iCs/>
          <w:lang w:val="id-ID"/>
        </w:rPr>
        <w:t xml:space="preserve">Ada </w:t>
      </w:r>
      <w:r>
        <w:rPr>
          <w:iCs/>
          <w:lang w:val="id-ID"/>
        </w:rPr>
        <w:t>dua</w:t>
      </w:r>
      <w:r w:rsidRPr="009950C4">
        <w:rPr>
          <w:iCs/>
          <w:lang w:val="id-ID"/>
        </w:rPr>
        <w:t xml:space="preserve"> </w:t>
      </w:r>
      <w:r>
        <w:rPr>
          <w:iCs/>
        </w:rPr>
        <w:t>pihak</w:t>
      </w:r>
      <w:r w:rsidRPr="009950C4">
        <w:rPr>
          <w:iCs/>
          <w:lang w:val="id-ID"/>
        </w:rPr>
        <w:t xml:space="preserve"> utama dalam aplikasi web yaitu</w:t>
      </w:r>
      <w:r w:rsidRPr="00425FBE">
        <w:rPr>
          <w:i/>
          <w:lang w:val="id-ID"/>
        </w:rPr>
        <w:t xml:space="preserve"> </w:t>
      </w:r>
      <w:r w:rsidRPr="00425FBE">
        <w:rPr>
          <w:i/>
        </w:rPr>
        <w:t>client</w:t>
      </w:r>
      <w:r>
        <w:rPr>
          <w:iCs/>
        </w:rPr>
        <w:t xml:space="preserve"> dan</w:t>
      </w:r>
      <w:r w:rsidRPr="00425FBE">
        <w:rPr>
          <w:i/>
        </w:rPr>
        <w:t xml:space="preserve"> server</w:t>
      </w:r>
      <w:r>
        <w:rPr>
          <w:i/>
        </w:rPr>
        <w:t>.</w:t>
      </w:r>
      <w:r>
        <w:rPr>
          <w:iCs/>
        </w:rPr>
        <w:t xml:space="preserve"> </w:t>
      </w:r>
      <w:r>
        <w:rPr>
          <w:i/>
        </w:rPr>
        <w:t>Cl</w:t>
      </w:r>
      <w:r w:rsidRPr="00425FBE">
        <w:rPr>
          <w:i/>
          <w:lang w:val="id-ID"/>
        </w:rPr>
        <w:t>ient</w:t>
      </w:r>
      <w:r w:rsidRPr="009950C4">
        <w:rPr>
          <w:iCs/>
          <w:lang w:val="id-ID"/>
        </w:rPr>
        <w:t xml:space="preserve"> </w:t>
      </w:r>
      <w:r>
        <w:rPr>
          <w:iCs/>
          <w:lang w:val="id-ID"/>
        </w:rPr>
        <w:t xml:space="preserve">merupakan pengguna web yang </w:t>
      </w:r>
      <w:r>
        <w:rPr>
          <w:iCs/>
        </w:rPr>
        <w:t xml:space="preserve">bertugas meminta </w:t>
      </w:r>
      <w:r>
        <w:rPr>
          <w:iCs/>
        </w:rPr>
        <w:lastRenderedPageBreak/>
        <w:t xml:space="preserve">layanan, </w:t>
      </w:r>
      <w:r w:rsidRPr="009950C4">
        <w:rPr>
          <w:iCs/>
          <w:lang w:val="id-ID"/>
        </w:rPr>
        <w:t xml:space="preserve">dan </w:t>
      </w:r>
      <w:r w:rsidRPr="00425FBE">
        <w:rPr>
          <w:i/>
          <w:lang w:val="id-ID"/>
        </w:rPr>
        <w:t>server</w:t>
      </w:r>
      <w:r>
        <w:rPr>
          <w:iCs/>
        </w:rPr>
        <w:t xml:space="preserve"> bertindak sebagai</w:t>
      </w:r>
      <w:r>
        <w:rPr>
          <w:iCs/>
          <w:lang w:val="id-ID"/>
        </w:rPr>
        <w:t xml:space="preserve"> komputer yang memberi layanan, </w:t>
      </w:r>
      <w:r w:rsidRPr="003974BB">
        <w:rPr>
          <w:lang w:val="id-ID"/>
        </w:rPr>
        <w:t xml:space="preserve">Untuk menterjemahkan dokumen </w:t>
      </w:r>
      <w:r w:rsidRPr="003974BB">
        <w:rPr>
          <w:i/>
          <w:lang w:val="id-ID"/>
        </w:rPr>
        <w:t>hypertext</w:t>
      </w:r>
      <w:r w:rsidRPr="003974BB">
        <w:rPr>
          <w:lang w:val="id-ID"/>
        </w:rPr>
        <w:t xml:space="preserve"> kedalam bentuk dokumen yang dapat dipahami oleh manusia, maka</w:t>
      </w:r>
      <w:r>
        <w:rPr>
          <w:lang w:val="id-ID"/>
        </w:rPr>
        <w:t xml:space="preserve"> mesin pencari </w:t>
      </w:r>
      <w:r w:rsidRPr="003974BB">
        <w:rPr>
          <w:lang w:val="id-ID"/>
        </w:rPr>
        <w:t xml:space="preserve">akan membaca halaman web </w:t>
      </w:r>
      <w:r>
        <w:rPr>
          <w:lang w:val="id-ID"/>
        </w:rPr>
        <w:t>dan akan memanggil dokumen</w:t>
      </w:r>
      <w:r w:rsidRPr="008C1382">
        <w:rPr>
          <w:i/>
          <w:lang w:val="id-ID"/>
        </w:rPr>
        <w:t xml:space="preserve"> hypertext</w:t>
      </w:r>
      <w:r>
        <w:rPr>
          <w:lang w:val="id-ID"/>
        </w:rPr>
        <w:t xml:space="preserve"> </w:t>
      </w:r>
      <w:r w:rsidRPr="003974BB">
        <w:rPr>
          <w:lang w:val="id-ID"/>
        </w:rPr>
        <w:t xml:space="preserve">yang </w:t>
      </w:r>
      <w:r>
        <w:rPr>
          <w:lang w:val="id-ID"/>
        </w:rPr>
        <w:t xml:space="preserve">sebelumnya telah dienkripsi dan </w:t>
      </w:r>
      <w:r w:rsidRPr="003974BB">
        <w:rPr>
          <w:lang w:val="id-ID"/>
        </w:rPr>
        <w:t>tersimpan di</w:t>
      </w:r>
      <w:r w:rsidRPr="002C162A">
        <w:rPr>
          <w:i/>
          <w:lang w:val="id-ID"/>
        </w:rPr>
        <w:t>server</w:t>
      </w:r>
      <w:r w:rsidRPr="003974BB">
        <w:rPr>
          <w:lang w:val="id-ID"/>
        </w:rPr>
        <w:t xml:space="preserve"> melalui protokol yang sering disebut HTTP at</w:t>
      </w:r>
      <w:r>
        <w:rPr>
          <w:lang w:val="id-ID"/>
        </w:rPr>
        <w:t xml:space="preserve">au </w:t>
      </w:r>
      <w:r w:rsidRPr="003974BB">
        <w:rPr>
          <w:i/>
          <w:lang w:val="id-ID"/>
        </w:rPr>
        <w:t>Hypertext Transfer Protocol.</w:t>
      </w:r>
    </w:p>
    <w:p w14:paraId="132E7963" w14:textId="3500D410" w:rsidR="007E53BC" w:rsidRPr="000A798B" w:rsidRDefault="007E53BC" w:rsidP="000A798B">
      <w:pPr>
        <w:pStyle w:val="ListParagraph"/>
        <w:numPr>
          <w:ilvl w:val="1"/>
          <w:numId w:val="37"/>
        </w:numPr>
        <w:spacing w:line="480" w:lineRule="auto"/>
        <w:ind w:left="927"/>
        <w:jc w:val="both"/>
        <w:rPr>
          <w:b/>
          <w:bCs/>
          <w:iCs/>
          <w:lang w:val="id-ID"/>
        </w:rPr>
      </w:pPr>
      <w:r w:rsidRPr="000A798B">
        <w:rPr>
          <w:b/>
          <w:bCs/>
          <w:iCs/>
          <w:lang w:val="id-ID"/>
        </w:rPr>
        <w:t>Jenis-Jenis Web</w:t>
      </w:r>
    </w:p>
    <w:p w14:paraId="78F3858E" w14:textId="4D0AC2AF" w:rsidR="007E53BC" w:rsidRPr="000A798B" w:rsidRDefault="007E53BC" w:rsidP="000A798B">
      <w:pPr>
        <w:pStyle w:val="ListParagraph"/>
        <w:numPr>
          <w:ilvl w:val="2"/>
          <w:numId w:val="37"/>
        </w:numPr>
        <w:spacing w:line="480" w:lineRule="auto"/>
        <w:ind w:left="1324"/>
        <w:jc w:val="both"/>
        <w:rPr>
          <w:iCs/>
          <w:lang w:val="id-ID"/>
        </w:rPr>
      </w:pPr>
      <w:r w:rsidRPr="000A798B">
        <w:rPr>
          <w:iCs/>
          <w:lang w:val="id-ID"/>
        </w:rPr>
        <w:t>Web Statis</w:t>
      </w:r>
    </w:p>
    <w:p w14:paraId="31579A70" w14:textId="77777777" w:rsidR="007E53BC" w:rsidRPr="000A798B" w:rsidRDefault="007E53BC" w:rsidP="000A798B">
      <w:pPr>
        <w:spacing w:line="480" w:lineRule="auto"/>
        <w:ind w:left="1324" w:firstLine="720"/>
        <w:jc w:val="both"/>
        <w:rPr>
          <w:iCs/>
        </w:rPr>
      </w:pPr>
      <w:r w:rsidRPr="000A798B">
        <w:rPr>
          <w:iCs/>
          <w:lang w:val="id-ID"/>
        </w:rPr>
        <w:t>Web statis merupakan jenis web yang isinya tidak diperbaharui secara berkala</w:t>
      </w:r>
      <w:r w:rsidRPr="000A798B">
        <w:rPr>
          <w:iCs/>
        </w:rPr>
        <w:t>.</w:t>
      </w:r>
      <w:r w:rsidRPr="000A798B">
        <w:rPr>
          <w:iCs/>
          <w:lang w:val="id-ID"/>
        </w:rPr>
        <w:t xml:space="preserve"> </w:t>
      </w:r>
      <w:r w:rsidRPr="000A798B">
        <w:rPr>
          <w:iCs/>
        </w:rPr>
        <w:t>M</w:t>
      </w:r>
      <w:r w:rsidRPr="000A798B">
        <w:rPr>
          <w:iCs/>
          <w:lang w:val="id-ID"/>
        </w:rPr>
        <w:t xml:space="preserve">eskipun pengelola melalukan pembaharuan informasi, </w:t>
      </w:r>
      <w:r w:rsidRPr="000A798B">
        <w:rPr>
          <w:iCs/>
        </w:rPr>
        <w:t>namun</w:t>
      </w:r>
      <w:r w:rsidRPr="000A798B">
        <w:rPr>
          <w:iCs/>
          <w:lang w:val="id-ID"/>
        </w:rPr>
        <w:t xml:space="preserve"> </w:t>
      </w:r>
      <w:r w:rsidRPr="000A798B">
        <w:rPr>
          <w:iCs/>
        </w:rPr>
        <w:t>tampilan</w:t>
      </w:r>
      <w:r w:rsidRPr="000A798B">
        <w:rPr>
          <w:iCs/>
          <w:lang w:val="id-ID"/>
        </w:rPr>
        <w:t xml:space="preserve"> yang muncul pada saat kita akses akan tetap sama </w:t>
      </w:r>
      <w:r w:rsidRPr="000A798B">
        <w:rPr>
          <w:iCs/>
        </w:rPr>
        <w:t>seperti</w:t>
      </w:r>
      <w:r w:rsidRPr="000A798B">
        <w:rPr>
          <w:iCs/>
          <w:lang w:val="id-ID"/>
        </w:rPr>
        <w:t xml:space="preserve"> pertama kali dikunjungi. Situs web ini biasanya dimiliki oleh perusahaan–perusahaan yang</w:t>
      </w:r>
      <w:r w:rsidRPr="000A798B">
        <w:rPr>
          <w:iCs/>
        </w:rPr>
        <w:t xml:space="preserve"> hanya memperuntukan situs w</w:t>
      </w:r>
      <w:r w:rsidRPr="000A798B">
        <w:rPr>
          <w:iCs/>
          <w:lang w:val="id-ID"/>
        </w:rPr>
        <w:t xml:space="preserve">eb </w:t>
      </w:r>
      <w:r w:rsidRPr="000A798B">
        <w:rPr>
          <w:iCs/>
        </w:rPr>
        <w:t xml:space="preserve">nya </w:t>
      </w:r>
      <w:r w:rsidRPr="000A798B">
        <w:rPr>
          <w:iCs/>
          <w:lang w:val="id-ID"/>
        </w:rPr>
        <w:t>sebagai media informasi perusahaan saja</w:t>
      </w:r>
      <w:r w:rsidRPr="000A798B">
        <w:rPr>
          <w:iCs/>
        </w:rPr>
        <w:t>, tidak memilki kemampuan untuk berinteraksi langsung dengan pengguna web.</w:t>
      </w:r>
    </w:p>
    <w:p w14:paraId="08CC8C4A" w14:textId="3C9DB0EA" w:rsidR="007E53BC" w:rsidRPr="000A798B" w:rsidRDefault="007E53BC" w:rsidP="000A798B">
      <w:pPr>
        <w:pStyle w:val="ListParagraph"/>
        <w:numPr>
          <w:ilvl w:val="2"/>
          <w:numId w:val="37"/>
        </w:numPr>
        <w:spacing w:line="480" w:lineRule="auto"/>
        <w:ind w:left="1324"/>
        <w:jc w:val="both"/>
        <w:rPr>
          <w:iCs/>
          <w:lang w:val="id-ID"/>
        </w:rPr>
      </w:pPr>
      <w:r w:rsidRPr="000A798B">
        <w:rPr>
          <w:iCs/>
          <w:lang w:val="id-ID"/>
        </w:rPr>
        <w:t>Web Dinamis</w:t>
      </w:r>
    </w:p>
    <w:p w14:paraId="2A2E9EF1" w14:textId="77777777" w:rsidR="007E53BC" w:rsidRPr="000A798B" w:rsidRDefault="007E53BC" w:rsidP="000A798B">
      <w:pPr>
        <w:spacing w:line="480" w:lineRule="auto"/>
        <w:ind w:left="1324" w:firstLine="720"/>
        <w:jc w:val="both"/>
        <w:rPr>
          <w:iCs/>
          <w:lang w:val="id-ID"/>
        </w:rPr>
      </w:pPr>
      <w:r w:rsidRPr="000A798B">
        <w:rPr>
          <w:iCs/>
          <w:lang w:val="id-ID"/>
        </w:rPr>
        <w:t xml:space="preserve">Web dinamis merupakan jenis web yang isinya selalu diperbaharui secara berkala </w:t>
      </w:r>
      <w:r w:rsidRPr="000A798B">
        <w:rPr>
          <w:iCs/>
        </w:rPr>
        <w:t>d</w:t>
      </w:r>
      <w:r w:rsidRPr="000A798B">
        <w:rPr>
          <w:iCs/>
          <w:lang w:val="id-ID"/>
        </w:rPr>
        <w:t xml:space="preserve">an </w:t>
      </w:r>
      <w:r w:rsidRPr="000A798B">
        <w:rPr>
          <w:iCs/>
        </w:rPr>
        <w:t xml:space="preserve">bahkan </w:t>
      </w:r>
      <w:r w:rsidRPr="000A798B">
        <w:rPr>
          <w:iCs/>
          <w:lang w:val="id-ID"/>
        </w:rPr>
        <w:t>terjadwal</w:t>
      </w:r>
      <w:r w:rsidRPr="000A798B">
        <w:rPr>
          <w:iCs/>
        </w:rPr>
        <w:t xml:space="preserve"> dikelola oleh administrator</w:t>
      </w:r>
      <w:r w:rsidRPr="000A798B">
        <w:rPr>
          <w:iCs/>
          <w:lang w:val="id-ID"/>
        </w:rPr>
        <w:t xml:space="preserve">. Mempunyai kemampuan untuk menyesuaikan diri dengan keadaan saat pengguna mengakses web tersebut dengan memanfaatkan basis data. pada web </w:t>
      </w:r>
      <w:r w:rsidRPr="000A798B">
        <w:rPr>
          <w:iCs/>
        </w:rPr>
        <w:t>dinamis</w:t>
      </w:r>
      <w:r w:rsidRPr="000A798B">
        <w:rPr>
          <w:iCs/>
          <w:lang w:val="id-ID"/>
        </w:rPr>
        <w:t xml:space="preserve"> </w:t>
      </w:r>
      <w:r w:rsidRPr="000A798B">
        <w:rPr>
          <w:iCs/>
        </w:rPr>
        <w:t xml:space="preserve">selain </w:t>
      </w:r>
      <w:r w:rsidRPr="000A798B">
        <w:rPr>
          <w:iCs/>
          <w:lang w:val="id-ID"/>
        </w:rPr>
        <w:t xml:space="preserve">HTML </w:t>
      </w:r>
      <w:r w:rsidRPr="000A798B">
        <w:rPr>
          <w:iCs/>
        </w:rPr>
        <w:t xml:space="preserve">dan </w:t>
      </w:r>
      <w:r w:rsidRPr="000A798B">
        <w:rPr>
          <w:iCs/>
          <w:lang w:val="id-ID"/>
        </w:rPr>
        <w:t xml:space="preserve">CSS juga dapat menyisipkan bahasa pemrograman seperti Perl, PHP, </w:t>
      </w:r>
      <w:r w:rsidRPr="000A798B">
        <w:rPr>
          <w:iCs/>
          <w:lang w:val="id-ID"/>
        </w:rPr>
        <w:lastRenderedPageBreak/>
        <w:t>Javascript, Phyton dan</w:t>
      </w:r>
      <w:r w:rsidRPr="000A798B">
        <w:rPr>
          <w:iCs/>
        </w:rPr>
        <w:t xml:space="preserve"> </w:t>
      </w:r>
      <w:r w:rsidRPr="000A798B">
        <w:rPr>
          <w:iCs/>
          <w:lang w:val="id-ID"/>
        </w:rPr>
        <w:t xml:space="preserve">sebagainya. Dengan begitu, pengembang </w:t>
      </w:r>
      <w:r w:rsidRPr="000A798B">
        <w:rPr>
          <w:i/>
          <w:lang w:val="id-ID"/>
        </w:rPr>
        <w:t>website</w:t>
      </w:r>
      <w:r w:rsidRPr="000A798B">
        <w:rPr>
          <w:iCs/>
          <w:lang w:val="id-ID"/>
        </w:rPr>
        <w:t xml:space="preserve"> </w:t>
      </w:r>
      <w:r w:rsidRPr="000A798B">
        <w:rPr>
          <w:iCs/>
        </w:rPr>
        <w:t>dapat</w:t>
      </w:r>
      <w:r w:rsidRPr="000A798B">
        <w:rPr>
          <w:iCs/>
          <w:lang w:val="id-ID"/>
        </w:rPr>
        <w:t xml:space="preserve"> membuat halaman dengan konsep visual dan kemampuan interaksi tinggi dengan penggunanya. Model web ini biasanya banyak digunakan oleh perusahaan ataupun perorangan yang memang mengutamakan seluruh aktivitasnya didunia internet.</w:t>
      </w:r>
    </w:p>
    <w:p w14:paraId="599455E5" w14:textId="5372AA60" w:rsidR="007E53BC" w:rsidRPr="000A798B" w:rsidRDefault="007E53BC" w:rsidP="000A798B">
      <w:pPr>
        <w:pStyle w:val="ListParagraph"/>
        <w:numPr>
          <w:ilvl w:val="2"/>
          <w:numId w:val="37"/>
        </w:numPr>
        <w:spacing w:line="480" w:lineRule="auto"/>
        <w:ind w:left="1324"/>
        <w:jc w:val="both"/>
        <w:rPr>
          <w:iCs/>
          <w:lang w:val="id-ID"/>
        </w:rPr>
      </w:pPr>
      <w:r w:rsidRPr="000A798B">
        <w:rPr>
          <w:iCs/>
          <w:lang w:val="id-ID"/>
        </w:rPr>
        <w:t>Web Interaktif</w:t>
      </w:r>
    </w:p>
    <w:p w14:paraId="298AD7EF" w14:textId="37253E48" w:rsidR="004A4B7D" w:rsidRPr="000A798B" w:rsidRDefault="007E53BC" w:rsidP="000A798B">
      <w:pPr>
        <w:spacing w:line="480" w:lineRule="auto"/>
        <w:ind w:left="1324" w:firstLine="720"/>
        <w:jc w:val="both"/>
        <w:rPr>
          <w:iCs/>
          <w:lang w:val="id-ID"/>
        </w:rPr>
      </w:pPr>
      <w:r w:rsidRPr="000A798B">
        <w:rPr>
          <w:iCs/>
          <w:lang w:val="id-ID"/>
        </w:rPr>
        <w:t>Web interaktif pada dasarnya hampir sama dengan web dinamis</w:t>
      </w:r>
      <w:r w:rsidRPr="000A798B">
        <w:rPr>
          <w:iCs/>
        </w:rPr>
        <w:t>, bedanya web interaktif mampu berkomunikasi 2 arah. J</w:t>
      </w:r>
      <w:r w:rsidRPr="000A798B">
        <w:rPr>
          <w:iCs/>
          <w:lang w:val="id-ID"/>
        </w:rPr>
        <w:t>ika web dinamis</w:t>
      </w:r>
      <w:r w:rsidRPr="000A798B">
        <w:rPr>
          <w:iCs/>
        </w:rPr>
        <w:t xml:space="preserve"> kontennya</w:t>
      </w:r>
      <w:r w:rsidRPr="000A798B">
        <w:rPr>
          <w:iCs/>
          <w:lang w:val="id-ID"/>
        </w:rPr>
        <w:t xml:space="preserve"> diperbaharui oleh pengelola, web interaktif </w:t>
      </w:r>
      <w:r w:rsidRPr="000A798B">
        <w:rPr>
          <w:iCs/>
        </w:rPr>
        <w:t>dapat</w:t>
      </w:r>
      <w:r w:rsidRPr="000A798B">
        <w:rPr>
          <w:iCs/>
          <w:lang w:val="id-ID"/>
        </w:rPr>
        <w:t xml:space="preserve"> </w:t>
      </w:r>
      <w:r w:rsidRPr="000A798B">
        <w:rPr>
          <w:iCs/>
        </w:rPr>
        <w:t>mem</w:t>
      </w:r>
      <w:r w:rsidRPr="000A798B">
        <w:rPr>
          <w:iCs/>
          <w:lang w:val="id-ID"/>
        </w:rPr>
        <w:t>perba</w:t>
      </w:r>
      <w:r w:rsidRPr="000A798B">
        <w:rPr>
          <w:iCs/>
        </w:rPr>
        <w:t>ha</w:t>
      </w:r>
      <w:r w:rsidRPr="000A798B">
        <w:rPr>
          <w:iCs/>
          <w:lang w:val="id-ID"/>
        </w:rPr>
        <w:t xml:space="preserve">rui </w:t>
      </w:r>
      <w:r w:rsidRPr="000A798B">
        <w:rPr>
          <w:iCs/>
        </w:rPr>
        <w:t>isi kontennya baik oleh pemilik web maupun pengakses web tersebut. P</w:t>
      </w:r>
      <w:r w:rsidRPr="000A798B">
        <w:rPr>
          <w:iCs/>
          <w:lang w:val="id-ID"/>
        </w:rPr>
        <w:t xml:space="preserve">ara pengguna </w:t>
      </w:r>
      <w:r w:rsidRPr="000A798B">
        <w:rPr>
          <w:iCs/>
        </w:rPr>
        <w:t>dapat</w:t>
      </w:r>
      <w:r w:rsidRPr="000A798B">
        <w:rPr>
          <w:iCs/>
          <w:lang w:val="id-ID"/>
        </w:rPr>
        <w:t xml:space="preserve"> berinteraksi dan beradu argumen. Beberapa contoh web interaktif yaitu situs jejaring sosial, situs portal blogging, </w:t>
      </w:r>
      <w:r w:rsidRPr="000A798B">
        <w:rPr>
          <w:iCs/>
        </w:rPr>
        <w:t xml:space="preserve">forum </w:t>
      </w:r>
      <w:r w:rsidRPr="000A798B">
        <w:rPr>
          <w:iCs/>
          <w:lang w:val="id-ID"/>
        </w:rPr>
        <w:t>dan situs</w:t>
      </w:r>
      <w:r w:rsidRPr="000A798B">
        <w:rPr>
          <w:iCs/>
        </w:rPr>
        <w:t>-</w:t>
      </w:r>
      <w:r w:rsidRPr="000A798B">
        <w:rPr>
          <w:iCs/>
          <w:lang w:val="id-ID"/>
        </w:rPr>
        <w:t xml:space="preserve">situs </w:t>
      </w:r>
      <w:r w:rsidRPr="000A798B">
        <w:rPr>
          <w:iCs/>
        </w:rPr>
        <w:t xml:space="preserve">interaksi dua arah </w:t>
      </w:r>
      <w:r w:rsidRPr="000A798B">
        <w:rPr>
          <w:iCs/>
          <w:lang w:val="id-ID"/>
        </w:rPr>
        <w:t>lainnya.</w:t>
      </w:r>
    </w:p>
    <w:p w14:paraId="425F5753" w14:textId="4F93E3D6" w:rsidR="007E53BC" w:rsidRPr="000A798B" w:rsidRDefault="007E53BC" w:rsidP="000A798B">
      <w:pPr>
        <w:pStyle w:val="ListParagraph"/>
        <w:numPr>
          <w:ilvl w:val="1"/>
          <w:numId w:val="37"/>
        </w:numPr>
        <w:spacing w:line="480" w:lineRule="auto"/>
        <w:ind w:left="927"/>
        <w:jc w:val="both"/>
        <w:rPr>
          <w:b/>
          <w:bCs/>
          <w:iCs/>
          <w:lang w:val="id-ID"/>
        </w:rPr>
      </w:pPr>
      <w:r w:rsidRPr="000A798B">
        <w:rPr>
          <w:b/>
          <w:bCs/>
          <w:iCs/>
          <w:lang w:val="id-ID"/>
        </w:rPr>
        <w:t>Fungsi Web</w:t>
      </w:r>
    </w:p>
    <w:p w14:paraId="5EA5DA46" w14:textId="289D77F5" w:rsidR="007E53BC" w:rsidRPr="000A798B" w:rsidRDefault="007E53BC" w:rsidP="000A798B">
      <w:pPr>
        <w:pStyle w:val="ListParagraph"/>
        <w:numPr>
          <w:ilvl w:val="2"/>
          <w:numId w:val="37"/>
        </w:numPr>
        <w:spacing w:line="480" w:lineRule="auto"/>
        <w:ind w:left="1324"/>
        <w:jc w:val="both"/>
        <w:rPr>
          <w:iCs/>
          <w:lang w:val="id-ID"/>
        </w:rPr>
      </w:pPr>
      <w:r w:rsidRPr="000A798B">
        <w:rPr>
          <w:iCs/>
        </w:rPr>
        <w:t>Fungsi</w:t>
      </w:r>
      <w:r w:rsidRPr="000A798B">
        <w:rPr>
          <w:iCs/>
          <w:lang w:val="id-ID"/>
        </w:rPr>
        <w:t xml:space="preserve"> </w:t>
      </w:r>
      <w:r w:rsidRPr="000A798B">
        <w:rPr>
          <w:iCs/>
        </w:rPr>
        <w:t>I</w:t>
      </w:r>
      <w:r w:rsidRPr="000A798B">
        <w:rPr>
          <w:iCs/>
          <w:lang w:val="id-ID"/>
        </w:rPr>
        <w:t>nformasi</w:t>
      </w:r>
      <w:r w:rsidRPr="000A798B">
        <w:rPr>
          <w:iCs/>
        </w:rPr>
        <w:t>.</w:t>
      </w:r>
    </w:p>
    <w:p w14:paraId="1BB3A871" w14:textId="12881EFA" w:rsidR="007E53BC" w:rsidRDefault="007E53BC" w:rsidP="000A798B">
      <w:pPr>
        <w:spacing w:line="480" w:lineRule="auto"/>
        <w:ind w:left="1324" w:firstLine="720"/>
        <w:jc w:val="both"/>
        <w:rPr>
          <w:iCs/>
          <w:lang w:val="id-ID"/>
        </w:rPr>
      </w:pPr>
      <w:r w:rsidRPr="000A798B">
        <w:rPr>
          <w:iCs/>
          <w:lang w:val="id-ID"/>
        </w:rPr>
        <w:t>Web</w:t>
      </w:r>
      <w:r w:rsidRPr="000A798B">
        <w:rPr>
          <w:iCs/>
        </w:rPr>
        <w:t xml:space="preserve"> </w:t>
      </w:r>
      <w:r w:rsidRPr="000A798B">
        <w:rPr>
          <w:iCs/>
          <w:lang w:val="id-ID"/>
        </w:rPr>
        <w:t xml:space="preserve">dimanfaatkan untuk menyampaikan suatu hal yang akan mengedukasi </w:t>
      </w:r>
      <w:r w:rsidRPr="000A798B">
        <w:rPr>
          <w:iCs/>
        </w:rPr>
        <w:t>pengakses</w:t>
      </w:r>
      <w:r w:rsidRPr="000A798B">
        <w:rPr>
          <w:iCs/>
          <w:lang w:val="id-ID"/>
        </w:rPr>
        <w:t xml:space="preserve"> mengenai suatu topik. Misalnya berita,</w:t>
      </w:r>
      <w:r w:rsidRPr="000A798B">
        <w:rPr>
          <w:iCs/>
        </w:rPr>
        <w:t xml:space="preserve"> ensiklopedia,</w:t>
      </w:r>
      <w:r w:rsidRPr="000A798B">
        <w:rPr>
          <w:iCs/>
          <w:lang w:val="id-ID"/>
        </w:rPr>
        <w:t xml:space="preserve"> tips dan tri</w:t>
      </w:r>
      <w:r w:rsidRPr="000A798B">
        <w:rPr>
          <w:iCs/>
        </w:rPr>
        <w:t>k</w:t>
      </w:r>
      <w:r w:rsidRPr="000A798B">
        <w:rPr>
          <w:iCs/>
          <w:lang w:val="id-ID"/>
        </w:rPr>
        <w:t>, tutorial, pengumuman dan sebagainya.</w:t>
      </w:r>
    </w:p>
    <w:p w14:paraId="5651B7F0" w14:textId="76526BB4" w:rsidR="007E53BC" w:rsidRPr="000A798B" w:rsidRDefault="000A798B" w:rsidP="000A798B">
      <w:pPr>
        <w:pStyle w:val="ListParagraph"/>
        <w:numPr>
          <w:ilvl w:val="2"/>
          <w:numId w:val="37"/>
        </w:numPr>
        <w:spacing w:line="480" w:lineRule="auto"/>
        <w:ind w:left="1324"/>
        <w:jc w:val="both"/>
        <w:rPr>
          <w:iCs/>
          <w:lang w:val="id-ID"/>
        </w:rPr>
      </w:pPr>
      <w:r w:rsidRPr="000A798B">
        <w:rPr>
          <w:iCs/>
        </w:rPr>
        <w:t>F</w:t>
      </w:r>
      <w:r w:rsidR="007E53BC" w:rsidRPr="000A798B">
        <w:rPr>
          <w:iCs/>
        </w:rPr>
        <w:t>ungsi Komunikasi</w:t>
      </w:r>
    </w:p>
    <w:p w14:paraId="180A5791" w14:textId="77777777" w:rsidR="007E53BC" w:rsidRPr="000A798B" w:rsidRDefault="007E53BC" w:rsidP="000A798B">
      <w:pPr>
        <w:spacing w:line="480" w:lineRule="auto"/>
        <w:ind w:left="1324" w:firstLine="720"/>
        <w:jc w:val="both"/>
        <w:rPr>
          <w:iCs/>
          <w:lang w:val="id-ID"/>
        </w:rPr>
      </w:pPr>
      <w:r w:rsidRPr="000A798B">
        <w:rPr>
          <w:iCs/>
        </w:rPr>
        <w:t xml:space="preserve">Situs web yang mempunyai fungsi komunikasi pada umumnya adalah situs web dinamis, karena dilengkapi fungsi-fungsi komunikasi, seperti </w:t>
      </w:r>
      <w:r w:rsidRPr="000A798B">
        <w:rPr>
          <w:i/>
        </w:rPr>
        <w:t>web mail</w:t>
      </w:r>
      <w:r w:rsidRPr="000A798B">
        <w:rPr>
          <w:iCs/>
        </w:rPr>
        <w:t xml:space="preserve">, </w:t>
      </w:r>
      <w:r w:rsidRPr="000A798B">
        <w:rPr>
          <w:i/>
        </w:rPr>
        <w:t>form contact</w:t>
      </w:r>
      <w:r w:rsidRPr="000A798B">
        <w:rPr>
          <w:iCs/>
        </w:rPr>
        <w:t xml:space="preserve">, </w:t>
      </w:r>
      <w:r w:rsidRPr="000A798B">
        <w:rPr>
          <w:i/>
        </w:rPr>
        <w:t>chatting form</w:t>
      </w:r>
      <w:r w:rsidRPr="000A798B">
        <w:rPr>
          <w:iCs/>
        </w:rPr>
        <w:t>, dan yang lainnya.</w:t>
      </w:r>
    </w:p>
    <w:p w14:paraId="5FCE264C" w14:textId="006FDEB4" w:rsidR="007E53BC" w:rsidRPr="008A0F83" w:rsidRDefault="007E53BC" w:rsidP="000A798B">
      <w:pPr>
        <w:pStyle w:val="ListParagraph"/>
        <w:numPr>
          <w:ilvl w:val="2"/>
          <w:numId w:val="37"/>
        </w:numPr>
        <w:spacing w:line="480" w:lineRule="auto"/>
        <w:ind w:left="1324"/>
        <w:jc w:val="both"/>
        <w:rPr>
          <w:iCs/>
          <w:lang w:val="id-ID"/>
        </w:rPr>
      </w:pPr>
      <w:r>
        <w:rPr>
          <w:iCs/>
        </w:rPr>
        <w:lastRenderedPageBreak/>
        <w:t>F</w:t>
      </w:r>
      <w:r w:rsidRPr="00472F59">
        <w:rPr>
          <w:iCs/>
          <w:lang w:val="id-ID"/>
        </w:rPr>
        <w:t xml:space="preserve">ungsi </w:t>
      </w:r>
      <w:r>
        <w:rPr>
          <w:iCs/>
        </w:rPr>
        <w:t>H</w:t>
      </w:r>
      <w:r w:rsidRPr="00472F59">
        <w:rPr>
          <w:iCs/>
          <w:lang w:val="id-ID"/>
        </w:rPr>
        <w:t>iburan</w:t>
      </w:r>
      <w:r>
        <w:rPr>
          <w:iCs/>
        </w:rPr>
        <w:t>.</w:t>
      </w:r>
    </w:p>
    <w:p w14:paraId="02A01C89" w14:textId="77777777" w:rsidR="007E53BC" w:rsidRPr="000A798B" w:rsidRDefault="007E53BC" w:rsidP="000A798B">
      <w:pPr>
        <w:spacing w:line="480" w:lineRule="auto"/>
        <w:ind w:left="1324" w:firstLine="720"/>
        <w:jc w:val="both"/>
        <w:rPr>
          <w:iCs/>
          <w:lang w:val="id-ID"/>
        </w:rPr>
      </w:pPr>
      <w:r w:rsidRPr="000A798B">
        <w:rPr>
          <w:iCs/>
          <w:lang w:val="id-ID"/>
        </w:rPr>
        <w:t>Fungsi lainnya</w:t>
      </w:r>
      <w:r w:rsidRPr="000A798B">
        <w:rPr>
          <w:iCs/>
        </w:rPr>
        <w:t xml:space="preserve"> dari web</w:t>
      </w:r>
      <w:r w:rsidRPr="000A798B">
        <w:rPr>
          <w:iCs/>
          <w:lang w:val="id-ID"/>
        </w:rPr>
        <w:t xml:space="preserve"> adalah menyampaikan konten hiburan. Beberapa di antaranya adalah </w:t>
      </w:r>
      <w:r w:rsidRPr="000A798B">
        <w:rPr>
          <w:iCs/>
        </w:rPr>
        <w:t>permainan</w:t>
      </w:r>
      <w:r w:rsidRPr="000A798B">
        <w:rPr>
          <w:iCs/>
          <w:lang w:val="id-ID"/>
        </w:rPr>
        <w:t>, musik, film</w:t>
      </w:r>
      <w:r w:rsidRPr="000A798B">
        <w:rPr>
          <w:iCs/>
        </w:rPr>
        <w:t xml:space="preserve"> </w:t>
      </w:r>
      <w:r w:rsidRPr="000A798B">
        <w:rPr>
          <w:iCs/>
          <w:lang w:val="id-ID"/>
        </w:rPr>
        <w:t xml:space="preserve">dan masih banyak lagi. </w:t>
      </w:r>
    </w:p>
    <w:p w14:paraId="53736EF6" w14:textId="38A10234" w:rsidR="007E53BC" w:rsidRPr="000A798B" w:rsidRDefault="007E53BC" w:rsidP="000A798B">
      <w:pPr>
        <w:pStyle w:val="ListParagraph"/>
        <w:numPr>
          <w:ilvl w:val="2"/>
          <w:numId w:val="37"/>
        </w:numPr>
        <w:spacing w:line="480" w:lineRule="auto"/>
        <w:ind w:left="1324"/>
        <w:jc w:val="both"/>
        <w:rPr>
          <w:iCs/>
          <w:lang w:val="id-ID"/>
        </w:rPr>
      </w:pPr>
      <w:r w:rsidRPr="000A798B">
        <w:rPr>
          <w:iCs/>
        </w:rPr>
        <w:t>Fungsi</w:t>
      </w:r>
      <w:r w:rsidRPr="000A798B">
        <w:rPr>
          <w:iCs/>
          <w:lang w:val="id-ID"/>
        </w:rPr>
        <w:t xml:space="preserve"> </w:t>
      </w:r>
      <w:r w:rsidRPr="000A798B">
        <w:rPr>
          <w:iCs/>
        </w:rPr>
        <w:t>T</w:t>
      </w:r>
      <w:r w:rsidRPr="000A798B">
        <w:rPr>
          <w:iCs/>
          <w:lang w:val="id-ID"/>
        </w:rPr>
        <w:t xml:space="preserve">ransaksi dan </w:t>
      </w:r>
      <w:r w:rsidRPr="000A798B">
        <w:rPr>
          <w:iCs/>
        </w:rPr>
        <w:t>P</w:t>
      </w:r>
      <w:r w:rsidRPr="000A798B">
        <w:rPr>
          <w:iCs/>
          <w:lang w:val="id-ID"/>
        </w:rPr>
        <w:t>enghubung</w:t>
      </w:r>
      <w:r w:rsidRPr="000A798B">
        <w:rPr>
          <w:iCs/>
        </w:rPr>
        <w:t>.</w:t>
      </w:r>
    </w:p>
    <w:p w14:paraId="1F67DFC6" w14:textId="7C807864" w:rsidR="004A4B7D" w:rsidRPr="000A798B" w:rsidRDefault="007E53BC" w:rsidP="000A798B">
      <w:pPr>
        <w:spacing w:line="480" w:lineRule="auto"/>
        <w:ind w:left="1324" w:firstLine="720"/>
        <w:jc w:val="both"/>
        <w:rPr>
          <w:iCs/>
        </w:rPr>
      </w:pPr>
      <w:r w:rsidRPr="000A798B">
        <w:rPr>
          <w:iCs/>
        </w:rPr>
        <w:t xml:space="preserve">Situs web dapat juga dijadikan sebagai sarana transaksi bisnis, penghubung perusahaan, konsumen dan komunitas melalui transaksi elektronik. Pembayarannya bisa menggunakan kartu, transfer, atau membayar secara langsung </w:t>
      </w:r>
      <w:r w:rsidRPr="000A798B">
        <w:rPr>
          <w:i/>
        </w:rPr>
        <w:t>(cash on delivery / COD)</w:t>
      </w:r>
      <w:r w:rsidRPr="000A798B">
        <w:rPr>
          <w:iCs/>
        </w:rPr>
        <w:t>.</w:t>
      </w:r>
    </w:p>
    <w:p w14:paraId="2FFFD215" w14:textId="1680E608" w:rsidR="007E53BC" w:rsidRPr="007C36FB" w:rsidRDefault="007E53BC" w:rsidP="000A798B">
      <w:pPr>
        <w:pStyle w:val="ListParagraph"/>
        <w:numPr>
          <w:ilvl w:val="2"/>
          <w:numId w:val="37"/>
        </w:numPr>
        <w:spacing w:line="480" w:lineRule="auto"/>
        <w:ind w:left="1324"/>
        <w:jc w:val="both"/>
        <w:rPr>
          <w:iCs/>
          <w:lang w:val="id-ID"/>
        </w:rPr>
      </w:pPr>
      <w:r>
        <w:rPr>
          <w:iCs/>
        </w:rPr>
        <w:t>Fungsi</w:t>
      </w:r>
      <w:r w:rsidRPr="00472F59">
        <w:rPr>
          <w:iCs/>
          <w:lang w:val="id-ID"/>
        </w:rPr>
        <w:t xml:space="preserve"> </w:t>
      </w:r>
      <w:r>
        <w:rPr>
          <w:iCs/>
        </w:rPr>
        <w:t>P</w:t>
      </w:r>
      <w:r w:rsidRPr="00472F59">
        <w:rPr>
          <w:iCs/>
          <w:lang w:val="id-ID"/>
        </w:rPr>
        <w:t>romosi</w:t>
      </w:r>
      <w:r>
        <w:rPr>
          <w:iCs/>
        </w:rPr>
        <w:t>.</w:t>
      </w:r>
    </w:p>
    <w:p w14:paraId="042B3504" w14:textId="77777777" w:rsidR="007E53BC" w:rsidRPr="000A798B" w:rsidRDefault="007E53BC" w:rsidP="000A798B">
      <w:pPr>
        <w:spacing w:line="480" w:lineRule="auto"/>
        <w:ind w:left="1324" w:firstLine="720"/>
        <w:jc w:val="both"/>
        <w:rPr>
          <w:iCs/>
        </w:rPr>
      </w:pPr>
      <w:r w:rsidRPr="000A798B">
        <w:rPr>
          <w:iCs/>
        </w:rPr>
        <w:t>Web juga dapat dijadikan sebagai media promosi, selain mudah diakses, promosi dengan web jauh lebih murah, efektif dan efisien dalam pendisitribusian informasi serta dalam kecepatan penyampaian informasinya.</w:t>
      </w:r>
    </w:p>
    <w:p w14:paraId="207FE7F2" w14:textId="77777777" w:rsidR="007E53BC" w:rsidRPr="00913EB8" w:rsidRDefault="007E53BC" w:rsidP="000A798B">
      <w:pPr>
        <w:pStyle w:val="ListParagraph"/>
        <w:numPr>
          <w:ilvl w:val="2"/>
          <w:numId w:val="68"/>
        </w:numPr>
        <w:spacing w:line="480" w:lineRule="auto"/>
        <w:ind w:left="567" w:hanging="567"/>
        <w:jc w:val="both"/>
        <w:rPr>
          <w:b/>
          <w:lang w:val="id-ID"/>
        </w:rPr>
      </w:pPr>
      <w:r w:rsidRPr="00913EB8">
        <w:rPr>
          <w:b/>
          <w:lang w:val="id-ID"/>
        </w:rPr>
        <w:t>Bahasa Markah</w:t>
      </w:r>
    </w:p>
    <w:p w14:paraId="08D79CFC" w14:textId="77777777" w:rsidR="000A798B" w:rsidRDefault="007E53BC" w:rsidP="000A798B">
      <w:pPr>
        <w:spacing w:line="480" w:lineRule="auto"/>
        <w:ind w:left="567" w:firstLine="720"/>
        <w:jc w:val="both"/>
        <w:rPr>
          <w:bCs/>
          <w:lang w:val="id-ID"/>
        </w:rPr>
      </w:pPr>
      <w:r w:rsidRPr="000A798B">
        <w:rPr>
          <w:bCs/>
          <w:lang w:val="id-ID"/>
        </w:rPr>
        <w:t xml:space="preserve">Bahasa markah adalah bahasa komputer yang menggunakan tag untuk mendefinisikan elemen dalam dokumen. Bahasa markah dirancang untuk membuat struktur, mengidentifikasi data atau menyajikan data daripada melakukan tindakan atau melakukan suatu tindakan. Teks yang ada di tag disusun oleh </w:t>
      </w:r>
      <w:r w:rsidRPr="000A798B">
        <w:rPr>
          <w:bCs/>
          <w:i/>
          <w:iCs/>
          <w:lang w:val="id-ID"/>
        </w:rPr>
        <w:t>web browser</w:t>
      </w:r>
      <w:r w:rsidRPr="000A798B">
        <w:rPr>
          <w:bCs/>
          <w:lang w:val="id-ID"/>
        </w:rPr>
        <w:t>.</w:t>
      </w:r>
    </w:p>
    <w:p w14:paraId="0BB4E5EF" w14:textId="3F67B6AB" w:rsidR="007E53BC" w:rsidRPr="000A798B" w:rsidRDefault="007E53BC" w:rsidP="000A798B">
      <w:pPr>
        <w:spacing w:line="480" w:lineRule="auto"/>
        <w:ind w:left="567" w:firstLine="720"/>
        <w:jc w:val="both"/>
        <w:rPr>
          <w:bCs/>
          <w:lang w:val="id-ID"/>
        </w:rPr>
      </w:pPr>
      <w:r w:rsidRPr="000A798B">
        <w:rPr>
          <w:bCs/>
          <w:lang w:val="id-ID"/>
        </w:rPr>
        <w:t xml:space="preserve">Berbeda dengan bahasa pemrograman, bahasa markah tidak memiliki perintah-perintah logika pemrograman, deklarasi variabel, aritmatika dan lain-lain. Bahasa markah digunakan untuk menyajikan informasi. </w:t>
      </w:r>
      <w:r w:rsidRPr="000A798B">
        <w:rPr>
          <w:lang w:val="id-ID"/>
        </w:rPr>
        <w:t xml:space="preserve">Pada </w:t>
      </w:r>
      <w:r w:rsidRPr="000A798B">
        <w:rPr>
          <w:lang w:val="id-ID"/>
        </w:rPr>
        <w:lastRenderedPageBreak/>
        <w:t xml:space="preserve">pembuatan sistem informasi penjadwalan ruang </w:t>
      </w:r>
      <w:r>
        <w:t xml:space="preserve">kelas </w:t>
      </w:r>
      <w:r w:rsidRPr="000A798B">
        <w:rPr>
          <w:lang w:val="id-ID"/>
        </w:rPr>
        <w:t>perkulian ini bahasa markah yang digunakan adalah sebagai berikut:</w:t>
      </w:r>
    </w:p>
    <w:p w14:paraId="35E5BFA4" w14:textId="729C5E8D" w:rsidR="007E53BC" w:rsidRPr="000A798B" w:rsidRDefault="007E53BC" w:rsidP="000A798B">
      <w:pPr>
        <w:pStyle w:val="ListParagraph"/>
        <w:numPr>
          <w:ilvl w:val="4"/>
          <w:numId w:val="30"/>
        </w:numPr>
        <w:spacing w:line="480" w:lineRule="auto"/>
        <w:ind w:left="927"/>
        <w:jc w:val="both"/>
        <w:rPr>
          <w:lang w:val="id-ID"/>
        </w:rPr>
      </w:pPr>
      <w:r w:rsidRPr="000A798B">
        <w:rPr>
          <w:b/>
          <w:iCs/>
          <w:lang w:val="id-ID"/>
        </w:rPr>
        <w:t>HTML</w:t>
      </w:r>
      <w:r w:rsidRPr="000A798B">
        <w:rPr>
          <w:b/>
          <w:i/>
          <w:lang w:val="id-ID"/>
        </w:rPr>
        <w:t xml:space="preserve"> (Hypertext Markup Language)</w:t>
      </w:r>
    </w:p>
    <w:p w14:paraId="2EA48318" w14:textId="77777777" w:rsidR="000A798B" w:rsidRDefault="007E53BC" w:rsidP="000A798B">
      <w:pPr>
        <w:spacing w:line="480" w:lineRule="auto"/>
        <w:ind w:left="927" w:firstLine="720"/>
        <w:jc w:val="both"/>
        <w:rPr>
          <w:lang w:val="id-ID"/>
        </w:rPr>
      </w:pPr>
      <w:r w:rsidRPr="00055BD6">
        <w:rPr>
          <w:lang w:val="id-ID"/>
        </w:rPr>
        <w:t xml:space="preserve">HTML </w:t>
      </w:r>
      <w:r w:rsidRPr="008F2179">
        <w:rPr>
          <w:i/>
          <w:iCs/>
          <w:lang w:val="id-ID"/>
        </w:rPr>
        <w:t xml:space="preserve">(Hypertext Markup Language) </w:t>
      </w:r>
      <w:r w:rsidRPr="00055BD6">
        <w:rPr>
          <w:lang w:val="id-ID"/>
        </w:rPr>
        <w:t xml:space="preserve">adalah sebuah bahasa markah </w:t>
      </w:r>
      <w:r>
        <w:rPr>
          <w:lang w:val="id-ID"/>
        </w:rPr>
        <w:t>untuk mengelola serangkaian data dan informasi sehingga suatu dokumen dapat diakses dan ditam</w:t>
      </w:r>
      <w:r>
        <w:t>p</w:t>
      </w:r>
      <w:r>
        <w:rPr>
          <w:lang w:val="id-ID"/>
        </w:rPr>
        <w:t xml:space="preserve">ilkan melalui </w:t>
      </w:r>
      <w:r w:rsidRPr="001E728F">
        <w:rPr>
          <w:i/>
          <w:iCs/>
          <w:lang w:val="id-ID"/>
        </w:rPr>
        <w:t>web browser</w:t>
      </w:r>
      <w:r>
        <w:rPr>
          <w:lang w:val="id-ID"/>
        </w:rPr>
        <w:t>. HTML masuk kedalam kategori bahasa markah karna tidak memiliki logika pemrograman, aritmatika deklarasi variabel, dan lain sebagai nya. HTML diibaratkan sebagai wadah untuk meletakan perintah bahasa pemrograman web, seperti PHP dan Javascript.</w:t>
      </w:r>
    </w:p>
    <w:p w14:paraId="7571D43D" w14:textId="28A07490" w:rsidR="007E53BC" w:rsidRPr="000A798B" w:rsidRDefault="007E53BC" w:rsidP="000A798B">
      <w:pPr>
        <w:spacing w:line="480" w:lineRule="auto"/>
        <w:ind w:left="927" w:firstLine="720"/>
        <w:jc w:val="both"/>
        <w:rPr>
          <w:lang w:val="id-ID"/>
        </w:rPr>
      </w:pPr>
      <w:r w:rsidRPr="007C365D">
        <w:rPr>
          <w:lang w:val="id-ID"/>
        </w:rPr>
        <w:t xml:space="preserve">HTML </w:t>
      </w:r>
      <w:r>
        <w:t>dijadikan</w:t>
      </w:r>
      <w:r w:rsidRPr="007C365D">
        <w:rPr>
          <w:lang w:val="id-ID"/>
        </w:rPr>
        <w:t xml:space="preserve"> </w:t>
      </w:r>
      <w:r>
        <w:t xml:space="preserve">bahasa </w:t>
      </w:r>
      <w:r w:rsidRPr="007C365D">
        <w:rPr>
          <w:lang w:val="id-ID"/>
        </w:rPr>
        <w:t xml:space="preserve">standar yang dipakai pada halaman Web. Berdasarkan standar inilah </w:t>
      </w:r>
      <w:r w:rsidRPr="00427DCF">
        <w:rPr>
          <w:i/>
          <w:iCs/>
          <w:lang w:val="id-ID"/>
        </w:rPr>
        <w:t>browser</w:t>
      </w:r>
      <w:r w:rsidRPr="007C365D">
        <w:rPr>
          <w:lang w:val="id-ID"/>
        </w:rPr>
        <w:t xml:space="preserve"> bisa memahami isi suatu dokumen yang berasal dari </w:t>
      </w:r>
      <w:r w:rsidRPr="00427DCF">
        <w:rPr>
          <w:i/>
          <w:iCs/>
          <w:lang w:val="id-ID"/>
        </w:rPr>
        <w:t>web server</w:t>
      </w:r>
      <w:r w:rsidRPr="007C365D">
        <w:rPr>
          <w:lang w:val="id-ID"/>
        </w:rPr>
        <w:t xml:space="preserve">. HTML bekerja menggunakan HTTP </w:t>
      </w:r>
      <w:r w:rsidRPr="007C365D">
        <w:rPr>
          <w:i/>
          <w:iCs/>
          <w:lang w:val="id-ID"/>
        </w:rPr>
        <w:t>(HyperText Transfer Protokol</w:t>
      </w:r>
      <w:r>
        <w:rPr>
          <w:i/>
          <w:iCs/>
        </w:rPr>
        <w:t>).</w:t>
      </w:r>
    </w:p>
    <w:p w14:paraId="2AE82A16" w14:textId="3794385F" w:rsidR="007E53BC" w:rsidRPr="00721905" w:rsidRDefault="007E53BC" w:rsidP="000A798B">
      <w:pPr>
        <w:pStyle w:val="ListParagraph"/>
        <w:numPr>
          <w:ilvl w:val="1"/>
          <w:numId w:val="30"/>
        </w:numPr>
        <w:spacing w:line="480" w:lineRule="auto"/>
        <w:ind w:left="927"/>
        <w:jc w:val="both"/>
        <w:rPr>
          <w:lang w:val="id-ID"/>
        </w:rPr>
      </w:pPr>
      <w:r w:rsidRPr="00721905">
        <w:rPr>
          <w:b/>
          <w:bCs/>
          <w:lang w:val="id-ID"/>
        </w:rPr>
        <w:t>CSS</w:t>
      </w:r>
      <w:r>
        <w:rPr>
          <w:lang w:val="id-ID"/>
        </w:rPr>
        <w:t xml:space="preserve"> </w:t>
      </w:r>
      <w:r w:rsidRPr="00DD5FAB">
        <w:rPr>
          <w:b/>
          <w:i/>
          <w:lang w:val="id-ID"/>
        </w:rPr>
        <w:t>(Cascading Style Sheets)</w:t>
      </w:r>
    </w:p>
    <w:p w14:paraId="6A214F37" w14:textId="77777777" w:rsidR="000A798B" w:rsidRDefault="007E53BC" w:rsidP="000A798B">
      <w:pPr>
        <w:spacing w:line="480" w:lineRule="auto"/>
        <w:ind w:left="927" w:firstLine="720"/>
        <w:jc w:val="both"/>
        <w:rPr>
          <w:lang w:val="id-ID"/>
        </w:rPr>
      </w:pPr>
      <w:r>
        <w:rPr>
          <w:lang w:val="id-ID"/>
        </w:rPr>
        <w:t xml:space="preserve">CSS </w:t>
      </w:r>
      <w:r w:rsidRPr="009E0287">
        <w:rPr>
          <w:bCs/>
          <w:i/>
          <w:lang w:val="id-ID"/>
        </w:rPr>
        <w:t>(Cascading Style Sheets)</w:t>
      </w:r>
      <w:r>
        <w:rPr>
          <w:b/>
          <w:i/>
        </w:rPr>
        <w:t xml:space="preserve"> </w:t>
      </w:r>
      <w:r w:rsidRPr="00861680">
        <w:rPr>
          <w:lang w:val="id-ID"/>
        </w:rPr>
        <w:t xml:space="preserve">adalah </w:t>
      </w:r>
      <w:r>
        <w:rPr>
          <w:lang w:val="id-ID"/>
        </w:rPr>
        <w:t xml:space="preserve">kumpulan kode yang digunakan untuk menjelaskan tampilan atau mendesain sebuah halaman </w:t>
      </w:r>
      <w:r w:rsidRPr="00356694">
        <w:rPr>
          <w:i/>
          <w:iCs/>
          <w:lang w:val="id-ID"/>
        </w:rPr>
        <w:t>website</w:t>
      </w:r>
      <w:r>
        <w:rPr>
          <w:lang w:val="id-ID"/>
        </w:rPr>
        <w:t xml:space="preserve"> </w:t>
      </w:r>
      <w:r w:rsidRPr="00861680">
        <w:rPr>
          <w:lang w:val="id-ID"/>
        </w:rPr>
        <w:t>yang berguna untuk menyederh</w:t>
      </w:r>
      <w:r>
        <w:rPr>
          <w:lang w:val="id-ID"/>
        </w:rPr>
        <w:t xml:space="preserve">anakan proses desain dan </w:t>
      </w:r>
      <w:r w:rsidRPr="000B4913">
        <w:rPr>
          <w:i/>
          <w:iCs/>
          <w:lang w:val="id-ID"/>
        </w:rPr>
        <w:t>loading</w:t>
      </w:r>
      <w:r>
        <w:rPr>
          <w:lang w:val="id-ID"/>
        </w:rPr>
        <w:t xml:space="preserve"> serta untuk mempercantik halaman web agar terlihat lebih menarik.</w:t>
      </w:r>
      <w:r>
        <w:t xml:space="preserve"> </w:t>
      </w:r>
      <w:r>
        <w:rPr>
          <w:lang w:val="id-ID"/>
        </w:rPr>
        <w:t xml:space="preserve">Peran CSS untuk sebuah halaman web sangatlah penting, karna tanpa adanya CSS, tampilan </w:t>
      </w:r>
      <w:r w:rsidRPr="00356694">
        <w:rPr>
          <w:i/>
          <w:iCs/>
          <w:lang w:val="id-ID"/>
        </w:rPr>
        <w:t>website</w:t>
      </w:r>
      <w:r>
        <w:rPr>
          <w:lang w:val="id-ID"/>
        </w:rPr>
        <w:t xml:space="preserve"> akan terasa membosankan atau bahkan membutuhkan waktu tunggu yang cukup lama karna hanya mengandalkan kode HTML untuk mendesain tampilan halaman web.</w:t>
      </w:r>
    </w:p>
    <w:p w14:paraId="25101CB0" w14:textId="77777777" w:rsidR="000A798B" w:rsidRDefault="007E53BC" w:rsidP="000A798B">
      <w:pPr>
        <w:spacing w:line="480" w:lineRule="auto"/>
        <w:ind w:left="927" w:firstLine="720"/>
        <w:jc w:val="both"/>
        <w:rPr>
          <w:lang w:val="id-ID"/>
        </w:rPr>
      </w:pPr>
      <w:r w:rsidRPr="00C478C2">
        <w:rPr>
          <w:lang w:val="id-ID"/>
        </w:rPr>
        <w:lastRenderedPageBreak/>
        <w:t xml:space="preserve">Menurut Saputra dan Agustin (2013:6), berpendapat bahwa: CSS </w:t>
      </w:r>
      <w:r w:rsidRPr="00C478C2">
        <w:rPr>
          <w:i/>
          <w:iCs/>
        </w:rPr>
        <w:t>(</w:t>
      </w:r>
      <w:r w:rsidRPr="00C478C2">
        <w:rPr>
          <w:i/>
          <w:iCs/>
          <w:lang w:val="id-ID"/>
        </w:rPr>
        <w:t>Casc</w:t>
      </w:r>
      <w:r w:rsidRPr="00C478C2">
        <w:rPr>
          <w:i/>
          <w:iCs/>
        </w:rPr>
        <w:t>a</w:t>
      </w:r>
      <w:r w:rsidRPr="00C478C2">
        <w:rPr>
          <w:i/>
          <w:iCs/>
          <w:lang w:val="id-ID"/>
        </w:rPr>
        <w:t>ding Style Sheet</w:t>
      </w:r>
      <w:r w:rsidRPr="00C478C2">
        <w:rPr>
          <w:i/>
          <w:iCs/>
        </w:rPr>
        <w:t>s)</w:t>
      </w:r>
      <w:r w:rsidRPr="00C478C2">
        <w:rPr>
          <w:lang w:val="id-ID"/>
        </w:rPr>
        <w:t xml:space="preserve"> merupakan suatu bahasa pemrograman web yang digunakan untuk mengendalikan dan membangun berbagai komponen dalam web sehingga tampilan web akan lebih rapih, terstruktur dan seragam.</w:t>
      </w:r>
    </w:p>
    <w:p w14:paraId="14D716D5" w14:textId="77777777" w:rsidR="000A798B" w:rsidRDefault="007E53BC" w:rsidP="000A798B">
      <w:pPr>
        <w:spacing w:line="480" w:lineRule="auto"/>
        <w:ind w:left="927" w:firstLine="720"/>
        <w:jc w:val="both"/>
        <w:rPr>
          <w:lang w:val="id-ID"/>
        </w:rPr>
      </w:pPr>
      <w:r w:rsidRPr="00C478C2">
        <w:rPr>
          <w:lang w:val="id-ID"/>
        </w:rPr>
        <w:t>Sedangkan menurut Sibero (2013:112) mengatakan bahwa</w:t>
      </w:r>
      <w:r>
        <w:t xml:space="preserve"> </w:t>
      </w:r>
      <w:r w:rsidRPr="00C478C2">
        <w:rPr>
          <w:i/>
          <w:iCs/>
          <w:lang w:val="id-ID"/>
        </w:rPr>
        <w:t>Cascading Style Sheets</w:t>
      </w:r>
      <w:r w:rsidRPr="00C478C2">
        <w:rPr>
          <w:lang w:val="id-ID"/>
        </w:rPr>
        <w:t xml:space="preserve"> </w:t>
      </w:r>
      <w:r>
        <w:t xml:space="preserve">adalah </w:t>
      </w:r>
      <w:r w:rsidRPr="00C478C2">
        <w:rPr>
          <w:lang w:val="id-ID"/>
        </w:rPr>
        <w:t>Suatu teknologi yang digunakan untuk mempermudah pengguna mengubah secara keseluruhan warna, tampilan dan dikembangkan untuk menata gaya pengaturan halaman web</w:t>
      </w:r>
      <w:r>
        <w:t xml:space="preserve">, CSS </w:t>
      </w:r>
      <w:r w:rsidRPr="00C478C2">
        <w:rPr>
          <w:lang w:val="id-ID"/>
        </w:rPr>
        <w:t>memiliki arti gaya menata halaman bertingkat, yang berarti setiap satu elemen yang telah di format, dan memiliki anak dan telah di format, maka anak dari elemen tersebut secara otomatis mengikuti format elemen induknya</w:t>
      </w:r>
      <w:r>
        <w:t>.</w:t>
      </w:r>
    </w:p>
    <w:p w14:paraId="51BF8A3E" w14:textId="504CDFF4" w:rsidR="000A798B" w:rsidRDefault="007E53BC" w:rsidP="000A798B">
      <w:pPr>
        <w:spacing w:line="480" w:lineRule="auto"/>
        <w:ind w:left="927" w:firstLine="720"/>
        <w:jc w:val="both"/>
      </w:pPr>
      <w:r w:rsidRPr="00C478C2">
        <w:t xml:space="preserve">Menurut Badiyanto (2013:25) mengatakan bahwa CSS adalah kepanjangan dari </w:t>
      </w:r>
      <w:r w:rsidRPr="00427DCF">
        <w:rPr>
          <w:i/>
          <w:iCs/>
        </w:rPr>
        <w:t>Cascading Style Sheets</w:t>
      </w:r>
      <w:r w:rsidRPr="00C478C2">
        <w:t>. CSS Skrip yang berisi rangkaian intruksi yang menentukan suatu teks akan tertampil dihalaman web browser.</w:t>
      </w:r>
    </w:p>
    <w:p w14:paraId="2E9550B1" w14:textId="3C274444" w:rsidR="007E53BC" w:rsidRDefault="007E53BC" w:rsidP="000A798B">
      <w:pPr>
        <w:spacing w:line="480" w:lineRule="auto"/>
        <w:ind w:left="207" w:firstLine="720"/>
        <w:jc w:val="both"/>
        <w:rPr>
          <w:lang w:val="id-ID"/>
        </w:rPr>
      </w:pPr>
      <w:r>
        <w:rPr>
          <w:lang w:val="id-ID"/>
        </w:rPr>
        <w:t>Ada beberapa keuntungan menggunakan CSS yaitu:</w:t>
      </w:r>
    </w:p>
    <w:p w14:paraId="314552B2" w14:textId="6620CDB2" w:rsidR="007E53BC" w:rsidRPr="000A798B" w:rsidRDefault="007E53BC" w:rsidP="000A798B">
      <w:pPr>
        <w:pStyle w:val="ListParagraph"/>
        <w:numPr>
          <w:ilvl w:val="3"/>
          <w:numId w:val="30"/>
        </w:numPr>
        <w:spacing w:line="480" w:lineRule="auto"/>
        <w:ind w:left="1324"/>
        <w:jc w:val="both"/>
        <w:rPr>
          <w:lang w:val="id-ID"/>
        </w:rPr>
      </w:pPr>
      <w:r w:rsidRPr="000A798B">
        <w:rPr>
          <w:lang w:val="id-ID"/>
        </w:rPr>
        <w:t>Mempercepat Proses Desain</w:t>
      </w:r>
    </w:p>
    <w:p w14:paraId="4B823993" w14:textId="77777777" w:rsidR="007E53BC" w:rsidRPr="000A798B" w:rsidRDefault="007E53BC" w:rsidP="000A798B">
      <w:pPr>
        <w:spacing w:line="480" w:lineRule="auto"/>
        <w:ind w:left="1324" w:firstLine="720"/>
        <w:jc w:val="both"/>
        <w:rPr>
          <w:lang w:val="id-ID"/>
        </w:rPr>
      </w:pPr>
      <w:r w:rsidRPr="000A798B">
        <w:rPr>
          <w:lang w:val="id-ID"/>
        </w:rPr>
        <w:t>Jika menggunakan HTML murni akan memakan ruang penyimpanan</w:t>
      </w:r>
      <w:r>
        <w:t xml:space="preserve"> </w:t>
      </w:r>
      <w:r w:rsidRPr="000A798B">
        <w:rPr>
          <w:lang w:val="id-ID"/>
        </w:rPr>
        <w:t>karna harus menyalin kode kesetiap file</w:t>
      </w:r>
      <w:r>
        <w:t xml:space="preserve"> HTML,</w:t>
      </w:r>
      <w:r w:rsidRPr="000A798B">
        <w:rPr>
          <w:lang w:val="id-ID"/>
        </w:rPr>
        <w:t xml:space="preserve"> jika </w:t>
      </w:r>
      <w:r>
        <w:t>memakai</w:t>
      </w:r>
      <w:r w:rsidRPr="000A798B">
        <w:rPr>
          <w:lang w:val="id-ID"/>
        </w:rPr>
        <w:t xml:space="preserve"> CSS, cukup membuat satu file CSS kemudian memanggilnya di berbagai </w:t>
      </w:r>
      <w:r>
        <w:t xml:space="preserve">file </w:t>
      </w:r>
      <w:r w:rsidRPr="000A798B">
        <w:rPr>
          <w:lang w:val="id-ID"/>
        </w:rPr>
        <w:t>HTML.</w:t>
      </w:r>
    </w:p>
    <w:p w14:paraId="5DE79E1B" w14:textId="1BCC1ECD" w:rsidR="007E53BC" w:rsidRPr="000A798B" w:rsidRDefault="007E53BC" w:rsidP="000A798B">
      <w:pPr>
        <w:pStyle w:val="ListParagraph"/>
        <w:numPr>
          <w:ilvl w:val="3"/>
          <w:numId w:val="30"/>
        </w:numPr>
        <w:spacing w:line="480" w:lineRule="auto"/>
        <w:ind w:left="1324"/>
        <w:jc w:val="both"/>
        <w:rPr>
          <w:lang w:val="id-ID"/>
        </w:rPr>
      </w:pPr>
      <w:r w:rsidRPr="000A798B">
        <w:rPr>
          <w:lang w:val="id-ID"/>
        </w:rPr>
        <w:lastRenderedPageBreak/>
        <w:t>Halaman Lebih Cepat Dimuat</w:t>
      </w:r>
    </w:p>
    <w:p w14:paraId="19A96C9E" w14:textId="2A3B9EED" w:rsidR="007E53BC" w:rsidRPr="000A798B" w:rsidRDefault="007E53BC" w:rsidP="000A798B">
      <w:pPr>
        <w:spacing w:line="480" w:lineRule="auto"/>
        <w:ind w:left="1324" w:firstLine="720"/>
        <w:jc w:val="both"/>
        <w:rPr>
          <w:lang w:val="id-ID"/>
        </w:rPr>
      </w:pPr>
      <w:r>
        <w:t>Karna</w:t>
      </w:r>
      <w:r w:rsidRPr="000A798B">
        <w:rPr>
          <w:lang w:val="id-ID"/>
        </w:rPr>
        <w:t xml:space="preserve"> cukup dengan </w:t>
      </w:r>
      <w:r>
        <w:t xml:space="preserve">satu file </w:t>
      </w:r>
      <w:r w:rsidRPr="000A798B">
        <w:rPr>
          <w:lang w:val="id-ID"/>
        </w:rPr>
        <w:t xml:space="preserve">CSS dan </w:t>
      </w:r>
      <w:r>
        <w:t xml:space="preserve">memanggil fungsi atau aturan </w:t>
      </w:r>
      <w:r w:rsidRPr="000A798B">
        <w:rPr>
          <w:lang w:val="id-ID"/>
        </w:rPr>
        <w:t xml:space="preserve">diberbagai </w:t>
      </w:r>
      <w:r w:rsidRPr="000A798B">
        <w:rPr>
          <w:i/>
          <w:iCs/>
          <w:lang w:val="id-ID"/>
        </w:rPr>
        <w:t>file</w:t>
      </w:r>
      <w:r w:rsidRPr="000A798B">
        <w:rPr>
          <w:lang w:val="id-ID"/>
        </w:rPr>
        <w:t xml:space="preserve"> </w:t>
      </w:r>
      <w:r>
        <w:t>HTML</w:t>
      </w:r>
      <w:r w:rsidRPr="000A798B">
        <w:rPr>
          <w:lang w:val="id-ID"/>
        </w:rPr>
        <w:t xml:space="preserve">. </w:t>
      </w:r>
      <w:r>
        <w:t>maka</w:t>
      </w:r>
      <w:r w:rsidRPr="000A798B">
        <w:rPr>
          <w:lang w:val="id-ID"/>
        </w:rPr>
        <w:t xml:space="preserve"> </w:t>
      </w:r>
      <w:r w:rsidRPr="000A798B">
        <w:rPr>
          <w:i/>
          <w:iCs/>
          <w:lang w:val="id-ID"/>
        </w:rPr>
        <w:t>file</w:t>
      </w:r>
      <w:r w:rsidRPr="000A798B">
        <w:rPr>
          <w:lang w:val="id-ID"/>
        </w:rPr>
        <w:t xml:space="preserve"> HTML hanya mengandung sedikit baris kode yang dimuat.</w:t>
      </w:r>
    </w:p>
    <w:p w14:paraId="13B8B814" w14:textId="39A490DB" w:rsidR="007E53BC" w:rsidRPr="000A798B" w:rsidRDefault="007E53BC" w:rsidP="000A798B">
      <w:pPr>
        <w:pStyle w:val="ListParagraph"/>
        <w:numPr>
          <w:ilvl w:val="3"/>
          <w:numId w:val="30"/>
        </w:numPr>
        <w:spacing w:line="480" w:lineRule="auto"/>
        <w:ind w:left="1324"/>
        <w:jc w:val="both"/>
        <w:rPr>
          <w:lang w:val="id-ID"/>
        </w:rPr>
      </w:pPr>
      <w:r w:rsidRPr="000A798B">
        <w:rPr>
          <w:lang w:val="id-ID"/>
        </w:rPr>
        <w:t>Proses Pemeliharaan Mudah</w:t>
      </w:r>
    </w:p>
    <w:p w14:paraId="307A801A" w14:textId="77777777" w:rsidR="007E53BC" w:rsidRPr="000A798B" w:rsidRDefault="007E53BC" w:rsidP="000A798B">
      <w:pPr>
        <w:spacing w:line="480" w:lineRule="auto"/>
        <w:ind w:left="1324" w:firstLine="720"/>
        <w:jc w:val="both"/>
        <w:rPr>
          <w:lang w:val="id-ID"/>
        </w:rPr>
      </w:pPr>
      <w:r w:rsidRPr="000A798B">
        <w:rPr>
          <w:lang w:val="id-ID"/>
        </w:rPr>
        <w:t xml:space="preserve">CSS memudahkan penggunanya untuk mengubah dan mengatur tampilan, </w:t>
      </w:r>
      <w:r>
        <w:t xml:space="preserve">warna, </w:t>
      </w:r>
      <w:r w:rsidRPr="000A798B">
        <w:rPr>
          <w:lang w:val="id-ID"/>
        </w:rPr>
        <w:t xml:space="preserve">jenis huruf dan </w:t>
      </w:r>
      <w:r>
        <w:t xml:space="preserve">lain </w:t>
      </w:r>
      <w:r w:rsidRPr="000A798B">
        <w:rPr>
          <w:lang w:val="id-ID"/>
        </w:rPr>
        <w:t>sebagainya diberbagai halaman</w:t>
      </w:r>
      <w:r>
        <w:t xml:space="preserve"> dengan cara</w:t>
      </w:r>
      <w:r w:rsidRPr="000A798B">
        <w:rPr>
          <w:lang w:val="id-ID"/>
        </w:rPr>
        <w:t xml:space="preserve"> mengubah fungsi </w:t>
      </w:r>
      <w:r w:rsidRPr="000A798B">
        <w:rPr>
          <w:i/>
          <w:iCs/>
          <w:lang w:val="id-ID"/>
        </w:rPr>
        <w:t>style</w:t>
      </w:r>
      <w:r w:rsidRPr="000A798B">
        <w:rPr>
          <w:lang w:val="id-ID"/>
        </w:rPr>
        <w:t xml:space="preserve"> di</w:t>
      </w:r>
      <w:r>
        <w:t xml:space="preserve">satu </w:t>
      </w:r>
      <w:r w:rsidRPr="000A798B">
        <w:rPr>
          <w:i/>
          <w:iCs/>
          <w:lang w:val="id-ID"/>
        </w:rPr>
        <w:t>file</w:t>
      </w:r>
      <w:r w:rsidRPr="000A798B">
        <w:rPr>
          <w:lang w:val="id-ID"/>
        </w:rPr>
        <w:t xml:space="preserve"> CSS maka seluruh tampilan yang memanggil fungsi tersebut akan berubah secara otomatis.</w:t>
      </w:r>
    </w:p>
    <w:p w14:paraId="66913F0F" w14:textId="373B516A" w:rsidR="007E53BC" w:rsidRPr="000A798B" w:rsidRDefault="007E53BC" w:rsidP="000A798B">
      <w:pPr>
        <w:pStyle w:val="ListParagraph"/>
        <w:numPr>
          <w:ilvl w:val="3"/>
          <w:numId w:val="30"/>
        </w:numPr>
        <w:spacing w:line="480" w:lineRule="auto"/>
        <w:ind w:left="1324"/>
        <w:jc w:val="both"/>
        <w:rPr>
          <w:lang w:val="id-ID"/>
        </w:rPr>
      </w:pPr>
      <w:r w:rsidRPr="000A798B">
        <w:rPr>
          <w:i/>
          <w:lang w:val="id-ID"/>
        </w:rPr>
        <w:t>Style</w:t>
      </w:r>
      <w:r w:rsidRPr="000A798B">
        <w:rPr>
          <w:lang w:val="id-ID"/>
        </w:rPr>
        <w:t xml:space="preserve"> </w:t>
      </w:r>
      <w:r>
        <w:t>L</w:t>
      </w:r>
      <w:r w:rsidRPr="000A798B">
        <w:rPr>
          <w:lang w:val="id-ID"/>
        </w:rPr>
        <w:t xml:space="preserve">ebih </w:t>
      </w:r>
      <w:r>
        <w:t>B</w:t>
      </w:r>
      <w:r w:rsidRPr="000A798B">
        <w:rPr>
          <w:lang w:val="id-ID"/>
        </w:rPr>
        <w:t>eragam</w:t>
      </w:r>
      <w:r>
        <w:t>.</w:t>
      </w:r>
    </w:p>
    <w:p w14:paraId="6D2D0594" w14:textId="77777777" w:rsidR="007E53BC" w:rsidRDefault="007E53BC" w:rsidP="000A798B">
      <w:pPr>
        <w:spacing w:line="480" w:lineRule="auto"/>
        <w:ind w:left="1324" w:firstLine="720"/>
        <w:jc w:val="both"/>
      </w:pPr>
      <w:r w:rsidRPr="000A798B">
        <w:rPr>
          <w:lang w:val="id-ID"/>
        </w:rPr>
        <w:t xml:space="preserve">CSS mempunyai atribut lebih banyak dan beragam dibanding dengan HTML. Keuntungannya yaitu dapat mengeksplor halaman web dengan berbagai macam </w:t>
      </w:r>
      <w:r w:rsidRPr="000A798B">
        <w:rPr>
          <w:i/>
          <w:lang w:val="id-ID"/>
        </w:rPr>
        <w:t>style</w:t>
      </w:r>
      <w:r w:rsidRPr="000A798B">
        <w:rPr>
          <w:iCs/>
        </w:rPr>
        <w:t xml:space="preserve"> agar tampilan web lebih indah</w:t>
      </w:r>
      <w:r>
        <w:t>.</w:t>
      </w:r>
    </w:p>
    <w:p w14:paraId="733BE484" w14:textId="1EA14FF6" w:rsidR="007E53BC" w:rsidRDefault="007E53BC" w:rsidP="000A798B">
      <w:pPr>
        <w:pStyle w:val="ListParagraph"/>
        <w:numPr>
          <w:ilvl w:val="3"/>
          <w:numId w:val="30"/>
        </w:numPr>
        <w:spacing w:line="480" w:lineRule="auto"/>
        <w:ind w:left="1324"/>
        <w:jc w:val="both"/>
        <w:rPr>
          <w:lang w:val="id-ID"/>
        </w:rPr>
      </w:pPr>
      <w:r>
        <w:rPr>
          <w:lang w:val="id-ID"/>
        </w:rPr>
        <w:t>Kompatibel diberbagai Macam Perangkat</w:t>
      </w:r>
    </w:p>
    <w:p w14:paraId="5BBA8F91" w14:textId="77777777" w:rsidR="007E53BC" w:rsidRPr="000A798B" w:rsidRDefault="007E53BC" w:rsidP="000A798B">
      <w:pPr>
        <w:spacing w:line="480" w:lineRule="auto"/>
        <w:ind w:left="1324" w:firstLine="720"/>
        <w:jc w:val="both"/>
        <w:rPr>
          <w:lang w:val="id-ID"/>
        </w:rPr>
      </w:pPr>
      <w:r w:rsidRPr="000A798B">
        <w:rPr>
          <w:lang w:val="id-ID"/>
        </w:rPr>
        <w:t>CSS memungkinkan konten dapat dioptimasi dilebih dari satu perangkat. Misalnya ketika memproses sebuah dokumen dengan menggunakaan CSS, kita dapat menyesuaikan tampilan dokumen di perangkat versi lama sekaligus di versi yang baru.</w:t>
      </w:r>
    </w:p>
    <w:p w14:paraId="1F229202" w14:textId="6F24F155" w:rsidR="007E53BC" w:rsidRPr="000A798B" w:rsidRDefault="007E53BC" w:rsidP="000A798B">
      <w:pPr>
        <w:pStyle w:val="ListParagraph"/>
        <w:numPr>
          <w:ilvl w:val="3"/>
          <w:numId w:val="30"/>
        </w:numPr>
        <w:spacing w:line="480" w:lineRule="auto"/>
        <w:ind w:left="1324"/>
        <w:jc w:val="both"/>
        <w:rPr>
          <w:lang w:val="id-ID"/>
        </w:rPr>
      </w:pPr>
      <w:r w:rsidRPr="000A798B">
        <w:rPr>
          <w:lang w:val="id-ID"/>
        </w:rPr>
        <w:t xml:space="preserve">CSS Sebagai Standar Pengembangan </w:t>
      </w:r>
      <w:r w:rsidRPr="000A798B">
        <w:rPr>
          <w:i/>
          <w:iCs/>
          <w:lang w:val="id-ID"/>
        </w:rPr>
        <w:t>Website</w:t>
      </w:r>
    </w:p>
    <w:p w14:paraId="0C481286" w14:textId="77777777" w:rsidR="007E53BC" w:rsidRPr="000A798B" w:rsidRDefault="007E53BC" w:rsidP="000A798B">
      <w:pPr>
        <w:spacing w:line="480" w:lineRule="auto"/>
        <w:ind w:left="1324" w:firstLine="720"/>
        <w:jc w:val="both"/>
        <w:rPr>
          <w:lang w:val="id-ID"/>
        </w:rPr>
      </w:pPr>
      <w:r w:rsidRPr="000A798B">
        <w:rPr>
          <w:lang w:val="id-ID"/>
        </w:rPr>
        <w:t xml:space="preserve">Hampir seluruh </w:t>
      </w:r>
      <w:r w:rsidRPr="000A798B">
        <w:rPr>
          <w:i/>
          <w:iCs/>
          <w:lang w:val="id-ID"/>
        </w:rPr>
        <w:t>website</w:t>
      </w:r>
      <w:r w:rsidRPr="000A798B">
        <w:rPr>
          <w:lang w:val="id-ID"/>
        </w:rPr>
        <w:t xml:space="preserve"> yang ada di internet </w:t>
      </w:r>
      <w:r>
        <w:t>menyisipkan</w:t>
      </w:r>
      <w:r w:rsidRPr="000A798B">
        <w:rPr>
          <w:lang w:val="id-ID"/>
        </w:rPr>
        <w:t xml:space="preserve"> CSS di dalamnya. Selain </w:t>
      </w:r>
      <w:r>
        <w:t xml:space="preserve">membuat </w:t>
      </w:r>
      <w:r w:rsidRPr="000A798B">
        <w:rPr>
          <w:lang w:val="id-ID"/>
        </w:rPr>
        <w:t>tampilan lebih menarik, kebanyakan browser saat ini juga mendukung CSS.</w:t>
      </w:r>
    </w:p>
    <w:p w14:paraId="1B40DD91" w14:textId="3E521992" w:rsidR="007E53BC" w:rsidRPr="000A798B" w:rsidRDefault="007E53BC" w:rsidP="000A798B">
      <w:pPr>
        <w:spacing w:line="480" w:lineRule="auto"/>
        <w:ind w:left="930" w:firstLine="861"/>
        <w:jc w:val="both"/>
      </w:pPr>
      <w:r w:rsidRPr="00C478C2">
        <w:rPr>
          <w:lang w:val="id-ID"/>
        </w:rPr>
        <w:lastRenderedPageBreak/>
        <w:t xml:space="preserve">Berdasarkan teori diatas, CSS </w:t>
      </w:r>
      <w:r w:rsidRPr="00C478C2">
        <w:rPr>
          <w:i/>
          <w:iCs/>
          <w:lang w:val="id-ID"/>
        </w:rPr>
        <w:t>(Cascading Style Sheets)</w:t>
      </w:r>
      <w:r w:rsidRPr="00C478C2">
        <w:rPr>
          <w:lang w:val="id-ID"/>
        </w:rPr>
        <w:t xml:space="preserve"> merupakan</w:t>
      </w:r>
      <w:r>
        <w:t xml:space="preserve"> bahasa yang dikembangkan untuk mempercantik halaman web, mempermudah pengguna mengubah tampilan  dengan </w:t>
      </w:r>
      <w:r w:rsidRPr="00C478C2">
        <w:rPr>
          <w:lang w:val="id-ID"/>
        </w:rPr>
        <w:t>mengendalikan beberapa komponen dalam sebuah web sehingga lebih terstruktur</w:t>
      </w:r>
      <w:r>
        <w:t xml:space="preserve"> dan seragam.</w:t>
      </w:r>
    </w:p>
    <w:p w14:paraId="17627FEB" w14:textId="19FC3CE7" w:rsidR="00242683" w:rsidRPr="00242683" w:rsidRDefault="007E53BC" w:rsidP="00242683">
      <w:pPr>
        <w:pStyle w:val="ListParagraph"/>
        <w:numPr>
          <w:ilvl w:val="2"/>
          <w:numId w:val="68"/>
        </w:numPr>
        <w:spacing w:line="480" w:lineRule="auto"/>
        <w:ind w:left="567" w:hanging="567"/>
        <w:jc w:val="both"/>
        <w:rPr>
          <w:b/>
          <w:lang w:val="id-ID"/>
        </w:rPr>
      </w:pPr>
      <w:r w:rsidRPr="00242683">
        <w:rPr>
          <w:b/>
          <w:lang w:val="id-ID"/>
        </w:rPr>
        <w:t>Bahasa Pemrograman</w:t>
      </w:r>
    </w:p>
    <w:p w14:paraId="437CF11C" w14:textId="77777777" w:rsidR="007E53BC" w:rsidRDefault="007E53BC" w:rsidP="00242683">
      <w:pPr>
        <w:spacing w:line="480" w:lineRule="auto"/>
        <w:ind w:left="567" w:firstLine="720"/>
        <w:jc w:val="both"/>
        <w:rPr>
          <w:lang w:val="id-ID"/>
        </w:rPr>
      </w:pPr>
      <w:r w:rsidRPr="0028021A">
        <w:rPr>
          <w:lang w:val="id-ID"/>
        </w:rPr>
        <w:t xml:space="preserve">Bahasa pemrograman merupakan urutan instruksi </w:t>
      </w:r>
      <w:r>
        <w:rPr>
          <w:lang w:val="id-ID"/>
        </w:rPr>
        <w:t>atau perintah-perintah yang bisa meliputi logika pemrograman, deklarasi variabel, aritmatika dan lain sebagainya yang</w:t>
      </w:r>
      <w:r w:rsidRPr="0028021A">
        <w:rPr>
          <w:lang w:val="id-ID"/>
        </w:rPr>
        <w:t xml:space="preserve"> </w:t>
      </w:r>
      <w:r>
        <w:rPr>
          <w:lang w:val="id-ID"/>
        </w:rPr>
        <w:t>d</w:t>
      </w:r>
      <w:r w:rsidRPr="0028021A">
        <w:rPr>
          <w:lang w:val="id-ID"/>
        </w:rPr>
        <w:t>itulis dengan mengikuti aturan-a</w:t>
      </w:r>
      <w:r>
        <w:rPr>
          <w:lang w:val="id-ID"/>
        </w:rPr>
        <w:t xml:space="preserve">turan penulisan program </w:t>
      </w:r>
      <w:r w:rsidRPr="00861680">
        <w:rPr>
          <w:i/>
          <w:lang w:val="id-ID"/>
        </w:rPr>
        <w:t>(syntax)</w:t>
      </w:r>
      <w:r w:rsidRPr="0028021A">
        <w:rPr>
          <w:lang w:val="id-ID"/>
        </w:rPr>
        <w:t xml:space="preserve"> yang benar</w:t>
      </w:r>
      <w:r>
        <w:rPr>
          <w:lang w:val="id-ID"/>
        </w:rPr>
        <w:t xml:space="preserve"> dan dimengerti oleh komputer untuk melakukan tugas yang diperintahkan</w:t>
      </w:r>
      <w:r w:rsidRPr="0028021A">
        <w:rPr>
          <w:lang w:val="id-ID"/>
        </w:rPr>
        <w:t>.</w:t>
      </w:r>
      <w:r>
        <w:t xml:space="preserve"> </w:t>
      </w:r>
      <w:r>
        <w:rPr>
          <w:lang w:val="id-ID"/>
        </w:rPr>
        <w:t xml:space="preserve">Pada pembuatan sistem informasi penjadwalan ruang </w:t>
      </w:r>
      <w:r>
        <w:t xml:space="preserve">kelas </w:t>
      </w:r>
      <w:r>
        <w:rPr>
          <w:lang w:val="id-ID"/>
        </w:rPr>
        <w:t>perkulian ini b</w:t>
      </w:r>
      <w:r w:rsidRPr="0028021A">
        <w:rPr>
          <w:lang w:val="id-ID"/>
        </w:rPr>
        <w:t>ahasa pemrograman yang di</w:t>
      </w:r>
      <w:r>
        <w:rPr>
          <w:lang w:val="id-ID"/>
        </w:rPr>
        <w:t>gunakan adalah sebagai berikut:</w:t>
      </w:r>
    </w:p>
    <w:p w14:paraId="2B3A99C3" w14:textId="0FBDCD07" w:rsidR="007E53BC" w:rsidRPr="00242683" w:rsidRDefault="007E53BC" w:rsidP="00242683">
      <w:pPr>
        <w:pStyle w:val="ListParagraph"/>
        <w:numPr>
          <w:ilvl w:val="4"/>
          <w:numId w:val="30"/>
        </w:numPr>
        <w:spacing w:line="480" w:lineRule="auto"/>
        <w:ind w:left="927"/>
        <w:jc w:val="both"/>
        <w:rPr>
          <w:b/>
        </w:rPr>
      </w:pPr>
      <w:r w:rsidRPr="00242683">
        <w:rPr>
          <w:b/>
          <w:iCs/>
          <w:lang w:val="id-ID"/>
        </w:rPr>
        <w:t xml:space="preserve">PHP </w:t>
      </w:r>
      <w:r w:rsidRPr="00242683">
        <w:rPr>
          <w:b/>
          <w:i/>
          <w:lang w:val="id-ID"/>
        </w:rPr>
        <w:t>(Personal Home Page / Hypertext Preprocessor)</w:t>
      </w:r>
    </w:p>
    <w:p w14:paraId="537046B8" w14:textId="77777777" w:rsidR="00242683" w:rsidRDefault="007E53BC" w:rsidP="00242683">
      <w:pPr>
        <w:spacing w:line="480" w:lineRule="auto"/>
        <w:ind w:left="927" w:firstLine="720"/>
        <w:jc w:val="both"/>
      </w:pPr>
      <w:r>
        <w:rPr>
          <w:lang w:val="id-ID"/>
        </w:rPr>
        <w:t>PHP merupakan bahasa tingkat tinggi,</w:t>
      </w:r>
      <w:r w:rsidRPr="002400A7">
        <w:rPr>
          <w:lang w:val="id-ID"/>
        </w:rPr>
        <w:t xml:space="preserve"> digunakan sebagai bahasa </w:t>
      </w:r>
      <w:r w:rsidRPr="001C2A0E">
        <w:rPr>
          <w:i/>
          <w:lang w:val="id-ID"/>
        </w:rPr>
        <w:t>script server-side</w:t>
      </w:r>
      <w:r w:rsidRPr="002400A7">
        <w:rPr>
          <w:lang w:val="id-ID"/>
        </w:rPr>
        <w:t xml:space="preserve"> dalam pengembangan </w:t>
      </w:r>
      <w:r>
        <w:t>w</w:t>
      </w:r>
      <w:r w:rsidRPr="002400A7">
        <w:rPr>
          <w:lang w:val="id-ID"/>
        </w:rPr>
        <w:t xml:space="preserve">eb yang disisipkan pada dokumen HTML. Penggunaan PHP memungkinkan </w:t>
      </w:r>
      <w:r>
        <w:t>w</w:t>
      </w:r>
      <w:r w:rsidRPr="002400A7">
        <w:rPr>
          <w:lang w:val="id-ID"/>
        </w:rPr>
        <w:t xml:space="preserve">eb </w:t>
      </w:r>
      <w:r>
        <w:rPr>
          <w:lang w:val="id-ID"/>
        </w:rPr>
        <w:t>menjadi</w:t>
      </w:r>
      <w:r w:rsidRPr="002400A7">
        <w:rPr>
          <w:lang w:val="id-ID"/>
        </w:rPr>
        <w:t xml:space="preserve"> dinamis sehingga </w:t>
      </w:r>
      <w:r>
        <w:t>pengelolaan</w:t>
      </w:r>
      <w:r>
        <w:rPr>
          <w:lang w:val="id-ID"/>
        </w:rPr>
        <w:t xml:space="preserve"> </w:t>
      </w:r>
      <w:r w:rsidRPr="002400A7">
        <w:rPr>
          <w:lang w:val="id-ID"/>
        </w:rPr>
        <w:t>menjadi lebih mudah</w:t>
      </w:r>
      <w:r>
        <w:rPr>
          <w:lang w:val="id-ID"/>
        </w:rPr>
        <w:t xml:space="preserve">, sebagian </w:t>
      </w:r>
      <w:r w:rsidRPr="00113FE8">
        <w:rPr>
          <w:i/>
          <w:lang w:val="id-ID"/>
        </w:rPr>
        <w:t>syntax</w:t>
      </w:r>
      <w:r>
        <w:rPr>
          <w:i/>
          <w:lang w:val="id-ID"/>
        </w:rPr>
        <w:t xml:space="preserve"> </w:t>
      </w:r>
      <w:r>
        <w:rPr>
          <w:lang w:val="id-ID"/>
        </w:rPr>
        <w:t>dalam P</w:t>
      </w:r>
      <w:r w:rsidRPr="002400A7">
        <w:rPr>
          <w:lang w:val="id-ID"/>
        </w:rPr>
        <w:t xml:space="preserve">HP </w:t>
      </w:r>
      <w:r>
        <w:rPr>
          <w:lang w:val="id-ID"/>
        </w:rPr>
        <w:t xml:space="preserve">mirip dengan bahasa C, Java dan Perl namun PHP </w:t>
      </w:r>
      <w:r w:rsidRPr="002400A7">
        <w:rPr>
          <w:lang w:val="id-ID"/>
        </w:rPr>
        <w:t xml:space="preserve">memiliki </w:t>
      </w:r>
      <w:r>
        <w:rPr>
          <w:lang w:val="id-ID"/>
        </w:rPr>
        <w:t>beberapa fungsi yang lebih spesifik</w:t>
      </w:r>
      <w:r>
        <w:t>.</w:t>
      </w:r>
    </w:p>
    <w:p w14:paraId="2FD3BC9A" w14:textId="6FAFE2D8" w:rsidR="00242683" w:rsidRDefault="007E53BC" w:rsidP="00242683">
      <w:pPr>
        <w:spacing w:line="480" w:lineRule="auto"/>
        <w:ind w:left="927" w:firstLine="720"/>
        <w:jc w:val="both"/>
      </w:pPr>
      <w:r w:rsidRPr="000120FC">
        <w:t xml:space="preserve">Menurut Sibero (2015:36) </w:t>
      </w:r>
      <w:r>
        <w:t xml:space="preserve">mengemukakan bahwa </w:t>
      </w:r>
      <w:r w:rsidRPr="000120FC">
        <w:t xml:space="preserve">PHP disebut juga sebagai pemograman </w:t>
      </w:r>
      <w:r w:rsidRPr="000120FC">
        <w:rPr>
          <w:i/>
          <w:iCs/>
        </w:rPr>
        <w:t>Server</w:t>
      </w:r>
      <w:r w:rsidR="00242683">
        <w:rPr>
          <w:i/>
          <w:iCs/>
        </w:rPr>
        <w:t>c</w:t>
      </w:r>
      <w:r w:rsidRPr="000120FC">
        <w:rPr>
          <w:i/>
          <w:iCs/>
        </w:rPr>
        <w:t>Side Programming</w:t>
      </w:r>
      <w:r w:rsidRPr="000120FC">
        <w:t xml:space="preserve">, dikarenakan PHP bersifat </w:t>
      </w:r>
      <w:r w:rsidRPr="00427DCF">
        <w:rPr>
          <w:i/>
          <w:iCs/>
        </w:rPr>
        <w:t>Open Source</w:t>
      </w:r>
      <w:r w:rsidRPr="000120FC">
        <w:t xml:space="preserve"> atau bahasa dengan hak cipta terbuka, atau dengan </w:t>
      </w:r>
      <w:r w:rsidRPr="000120FC">
        <w:lastRenderedPageBreak/>
        <w:t>kata lain pengguna diperbolehkan untuk mengembangkan kode-kode fungsi PHP sesuai dengan kebutuhannya</w:t>
      </w:r>
      <w:r>
        <w:t>.</w:t>
      </w:r>
    </w:p>
    <w:p w14:paraId="51DFBCC9" w14:textId="77777777" w:rsidR="00242683" w:rsidRDefault="007E53BC" w:rsidP="00242683">
      <w:pPr>
        <w:spacing w:line="480" w:lineRule="auto"/>
        <w:ind w:left="927" w:firstLine="720"/>
        <w:jc w:val="both"/>
      </w:pPr>
      <w:r w:rsidRPr="000120FC">
        <w:t xml:space="preserve">Hidayatullah dan Kawistara dalam bukunya yang berjudul Pemrograman Web (2017:223) mengemukakan bahwa PHP </w:t>
      </w:r>
      <w:r>
        <w:t>(</w:t>
      </w:r>
      <w:r w:rsidRPr="000120FC">
        <w:rPr>
          <w:i/>
          <w:iCs/>
        </w:rPr>
        <w:t>Hypertext Preprocessor</w:t>
      </w:r>
      <w:r>
        <w:rPr>
          <w:i/>
          <w:iCs/>
        </w:rPr>
        <w:t>)</w:t>
      </w:r>
      <w:r w:rsidRPr="000120FC">
        <w:t xml:space="preserve"> adalah suatu bahasa scripting khususnya digunakan untuk </w:t>
      </w:r>
      <w:r w:rsidRPr="00427DCF">
        <w:rPr>
          <w:i/>
          <w:iCs/>
        </w:rPr>
        <w:t>web</w:t>
      </w:r>
      <w:r w:rsidRPr="000120FC">
        <w:t xml:space="preserve"> </w:t>
      </w:r>
      <w:r w:rsidRPr="00427DCF">
        <w:rPr>
          <w:i/>
          <w:iCs/>
        </w:rPr>
        <w:t>development</w:t>
      </w:r>
      <w:r>
        <w:t>,</w:t>
      </w:r>
      <w:r w:rsidRPr="000120FC">
        <w:t xml:space="preserve"> PHP memiliki sifat </w:t>
      </w:r>
      <w:r w:rsidRPr="00427DCF">
        <w:rPr>
          <w:i/>
          <w:iCs/>
        </w:rPr>
        <w:t>server side scripting</w:t>
      </w:r>
      <w:r w:rsidRPr="000120FC">
        <w:t xml:space="preserve"> sehingga untuk menjalankan PHP harus menggunakan w</w:t>
      </w:r>
      <w:r w:rsidRPr="00427DCF">
        <w:rPr>
          <w:i/>
          <w:iCs/>
        </w:rPr>
        <w:t>eb server</w:t>
      </w:r>
      <w:r w:rsidRPr="000120FC">
        <w:t>.</w:t>
      </w:r>
    </w:p>
    <w:p w14:paraId="5086A592" w14:textId="77777777" w:rsidR="00242683" w:rsidRDefault="007E53BC" w:rsidP="00242683">
      <w:pPr>
        <w:spacing w:line="480" w:lineRule="auto"/>
        <w:ind w:left="927" w:firstLine="720"/>
        <w:jc w:val="both"/>
      </w:pPr>
      <w:r w:rsidRPr="002400A7">
        <w:rPr>
          <w:lang w:val="id-ID"/>
        </w:rPr>
        <w:t xml:space="preserve">PHP difokuskan pada pembuatan </w:t>
      </w:r>
      <w:r w:rsidRPr="004A7391">
        <w:rPr>
          <w:i/>
          <w:iCs/>
          <w:lang w:val="id-ID"/>
        </w:rPr>
        <w:t>script server-side</w:t>
      </w:r>
      <w:r w:rsidRPr="002400A7">
        <w:rPr>
          <w:lang w:val="id-ID"/>
        </w:rPr>
        <w:t xml:space="preserve">, yang bisa melakukan apa saja seperti mengumpulkan data dari </w:t>
      </w:r>
      <w:r w:rsidRPr="008D75AA">
        <w:rPr>
          <w:i/>
          <w:iCs/>
          <w:lang w:val="id-ID"/>
        </w:rPr>
        <w:t>form</w:t>
      </w:r>
      <w:r w:rsidRPr="002400A7">
        <w:rPr>
          <w:lang w:val="id-ID"/>
        </w:rPr>
        <w:t xml:space="preserve">, menghasilkan isi halaman web dinamis, dan </w:t>
      </w:r>
      <w:r>
        <w:rPr>
          <w:lang w:val="id-ID"/>
        </w:rPr>
        <w:t>mampu</w:t>
      </w:r>
      <w:r w:rsidRPr="002400A7">
        <w:rPr>
          <w:lang w:val="id-ID"/>
        </w:rPr>
        <w:t xml:space="preserve"> mengirim serta menerima </w:t>
      </w:r>
      <w:r w:rsidRPr="008D75AA">
        <w:rPr>
          <w:i/>
          <w:iCs/>
          <w:lang w:val="id-ID"/>
        </w:rPr>
        <w:t>cookies</w:t>
      </w:r>
      <w:r>
        <w:rPr>
          <w:lang w:val="id-ID"/>
        </w:rPr>
        <w:t>. Tujuan utama dari penggunaan bahasa pemrograman PHP yaitu untuk memungkinkan perancang</w:t>
      </w:r>
      <w:r>
        <w:t>an</w:t>
      </w:r>
      <w:r>
        <w:rPr>
          <w:lang w:val="id-ID"/>
        </w:rPr>
        <w:t xml:space="preserve"> web yang dinamis dan dapat bekerja secara otomatis.</w:t>
      </w:r>
    </w:p>
    <w:p w14:paraId="0574E626" w14:textId="136CD07A" w:rsidR="007E53BC" w:rsidRPr="00242683" w:rsidRDefault="007E53BC" w:rsidP="00242683">
      <w:pPr>
        <w:spacing w:line="480" w:lineRule="auto"/>
        <w:ind w:left="927" w:firstLine="720"/>
        <w:jc w:val="both"/>
      </w:pPr>
      <w:r>
        <w:rPr>
          <w:lang w:val="id-ID"/>
        </w:rPr>
        <w:t>F</w:t>
      </w:r>
      <w:r w:rsidRPr="00CB67F5">
        <w:t>itur</w:t>
      </w:r>
      <w:r>
        <w:rPr>
          <w:lang w:val="id-ID"/>
        </w:rPr>
        <w:t xml:space="preserve"> </w:t>
      </w:r>
      <w:r w:rsidRPr="00CB67F5">
        <w:t xml:space="preserve">yang </w:t>
      </w:r>
      <w:r>
        <w:rPr>
          <w:lang w:val="id-ID"/>
        </w:rPr>
        <w:t>menjadi kekuatan</w:t>
      </w:r>
      <w:r w:rsidRPr="00CB67F5">
        <w:t xml:space="preserve"> PHP adalah </w:t>
      </w:r>
      <w:r>
        <w:rPr>
          <w:lang w:val="id-ID"/>
        </w:rPr>
        <w:t xml:space="preserve">konektivitasnya, </w:t>
      </w:r>
      <w:r>
        <w:t xml:space="preserve">PHP tidak memerlukan install konektor seperti Java. Selain itu, </w:t>
      </w:r>
      <w:r w:rsidRPr="00CB67F5">
        <w:t xml:space="preserve">dukungannya terhadap banyak </w:t>
      </w:r>
      <w:r>
        <w:rPr>
          <w:lang w:val="id-ID"/>
        </w:rPr>
        <w:t xml:space="preserve">sistem </w:t>
      </w:r>
      <w:r>
        <w:t>basis data</w:t>
      </w:r>
      <w:r>
        <w:rPr>
          <w:lang w:val="id-ID"/>
        </w:rPr>
        <w:t xml:space="preserve"> dan mampu berjalan diberbagai macam sistem operasi</w:t>
      </w:r>
      <w:r>
        <w:t xml:space="preserve"> juga menjadi andalan dari PHP</w:t>
      </w:r>
      <w:r>
        <w:rPr>
          <w:lang w:val="id-ID"/>
        </w:rPr>
        <w:t xml:space="preserve">. Umumnya </w:t>
      </w:r>
      <w:r>
        <w:rPr>
          <w:i/>
          <w:lang w:val="id-ID"/>
        </w:rPr>
        <w:t>syntax</w:t>
      </w:r>
      <w:r>
        <w:rPr>
          <w:lang w:val="id-ID"/>
        </w:rPr>
        <w:t xml:space="preserve"> PHP menggunakan symbol </w:t>
      </w:r>
      <w:r w:rsidRPr="00E22404">
        <w:rPr>
          <w:b/>
          <w:i/>
          <w:lang w:val="id-ID"/>
        </w:rPr>
        <w:t>&lt;?</w:t>
      </w:r>
      <w:r>
        <w:rPr>
          <w:lang w:val="id-ID"/>
        </w:rPr>
        <w:t xml:space="preserve"> Sebagai pembuka dan </w:t>
      </w:r>
      <w:r w:rsidRPr="00E22404">
        <w:rPr>
          <w:b/>
          <w:i/>
          <w:lang w:val="id-ID"/>
        </w:rPr>
        <w:t>?&gt;</w:t>
      </w:r>
      <w:r>
        <w:rPr>
          <w:lang w:val="id-ID"/>
        </w:rPr>
        <w:t xml:space="preserve"> sebagai penutup.</w:t>
      </w:r>
    </w:p>
    <w:p w14:paraId="70ADE784" w14:textId="58F07AD3" w:rsidR="007E53BC" w:rsidRPr="00242683" w:rsidRDefault="007E53BC" w:rsidP="00242683">
      <w:pPr>
        <w:pStyle w:val="ListParagraph"/>
        <w:numPr>
          <w:ilvl w:val="4"/>
          <w:numId w:val="30"/>
        </w:numPr>
        <w:spacing w:line="480" w:lineRule="auto"/>
        <w:ind w:left="927"/>
        <w:jc w:val="both"/>
        <w:rPr>
          <w:b/>
          <w:iCs/>
          <w:lang w:val="id-ID"/>
        </w:rPr>
      </w:pPr>
      <w:r w:rsidRPr="00242683">
        <w:rPr>
          <w:b/>
          <w:iCs/>
          <w:lang w:val="id-ID"/>
        </w:rPr>
        <w:t>Javascript</w:t>
      </w:r>
    </w:p>
    <w:p w14:paraId="4A1587EE" w14:textId="77777777" w:rsidR="00242683" w:rsidRDefault="007E53BC" w:rsidP="00242683">
      <w:pPr>
        <w:spacing w:line="480" w:lineRule="auto"/>
        <w:ind w:left="927" w:firstLine="720"/>
        <w:jc w:val="both"/>
        <w:rPr>
          <w:lang w:val="id-ID"/>
        </w:rPr>
      </w:pPr>
      <w:r w:rsidRPr="00F20BB9">
        <w:rPr>
          <w:lang w:val="id-ID"/>
        </w:rPr>
        <w:t>Java</w:t>
      </w:r>
      <w:r>
        <w:rPr>
          <w:lang w:val="id-ID"/>
        </w:rPr>
        <w:t>s</w:t>
      </w:r>
      <w:r w:rsidRPr="00F20BB9">
        <w:rPr>
          <w:lang w:val="id-ID"/>
        </w:rPr>
        <w:t xml:space="preserve">cript </w:t>
      </w:r>
      <w:r w:rsidRPr="002750BC">
        <w:rPr>
          <w:lang w:val="id-ID"/>
        </w:rPr>
        <w:t xml:space="preserve">merupakan </w:t>
      </w:r>
      <w:r>
        <w:rPr>
          <w:lang w:val="id-ID"/>
        </w:rPr>
        <w:t>bahasa</w:t>
      </w:r>
      <w:r w:rsidRPr="002750BC">
        <w:rPr>
          <w:lang w:val="id-ID"/>
        </w:rPr>
        <w:t xml:space="preserve"> pemrograman </w:t>
      </w:r>
      <w:r w:rsidRPr="002750BC">
        <w:rPr>
          <w:i/>
          <w:iCs/>
          <w:lang w:val="id-ID"/>
        </w:rPr>
        <w:t>client side</w:t>
      </w:r>
      <w:r w:rsidRPr="002750BC">
        <w:rPr>
          <w:lang w:val="id-ID"/>
        </w:rPr>
        <w:t xml:space="preserve"> yang memiliki banyak kegunaan, baik dari segi desain maupun untuk kebutuhan sistem.</w:t>
      </w:r>
    </w:p>
    <w:p w14:paraId="0B207E54" w14:textId="77777777" w:rsidR="00242683" w:rsidRDefault="007E53BC" w:rsidP="00242683">
      <w:pPr>
        <w:spacing w:line="480" w:lineRule="auto"/>
        <w:ind w:left="927" w:firstLine="720"/>
        <w:jc w:val="both"/>
        <w:rPr>
          <w:lang w:val="id-ID"/>
        </w:rPr>
      </w:pPr>
      <w:r>
        <w:lastRenderedPageBreak/>
        <w:t>M</w:t>
      </w:r>
      <w:r w:rsidRPr="000120FC">
        <w:rPr>
          <w:lang w:val="id-ID"/>
        </w:rPr>
        <w:t xml:space="preserve">enurut Sibero (2013:150) dalam bukunya yang berjudul Web </w:t>
      </w:r>
      <w:r w:rsidRPr="00427DCF">
        <w:rPr>
          <w:i/>
          <w:iCs/>
          <w:lang w:val="id-ID"/>
        </w:rPr>
        <w:t>Programming Power Pack</w:t>
      </w:r>
      <w:r w:rsidRPr="000120FC">
        <w:rPr>
          <w:lang w:val="id-ID"/>
        </w:rPr>
        <w:t xml:space="preserve"> mengatakan bahwa “Javascript adalah suatu bahasa pemrograman yang dikembangkan untuk dapat berjalan pada </w:t>
      </w:r>
      <w:r w:rsidRPr="00427DCF">
        <w:rPr>
          <w:i/>
          <w:iCs/>
          <w:lang w:val="id-ID"/>
        </w:rPr>
        <w:t>web</w:t>
      </w:r>
      <w:r w:rsidRPr="000120FC">
        <w:rPr>
          <w:lang w:val="id-ID"/>
        </w:rPr>
        <w:t xml:space="preserve"> </w:t>
      </w:r>
      <w:r w:rsidRPr="00427DCF">
        <w:rPr>
          <w:i/>
          <w:iCs/>
          <w:lang w:val="id-ID"/>
        </w:rPr>
        <w:t>browser</w:t>
      </w:r>
      <w:r w:rsidRPr="000120FC">
        <w:rPr>
          <w:lang w:val="id-ID"/>
        </w:rPr>
        <w:t>”.</w:t>
      </w:r>
    </w:p>
    <w:p w14:paraId="22236725" w14:textId="64ECBA6D" w:rsidR="00242683" w:rsidRDefault="007E53BC" w:rsidP="00242683">
      <w:pPr>
        <w:spacing w:line="480" w:lineRule="auto"/>
        <w:ind w:left="927" w:firstLine="720"/>
        <w:jc w:val="both"/>
        <w:rPr>
          <w:lang w:val="id-ID"/>
        </w:rPr>
      </w:pPr>
      <w:r>
        <w:t>Sedangkan m</w:t>
      </w:r>
      <w:r w:rsidRPr="000120FC">
        <w:rPr>
          <w:lang w:val="id-ID"/>
        </w:rPr>
        <w:t>enurut Fridatanthie, dkk (2016:131)</w:t>
      </w:r>
      <w:r w:rsidR="00242683">
        <w:rPr>
          <w:lang w:val="en-US"/>
        </w:rPr>
        <w:t xml:space="preserve"> </w:t>
      </w:r>
      <w:r w:rsidRPr="000120FC">
        <w:rPr>
          <w:lang w:val="id-ID"/>
        </w:rPr>
        <w:t>”Javascript</w:t>
      </w:r>
      <w:r w:rsidR="00242683">
        <w:rPr>
          <w:lang w:val="en-US"/>
        </w:rPr>
        <w:t xml:space="preserve"> </w:t>
      </w:r>
      <w:r w:rsidRPr="000120FC">
        <w:rPr>
          <w:lang w:val="id-ID"/>
        </w:rPr>
        <w:t xml:space="preserve">adalah terdiri dari dua kata java dan </w:t>
      </w:r>
      <w:r w:rsidRPr="00427DCF">
        <w:rPr>
          <w:i/>
          <w:iCs/>
          <w:lang w:val="id-ID"/>
        </w:rPr>
        <w:t>script</w:t>
      </w:r>
      <w:r w:rsidRPr="000120FC">
        <w:rPr>
          <w:lang w:val="id-ID"/>
        </w:rPr>
        <w:t xml:space="preserve">. Java adalah bahasa pemrograman berorientasi objek sedangkan </w:t>
      </w:r>
      <w:r w:rsidRPr="00427DCF">
        <w:rPr>
          <w:i/>
          <w:iCs/>
          <w:lang w:val="id-ID"/>
        </w:rPr>
        <w:t>script</w:t>
      </w:r>
      <w:r w:rsidRPr="000120FC">
        <w:rPr>
          <w:lang w:val="id-ID"/>
        </w:rPr>
        <w:t xml:space="preserve"> adalah serangkaian intruksi program”</w:t>
      </w:r>
    </w:p>
    <w:p w14:paraId="1BEE725E" w14:textId="77777777" w:rsidR="00242683" w:rsidRDefault="007E53BC" w:rsidP="00242683">
      <w:pPr>
        <w:spacing w:line="480" w:lineRule="auto"/>
        <w:ind w:left="927" w:firstLine="720"/>
        <w:jc w:val="both"/>
        <w:rPr>
          <w:lang w:val="id-ID"/>
        </w:rPr>
      </w:pPr>
      <w:r w:rsidRPr="002750BC">
        <w:rPr>
          <w:lang w:val="id-ID"/>
        </w:rPr>
        <w:t xml:space="preserve">Dari segi desain, Javascript dapat digunakan untuk menciptakan efek tampilan maupun fitur interaktif seperti </w:t>
      </w:r>
      <w:r w:rsidRPr="00427DCF">
        <w:rPr>
          <w:i/>
          <w:iCs/>
          <w:lang w:val="id-ID"/>
        </w:rPr>
        <w:t>slider</w:t>
      </w:r>
      <w:r w:rsidRPr="002750BC">
        <w:rPr>
          <w:lang w:val="id-ID"/>
        </w:rPr>
        <w:t xml:space="preserve"> dan </w:t>
      </w:r>
      <w:r w:rsidRPr="00427DCF">
        <w:rPr>
          <w:i/>
          <w:iCs/>
          <w:lang w:val="id-ID"/>
        </w:rPr>
        <w:t>popup</w:t>
      </w:r>
      <w:r>
        <w:rPr>
          <w:lang w:val="id-ID"/>
        </w:rPr>
        <w:t>. S</w:t>
      </w:r>
      <w:r w:rsidRPr="002750BC">
        <w:rPr>
          <w:lang w:val="id-ID"/>
        </w:rPr>
        <w:t xml:space="preserve">edangkan dari segi sistem, Javascript dapat digunakan untuk keperluan verifikasi dan sejenisnya. Saat ini tersedia banyak Javascript </w:t>
      </w:r>
      <w:r w:rsidRPr="00427DCF">
        <w:rPr>
          <w:i/>
          <w:iCs/>
          <w:lang w:val="id-ID"/>
        </w:rPr>
        <w:t>library</w:t>
      </w:r>
      <w:r w:rsidRPr="002750BC">
        <w:rPr>
          <w:lang w:val="id-ID"/>
        </w:rPr>
        <w:t xml:space="preserve"> yang dapat mempermudah penggunaan Javascript pada </w:t>
      </w:r>
      <w:r w:rsidRPr="00427DCF">
        <w:rPr>
          <w:i/>
          <w:iCs/>
          <w:lang w:val="id-ID"/>
        </w:rPr>
        <w:t>website</w:t>
      </w:r>
      <w:r w:rsidRPr="002750BC">
        <w:rPr>
          <w:lang w:val="id-ID"/>
        </w:rPr>
        <w:t xml:space="preserve">. Bahkan, </w:t>
      </w:r>
      <w:r w:rsidRPr="00427DCF">
        <w:rPr>
          <w:i/>
          <w:iCs/>
          <w:lang w:val="id-ID"/>
        </w:rPr>
        <w:t>framework</w:t>
      </w:r>
      <w:r w:rsidRPr="002750BC">
        <w:rPr>
          <w:lang w:val="id-ID"/>
        </w:rPr>
        <w:t xml:space="preserve"> khusus Javascript pun cukup banyak berkembang, misalnya Jquery, AngularJS, BackboneJS, Dojo, Echo3, dan lain-lain.</w:t>
      </w:r>
    </w:p>
    <w:p w14:paraId="2C94568E" w14:textId="482B07F3" w:rsidR="007E53BC" w:rsidRDefault="007E53BC" w:rsidP="00242683">
      <w:pPr>
        <w:spacing w:line="480" w:lineRule="auto"/>
        <w:ind w:left="927" w:firstLine="720"/>
        <w:jc w:val="both"/>
      </w:pPr>
      <w:r w:rsidRPr="000120FC">
        <w:t xml:space="preserve">Berdasarkan </w:t>
      </w:r>
      <w:r>
        <w:t>penjelasan</w:t>
      </w:r>
      <w:r w:rsidRPr="000120FC">
        <w:t xml:space="preserve"> diatas maka dapat disimpulkan bahwa Javascript adalah</w:t>
      </w:r>
      <w:r>
        <w:t xml:space="preserve"> </w:t>
      </w:r>
      <w:r w:rsidRPr="000120FC">
        <w:t xml:space="preserve">suatu bahasa pemrograman yang dikembangkan untuk dapat berjalan </w:t>
      </w:r>
      <w:r>
        <w:t xml:space="preserve">pada </w:t>
      </w:r>
      <w:r w:rsidRPr="000120FC">
        <w:t>aplikasi yang ditulis dengan kode yang disebut skrip. Java adalah bahasa pemrograman yang berorientasi objek, sedangkan script adalah serangkaian instruksi program.</w:t>
      </w:r>
      <w:r>
        <w:t xml:space="preserve"> Javascript digunakan</w:t>
      </w:r>
      <w:r w:rsidRPr="000120FC">
        <w:t xml:space="preserve"> untuk memberi kemampuan tambahan </w:t>
      </w:r>
      <w:r>
        <w:t>pada</w:t>
      </w:r>
      <w:r w:rsidRPr="000120FC">
        <w:t xml:space="preserve"> bahasa pemrograman </w:t>
      </w:r>
      <w:r>
        <w:t>PHP dan HTML.</w:t>
      </w:r>
    </w:p>
    <w:p w14:paraId="35DCBE69" w14:textId="77777777" w:rsidR="007B5422" w:rsidRPr="00242683" w:rsidRDefault="007B5422" w:rsidP="00242683">
      <w:pPr>
        <w:spacing w:line="480" w:lineRule="auto"/>
        <w:ind w:left="927" w:firstLine="720"/>
        <w:jc w:val="both"/>
        <w:rPr>
          <w:lang w:val="id-ID"/>
        </w:rPr>
      </w:pPr>
    </w:p>
    <w:p w14:paraId="51C94965" w14:textId="39293B5A" w:rsidR="007E53BC" w:rsidRPr="00242683" w:rsidRDefault="007E53BC" w:rsidP="00242683">
      <w:pPr>
        <w:pStyle w:val="ListParagraph"/>
        <w:numPr>
          <w:ilvl w:val="2"/>
          <w:numId w:val="68"/>
        </w:numPr>
        <w:spacing w:line="480" w:lineRule="auto"/>
        <w:jc w:val="both"/>
        <w:rPr>
          <w:b/>
        </w:rPr>
      </w:pPr>
      <w:r w:rsidRPr="00242683">
        <w:rPr>
          <w:b/>
          <w:lang w:val="id-ID"/>
        </w:rPr>
        <w:lastRenderedPageBreak/>
        <w:t>MySQL Database</w:t>
      </w:r>
    </w:p>
    <w:p w14:paraId="2C34E9B6" w14:textId="77777777" w:rsidR="00242683" w:rsidRDefault="007E53BC" w:rsidP="00242683">
      <w:pPr>
        <w:spacing w:line="480" w:lineRule="auto"/>
        <w:ind w:left="720" w:firstLine="720"/>
        <w:jc w:val="both"/>
      </w:pPr>
      <w:r w:rsidRPr="00242683">
        <w:rPr>
          <w:lang w:val="id-ID"/>
        </w:rPr>
        <w:t xml:space="preserve">Basisdata </w:t>
      </w:r>
      <w:r w:rsidRPr="00962F3B">
        <w:t>MySQL</w:t>
      </w:r>
      <w:r w:rsidRPr="00242683">
        <w:rPr>
          <w:lang w:val="id-ID"/>
        </w:rPr>
        <w:t xml:space="preserve"> </w:t>
      </w:r>
      <w:r w:rsidRPr="00962F3B">
        <w:t xml:space="preserve">adalah sebuah </w:t>
      </w:r>
      <w:r>
        <w:t xml:space="preserve">DBMS </w:t>
      </w:r>
      <w:r w:rsidRPr="00242683">
        <w:rPr>
          <w:i/>
        </w:rPr>
        <w:t>(</w:t>
      </w:r>
      <w:r w:rsidRPr="00242683">
        <w:rPr>
          <w:i/>
          <w:lang w:val="id-ID"/>
        </w:rPr>
        <w:t>Database Management System</w:t>
      </w:r>
      <w:r w:rsidRPr="00242683">
        <w:rPr>
          <w:i/>
        </w:rPr>
        <w:t>)</w:t>
      </w:r>
      <w:r w:rsidRPr="00962F3B">
        <w:t xml:space="preserve"> </w:t>
      </w:r>
      <w:r w:rsidRPr="00242683">
        <w:rPr>
          <w:i/>
          <w:iCs/>
        </w:rPr>
        <w:t>open source</w:t>
      </w:r>
      <w:r>
        <w:t xml:space="preserve">, </w:t>
      </w:r>
      <w:r w:rsidRPr="00242683">
        <w:rPr>
          <w:i/>
        </w:rPr>
        <w:t>multithread</w:t>
      </w:r>
      <w:r>
        <w:t xml:space="preserve"> </w:t>
      </w:r>
      <w:r w:rsidRPr="00962F3B">
        <w:t xml:space="preserve">dan </w:t>
      </w:r>
      <w:r w:rsidRPr="00242683">
        <w:rPr>
          <w:i/>
        </w:rPr>
        <w:t>multiuser</w:t>
      </w:r>
      <w:r>
        <w:t xml:space="preserve"> yang </w:t>
      </w:r>
      <w:r w:rsidRPr="00242683">
        <w:rPr>
          <w:lang w:val="id-ID"/>
        </w:rPr>
        <w:t>populer selain karena gratis,</w:t>
      </w:r>
      <w:r w:rsidRPr="00697A8C">
        <w:t xml:space="preserve"> </w:t>
      </w:r>
      <w:r w:rsidRPr="00242683">
        <w:rPr>
          <w:lang w:val="id-ID"/>
        </w:rPr>
        <w:t xml:space="preserve">pengguna juga </w:t>
      </w:r>
      <w:r w:rsidRPr="00697A8C">
        <w:t xml:space="preserve">dapat </w:t>
      </w:r>
      <w:r w:rsidRPr="00242683">
        <w:rPr>
          <w:lang w:val="id-ID"/>
        </w:rPr>
        <w:t>memakainya</w:t>
      </w:r>
      <w:r w:rsidRPr="00697A8C">
        <w:t xml:space="preserve"> untuk keperluan </w:t>
      </w:r>
      <w:r w:rsidRPr="00242683">
        <w:rPr>
          <w:lang w:val="id-ID"/>
        </w:rPr>
        <w:t>apapun</w:t>
      </w:r>
      <w:r>
        <w:t xml:space="preserve"> </w:t>
      </w:r>
      <w:r w:rsidRPr="00697A8C">
        <w:t xml:space="preserve">namun tidak boleh </w:t>
      </w:r>
      <w:r w:rsidRPr="00242683">
        <w:rPr>
          <w:lang w:val="id-ID"/>
        </w:rPr>
        <w:t>di</w:t>
      </w:r>
      <w:r w:rsidRPr="00697A8C">
        <w:t>jadikan produk turunan yang bersifat komersial.</w:t>
      </w:r>
      <w:r w:rsidRPr="00242683">
        <w:rPr>
          <w:lang w:val="id-ID"/>
        </w:rPr>
        <w:t xml:space="preserve"> Basisdata </w:t>
      </w:r>
      <w:r>
        <w:t>ini</w:t>
      </w:r>
      <w:r w:rsidRPr="00242683">
        <w:rPr>
          <w:lang w:val="id-ID"/>
        </w:rPr>
        <w:t xml:space="preserve"> juga mampu bekerja pada berbagai macam bahasa pemrograman, dan bekerja secara cepat dan baik dengan data yang cukup besar.</w:t>
      </w:r>
      <w:r>
        <w:t xml:space="preserve"> </w:t>
      </w:r>
      <w:r w:rsidRPr="001E2B19">
        <w:t xml:space="preserve">MySQL adalah </w:t>
      </w:r>
      <w:r w:rsidRPr="00242683">
        <w:rPr>
          <w:i/>
          <w:iCs/>
        </w:rPr>
        <w:t>multiuser database</w:t>
      </w:r>
      <w:r w:rsidRPr="001E2B19">
        <w:t xml:space="preserve"> yang menggunakan bahasa </w:t>
      </w:r>
      <w:r w:rsidRPr="00242683">
        <w:rPr>
          <w:i/>
          <w:iCs/>
        </w:rPr>
        <w:t>Structured Query Language</w:t>
      </w:r>
      <w:r>
        <w:t xml:space="preserve"> (</w:t>
      </w:r>
      <w:r w:rsidRPr="001E2B19">
        <w:t>Sri Sumarlinda</w:t>
      </w:r>
      <w:r>
        <w:t>,</w:t>
      </w:r>
      <w:r w:rsidRPr="001E2B19">
        <w:t xml:space="preserve"> 2015:20).</w:t>
      </w:r>
    </w:p>
    <w:p w14:paraId="66D95699" w14:textId="0B9D4A37" w:rsidR="007E53BC" w:rsidRPr="00242683" w:rsidRDefault="007E53BC" w:rsidP="00242683">
      <w:pPr>
        <w:spacing w:line="480" w:lineRule="auto"/>
        <w:ind w:left="720" w:firstLine="720"/>
        <w:jc w:val="both"/>
      </w:pPr>
      <w:r w:rsidRPr="00242683">
        <w:rPr>
          <w:lang w:val="id-ID"/>
        </w:rPr>
        <w:t xml:space="preserve">Sedangkan menurut Sibero dalam jurnal Supriyanta dan Khoirun Nisa (2015:37) “MySQL atau dibaca “My Sekuel” dengan suatu RDBMS </w:t>
      </w:r>
      <w:r w:rsidRPr="00242683">
        <w:rPr>
          <w:i/>
          <w:iCs/>
          <w:lang w:val="id-ID"/>
        </w:rPr>
        <w:t>(Relational Database Management Sistem)</w:t>
      </w:r>
      <w:r w:rsidRPr="00242683">
        <w:rPr>
          <w:lang w:val="id-ID"/>
        </w:rPr>
        <w:t xml:space="preserve"> merupakan aplikasi sistem yang menjalankan fungsi pengolahan data”.</w:t>
      </w:r>
    </w:p>
    <w:p w14:paraId="3ADC251E" w14:textId="77777777" w:rsidR="007E53BC" w:rsidRPr="009E0287" w:rsidRDefault="007E53BC" w:rsidP="00242683">
      <w:pPr>
        <w:pStyle w:val="ListParagraph"/>
        <w:numPr>
          <w:ilvl w:val="2"/>
          <w:numId w:val="68"/>
        </w:numPr>
        <w:spacing w:line="480" w:lineRule="auto"/>
        <w:ind w:left="709" w:hanging="709"/>
        <w:jc w:val="both"/>
        <w:rPr>
          <w:b/>
          <w:lang w:val="id-ID"/>
        </w:rPr>
      </w:pPr>
      <w:r w:rsidRPr="006C7114">
        <w:rPr>
          <w:b/>
          <w:lang w:val="id-ID"/>
        </w:rPr>
        <w:t>XAMPP</w:t>
      </w:r>
    </w:p>
    <w:p w14:paraId="1160D11C" w14:textId="77777777" w:rsidR="00242683" w:rsidRDefault="007E53BC" w:rsidP="00242683">
      <w:pPr>
        <w:spacing w:line="480" w:lineRule="auto"/>
        <w:ind w:left="709" w:firstLine="720"/>
        <w:jc w:val="both"/>
      </w:pPr>
      <w:r>
        <w:rPr>
          <w:lang w:val="id-ID"/>
        </w:rPr>
        <w:t xml:space="preserve">XAMPP adalah sebuah perangkat lunak pengelolaan </w:t>
      </w:r>
      <w:r w:rsidRPr="000D4E04">
        <w:rPr>
          <w:i/>
          <w:iCs/>
          <w:lang w:val="id-ID"/>
        </w:rPr>
        <w:t>server</w:t>
      </w:r>
      <w:r>
        <w:rPr>
          <w:lang w:val="id-ID"/>
        </w:rPr>
        <w:t xml:space="preserve"> </w:t>
      </w:r>
      <w:r w:rsidRPr="00B963CE">
        <w:rPr>
          <w:i/>
          <w:iCs/>
        </w:rPr>
        <w:t>(web server</w:t>
      </w:r>
      <w:r>
        <w:rPr>
          <w:i/>
          <w:iCs/>
        </w:rPr>
        <w:t xml:space="preserve"> offline</w:t>
      </w:r>
      <w:r w:rsidRPr="00B963CE">
        <w:rPr>
          <w:i/>
          <w:iCs/>
        </w:rPr>
        <w:t>)</w:t>
      </w:r>
      <w:r>
        <w:t xml:space="preserve"> bersifat </w:t>
      </w:r>
      <w:r w:rsidRPr="00367D43">
        <w:rPr>
          <w:i/>
          <w:iCs/>
        </w:rPr>
        <w:t>open source</w:t>
      </w:r>
      <w:r>
        <w:t xml:space="preserve"> yang berjalan pada</w:t>
      </w:r>
      <w:r>
        <w:rPr>
          <w:lang w:val="id-ID"/>
        </w:rPr>
        <w:t xml:space="preserve"> banyak sistem operasi</w:t>
      </w:r>
      <w:r>
        <w:t xml:space="preserve"> </w:t>
      </w:r>
      <w:r w:rsidRPr="00B963CE">
        <w:rPr>
          <w:i/>
          <w:iCs/>
        </w:rPr>
        <w:t>(cross platform)</w:t>
      </w:r>
      <w:r>
        <w:t xml:space="preserve"> seperti Windows, Linux, Mac OS dan Solaris.</w:t>
      </w:r>
    </w:p>
    <w:p w14:paraId="4BA6AC8B" w14:textId="77777777" w:rsidR="00242683" w:rsidRDefault="007E53BC" w:rsidP="00242683">
      <w:pPr>
        <w:spacing w:line="480" w:lineRule="auto"/>
        <w:ind w:left="709" w:firstLine="720"/>
        <w:jc w:val="both"/>
      </w:pPr>
      <w:r>
        <w:t>XAMPP</w:t>
      </w:r>
      <w:r w:rsidRPr="005E4A20">
        <w:t xml:space="preserve"> adalah sebuah </w:t>
      </w:r>
      <w:r w:rsidRPr="005E4A20">
        <w:rPr>
          <w:i/>
          <w:iCs/>
        </w:rPr>
        <w:t>manager service</w:t>
      </w:r>
      <w:r w:rsidRPr="005E4A20">
        <w:t xml:space="preserve"> yang merupakan </w:t>
      </w:r>
      <w:r w:rsidRPr="005E4A20">
        <w:rPr>
          <w:i/>
          <w:iCs/>
        </w:rPr>
        <w:t>software freeware</w:t>
      </w:r>
      <w:r w:rsidRPr="005E4A20">
        <w:t xml:space="preserve"> yang artinya dapat di</w:t>
      </w:r>
      <w:r>
        <w:t>unduh</w:t>
      </w:r>
      <w:r w:rsidRPr="005E4A20">
        <w:t xml:space="preserve"> secara gratis di internet. Kegunaan </w:t>
      </w:r>
      <w:r>
        <w:t>XAMPP</w:t>
      </w:r>
      <w:r w:rsidRPr="005E4A20">
        <w:t xml:space="preserve"> </w:t>
      </w:r>
      <w:r>
        <w:t>S</w:t>
      </w:r>
      <w:r w:rsidRPr="005E4A20">
        <w:t>erver ini untuk membuat jaringan</w:t>
      </w:r>
      <w:r w:rsidRPr="000D4E04">
        <w:t xml:space="preserve"> </w:t>
      </w:r>
      <w:r>
        <w:t>(</w:t>
      </w:r>
      <w:r w:rsidRPr="005E4A20">
        <w:t>Surmayanti</w:t>
      </w:r>
      <w:r>
        <w:t xml:space="preserve">, </w:t>
      </w:r>
      <w:r w:rsidRPr="005E4A20">
        <w:t>2016 : 96).</w:t>
      </w:r>
    </w:p>
    <w:p w14:paraId="79B0BE4C" w14:textId="77777777" w:rsidR="00242683" w:rsidRDefault="007E53BC" w:rsidP="00242683">
      <w:pPr>
        <w:spacing w:line="480" w:lineRule="auto"/>
        <w:ind w:left="709" w:firstLine="720"/>
        <w:jc w:val="both"/>
      </w:pPr>
      <w:r w:rsidRPr="005E4A20">
        <w:t xml:space="preserve">XAMPP merupakan paket </w:t>
      </w:r>
      <w:r w:rsidRPr="005E4A20">
        <w:rPr>
          <w:i/>
          <w:iCs/>
        </w:rPr>
        <w:t>server</w:t>
      </w:r>
      <w:r w:rsidRPr="005E4A20">
        <w:t xml:space="preserve"> web PHP dan </w:t>
      </w:r>
      <w:r w:rsidRPr="000D4E04">
        <w:rPr>
          <w:i/>
          <w:iCs/>
        </w:rPr>
        <w:t>database</w:t>
      </w:r>
      <w:r w:rsidRPr="005E4A20">
        <w:t xml:space="preserve"> MySQL yang paling populer di kalangan pengembang web dengan menggunakan PHP dan MySQL sebagai </w:t>
      </w:r>
      <w:r w:rsidRPr="005E4A20">
        <w:rPr>
          <w:i/>
          <w:iCs/>
        </w:rPr>
        <w:t>database</w:t>
      </w:r>
      <w:r>
        <w:t>-</w:t>
      </w:r>
      <w:r w:rsidRPr="005E4A20">
        <w:t>nya</w:t>
      </w:r>
      <w:r w:rsidRPr="000D4E04">
        <w:t xml:space="preserve"> </w:t>
      </w:r>
      <w:r w:rsidRPr="005E4A20">
        <w:t>(Betha Sidik</w:t>
      </w:r>
      <w:r>
        <w:t>,</w:t>
      </w:r>
      <w:r w:rsidRPr="005E4A20">
        <w:t xml:space="preserve"> 2016 : 119).</w:t>
      </w:r>
    </w:p>
    <w:p w14:paraId="48FE1CC4" w14:textId="77777777" w:rsidR="00242683" w:rsidRDefault="007E53BC" w:rsidP="00242683">
      <w:pPr>
        <w:spacing w:line="480" w:lineRule="auto"/>
        <w:ind w:left="709" w:firstLine="720"/>
        <w:jc w:val="both"/>
      </w:pPr>
      <w:r>
        <w:lastRenderedPageBreak/>
        <w:t xml:space="preserve">XAMPP dipakai untuk membuat web </w:t>
      </w:r>
      <w:r w:rsidRPr="00143FBF">
        <w:rPr>
          <w:i/>
          <w:iCs/>
        </w:rPr>
        <w:t>server</w:t>
      </w:r>
      <w:r>
        <w:t xml:space="preserve"> lokal yang berdiri sendiri pada komputer </w:t>
      </w:r>
      <w:r w:rsidRPr="00367D43">
        <w:rPr>
          <w:i/>
          <w:iCs/>
        </w:rPr>
        <w:t>(localhost)</w:t>
      </w:r>
      <w:r>
        <w:t xml:space="preserve">. Semua yang diperlukan untuk mengelola situs web tersedia di XAMPP seperti Apache, MySQL yang sekarang beralih nama menjadi MariaDB, PHP dan Perl. Meski dibilang lengkap, XAMPP tetap merupakan web </w:t>
      </w:r>
      <w:r w:rsidRPr="000D4E04">
        <w:rPr>
          <w:i/>
          <w:iCs/>
        </w:rPr>
        <w:t>server</w:t>
      </w:r>
      <w:r>
        <w:t xml:space="preserve"> yang sederhana dan ringan. Dengan demikian, ini akan memudahkan pengguna dalam mengembangkan, mendesain dan keperluan testing lainnya.</w:t>
      </w:r>
    </w:p>
    <w:p w14:paraId="145ED996" w14:textId="7094599F" w:rsidR="00242683" w:rsidRPr="00242683" w:rsidRDefault="007E53BC" w:rsidP="007B5422">
      <w:pPr>
        <w:spacing w:line="480" w:lineRule="auto"/>
        <w:ind w:left="709" w:firstLine="720"/>
        <w:jc w:val="both"/>
      </w:pPr>
      <w:r>
        <w:rPr>
          <w:lang w:val="id-ID"/>
        </w:rPr>
        <w:t>Mudahnya</w:t>
      </w:r>
      <w:r>
        <w:t xml:space="preserve">, </w:t>
      </w:r>
      <w:r>
        <w:rPr>
          <w:lang w:val="id-ID"/>
        </w:rPr>
        <w:t xml:space="preserve">jika </w:t>
      </w:r>
      <w:r>
        <w:t xml:space="preserve">ingin </w:t>
      </w:r>
      <w:r w:rsidRPr="00AD42D4">
        <w:rPr>
          <w:lang w:val="id-ID"/>
        </w:rPr>
        <w:t xml:space="preserve">membuat </w:t>
      </w:r>
      <w:r w:rsidRPr="000D4E04">
        <w:rPr>
          <w:i/>
          <w:iCs/>
          <w:lang w:val="id-ID"/>
        </w:rPr>
        <w:t>website</w:t>
      </w:r>
      <w:r w:rsidRPr="00AD42D4">
        <w:rPr>
          <w:lang w:val="id-ID"/>
        </w:rPr>
        <w:t xml:space="preserve"> </w:t>
      </w:r>
      <w:r>
        <w:t>sekaligus</w:t>
      </w:r>
      <w:r>
        <w:rPr>
          <w:lang w:val="id-ID"/>
        </w:rPr>
        <w:t xml:space="preserve"> </w:t>
      </w:r>
      <w:r w:rsidRPr="00AD42D4">
        <w:rPr>
          <w:lang w:val="id-ID"/>
        </w:rPr>
        <w:t>melakuk</w:t>
      </w:r>
      <w:r>
        <w:rPr>
          <w:lang w:val="id-ID"/>
        </w:rPr>
        <w:t>an serangkaian pengetesan,</w:t>
      </w:r>
      <w:r>
        <w:t xml:space="preserve"> </w:t>
      </w:r>
      <w:r>
        <w:rPr>
          <w:lang w:val="id-ID"/>
        </w:rPr>
        <w:t>maka di</w:t>
      </w:r>
      <w:r w:rsidRPr="00AD42D4">
        <w:rPr>
          <w:lang w:val="id-ID"/>
        </w:rPr>
        <w:t xml:space="preserve">haruskan membeli </w:t>
      </w:r>
      <w:r w:rsidRPr="000D4E04">
        <w:rPr>
          <w:i/>
          <w:iCs/>
          <w:lang w:val="id-ID"/>
        </w:rPr>
        <w:t>hosting</w:t>
      </w:r>
      <w:r>
        <w:rPr>
          <w:lang w:val="id-ID"/>
        </w:rPr>
        <w:t xml:space="preserve"> dan </w:t>
      </w:r>
      <w:r w:rsidRPr="000D4E04">
        <w:rPr>
          <w:i/>
          <w:iCs/>
          <w:lang w:val="id-ID"/>
        </w:rPr>
        <w:t>domain</w:t>
      </w:r>
      <w:r>
        <w:rPr>
          <w:lang w:val="id-ID"/>
        </w:rPr>
        <w:t xml:space="preserve"> terlebih dahulu. </w:t>
      </w:r>
      <w:r w:rsidRPr="008D3E11">
        <w:rPr>
          <w:lang w:val="id-ID"/>
        </w:rPr>
        <w:t xml:space="preserve">Jika ingin melakukannya secara </w:t>
      </w:r>
      <w:r w:rsidRPr="000D4E04">
        <w:rPr>
          <w:i/>
          <w:iCs/>
          <w:lang w:val="id-ID"/>
        </w:rPr>
        <w:t>offline</w:t>
      </w:r>
      <w:r>
        <w:t xml:space="preserve"> dan gratis</w:t>
      </w:r>
      <w:r w:rsidRPr="008D3E11">
        <w:rPr>
          <w:lang w:val="id-ID"/>
        </w:rPr>
        <w:t xml:space="preserve">, </w:t>
      </w:r>
      <w:r>
        <w:rPr>
          <w:lang w:val="id-ID"/>
        </w:rPr>
        <w:t>maka</w:t>
      </w:r>
      <w:r w:rsidRPr="008D3E11">
        <w:rPr>
          <w:lang w:val="id-ID"/>
        </w:rPr>
        <w:t xml:space="preserve"> perlu membuat server</w:t>
      </w:r>
      <w:r>
        <w:rPr>
          <w:lang w:val="id-ID"/>
        </w:rPr>
        <w:t xml:space="preserve"> sendiri</w:t>
      </w:r>
      <w:r>
        <w:t xml:space="preserve">, pada kondisi inilah </w:t>
      </w:r>
      <w:r w:rsidRPr="008D3E11">
        <w:rPr>
          <w:lang w:val="id-ID"/>
        </w:rPr>
        <w:t xml:space="preserve">XAMPP </w:t>
      </w:r>
      <w:r>
        <w:rPr>
          <w:lang w:val="id-ID"/>
        </w:rPr>
        <w:t xml:space="preserve">diperlukan untuk </w:t>
      </w:r>
      <w:r w:rsidRPr="008D3E11">
        <w:rPr>
          <w:lang w:val="id-ID"/>
        </w:rPr>
        <w:t>dapat</w:t>
      </w:r>
      <w:r>
        <w:rPr>
          <w:lang w:val="id-ID"/>
        </w:rPr>
        <w:t xml:space="preserve"> melakukan </w:t>
      </w:r>
      <w:r>
        <w:t>serangkaian pengujian</w:t>
      </w:r>
      <w:r>
        <w:rPr>
          <w:lang w:val="id-ID"/>
        </w:rPr>
        <w:t xml:space="preserve"> secara gratis</w:t>
      </w:r>
      <w:r w:rsidRPr="008D3E11">
        <w:rPr>
          <w:lang w:val="id-ID"/>
        </w:rPr>
        <w:t>.</w:t>
      </w:r>
      <w:r>
        <w:rPr>
          <w:lang w:val="id-ID"/>
        </w:rPr>
        <w:t xml:space="preserve"> </w:t>
      </w:r>
      <w:r>
        <w:t xml:space="preserve">Nama </w:t>
      </w:r>
      <w:r w:rsidRPr="00AD42D4">
        <w:rPr>
          <w:lang w:val="id-ID"/>
        </w:rPr>
        <w:t xml:space="preserve">XAMPP </w:t>
      </w:r>
      <w:r>
        <w:t xml:space="preserve">diambil dari </w:t>
      </w:r>
      <w:r>
        <w:rPr>
          <w:lang w:val="id-ID"/>
        </w:rPr>
        <w:t>komponen</w:t>
      </w:r>
      <w:r>
        <w:t>-komponen yang ada</w:t>
      </w:r>
      <w:r>
        <w:rPr>
          <w:lang w:val="id-ID"/>
        </w:rPr>
        <w:t xml:space="preserve"> </w:t>
      </w:r>
      <w:r>
        <w:t>di</w:t>
      </w:r>
      <w:r>
        <w:rPr>
          <w:lang w:val="id-ID"/>
        </w:rPr>
        <w:t>dalam</w:t>
      </w:r>
      <w:r>
        <w:t>nya, yaitu:</w:t>
      </w:r>
    </w:p>
    <w:p w14:paraId="1C8FADBE" w14:textId="3E1876A2" w:rsidR="007E53BC" w:rsidRPr="007B5422" w:rsidRDefault="007B5422" w:rsidP="007B5422">
      <w:pPr>
        <w:pStyle w:val="Caption"/>
        <w:jc w:val="center"/>
        <w:rPr>
          <w:rFonts w:ascii="Times New Roman" w:hAnsi="Times New Roman"/>
          <w:b w:val="0"/>
          <w:bCs w:val="0"/>
          <w:color w:val="auto"/>
          <w:sz w:val="24"/>
          <w:szCs w:val="24"/>
          <w:lang w:val="en-GB"/>
        </w:rPr>
      </w:pPr>
      <w:bookmarkStart w:id="31" w:name="_Toc115282828"/>
      <w:r w:rsidRPr="007B5422">
        <w:rPr>
          <w:rFonts w:ascii="Times New Roman" w:hAnsi="Times New Roman"/>
          <w:b w:val="0"/>
          <w:bCs w:val="0"/>
          <w:color w:val="auto"/>
          <w:sz w:val="24"/>
          <w:szCs w:val="24"/>
        </w:rPr>
        <w:t>Tabel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Tabel_2.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Kepanjangan dari XAMPP</w:t>
      </w:r>
      <w:bookmarkEnd w:id="31"/>
    </w:p>
    <w:tbl>
      <w:tblPr>
        <w:tblStyle w:val="GridTable6Colorful"/>
        <w:tblW w:w="0" w:type="auto"/>
        <w:jc w:val="right"/>
        <w:tblLook w:val="04A0" w:firstRow="1" w:lastRow="0" w:firstColumn="1" w:lastColumn="0" w:noHBand="0" w:noVBand="1"/>
      </w:tblPr>
      <w:tblGrid>
        <w:gridCol w:w="1701"/>
        <w:gridCol w:w="5670"/>
      </w:tblGrid>
      <w:tr w:rsidR="007E53BC" w14:paraId="7A45839E" w14:textId="77777777" w:rsidTr="004A4B7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01" w:type="dxa"/>
          </w:tcPr>
          <w:p w14:paraId="4F0901E7" w14:textId="77777777" w:rsidR="007E53BC" w:rsidRPr="009620FE"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Huruf</w:t>
            </w:r>
          </w:p>
        </w:tc>
        <w:tc>
          <w:tcPr>
            <w:tcW w:w="5670" w:type="dxa"/>
          </w:tcPr>
          <w:p w14:paraId="279AD762" w14:textId="77777777" w:rsidR="007E53BC" w:rsidRPr="009620FE" w:rsidRDefault="007E53BC" w:rsidP="004A4B7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id-ID"/>
              </w:rPr>
            </w:pPr>
            <w:r>
              <w:rPr>
                <w:rFonts w:ascii="Times New Roman" w:hAnsi="Times New Roman" w:cs="Times New Roman"/>
                <w:lang w:val="id-ID"/>
              </w:rPr>
              <w:t>Arti</w:t>
            </w:r>
          </w:p>
        </w:tc>
      </w:tr>
      <w:tr w:rsidR="007E53BC" w14:paraId="529380FF" w14:textId="77777777" w:rsidTr="004A4B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01" w:type="dxa"/>
          </w:tcPr>
          <w:p w14:paraId="57D74D5E" w14:textId="77777777" w:rsidR="007E53BC" w:rsidRPr="00CF0898"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X</w:t>
            </w:r>
          </w:p>
        </w:tc>
        <w:tc>
          <w:tcPr>
            <w:tcW w:w="5670" w:type="dxa"/>
          </w:tcPr>
          <w:p w14:paraId="79BFEA7C"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id-ID"/>
              </w:rPr>
            </w:pPr>
            <w:r>
              <w:rPr>
                <w:rFonts w:ascii="Times New Roman" w:hAnsi="Times New Roman" w:cs="Times New Roman"/>
              </w:rPr>
              <w:t>Lintas</w:t>
            </w:r>
            <w:r>
              <w:rPr>
                <w:rFonts w:ascii="Times New Roman" w:hAnsi="Times New Roman" w:cs="Times New Roman"/>
                <w:lang w:val="id-ID"/>
              </w:rPr>
              <w:t xml:space="preserve"> </w:t>
            </w:r>
            <w:r w:rsidRPr="00143FBF">
              <w:rPr>
                <w:rFonts w:ascii="Times New Roman" w:hAnsi="Times New Roman" w:cs="Times New Roman"/>
                <w:i/>
                <w:iCs/>
                <w:lang w:val="id-ID"/>
              </w:rPr>
              <w:t>Platform</w:t>
            </w:r>
            <w:r>
              <w:rPr>
                <w:rFonts w:ascii="Times New Roman" w:hAnsi="Times New Roman" w:cs="Times New Roman"/>
                <w:lang w:val="id-ID"/>
              </w:rPr>
              <w:t>, (Windows, Linux, Mac OS dan Solaris)</w:t>
            </w:r>
          </w:p>
        </w:tc>
      </w:tr>
      <w:tr w:rsidR="007E53BC" w14:paraId="73FCF78F" w14:textId="77777777" w:rsidTr="004A4B7D">
        <w:trPr>
          <w:jc w:val="right"/>
        </w:trPr>
        <w:tc>
          <w:tcPr>
            <w:cnfStyle w:val="001000000000" w:firstRow="0" w:lastRow="0" w:firstColumn="1" w:lastColumn="0" w:oddVBand="0" w:evenVBand="0" w:oddHBand="0" w:evenHBand="0" w:firstRowFirstColumn="0" w:firstRowLastColumn="0" w:lastRowFirstColumn="0" w:lastRowLastColumn="0"/>
            <w:tcW w:w="1701" w:type="dxa"/>
          </w:tcPr>
          <w:p w14:paraId="7FC88A7A"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A</w:t>
            </w:r>
          </w:p>
        </w:tc>
        <w:tc>
          <w:tcPr>
            <w:tcW w:w="5670" w:type="dxa"/>
          </w:tcPr>
          <w:p w14:paraId="4B757456" w14:textId="77777777" w:rsidR="007E53BC" w:rsidRPr="008D3E11"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id-ID"/>
              </w:rPr>
            </w:pPr>
            <w:r>
              <w:rPr>
                <w:rFonts w:ascii="Times New Roman" w:hAnsi="Times New Roman" w:cs="Times New Roman"/>
                <w:lang w:val="id-ID"/>
              </w:rPr>
              <w:t xml:space="preserve">Apache, sebagai aplikasi web </w:t>
            </w:r>
            <w:r w:rsidRPr="00143FBF">
              <w:rPr>
                <w:rFonts w:ascii="Times New Roman" w:hAnsi="Times New Roman" w:cs="Times New Roman"/>
                <w:i/>
                <w:iCs/>
                <w:lang w:val="id-ID"/>
              </w:rPr>
              <w:t>server</w:t>
            </w:r>
          </w:p>
        </w:tc>
      </w:tr>
      <w:tr w:rsidR="007E53BC" w14:paraId="07B8C596" w14:textId="77777777" w:rsidTr="004A4B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01" w:type="dxa"/>
          </w:tcPr>
          <w:p w14:paraId="4AB20D81"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M</w:t>
            </w:r>
          </w:p>
        </w:tc>
        <w:tc>
          <w:tcPr>
            <w:tcW w:w="5670" w:type="dxa"/>
          </w:tcPr>
          <w:p w14:paraId="2BBCDEB6"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id-ID"/>
              </w:rPr>
            </w:pPr>
            <w:r>
              <w:rPr>
                <w:rFonts w:ascii="Times New Roman" w:hAnsi="Times New Roman" w:cs="Times New Roman"/>
                <w:lang w:val="id-ID"/>
              </w:rPr>
              <w:t>MySQL</w:t>
            </w:r>
            <w:r>
              <w:rPr>
                <w:rFonts w:ascii="Times New Roman" w:hAnsi="Times New Roman" w:cs="Times New Roman"/>
              </w:rPr>
              <w:t xml:space="preserve"> / MariaDB</w:t>
            </w:r>
            <w:r>
              <w:rPr>
                <w:rFonts w:ascii="Times New Roman" w:hAnsi="Times New Roman" w:cs="Times New Roman"/>
                <w:lang w:val="id-ID"/>
              </w:rPr>
              <w:t xml:space="preserve">, sebagai </w:t>
            </w:r>
            <w:r w:rsidRPr="00143FBF">
              <w:rPr>
                <w:rFonts w:ascii="Times New Roman" w:hAnsi="Times New Roman" w:cs="Times New Roman"/>
                <w:i/>
                <w:iCs/>
                <w:lang w:val="id-ID"/>
              </w:rPr>
              <w:t>database server</w:t>
            </w:r>
          </w:p>
        </w:tc>
      </w:tr>
      <w:tr w:rsidR="007E53BC" w14:paraId="6BE1F05E" w14:textId="77777777" w:rsidTr="004A4B7D">
        <w:trPr>
          <w:jc w:val="right"/>
        </w:trPr>
        <w:tc>
          <w:tcPr>
            <w:cnfStyle w:val="001000000000" w:firstRow="0" w:lastRow="0" w:firstColumn="1" w:lastColumn="0" w:oddVBand="0" w:evenVBand="0" w:oddHBand="0" w:evenHBand="0" w:firstRowFirstColumn="0" w:firstRowLastColumn="0" w:lastRowFirstColumn="0" w:lastRowLastColumn="0"/>
            <w:tcW w:w="1701" w:type="dxa"/>
          </w:tcPr>
          <w:p w14:paraId="5680BA52"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P</w:t>
            </w:r>
          </w:p>
        </w:tc>
        <w:tc>
          <w:tcPr>
            <w:tcW w:w="5670" w:type="dxa"/>
          </w:tcPr>
          <w:p w14:paraId="2378C9C9" w14:textId="77777777" w:rsidR="007E53BC" w:rsidRPr="008D3E11"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id-ID"/>
              </w:rPr>
            </w:pPr>
            <w:r>
              <w:rPr>
                <w:rFonts w:ascii="Times New Roman" w:hAnsi="Times New Roman" w:cs="Times New Roman"/>
                <w:lang w:val="id-ID"/>
              </w:rPr>
              <w:t>PHP, sebagai bahasa pemrograman web</w:t>
            </w:r>
          </w:p>
        </w:tc>
      </w:tr>
      <w:tr w:rsidR="007E53BC" w14:paraId="3A9C6C24" w14:textId="77777777" w:rsidTr="004A4B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01" w:type="dxa"/>
          </w:tcPr>
          <w:p w14:paraId="55CF49DF"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lang w:val="id-ID"/>
              </w:rPr>
              <w:t>P</w:t>
            </w:r>
          </w:p>
        </w:tc>
        <w:tc>
          <w:tcPr>
            <w:tcW w:w="5670" w:type="dxa"/>
          </w:tcPr>
          <w:p w14:paraId="0C51D671"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id-ID"/>
              </w:rPr>
            </w:pPr>
            <w:r>
              <w:rPr>
                <w:rFonts w:ascii="Times New Roman" w:hAnsi="Times New Roman" w:cs="Times New Roman"/>
                <w:lang w:val="id-ID"/>
              </w:rPr>
              <w:t>Perl, Bahasa Pemrograman untuk segala keperluan</w:t>
            </w:r>
          </w:p>
        </w:tc>
      </w:tr>
    </w:tbl>
    <w:p w14:paraId="1DED78AC" w14:textId="77777777" w:rsidR="007E53BC" w:rsidRDefault="007E53BC" w:rsidP="00F527CD">
      <w:pPr>
        <w:spacing w:before="100" w:beforeAutospacing="1" w:line="480" w:lineRule="auto"/>
        <w:ind w:left="709" w:firstLine="720"/>
        <w:jc w:val="both"/>
      </w:pPr>
      <w:r>
        <w:rPr>
          <w:lang w:val="id-ID"/>
        </w:rPr>
        <w:t xml:space="preserve">Bagian penting lainnya dari XAMPP </w:t>
      </w:r>
      <w:r>
        <w:t xml:space="preserve">yang pertama </w:t>
      </w:r>
      <w:r>
        <w:rPr>
          <w:lang w:val="id-ID"/>
        </w:rPr>
        <w:t xml:space="preserve">yaitu </w:t>
      </w:r>
      <w:r w:rsidRPr="00E9673C">
        <w:rPr>
          <w:lang w:val="id-ID"/>
        </w:rPr>
        <w:t xml:space="preserve">folder </w:t>
      </w:r>
      <w:r w:rsidRPr="00E9673C">
        <w:rPr>
          <w:i/>
          <w:lang w:val="id-ID"/>
        </w:rPr>
        <w:t>htdocs</w:t>
      </w:r>
      <w:r w:rsidRPr="00E9673C">
        <w:rPr>
          <w:lang w:val="id-ID"/>
        </w:rPr>
        <w:t>,</w:t>
      </w:r>
      <w:r>
        <w:t xml:space="preserve"> </w:t>
      </w:r>
      <w:r w:rsidRPr="00E9673C">
        <w:rPr>
          <w:i/>
          <w:lang w:val="id-ID"/>
        </w:rPr>
        <w:t>htdocs</w:t>
      </w:r>
      <w:r w:rsidRPr="00E9673C">
        <w:rPr>
          <w:lang w:val="id-ID"/>
        </w:rPr>
        <w:t xml:space="preserve"> </w:t>
      </w:r>
      <w:r>
        <w:t>adalah</w:t>
      </w:r>
      <w:r w:rsidRPr="00E9673C">
        <w:rPr>
          <w:lang w:val="id-ID"/>
        </w:rPr>
        <w:t xml:space="preserve"> sebuah folder </w:t>
      </w:r>
      <w:r w:rsidRPr="001F7C56">
        <w:rPr>
          <w:lang w:val="id-ID"/>
        </w:rPr>
        <w:t xml:space="preserve">untuk </w:t>
      </w:r>
      <w:r>
        <w:rPr>
          <w:lang w:val="id-ID"/>
        </w:rPr>
        <w:t xml:space="preserve">meletakan </w:t>
      </w:r>
      <w:r w:rsidRPr="001F7C56">
        <w:rPr>
          <w:lang w:val="id-ID"/>
        </w:rPr>
        <w:t>segala</w:t>
      </w:r>
      <w:r>
        <w:t xml:space="preserve"> </w:t>
      </w:r>
      <w:r w:rsidRPr="001F7C56">
        <w:rPr>
          <w:lang w:val="id-ID"/>
        </w:rPr>
        <w:t xml:space="preserve">berkas </w:t>
      </w:r>
      <w:r>
        <w:t xml:space="preserve">yang berisikan file dengan kode-kode program didalamnya untuk dilakukan </w:t>
      </w:r>
      <w:r>
        <w:lastRenderedPageBreak/>
        <w:t>serangkaian pengujian</w:t>
      </w:r>
      <w:r>
        <w:rPr>
          <w:lang w:val="id-ID"/>
        </w:rPr>
        <w:t xml:space="preserve">. </w:t>
      </w:r>
      <w:r w:rsidRPr="00E9673C">
        <w:rPr>
          <w:i/>
          <w:lang w:val="id-ID"/>
        </w:rPr>
        <w:t>htdocs</w:t>
      </w:r>
      <w:r>
        <w:rPr>
          <w:lang w:val="id-ID"/>
        </w:rPr>
        <w:t xml:space="preserve"> merupakan</w:t>
      </w:r>
      <w:r w:rsidRPr="00E9673C">
        <w:rPr>
          <w:lang w:val="id-ID"/>
        </w:rPr>
        <w:t xml:space="preserve"> </w:t>
      </w:r>
      <w:r w:rsidRPr="000506E0">
        <w:rPr>
          <w:i/>
          <w:iCs/>
          <w:lang w:val="id-ID"/>
        </w:rPr>
        <w:t>web server</w:t>
      </w:r>
      <w:r w:rsidRPr="00E9673C">
        <w:rPr>
          <w:lang w:val="id-ID"/>
        </w:rPr>
        <w:t xml:space="preserve"> untuk halaman</w:t>
      </w:r>
      <w:r>
        <w:rPr>
          <w:lang w:val="id-ID"/>
        </w:rPr>
        <w:t>-</w:t>
      </w:r>
      <w:r w:rsidRPr="00E9673C">
        <w:rPr>
          <w:lang w:val="id-ID"/>
        </w:rPr>
        <w:t>halaman web yang sudah dibuat dan akan ditampilka</w:t>
      </w:r>
      <w:r>
        <w:t>n</w:t>
      </w:r>
      <w:r w:rsidRPr="00E9673C">
        <w:rPr>
          <w:lang w:val="id-ID"/>
        </w:rPr>
        <w:t xml:space="preserve">. Baik </w:t>
      </w:r>
      <w:r w:rsidRPr="000506E0">
        <w:rPr>
          <w:i/>
          <w:iCs/>
          <w:lang w:val="id-ID"/>
        </w:rPr>
        <w:t>web server</w:t>
      </w:r>
      <w:r w:rsidRPr="00E9673C">
        <w:rPr>
          <w:lang w:val="id-ID"/>
        </w:rPr>
        <w:t xml:space="preserve"> yang asli maupun XAMPP bentuk </w:t>
      </w:r>
      <w:r w:rsidRPr="00E9673C">
        <w:rPr>
          <w:i/>
          <w:lang w:val="id-ID"/>
        </w:rPr>
        <w:t>htdocs</w:t>
      </w:r>
      <w:r w:rsidRPr="00E9673C">
        <w:rPr>
          <w:lang w:val="id-ID"/>
        </w:rPr>
        <w:t>-nya sama</w:t>
      </w:r>
      <w:r>
        <w:t>,</w:t>
      </w:r>
      <w:r w:rsidRPr="00E9673C">
        <w:rPr>
          <w:lang w:val="id-ID"/>
        </w:rPr>
        <w:t xml:space="preserve"> namun yang berbeda adalah kapasitasnya. </w:t>
      </w:r>
      <w:r>
        <w:t xml:space="preserve">Pada </w:t>
      </w:r>
      <w:r w:rsidRPr="00E9673C">
        <w:rPr>
          <w:lang w:val="id-ID"/>
        </w:rPr>
        <w:t xml:space="preserve">XAMPP menggunakan penyimpanan internal komputer </w:t>
      </w:r>
      <w:r>
        <w:t xml:space="preserve">maka kapasitas yang diberi </w:t>
      </w:r>
      <w:r w:rsidRPr="00E9673C">
        <w:rPr>
          <w:lang w:val="id-ID"/>
        </w:rPr>
        <w:t xml:space="preserve">menyesuaikan </w:t>
      </w:r>
      <w:r>
        <w:rPr>
          <w:lang w:val="id-ID"/>
        </w:rPr>
        <w:t>memori yang tersedia</w:t>
      </w:r>
      <w:r>
        <w:t xml:space="preserve"> pada komputer tersebut</w:t>
      </w:r>
      <w:r w:rsidRPr="00E9673C">
        <w:rPr>
          <w:lang w:val="id-ID"/>
        </w:rPr>
        <w:t xml:space="preserve">. Sedangkan pada </w:t>
      </w:r>
      <w:r w:rsidRPr="00F40AF3">
        <w:rPr>
          <w:i/>
          <w:iCs/>
          <w:lang w:val="id-ID"/>
        </w:rPr>
        <w:t>hosting</w:t>
      </w:r>
      <w:r w:rsidRPr="00E9673C">
        <w:rPr>
          <w:lang w:val="id-ID"/>
        </w:rPr>
        <w:t xml:space="preserve"> berbayar kapasitas yang </w:t>
      </w:r>
      <w:r>
        <w:rPr>
          <w:lang w:val="id-ID"/>
        </w:rPr>
        <w:t xml:space="preserve">tersedia sesuai dengan yang </w:t>
      </w:r>
      <w:r>
        <w:t xml:space="preserve">penyedia berikan atau sesuai dengan yang </w:t>
      </w:r>
      <w:r>
        <w:rPr>
          <w:lang w:val="id-ID"/>
        </w:rPr>
        <w:t xml:space="preserve">kita bayar atau </w:t>
      </w:r>
      <w:r>
        <w:t xml:space="preserve">juga </w:t>
      </w:r>
      <w:r w:rsidRPr="00E9673C">
        <w:rPr>
          <w:lang w:val="id-ID"/>
        </w:rPr>
        <w:t>mengikuti ketentuan yang dibuat</w:t>
      </w:r>
      <w:r>
        <w:t>. Yang kedua adalah PhpMyadmin</w:t>
      </w:r>
      <w:r w:rsidRPr="00370D56">
        <w:t xml:space="preserve"> </w:t>
      </w:r>
      <w:r>
        <w:t>yaitu</w:t>
      </w:r>
      <w:r w:rsidRPr="00370D56">
        <w:t xml:space="preserve"> </w:t>
      </w:r>
      <w:r w:rsidRPr="00143FBF">
        <w:rPr>
          <w:i/>
          <w:iCs/>
        </w:rPr>
        <w:t>software</w:t>
      </w:r>
      <w:r w:rsidRPr="00370D56">
        <w:t xml:space="preserve"> khusus untuk mengelola administrasi MySQL</w:t>
      </w:r>
      <w:r>
        <w:t xml:space="preserve"> yang memuat </w:t>
      </w:r>
      <w:r w:rsidRPr="00370D56">
        <w:t xml:space="preserve">semua </w:t>
      </w:r>
      <w:r>
        <w:t>basis data</w:t>
      </w:r>
      <w:r w:rsidRPr="00370D56">
        <w:t xml:space="preserve"> yang </w:t>
      </w:r>
      <w:r>
        <w:t>di</w:t>
      </w:r>
      <w:r w:rsidRPr="00370D56">
        <w:t xml:space="preserve">gunakan untuk keperluan </w:t>
      </w:r>
      <w:r>
        <w:t>web</w:t>
      </w:r>
      <w:r w:rsidRPr="00370D56">
        <w:t>.</w:t>
      </w:r>
      <w:r>
        <w:t xml:space="preserve"> Dan yang terakhir adalah </w:t>
      </w:r>
      <w:r w:rsidRPr="00143FBF">
        <w:rPr>
          <w:i/>
          <w:iCs/>
        </w:rPr>
        <w:t>Control Panel</w:t>
      </w:r>
      <w:r w:rsidRPr="00370D56">
        <w:t xml:space="preserve"> </w:t>
      </w:r>
      <w:r>
        <w:t>yaitu</w:t>
      </w:r>
      <w:r w:rsidRPr="00370D56">
        <w:t xml:space="preserve"> </w:t>
      </w:r>
      <w:r>
        <w:t>untuk</w:t>
      </w:r>
      <w:r w:rsidRPr="00370D56">
        <w:t xml:space="preserve"> mengendalikan XAMPP, mulai dari mengatur </w:t>
      </w:r>
      <w:r>
        <w:t>situs web</w:t>
      </w:r>
      <w:r w:rsidRPr="00370D56">
        <w:t xml:space="preserve">, </w:t>
      </w:r>
      <w:r>
        <w:t>basis data</w:t>
      </w:r>
      <w:r w:rsidRPr="00370D56">
        <w:t xml:space="preserve">, dan </w:t>
      </w:r>
      <w:r>
        <w:rPr>
          <w:lang w:val="id-ID"/>
        </w:rPr>
        <w:t>lain sebagainya.</w:t>
      </w:r>
      <w:r w:rsidRPr="00370D56">
        <w:t xml:space="preserve"> Dalam dunia </w:t>
      </w:r>
      <w:r w:rsidRPr="00143FBF">
        <w:rPr>
          <w:i/>
          <w:iCs/>
        </w:rPr>
        <w:t>hosting</w:t>
      </w:r>
      <w:r w:rsidRPr="00370D56">
        <w:t xml:space="preserve"> lebih dikenal CPanel.</w:t>
      </w:r>
    </w:p>
    <w:p w14:paraId="3A3B1EEC" w14:textId="77777777" w:rsidR="007E53BC" w:rsidRPr="006C7114" w:rsidRDefault="007E53BC" w:rsidP="00242683">
      <w:pPr>
        <w:pStyle w:val="ListParagraph"/>
        <w:numPr>
          <w:ilvl w:val="2"/>
          <w:numId w:val="68"/>
        </w:numPr>
        <w:spacing w:line="480" w:lineRule="auto"/>
        <w:ind w:left="708" w:hanging="708"/>
        <w:jc w:val="both"/>
        <w:rPr>
          <w:b/>
          <w:lang w:val="id-ID"/>
        </w:rPr>
      </w:pPr>
      <w:r>
        <w:rPr>
          <w:b/>
        </w:rPr>
        <w:t>UML (Unified Modeling Language)</w:t>
      </w:r>
    </w:p>
    <w:p w14:paraId="67A6D63C" w14:textId="77777777" w:rsidR="00242683" w:rsidRDefault="007E53BC" w:rsidP="00242683">
      <w:pPr>
        <w:spacing w:line="480" w:lineRule="auto"/>
        <w:ind w:left="708" w:firstLine="720"/>
        <w:jc w:val="both"/>
        <w:rPr>
          <w:lang w:val="id-ID"/>
        </w:rPr>
      </w:pPr>
      <w:r w:rsidRPr="00E819A9">
        <w:rPr>
          <w:i/>
          <w:iCs/>
          <w:lang w:val="id-ID"/>
        </w:rPr>
        <w:t>Unified Modelling Language</w:t>
      </w:r>
      <w:r w:rsidRPr="00493D8C">
        <w:rPr>
          <w:lang w:val="id-ID"/>
        </w:rPr>
        <w:t xml:space="preserve"> (UML) adalah sebuah "bahasa" yg telah menjadi standar untuk visualisasi, merancang dan mendokumentasikan </w:t>
      </w:r>
      <w:r>
        <w:t xml:space="preserve">model sebuah </w:t>
      </w:r>
      <w:r w:rsidRPr="00493D8C">
        <w:rPr>
          <w:lang w:val="id-ID"/>
        </w:rPr>
        <w:t>sistem. UML dapat membuat model untuk semua jenis aplikasi piranti lunak, dimana aplikasi tersebut dapat berjalan pada piranti keras, sistem operasi dan jaringan apapun, serta ditulis dalam bahasa pemrograman apapun.</w:t>
      </w:r>
    </w:p>
    <w:p w14:paraId="435E1F90" w14:textId="77777777" w:rsidR="00242683" w:rsidRDefault="007E53BC" w:rsidP="00242683">
      <w:pPr>
        <w:spacing w:line="480" w:lineRule="auto"/>
        <w:ind w:left="708" w:firstLine="720"/>
        <w:jc w:val="both"/>
        <w:rPr>
          <w:lang w:val="id-ID"/>
        </w:rPr>
      </w:pPr>
      <w:r w:rsidRPr="000D4E04">
        <w:rPr>
          <w:lang w:val="id-ID"/>
        </w:rPr>
        <w:t xml:space="preserve">Menurut Rosa Dan Shalahuddin (2015:133) “UML (Unified Modelling Language) adalah salah satu standar bahasa yang banyak digunakan didunia industri untuk mendefinisikan </w:t>
      </w:r>
      <w:r w:rsidRPr="00143FBF">
        <w:rPr>
          <w:i/>
          <w:iCs/>
          <w:lang w:val="id-ID"/>
        </w:rPr>
        <w:t>requirement</w:t>
      </w:r>
      <w:r w:rsidRPr="000D4E04">
        <w:rPr>
          <w:lang w:val="id-ID"/>
        </w:rPr>
        <w:t xml:space="preserve">, membuat </w:t>
      </w:r>
      <w:r w:rsidRPr="000D4E04">
        <w:rPr>
          <w:lang w:val="id-ID"/>
        </w:rPr>
        <w:lastRenderedPageBreak/>
        <w:t>analisis dan desain, serta menggambarkan arsitektur dalam pemrograman berorientasikan objek.</w:t>
      </w:r>
    </w:p>
    <w:p w14:paraId="75EB6C48" w14:textId="1824C23B" w:rsidR="007E53BC" w:rsidRDefault="007E53BC" w:rsidP="007B5422">
      <w:pPr>
        <w:spacing w:line="480" w:lineRule="auto"/>
        <w:ind w:left="708" w:firstLine="720"/>
        <w:jc w:val="both"/>
        <w:rPr>
          <w:lang w:val="id-ID"/>
        </w:rPr>
      </w:pPr>
      <w:r w:rsidRPr="00493D8C">
        <w:rPr>
          <w:lang w:val="id-ID"/>
        </w:rPr>
        <w:t xml:space="preserve">UML mendefinisikan notasi dan </w:t>
      </w:r>
      <w:r w:rsidRPr="00143FBF">
        <w:rPr>
          <w:i/>
          <w:iCs/>
          <w:lang w:val="id-ID"/>
        </w:rPr>
        <w:t>syntax</w:t>
      </w:r>
      <w:r w:rsidRPr="00493D8C">
        <w:rPr>
          <w:lang w:val="id-ID"/>
        </w:rPr>
        <w:t>/semantik</w:t>
      </w:r>
      <w:r>
        <w:t>,</w:t>
      </w:r>
      <w:r w:rsidRPr="00493D8C">
        <w:rPr>
          <w:lang w:val="id-ID"/>
        </w:rPr>
        <w:t xml:space="preserve"> Notasi UML merupakan sekumpulan bentuk khusus untuk menggambarkan berbagai diagram piranti lunak. Setiap bentuk memiliki makna tertentu, dan UML </w:t>
      </w:r>
      <w:r w:rsidRPr="00143FBF">
        <w:rPr>
          <w:i/>
          <w:iCs/>
          <w:lang w:val="id-ID"/>
        </w:rPr>
        <w:t>syntax</w:t>
      </w:r>
      <w:r w:rsidRPr="00493D8C">
        <w:rPr>
          <w:lang w:val="id-ID"/>
        </w:rPr>
        <w:t xml:space="preserve"> mendefinisikan bagaimana bentuk-bentuk tersebut dapat dikombinasikan.</w:t>
      </w:r>
    </w:p>
    <w:p w14:paraId="63A5EB28" w14:textId="77777777" w:rsidR="007E53BC" w:rsidRDefault="007E53BC" w:rsidP="004A4B7D">
      <w:pPr>
        <w:spacing w:line="480" w:lineRule="auto"/>
        <w:ind w:left="1134"/>
        <w:jc w:val="both"/>
      </w:pPr>
      <w:r w:rsidRPr="005115A6">
        <w:rPr>
          <w:noProof/>
          <w:lang w:val="id-ID" w:eastAsia="id-ID"/>
        </w:rPr>
        <w:drawing>
          <wp:anchor distT="0" distB="0" distL="114300" distR="114300" simplePos="0" relativeHeight="251663360" behindDoc="0" locked="0" layoutInCell="1" allowOverlap="1" wp14:anchorId="482A1DA2" wp14:editId="12BFB083">
            <wp:simplePos x="0" y="0"/>
            <wp:positionH relativeFrom="column">
              <wp:posOffset>702945</wp:posOffset>
            </wp:positionH>
            <wp:positionV relativeFrom="paragraph">
              <wp:posOffset>116839</wp:posOffset>
            </wp:positionV>
            <wp:extent cx="4266654" cy="2886075"/>
            <wp:effectExtent l="76200" t="76200" r="133985" b="123825"/>
            <wp:wrapNone/>
            <wp:docPr id="62" name="Picture 21"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descr="Sebuah gambar berisi meja&#10;&#10;Deskripsi dibuat secara otomatis"/>
                    <pic:cNvPicPr/>
                  </pic:nvPicPr>
                  <pic:blipFill rotWithShape="1">
                    <a:blip r:embed="rId27">
                      <a:extLst>
                        <a:ext uri="{28A0092B-C50C-407E-A947-70E740481C1C}">
                          <a14:useLocalDpi xmlns:a14="http://schemas.microsoft.com/office/drawing/2010/main" val="0"/>
                        </a:ext>
                      </a:extLst>
                    </a:blip>
                    <a:srcRect l="2458" t="8574" r="2625" b="2937"/>
                    <a:stretch/>
                  </pic:blipFill>
                  <pic:spPr bwMode="auto">
                    <a:xfrm>
                      <a:off x="0" y="0"/>
                      <a:ext cx="4287174" cy="2899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3B5809" w14:textId="77777777" w:rsidR="007E53BC" w:rsidRDefault="007E53BC" w:rsidP="004A4B7D">
      <w:pPr>
        <w:spacing w:line="480" w:lineRule="auto"/>
        <w:ind w:left="1134"/>
        <w:jc w:val="both"/>
      </w:pPr>
    </w:p>
    <w:p w14:paraId="52AD50CC" w14:textId="77777777" w:rsidR="007E53BC" w:rsidRDefault="007E53BC" w:rsidP="004A4B7D">
      <w:pPr>
        <w:spacing w:line="480" w:lineRule="auto"/>
        <w:ind w:left="1134"/>
        <w:jc w:val="both"/>
      </w:pPr>
    </w:p>
    <w:p w14:paraId="5E0181F1" w14:textId="77777777" w:rsidR="007E53BC" w:rsidRDefault="007E53BC" w:rsidP="004A4B7D">
      <w:pPr>
        <w:spacing w:line="480" w:lineRule="auto"/>
        <w:ind w:left="1134"/>
        <w:jc w:val="both"/>
      </w:pPr>
    </w:p>
    <w:p w14:paraId="7AE2E09A" w14:textId="77777777" w:rsidR="007E53BC" w:rsidRDefault="007E53BC" w:rsidP="004A4B7D">
      <w:pPr>
        <w:spacing w:line="480" w:lineRule="auto"/>
        <w:ind w:left="1134"/>
        <w:jc w:val="both"/>
      </w:pPr>
    </w:p>
    <w:p w14:paraId="6CCF5CEB" w14:textId="77777777" w:rsidR="007E53BC" w:rsidRDefault="007E53BC" w:rsidP="004A4B7D">
      <w:pPr>
        <w:spacing w:line="480" w:lineRule="auto"/>
        <w:ind w:left="1134"/>
        <w:jc w:val="both"/>
      </w:pPr>
    </w:p>
    <w:p w14:paraId="6A2C8FA4" w14:textId="77777777" w:rsidR="007E53BC" w:rsidRDefault="007E53BC" w:rsidP="004A4B7D">
      <w:pPr>
        <w:spacing w:line="480" w:lineRule="auto"/>
        <w:ind w:left="1134"/>
        <w:jc w:val="center"/>
      </w:pPr>
    </w:p>
    <w:p w14:paraId="4A8F728D" w14:textId="77777777" w:rsidR="007E53BC" w:rsidRDefault="007E53BC" w:rsidP="004A4B7D">
      <w:pPr>
        <w:spacing w:line="480" w:lineRule="auto"/>
        <w:ind w:left="1134"/>
        <w:jc w:val="center"/>
      </w:pPr>
    </w:p>
    <w:p w14:paraId="7C2A5B3E" w14:textId="77777777" w:rsidR="007E53BC" w:rsidRDefault="007E53BC" w:rsidP="004A4B7D">
      <w:pPr>
        <w:spacing w:line="480" w:lineRule="auto"/>
        <w:ind w:left="1134"/>
        <w:jc w:val="center"/>
      </w:pPr>
    </w:p>
    <w:p w14:paraId="3E1B8A4C" w14:textId="149F4A3D" w:rsidR="007E53BC" w:rsidRPr="007B5422" w:rsidRDefault="007B5422" w:rsidP="007B5422">
      <w:pPr>
        <w:pStyle w:val="Caption"/>
        <w:jc w:val="center"/>
        <w:rPr>
          <w:rFonts w:ascii="Times New Roman" w:hAnsi="Times New Roman"/>
          <w:b w:val="0"/>
          <w:bCs w:val="0"/>
          <w:color w:val="auto"/>
          <w:sz w:val="24"/>
          <w:szCs w:val="24"/>
        </w:rPr>
      </w:pPr>
      <w:bookmarkStart w:id="32" w:name="_Toc115282829"/>
      <w:r w:rsidRPr="007B5422">
        <w:rPr>
          <w:rFonts w:ascii="Times New Roman" w:hAnsi="Times New Roman"/>
          <w:b w:val="0"/>
          <w:bCs w:val="0"/>
          <w:color w:val="auto"/>
          <w:sz w:val="24"/>
          <w:szCs w:val="24"/>
        </w:rPr>
        <w:t>Tabel 2.</w:t>
      </w:r>
      <w:r w:rsidRPr="007B5422">
        <w:rPr>
          <w:rFonts w:ascii="Times New Roman" w:hAnsi="Times New Roman"/>
          <w:b w:val="0"/>
          <w:bCs w:val="0"/>
          <w:color w:val="auto"/>
          <w:sz w:val="24"/>
          <w:szCs w:val="24"/>
        </w:rPr>
        <w:fldChar w:fldCharType="begin"/>
      </w:r>
      <w:r w:rsidRPr="007B5422">
        <w:rPr>
          <w:rFonts w:ascii="Times New Roman" w:hAnsi="Times New Roman"/>
          <w:b w:val="0"/>
          <w:bCs w:val="0"/>
          <w:color w:val="auto"/>
          <w:sz w:val="24"/>
          <w:szCs w:val="24"/>
        </w:rPr>
        <w:instrText xml:space="preserve"> SEQ Tabel_2. \* ARABIC </w:instrText>
      </w:r>
      <w:r w:rsidRPr="007B5422">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w:t>
      </w:r>
      <w:r w:rsidRPr="007B5422">
        <w:rPr>
          <w:rFonts w:ascii="Times New Roman" w:hAnsi="Times New Roman"/>
          <w:b w:val="0"/>
          <w:bCs w:val="0"/>
          <w:color w:val="auto"/>
          <w:sz w:val="24"/>
          <w:szCs w:val="24"/>
        </w:rPr>
        <w:fldChar w:fldCharType="end"/>
      </w:r>
      <w:r w:rsidRPr="007B5422">
        <w:rPr>
          <w:rFonts w:ascii="Times New Roman" w:hAnsi="Times New Roman"/>
          <w:b w:val="0"/>
          <w:bCs w:val="0"/>
          <w:color w:val="auto"/>
          <w:sz w:val="24"/>
          <w:szCs w:val="24"/>
        </w:rPr>
        <w:t xml:space="preserve"> Konsep Dasar UML (Unified Modelling Language)</w:t>
      </w:r>
      <w:bookmarkEnd w:id="32"/>
    </w:p>
    <w:p w14:paraId="7A72B51A" w14:textId="77777777" w:rsidR="00242683" w:rsidRDefault="007E53BC" w:rsidP="00242683">
      <w:pPr>
        <w:spacing w:line="480" w:lineRule="auto"/>
        <w:ind w:left="709" w:firstLine="720"/>
        <w:jc w:val="both"/>
      </w:pPr>
      <w:r w:rsidRPr="005C6153">
        <w:t xml:space="preserve">Abstraksi konsep dasar UML yang terdiri dari </w:t>
      </w:r>
      <w:r w:rsidRPr="005C6153">
        <w:rPr>
          <w:i/>
          <w:iCs/>
        </w:rPr>
        <w:t>structural classification</w:t>
      </w:r>
      <w:r w:rsidRPr="005C6153">
        <w:t xml:space="preserve">, </w:t>
      </w:r>
      <w:r w:rsidRPr="005C6153">
        <w:rPr>
          <w:i/>
          <w:iCs/>
        </w:rPr>
        <w:t>dynamic behavior</w:t>
      </w:r>
      <w:r w:rsidRPr="005C6153">
        <w:t xml:space="preserve">, dan </w:t>
      </w:r>
      <w:r w:rsidRPr="005C6153">
        <w:rPr>
          <w:i/>
          <w:iCs/>
        </w:rPr>
        <w:t>model management</w:t>
      </w:r>
      <w:r w:rsidRPr="005C6153">
        <w:t xml:space="preserve">, bisa kita pahami dengan mudah apabila kita melihat gambar diatas dari </w:t>
      </w:r>
      <w:r w:rsidRPr="005C6153">
        <w:rPr>
          <w:i/>
          <w:iCs/>
        </w:rPr>
        <w:t>Diagrams</w:t>
      </w:r>
      <w:r w:rsidRPr="005C6153">
        <w:t xml:space="preserve">. </w:t>
      </w:r>
      <w:r w:rsidRPr="005C6153">
        <w:rPr>
          <w:i/>
          <w:iCs/>
        </w:rPr>
        <w:t>Main concepts</w:t>
      </w:r>
      <w:r w:rsidRPr="005C6153">
        <w:t xml:space="preserve"> bisa kita pandang sebagai </w:t>
      </w:r>
      <w:r>
        <w:t xml:space="preserve">istilah </w:t>
      </w:r>
      <w:r w:rsidRPr="005C6153">
        <w:rPr>
          <w:i/>
          <w:iCs/>
        </w:rPr>
        <w:t>(term)</w:t>
      </w:r>
      <w:r w:rsidRPr="005C6153">
        <w:t xml:space="preserve"> yang akan muncul pada saat kita membuat diagram. Dan </w:t>
      </w:r>
      <w:r w:rsidRPr="00EA35BF">
        <w:rPr>
          <w:i/>
          <w:iCs/>
        </w:rPr>
        <w:t>view</w:t>
      </w:r>
      <w:r w:rsidRPr="005C6153">
        <w:t xml:space="preserve"> adalah kategori dari diagaram tersebut.</w:t>
      </w:r>
    </w:p>
    <w:p w14:paraId="5C3997D7" w14:textId="70634365" w:rsidR="00242683" w:rsidRDefault="007E53BC" w:rsidP="007B5422">
      <w:pPr>
        <w:spacing w:line="480" w:lineRule="auto"/>
        <w:ind w:left="709" w:firstLine="720"/>
        <w:jc w:val="both"/>
      </w:pPr>
      <w:r w:rsidRPr="005C6153">
        <w:lastRenderedPageBreak/>
        <w:t xml:space="preserve">Seperti juga tercantum pada gambar diatas UML mendefinisikan </w:t>
      </w:r>
      <w:r>
        <w:t xml:space="preserve">banyak </w:t>
      </w:r>
      <w:r w:rsidRPr="005C6153">
        <w:t>diagram-diagram</w:t>
      </w:r>
      <w:r>
        <w:t xml:space="preserve">, namun pada penelitian ini peneliti hanya memakai 2 diagram untuk mewakili rancangan sistem yang akan dibangun yaitu </w:t>
      </w:r>
      <w:r w:rsidRPr="00EA35BF">
        <w:rPr>
          <w:i/>
          <w:iCs/>
        </w:rPr>
        <w:t>use case diagram</w:t>
      </w:r>
      <w:r>
        <w:rPr>
          <w:i/>
          <w:iCs/>
        </w:rPr>
        <w:t xml:space="preserve"> </w:t>
      </w:r>
      <w:r>
        <w:t xml:space="preserve">dan </w:t>
      </w:r>
      <w:r w:rsidRPr="00EA35BF">
        <w:rPr>
          <w:i/>
          <w:iCs/>
        </w:rPr>
        <w:t>activity diagram</w:t>
      </w:r>
      <w:r w:rsidRPr="00EA35BF">
        <w:t>.</w:t>
      </w:r>
    </w:p>
    <w:p w14:paraId="0DB2BA26" w14:textId="163073A4" w:rsidR="007E53BC" w:rsidRPr="00242683" w:rsidRDefault="007E53BC" w:rsidP="00242683">
      <w:pPr>
        <w:pStyle w:val="ListParagraph"/>
        <w:numPr>
          <w:ilvl w:val="1"/>
          <w:numId w:val="28"/>
        </w:numPr>
        <w:spacing w:line="480" w:lineRule="auto"/>
        <w:ind w:left="1069"/>
        <w:jc w:val="both"/>
        <w:rPr>
          <w:b/>
          <w:bCs/>
          <w:i/>
          <w:iCs/>
        </w:rPr>
      </w:pPr>
      <w:r w:rsidRPr="00242683">
        <w:rPr>
          <w:b/>
          <w:bCs/>
          <w:i/>
          <w:iCs/>
        </w:rPr>
        <w:t>Use Case Diagram</w:t>
      </w:r>
    </w:p>
    <w:p w14:paraId="219A25B8" w14:textId="4DA83A3B" w:rsidR="00242683" w:rsidRDefault="007E53BC" w:rsidP="00242683">
      <w:pPr>
        <w:spacing w:line="480" w:lineRule="auto"/>
        <w:ind w:left="1069" w:firstLine="720"/>
        <w:jc w:val="both"/>
      </w:pPr>
      <w:r w:rsidRPr="00242683">
        <w:rPr>
          <w:i/>
          <w:iCs/>
        </w:rPr>
        <w:t>Use case</w:t>
      </w:r>
      <w:r w:rsidRPr="00EA35BF">
        <w:t xml:space="preserve"> diagram menggambarkan fungsionalitas yang diharapkan dari sebuah sistem. Yang ditekankan adalah “apa” yang diperbuat sistem.</w:t>
      </w:r>
    </w:p>
    <w:p w14:paraId="3397EC85" w14:textId="77777777" w:rsidR="00242683" w:rsidRDefault="007E53BC" w:rsidP="00242683">
      <w:pPr>
        <w:spacing w:line="480" w:lineRule="auto"/>
        <w:ind w:left="1069" w:firstLine="720"/>
        <w:jc w:val="both"/>
      </w:pPr>
      <w:r w:rsidRPr="00EA35BF">
        <w:t xml:space="preserve">Use case diagram dapat sangat membantu bila kita sedang menyusun </w:t>
      </w:r>
      <w:r>
        <w:t>kebutuhan</w:t>
      </w:r>
      <w:r w:rsidRPr="00EA35BF">
        <w:t xml:space="preserve"> sebuah sistem, mengkomunikasikan rancangan dengan klien, dan merancang </w:t>
      </w:r>
      <w:r w:rsidRPr="00242683">
        <w:rPr>
          <w:i/>
          <w:iCs/>
        </w:rPr>
        <w:t>test case</w:t>
      </w:r>
      <w:r w:rsidRPr="00EA35BF">
        <w:t xml:space="preserve"> untuk semua f</w:t>
      </w:r>
      <w:r>
        <w:t>itur</w:t>
      </w:r>
      <w:r w:rsidRPr="00EA35BF">
        <w:t xml:space="preserve"> yang ada pada sistem.</w:t>
      </w:r>
    </w:p>
    <w:p w14:paraId="38730411" w14:textId="77777777" w:rsidR="00242683" w:rsidRDefault="007E53BC" w:rsidP="00242683">
      <w:pPr>
        <w:spacing w:line="480" w:lineRule="auto"/>
        <w:ind w:left="1069" w:firstLine="720"/>
        <w:jc w:val="both"/>
      </w:pPr>
      <w:r w:rsidRPr="000D4E04">
        <w:t xml:space="preserve">Menurut Rosa dan Shalahuddin (2015: 155) </w:t>
      </w:r>
      <w:r w:rsidRPr="00242683">
        <w:rPr>
          <w:i/>
          <w:iCs/>
        </w:rPr>
        <w:t>Use case</w:t>
      </w:r>
      <w:r w:rsidRPr="000D4E04">
        <w:t xml:space="preserve"> atau </w:t>
      </w:r>
      <w:r w:rsidRPr="00242683">
        <w:rPr>
          <w:i/>
          <w:iCs/>
        </w:rPr>
        <w:t>diagram use case</w:t>
      </w:r>
      <w:r w:rsidRPr="000D4E04">
        <w:t xml:space="preserve"> merupakan pemodelan untuk kelakuan (</w:t>
      </w:r>
      <w:r w:rsidRPr="00242683">
        <w:rPr>
          <w:i/>
          <w:iCs/>
        </w:rPr>
        <w:t>behavior</w:t>
      </w:r>
      <w:r w:rsidRPr="000D4E04">
        <w:t>) sistem informasi yang akan dibuat.</w:t>
      </w:r>
    </w:p>
    <w:p w14:paraId="4D9AF551" w14:textId="49CED209" w:rsidR="007E53BC" w:rsidRDefault="007E53BC" w:rsidP="00242683">
      <w:pPr>
        <w:spacing w:line="480" w:lineRule="auto"/>
        <w:ind w:left="1069" w:firstLine="720"/>
        <w:jc w:val="both"/>
      </w:pPr>
      <w:r w:rsidRPr="00EA35BF">
        <w:t xml:space="preserve">Sebuah </w:t>
      </w:r>
      <w:r w:rsidRPr="00242683">
        <w:rPr>
          <w:i/>
          <w:iCs/>
        </w:rPr>
        <w:t>use case</w:t>
      </w:r>
      <w:r w:rsidRPr="00EA35BF">
        <w:t xml:space="preserve"> merepresentasikan sebuah interaksi antara aktor dengan sistem. </w:t>
      </w:r>
      <w:r w:rsidRPr="00242683">
        <w:rPr>
          <w:i/>
          <w:iCs/>
        </w:rPr>
        <w:t>Use case</w:t>
      </w:r>
      <w:r w:rsidRPr="00EA35BF">
        <w:t xml:space="preserve"> merupakan sebuah pekerjaan, misalnya </w:t>
      </w:r>
      <w:r w:rsidRPr="00242683">
        <w:rPr>
          <w:i/>
          <w:iCs/>
        </w:rPr>
        <w:t>login</w:t>
      </w:r>
      <w:r w:rsidRPr="00EA35BF">
        <w:t xml:space="preserve"> ke sistem, meng-</w:t>
      </w:r>
      <w:r w:rsidRPr="00242683">
        <w:rPr>
          <w:i/>
          <w:iCs/>
        </w:rPr>
        <w:t>create</w:t>
      </w:r>
      <w:r w:rsidRPr="00EA35BF">
        <w:t xml:space="preserve"> sebuah daftar belanja, dan sebagainya. </w:t>
      </w:r>
      <w:r>
        <w:t>A</w:t>
      </w:r>
      <w:r w:rsidRPr="00EA35BF">
        <w:t>ktor adalah sebuah entitas manusia atau mesin yang berinteraksi dengan sistem untuk melakukan pekerjaan-pekerjaan tertentu.</w:t>
      </w:r>
    </w:p>
    <w:p w14:paraId="5202D882" w14:textId="5238DE00" w:rsidR="00035F7E" w:rsidRDefault="00035F7E">
      <w:r>
        <w:br w:type="page"/>
      </w:r>
    </w:p>
    <w:p w14:paraId="538C729E" w14:textId="0BE052C3" w:rsidR="00D318D5" w:rsidRPr="00416FE7" w:rsidRDefault="00242683" w:rsidP="004A4B7D">
      <w:pPr>
        <w:pStyle w:val="ListParagraph"/>
        <w:spacing w:line="480" w:lineRule="auto"/>
        <w:ind w:left="1701"/>
        <w:jc w:val="both"/>
      </w:pPr>
      <w:r>
        <w:rPr>
          <w:noProof/>
          <w:lang w:val="id-ID" w:eastAsia="id-ID"/>
        </w:rPr>
        <w:lastRenderedPageBreak/>
        <mc:AlternateContent>
          <mc:Choice Requires="wpg">
            <w:drawing>
              <wp:anchor distT="0" distB="0" distL="114300" distR="114300" simplePos="0" relativeHeight="251668480" behindDoc="0" locked="0" layoutInCell="1" allowOverlap="1" wp14:anchorId="5EE35134" wp14:editId="3CEF915C">
                <wp:simplePos x="0" y="0"/>
                <wp:positionH relativeFrom="column">
                  <wp:posOffset>963973</wp:posOffset>
                </wp:positionH>
                <wp:positionV relativeFrom="paragraph">
                  <wp:posOffset>5686</wp:posOffset>
                </wp:positionV>
                <wp:extent cx="3924300" cy="1752600"/>
                <wp:effectExtent l="0" t="0" r="19050" b="0"/>
                <wp:wrapNone/>
                <wp:docPr id="10" name="Grup 10"/>
                <wp:cNvGraphicFramePr/>
                <a:graphic xmlns:a="http://schemas.openxmlformats.org/drawingml/2006/main">
                  <a:graphicData uri="http://schemas.microsoft.com/office/word/2010/wordprocessingGroup">
                    <wpg:wgp>
                      <wpg:cNvGrpSpPr/>
                      <wpg:grpSpPr>
                        <a:xfrm>
                          <a:off x="0" y="0"/>
                          <a:ext cx="3924300" cy="1752600"/>
                          <a:chOff x="0" y="0"/>
                          <a:chExt cx="4333875" cy="2852420"/>
                        </a:xfrm>
                      </wpg:grpSpPr>
                      <wps:wsp>
                        <wps:cNvPr id="17" name="Text Box 11"/>
                        <wps:cNvSpPr txBox="1"/>
                        <wps:spPr>
                          <a:xfrm>
                            <a:off x="0" y="552449"/>
                            <a:ext cx="638175" cy="768555"/>
                          </a:xfrm>
                          <a:prstGeom prst="rect">
                            <a:avLst/>
                          </a:prstGeom>
                          <a:solidFill>
                            <a:sysClr val="window" lastClr="FFFFFF"/>
                          </a:solidFill>
                          <a:ln w="6350">
                            <a:solidFill>
                              <a:prstClr val="black"/>
                            </a:solidFill>
                          </a:ln>
                        </wps:spPr>
                        <wps:txbx>
                          <w:txbxContent>
                            <w:p w14:paraId="0E8A3424" w14:textId="77777777" w:rsidR="00F73A88" w:rsidRDefault="00F73A88" w:rsidP="004A4B7D">
                              <w:pPr>
                                <w:jc w:val="center"/>
                              </w:pPr>
                              <w:r>
                                <w:t>Aktor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 18"/>
                        <wpg:cNvGrpSpPr/>
                        <wpg:grpSpPr>
                          <a:xfrm>
                            <a:off x="581025" y="0"/>
                            <a:ext cx="3209925" cy="2852420"/>
                            <a:chOff x="0" y="0"/>
                            <a:chExt cx="3209925" cy="2852420"/>
                          </a:xfrm>
                        </wpg:grpSpPr>
                        <pic:pic xmlns:pic="http://schemas.openxmlformats.org/drawingml/2006/picture">
                          <pic:nvPicPr>
                            <pic:cNvPr id="22"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09925" cy="2852420"/>
                            </a:xfrm>
                            <a:prstGeom prst="rect">
                              <a:avLst/>
                            </a:prstGeom>
                          </pic:spPr>
                        </pic:pic>
                        <wps:wsp>
                          <wps:cNvPr id="25" name="Rectangle 19"/>
                          <wps:cNvSpPr/>
                          <wps:spPr>
                            <a:xfrm>
                              <a:off x="1009650" y="257175"/>
                              <a:ext cx="1140209" cy="2402218"/>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Text Box 11"/>
                        <wps:cNvSpPr txBox="1"/>
                        <wps:spPr>
                          <a:xfrm>
                            <a:off x="3695700" y="2133601"/>
                            <a:ext cx="638175" cy="692344"/>
                          </a:xfrm>
                          <a:prstGeom prst="rect">
                            <a:avLst/>
                          </a:prstGeom>
                          <a:solidFill>
                            <a:sysClr val="window" lastClr="FFFFFF"/>
                          </a:solidFill>
                          <a:ln w="6350">
                            <a:solidFill>
                              <a:prstClr val="black"/>
                            </a:solidFill>
                          </a:ln>
                        </wps:spPr>
                        <wps:txbx>
                          <w:txbxContent>
                            <w:p w14:paraId="66FEF3DC" w14:textId="77777777" w:rsidR="00F73A88" w:rsidRDefault="00F73A88" w:rsidP="004A4B7D">
                              <w:pPr>
                                <w:jc w:val="center"/>
                              </w:pPr>
                              <w:r>
                                <w:t>Aktor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EE35134" id="Grup 10" o:spid="_x0000_s1026" style="position:absolute;left:0;text-align:left;margin-left:75.9pt;margin-top:.45pt;width:309pt;height:138pt;z-index:251668480" coordsize="43338,28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">
                <v:shapetype id="_x0000_t202" coordsize="21600,21600" o:spt="202" path="m,l,21600r21600,l21600,xe">
                  <v:stroke joinstyle="miter"/>
                  <v:path gradientshapeok="t" o:connecttype="rect"/>
                </v:shapetype>
                <v:shape id="Text Box 11" o:spid="_x0000_s1027" type="#_x0000_t202" style="position:absolute;top:5524;width:6381;height:7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" fillcolor="window" strokeweight=".5pt">
                  <v:textbox>
                    <w:txbxContent>
                      <w:p w14:paraId="0E8A3424" w14:textId="77777777" w:rsidR="00F73A88" w:rsidRDefault="00F73A88" w:rsidP="004A4B7D">
                        <w:pPr>
                          <w:jc w:val="center"/>
                        </w:pPr>
                        <w:r>
                          <w:t>Aktor 1</w:t>
                        </w:r>
                      </w:p>
                    </w:txbxContent>
                  </v:textbox>
                </v:shape>
                <v:group id="Grup 18" o:spid="_x0000_s1028" style="position:absolute;left:5810;width:32099;height:28524" coordsize="32099,2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width:32099;height:28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">
                    <v:imagedata r:id="rId29" o:title=""/>
                  </v:shape>
                  <v:rect id="Rectangle 19" o:spid="_x0000_s1030" style="position:absolute;left:10096;top:2571;width:11402;height:24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" filled="f" strokecolor="windowText" strokeweight="1pt"/>
                </v:group>
                <v:shape id="Text Box 11" o:spid="_x0000_s1031" type="#_x0000_t202" style="position:absolute;left:36957;top:21336;width:6381;height: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qBwwAAANsAAAAPAAAAZHJzL2Rvd25yZXYueG1sRI9BawIx&#10;FITvhf6H8Aq91awtln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pgKKgcMAAADbAAAADwAA&#10;AAAAAAAAAAAAAAAHAgAAZHJzL2Rvd25yZXYueG1sUEsFBgAAAAADAAMAtwAAAPcCAAAAAA==&#10;" fillcolor="window" strokeweight=".5pt">
                  <v:textbox>
                    <w:txbxContent>
                      <w:p w14:paraId="66FEF3DC" w14:textId="77777777" w:rsidR="00F73A88" w:rsidRDefault="00F73A88" w:rsidP="004A4B7D">
                        <w:pPr>
                          <w:jc w:val="center"/>
                        </w:pPr>
                        <w:r>
                          <w:t>Aktor 2</w:t>
                        </w:r>
                      </w:p>
                    </w:txbxContent>
                  </v:textbox>
                </v:shape>
              </v:group>
            </w:pict>
          </mc:Fallback>
        </mc:AlternateContent>
      </w:r>
    </w:p>
    <w:p w14:paraId="4CC1F460" w14:textId="53D972B9" w:rsidR="007E53BC" w:rsidRDefault="007E53BC" w:rsidP="004A4B7D">
      <w:pPr>
        <w:pStyle w:val="ListParagraph"/>
        <w:spacing w:line="480" w:lineRule="auto"/>
        <w:ind w:left="851" w:firstLine="567"/>
        <w:jc w:val="both"/>
      </w:pPr>
    </w:p>
    <w:p w14:paraId="129B58A3" w14:textId="77777777" w:rsidR="00242683" w:rsidRDefault="00242683" w:rsidP="004A4B7D">
      <w:pPr>
        <w:pStyle w:val="ListParagraph"/>
        <w:ind w:left="1701"/>
        <w:jc w:val="center"/>
      </w:pPr>
    </w:p>
    <w:p w14:paraId="6D5CDB18" w14:textId="77777777" w:rsidR="00242683" w:rsidRDefault="00242683" w:rsidP="004A4B7D">
      <w:pPr>
        <w:pStyle w:val="ListParagraph"/>
        <w:ind w:left="1701"/>
        <w:jc w:val="center"/>
      </w:pPr>
    </w:p>
    <w:p w14:paraId="32EC0DB2" w14:textId="77777777" w:rsidR="00242683" w:rsidRDefault="00242683" w:rsidP="004A4B7D">
      <w:pPr>
        <w:pStyle w:val="ListParagraph"/>
        <w:ind w:left="1701"/>
        <w:jc w:val="center"/>
      </w:pPr>
    </w:p>
    <w:p w14:paraId="48A2BCCE" w14:textId="77777777" w:rsidR="00242683" w:rsidRDefault="00242683" w:rsidP="004A4B7D">
      <w:pPr>
        <w:pStyle w:val="ListParagraph"/>
        <w:ind w:left="1701"/>
        <w:jc w:val="center"/>
      </w:pPr>
    </w:p>
    <w:p w14:paraId="67E192E8" w14:textId="77777777" w:rsidR="00242683" w:rsidRDefault="00242683" w:rsidP="004A4B7D">
      <w:pPr>
        <w:pStyle w:val="ListParagraph"/>
        <w:ind w:left="1701"/>
        <w:jc w:val="center"/>
      </w:pPr>
    </w:p>
    <w:p w14:paraId="15808A60" w14:textId="77777777" w:rsidR="00242683" w:rsidRDefault="00242683" w:rsidP="004A4B7D">
      <w:pPr>
        <w:pStyle w:val="ListParagraph"/>
        <w:ind w:left="1701"/>
        <w:jc w:val="center"/>
      </w:pPr>
    </w:p>
    <w:p w14:paraId="1B959E1A" w14:textId="77777777" w:rsidR="00035F7E" w:rsidRDefault="00035F7E" w:rsidP="004A4B7D">
      <w:pPr>
        <w:pStyle w:val="ListParagraph"/>
        <w:ind w:left="1701"/>
        <w:jc w:val="center"/>
      </w:pPr>
    </w:p>
    <w:p w14:paraId="47C8D972" w14:textId="38993A3D" w:rsidR="007E53BC" w:rsidRPr="00035F7E" w:rsidRDefault="00035F7E" w:rsidP="00035F7E">
      <w:pPr>
        <w:pStyle w:val="Caption"/>
        <w:jc w:val="center"/>
        <w:rPr>
          <w:rFonts w:ascii="Times New Roman" w:hAnsi="Times New Roman"/>
          <w:b w:val="0"/>
          <w:bCs w:val="0"/>
          <w:color w:val="auto"/>
          <w:sz w:val="24"/>
          <w:szCs w:val="24"/>
        </w:rPr>
      </w:pPr>
      <w:bookmarkStart w:id="33" w:name="_Toc115282879"/>
      <w:r w:rsidRPr="00035F7E">
        <w:rPr>
          <w:rFonts w:ascii="Times New Roman" w:hAnsi="Times New Roman"/>
          <w:b w:val="0"/>
          <w:bCs w:val="0"/>
          <w:color w:val="auto"/>
          <w:sz w:val="24"/>
          <w:szCs w:val="24"/>
        </w:rPr>
        <w:t>Gambar 2.</w:t>
      </w:r>
      <w:r w:rsidRPr="00035F7E">
        <w:rPr>
          <w:rFonts w:ascii="Times New Roman" w:hAnsi="Times New Roman"/>
          <w:b w:val="0"/>
          <w:bCs w:val="0"/>
          <w:color w:val="auto"/>
          <w:sz w:val="24"/>
          <w:szCs w:val="24"/>
        </w:rPr>
        <w:fldChar w:fldCharType="begin"/>
      </w:r>
      <w:r w:rsidRPr="00035F7E">
        <w:rPr>
          <w:rFonts w:ascii="Times New Roman" w:hAnsi="Times New Roman"/>
          <w:b w:val="0"/>
          <w:bCs w:val="0"/>
          <w:color w:val="auto"/>
          <w:sz w:val="24"/>
          <w:szCs w:val="24"/>
        </w:rPr>
        <w:instrText xml:space="preserve"> SEQ Gambar_2. \* ARABIC </w:instrText>
      </w:r>
      <w:r w:rsidRPr="00035F7E">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7</w:t>
      </w:r>
      <w:r w:rsidRPr="00035F7E">
        <w:rPr>
          <w:rFonts w:ascii="Times New Roman" w:hAnsi="Times New Roman"/>
          <w:b w:val="0"/>
          <w:bCs w:val="0"/>
          <w:color w:val="auto"/>
          <w:sz w:val="24"/>
          <w:szCs w:val="24"/>
        </w:rPr>
        <w:fldChar w:fldCharType="end"/>
      </w:r>
      <w:r w:rsidRPr="00035F7E">
        <w:rPr>
          <w:rFonts w:ascii="Times New Roman" w:hAnsi="Times New Roman"/>
          <w:b w:val="0"/>
          <w:bCs w:val="0"/>
          <w:color w:val="auto"/>
          <w:sz w:val="24"/>
          <w:szCs w:val="24"/>
        </w:rPr>
        <w:t xml:space="preserve"> Contoh Use Case Diagram</w:t>
      </w:r>
      <w:bookmarkEnd w:id="33"/>
    </w:p>
    <w:p w14:paraId="37933382" w14:textId="3D676B46" w:rsidR="007E53BC" w:rsidRPr="00242683" w:rsidRDefault="007E53BC" w:rsidP="00035F7E">
      <w:pPr>
        <w:pStyle w:val="ListParagraph"/>
        <w:numPr>
          <w:ilvl w:val="1"/>
          <w:numId w:val="28"/>
        </w:numPr>
        <w:spacing w:line="480" w:lineRule="auto"/>
        <w:ind w:left="1069"/>
        <w:jc w:val="both"/>
        <w:rPr>
          <w:b/>
          <w:bCs/>
          <w:i/>
          <w:iCs/>
        </w:rPr>
      </w:pPr>
      <w:r w:rsidRPr="00242683">
        <w:rPr>
          <w:b/>
          <w:bCs/>
          <w:i/>
          <w:iCs/>
        </w:rPr>
        <w:t>Activity Diagram</w:t>
      </w:r>
    </w:p>
    <w:p w14:paraId="06137FC6" w14:textId="77777777" w:rsidR="00242683" w:rsidRDefault="007E53BC" w:rsidP="00242683">
      <w:pPr>
        <w:spacing w:line="480" w:lineRule="auto"/>
        <w:ind w:left="1069" w:firstLine="720"/>
        <w:jc w:val="both"/>
      </w:pPr>
      <w:r w:rsidRPr="00242683">
        <w:rPr>
          <w:i/>
          <w:iCs/>
        </w:rPr>
        <w:t xml:space="preserve">Activity diagram </w:t>
      </w:r>
      <w:r w:rsidRPr="00416FE7">
        <w:t>menggambarkan berbagai alir aktivitas dalam sistem yang sedang dirancang, bagaimana masing-masing alir berawal,</w:t>
      </w:r>
      <w:r>
        <w:t xml:space="preserve"> bagaimana masing-masing alir terhubung atau menghubungkan,</w:t>
      </w:r>
      <w:r w:rsidRPr="00416FE7">
        <w:t xml:space="preserve"> </w:t>
      </w:r>
      <w:r>
        <w:t>keputusan</w:t>
      </w:r>
      <w:r w:rsidRPr="00416FE7">
        <w:t xml:space="preserve"> </w:t>
      </w:r>
      <w:r>
        <w:t xml:space="preserve">apa </w:t>
      </w:r>
      <w:r w:rsidRPr="00416FE7">
        <w:t xml:space="preserve">yang </w:t>
      </w:r>
      <w:r>
        <w:t>ke</w:t>
      </w:r>
      <w:r w:rsidRPr="00416FE7">
        <w:t>mungkin</w:t>
      </w:r>
      <w:r>
        <w:t>an</w:t>
      </w:r>
      <w:r w:rsidRPr="00416FE7">
        <w:t xml:space="preserve"> terjadi, dan bagaimana mereka berakhir. </w:t>
      </w:r>
      <w:r w:rsidRPr="00242683">
        <w:rPr>
          <w:i/>
          <w:iCs/>
        </w:rPr>
        <w:t>Activity diagram</w:t>
      </w:r>
      <w:r w:rsidRPr="00416FE7">
        <w:t xml:space="preserve"> juga dapat menggambarkan proses paralel yang mungkin terjadi pada beberapa eksekusi.</w:t>
      </w:r>
    </w:p>
    <w:p w14:paraId="4F0CA7F0" w14:textId="77777777" w:rsidR="00242683" w:rsidRDefault="007E53BC" w:rsidP="00242683">
      <w:pPr>
        <w:spacing w:line="480" w:lineRule="auto"/>
        <w:ind w:left="1069" w:firstLine="720"/>
        <w:jc w:val="both"/>
      </w:pPr>
      <w:r w:rsidRPr="000D4E04">
        <w:t xml:space="preserve">Menurut Sukamto dan Shalahuddin (2014:161) Diagram aktivitas atau </w:t>
      </w:r>
      <w:r w:rsidRPr="00242683">
        <w:rPr>
          <w:i/>
          <w:iCs/>
        </w:rPr>
        <w:t>activity diagram</w:t>
      </w:r>
      <w:r w:rsidRPr="000D4E04">
        <w:t xml:space="preserve"> menggambarkan </w:t>
      </w:r>
      <w:r w:rsidRPr="00242683">
        <w:rPr>
          <w:i/>
          <w:iCs/>
        </w:rPr>
        <w:t>workflow</w:t>
      </w:r>
      <w:r w:rsidRPr="000D4E04">
        <w:t xml:space="preserve"> (aliran kerja) atau aktivitas dari sebuah sistem atau proses atau menu yang ada pada perangkat lunak. Diagram aktivitas menggambarkan aktivitas sistem bukan apa yang dilakukan aktor, jadi aktivitas yang dapat dilakukan oleh sistem.</w:t>
      </w:r>
    </w:p>
    <w:p w14:paraId="79EA1085" w14:textId="77777777" w:rsidR="00242683" w:rsidRDefault="007E53BC" w:rsidP="00242683">
      <w:pPr>
        <w:spacing w:line="480" w:lineRule="auto"/>
        <w:ind w:left="1069" w:firstLine="720"/>
        <w:jc w:val="both"/>
      </w:pPr>
      <w:r w:rsidRPr="00242683">
        <w:rPr>
          <w:i/>
          <w:iCs/>
        </w:rPr>
        <w:t>Activity diagram</w:t>
      </w:r>
      <w:r w:rsidRPr="00416FE7">
        <w:t xml:space="preserve"> merupakan state diagram khusus, di mana sebagian besar </w:t>
      </w:r>
      <w:r w:rsidRPr="00242683">
        <w:rPr>
          <w:i/>
          <w:iCs/>
        </w:rPr>
        <w:t>state</w:t>
      </w:r>
      <w:r w:rsidRPr="00416FE7">
        <w:t xml:space="preserve"> adalah </w:t>
      </w:r>
      <w:r w:rsidRPr="00242683">
        <w:rPr>
          <w:i/>
          <w:iCs/>
        </w:rPr>
        <w:t>action</w:t>
      </w:r>
      <w:r w:rsidRPr="00416FE7">
        <w:t xml:space="preserve"> dan sebagian besar transisi di-</w:t>
      </w:r>
      <w:r w:rsidRPr="00242683">
        <w:rPr>
          <w:i/>
          <w:iCs/>
        </w:rPr>
        <w:t>trigger</w:t>
      </w:r>
      <w:r w:rsidRPr="00416FE7">
        <w:t xml:space="preserve"> oleh selesainya </w:t>
      </w:r>
      <w:r w:rsidRPr="00242683">
        <w:rPr>
          <w:i/>
          <w:iCs/>
        </w:rPr>
        <w:t>state</w:t>
      </w:r>
      <w:r w:rsidRPr="00416FE7">
        <w:t xml:space="preserve"> sebelumnya (</w:t>
      </w:r>
      <w:r w:rsidRPr="00242683">
        <w:rPr>
          <w:i/>
          <w:iCs/>
        </w:rPr>
        <w:t>internal processing</w:t>
      </w:r>
      <w:r w:rsidRPr="00416FE7">
        <w:t xml:space="preserve">). Oleh karena itu </w:t>
      </w:r>
      <w:r w:rsidRPr="00242683">
        <w:rPr>
          <w:i/>
          <w:iCs/>
        </w:rPr>
        <w:t>activity diagram</w:t>
      </w:r>
      <w:r w:rsidRPr="00416FE7">
        <w:t xml:space="preserve"> tidak menggambarkan behaviour internal sebuah </w:t>
      </w:r>
      <w:r w:rsidRPr="00416FE7">
        <w:lastRenderedPageBreak/>
        <w:t xml:space="preserve">sistem (dan interaksi antar subsistem) secara eksak, tetapi lebih menggambarkan proses-proses dan jalur-jalur aktivitas dari level atas secara umum. Sebuah aktivitas dapat direalisasikan oleh satu </w:t>
      </w:r>
      <w:r w:rsidRPr="00242683">
        <w:rPr>
          <w:i/>
          <w:iCs/>
        </w:rPr>
        <w:t>use case</w:t>
      </w:r>
      <w:r w:rsidRPr="00416FE7">
        <w:t xml:space="preserve"> atau lebih. Aktivitas menggambarkan proses yang berjalan, sementara </w:t>
      </w:r>
      <w:r w:rsidRPr="00242683">
        <w:rPr>
          <w:i/>
          <w:iCs/>
        </w:rPr>
        <w:t>use case</w:t>
      </w:r>
      <w:r w:rsidRPr="00416FE7">
        <w:t xml:space="preserve"> menggambarkan bagaimana aktor menggunakan sistem untuk melakukan aktivitas.</w:t>
      </w:r>
    </w:p>
    <w:p w14:paraId="779EE014" w14:textId="4856058B" w:rsidR="007E53BC" w:rsidRDefault="007E53BC" w:rsidP="00242683">
      <w:pPr>
        <w:spacing w:line="480" w:lineRule="auto"/>
        <w:ind w:left="1069" w:firstLine="720"/>
        <w:jc w:val="both"/>
      </w:pPr>
      <w:r w:rsidRPr="00416FE7">
        <w:t xml:space="preserve">Standar UML menggunakan segiempat dengan sudut membulat untuk menggambarkan aktivitas. </w:t>
      </w:r>
      <w:r w:rsidRPr="00242683">
        <w:rPr>
          <w:i/>
          <w:iCs/>
        </w:rPr>
        <w:t>Decision</w:t>
      </w:r>
      <w:r w:rsidRPr="00416FE7">
        <w:t xml:space="preserve"> digunakan untuk menggambarkan behaviour pada kondisi tertentu. Untuk mengilustrasikan proses-proses paralel (</w:t>
      </w:r>
      <w:r w:rsidRPr="00242683">
        <w:rPr>
          <w:i/>
          <w:iCs/>
        </w:rPr>
        <w:t>fork dan join</w:t>
      </w:r>
      <w:r w:rsidRPr="00416FE7">
        <w:t>) digunakan titik sinkronisasi yang dapat berupa titik, garis horizontal atau vertikal.</w:t>
      </w:r>
    </w:p>
    <w:p w14:paraId="2507447F" w14:textId="4129E543" w:rsidR="007E53BC" w:rsidRDefault="007E53BC" w:rsidP="00035F7E">
      <w:pPr>
        <w:pStyle w:val="ListParagraph"/>
        <w:spacing w:line="480" w:lineRule="auto"/>
        <w:ind w:left="0"/>
        <w:jc w:val="center"/>
      </w:pPr>
      <w:r>
        <w:rPr>
          <w:noProof/>
          <w:lang w:val="id-ID" w:eastAsia="id-ID"/>
        </w:rPr>
        <w:drawing>
          <wp:inline distT="0" distB="0" distL="0" distR="0" wp14:anchorId="7D11D25A" wp14:editId="659720FC">
            <wp:extent cx="2933700" cy="2808547"/>
            <wp:effectExtent l="76200" t="76200" r="133350" b="12573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0">
                      <a:extLst>
                        <a:ext uri="{28A0092B-C50C-407E-A947-70E740481C1C}">
                          <a14:useLocalDpi xmlns:a14="http://schemas.microsoft.com/office/drawing/2010/main" val="0"/>
                        </a:ext>
                      </a:extLst>
                    </a:blip>
                    <a:srcRect l="2286" t="3135" r="2681" b="5330"/>
                    <a:stretch/>
                  </pic:blipFill>
                  <pic:spPr bwMode="auto">
                    <a:xfrm>
                      <a:off x="0" y="0"/>
                      <a:ext cx="2933700" cy="2808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D5123F" w14:textId="13F02DE4" w:rsidR="00035F7E" w:rsidRDefault="00035F7E" w:rsidP="00035F7E">
      <w:pPr>
        <w:pStyle w:val="Caption"/>
        <w:jc w:val="center"/>
        <w:rPr>
          <w:rFonts w:ascii="Times New Roman" w:hAnsi="Times New Roman"/>
          <w:b w:val="0"/>
          <w:bCs w:val="0"/>
          <w:color w:val="auto"/>
          <w:sz w:val="24"/>
          <w:szCs w:val="24"/>
        </w:rPr>
      </w:pPr>
      <w:bookmarkStart w:id="34" w:name="_Toc115282880"/>
      <w:r w:rsidRPr="00035F7E">
        <w:rPr>
          <w:rFonts w:ascii="Times New Roman" w:hAnsi="Times New Roman"/>
          <w:b w:val="0"/>
          <w:bCs w:val="0"/>
          <w:color w:val="auto"/>
          <w:sz w:val="24"/>
          <w:szCs w:val="24"/>
        </w:rPr>
        <w:t>Gambar 2.</w:t>
      </w:r>
      <w:r w:rsidRPr="00035F7E">
        <w:rPr>
          <w:rFonts w:ascii="Times New Roman" w:hAnsi="Times New Roman"/>
          <w:b w:val="0"/>
          <w:bCs w:val="0"/>
          <w:color w:val="auto"/>
          <w:sz w:val="24"/>
          <w:szCs w:val="24"/>
        </w:rPr>
        <w:fldChar w:fldCharType="begin"/>
      </w:r>
      <w:r w:rsidRPr="00035F7E">
        <w:rPr>
          <w:rFonts w:ascii="Times New Roman" w:hAnsi="Times New Roman"/>
          <w:b w:val="0"/>
          <w:bCs w:val="0"/>
          <w:color w:val="auto"/>
          <w:sz w:val="24"/>
          <w:szCs w:val="24"/>
        </w:rPr>
        <w:instrText xml:space="preserve"> SEQ Gambar_2. \* ARABIC </w:instrText>
      </w:r>
      <w:r w:rsidRPr="00035F7E">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8</w:t>
      </w:r>
      <w:r w:rsidRPr="00035F7E">
        <w:rPr>
          <w:rFonts w:ascii="Times New Roman" w:hAnsi="Times New Roman"/>
          <w:b w:val="0"/>
          <w:bCs w:val="0"/>
          <w:color w:val="auto"/>
          <w:sz w:val="24"/>
          <w:szCs w:val="24"/>
        </w:rPr>
        <w:fldChar w:fldCharType="end"/>
      </w:r>
      <w:r w:rsidRPr="00035F7E">
        <w:rPr>
          <w:rFonts w:ascii="Times New Roman" w:hAnsi="Times New Roman"/>
          <w:b w:val="0"/>
          <w:bCs w:val="0"/>
          <w:color w:val="auto"/>
          <w:sz w:val="24"/>
          <w:szCs w:val="24"/>
        </w:rPr>
        <w:t xml:space="preserve"> Contoh Activity diagram</w:t>
      </w:r>
      <w:bookmarkEnd w:id="34"/>
    </w:p>
    <w:p w14:paraId="4F7ED6CF" w14:textId="5003ACC6" w:rsidR="00035F7E" w:rsidRDefault="00035F7E">
      <w:pPr>
        <w:rPr>
          <w:lang w:val="en-US"/>
        </w:rPr>
      </w:pPr>
      <w:r>
        <w:rPr>
          <w:lang w:val="en-US"/>
        </w:rPr>
        <w:br w:type="page"/>
      </w:r>
    </w:p>
    <w:p w14:paraId="6EDFFB07" w14:textId="28DA4E89" w:rsidR="007E53BC" w:rsidRPr="00B12505" w:rsidRDefault="007E53BC" w:rsidP="00242683">
      <w:pPr>
        <w:pStyle w:val="ListParagraph"/>
        <w:numPr>
          <w:ilvl w:val="2"/>
          <w:numId w:val="68"/>
        </w:numPr>
        <w:spacing w:line="480" w:lineRule="auto"/>
        <w:ind w:left="708" w:hanging="708"/>
        <w:jc w:val="both"/>
        <w:rPr>
          <w:b/>
          <w:lang w:val="id-ID"/>
        </w:rPr>
      </w:pPr>
      <w:r>
        <w:rPr>
          <w:b/>
        </w:rPr>
        <w:lastRenderedPageBreak/>
        <w:t>Sublime Text</w:t>
      </w:r>
    </w:p>
    <w:p w14:paraId="70892E77" w14:textId="54C6E760" w:rsidR="00242683" w:rsidRDefault="007E53BC" w:rsidP="00035F7E">
      <w:pPr>
        <w:spacing w:line="480" w:lineRule="auto"/>
        <w:ind w:left="708" w:firstLine="720"/>
        <w:jc w:val="both"/>
        <w:rPr>
          <w:bCs/>
        </w:rPr>
      </w:pPr>
      <w:r w:rsidRPr="00242683">
        <w:rPr>
          <w:bCs/>
          <w:lang w:val="id-ID"/>
        </w:rPr>
        <w:t>Menurut Supono dan Putratama (2016), Sublime Text merupakan perang</w:t>
      </w:r>
      <w:r w:rsidRPr="00242683">
        <w:rPr>
          <w:bCs/>
        </w:rPr>
        <w:t>k</w:t>
      </w:r>
      <w:r w:rsidRPr="00242683">
        <w:rPr>
          <w:bCs/>
          <w:lang w:val="id-ID"/>
        </w:rPr>
        <w:t>at lunak text editor yang digunakan untuk membuat atau mengedit suatu aplikasi. Sublime text mempunyai fitur plugin tambahan yang memudahkan programmer</w:t>
      </w:r>
      <w:r w:rsidRPr="00242683">
        <w:rPr>
          <w:bCs/>
        </w:rPr>
        <w:t>.</w:t>
      </w:r>
    </w:p>
    <w:p w14:paraId="7B440DF8" w14:textId="5A039DD5" w:rsidR="00242683" w:rsidRDefault="00242683" w:rsidP="00242683">
      <w:pPr>
        <w:spacing w:line="480" w:lineRule="auto"/>
        <w:ind w:left="1701"/>
        <w:jc w:val="center"/>
        <w:rPr>
          <w:bCs/>
        </w:rPr>
      </w:pPr>
      <w:r>
        <w:rPr>
          <w:noProof/>
        </w:rPr>
        <w:drawing>
          <wp:anchor distT="0" distB="0" distL="114300" distR="114300" simplePos="0" relativeHeight="251669504" behindDoc="0" locked="0" layoutInCell="1" allowOverlap="1" wp14:anchorId="69192FED" wp14:editId="23DDCBFA">
            <wp:simplePos x="0" y="0"/>
            <wp:positionH relativeFrom="column">
              <wp:posOffset>626745</wp:posOffset>
            </wp:positionH>
            <wp:positionV relativeFrom="paragraph">
              <wp:posOffset>45720</wp:posOffset>
            </wp:positionV>
            <wp:extent cx="3943350" cy="2181225"/>
            <wp:effectExtent l="0" t="0" r="0" b="9525"/>
            <wp:wrapNone/>
            <wp:docPr id="49" name="Gambar 1" descr="Sebuah gambar berisi teks, cuplikan layar, monit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teks, cuplikan layar, monitor&#10;&#10;Deskripsi dibuat secara otomatis"/>
                    <pic:cNvPicPr/>
                  </pic:nvPicPr>
                  <pic:blipFill rotWithShape="1">
                    <a:blip r:embed="rId31" cstate="print">
                      <a:extLst>
                        <a:ext uri="{28A0092B-C50C-407E-A947-70E740481C1C}">
                          <a14:useLocalDpi xmlns:a14="http://schemas.microsoft.com/office/drawing/2010/main" val="0"/>
                        </a:ext>
                      </a:extLst>
                    </a:blip>
                    <a:srcRect l="5669" t="7055" r="19879" b="23404"/>
                    <a:stretch/>
                  </pic:blipFill>
                  <pic:spPr bwMode="auto">
                    <a:xfrm>
                      <a:off x="0" y="0"/>
                      <a:ext cx="3943350"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C8ECA3" w14:textId="469F44E8" w:rsidR="00242683" w:rsidRDefault="00242683" w:rsidP="00242683">
      <w:pPr>
        <w:spacing w:line="480" w:lineRule="auto"/>
        <w:ind w:left="1701"/>
        <w:jc w:val="center"/>
        <w:rPr>
          <w:bCs/>
        </w:rPr>
      </w:pPr>
    </w:p>
    <w:p w14:paraId="46F6BD3F" w14:textId="00C8440F" w:rsidR="00242683" w:rsidRDefault="00242683" w:rsidP="00242683">
      <w:pPr>
        <w:spacing w:line="480" w:lineRule="auto"/>
        <w:ind w:left="1701"/>
        <w:jc w:val="center"/>
        <w:rPr>
          <w:bCs/>
        </w:rPr>
      </w:pPr>
    </w:p>
    <w:p w14:paraId="27D11D9A" w14:textId="1C697165" w:rsidR="00242683" w:rsidRDefault="00242683" w:rsidP="00242683">
      <w:pPr>
        <w:spacing w:line="480" w:lineRule="auto"/>
        <w:ind w:left="1701"/>
        <w:jc w:val="center"/>
        <w:rPr>
          <w:bCs/>
        </w:rPr>
      </w:pPr>
    </w:p>
    <w:p w14:paraId="142FEF02" w14:textId="0DF0E5DD" w:rsidR="00242683" w:rsidRDefault="00242683" w:rsidP="00242683">
      <w:pPr>
        <w:spacing w:line="480" w:lineRule="auto"/>
        <w:ind w:left="1701"/>
        <w:jc w:val="center"/>
        <w:rPr>
          <w:bCs/>
        </w:rPr>
      </w:pPr>
    </w:p>
    <w:p w14:paraId="29C87394" w14:textId="0A06B8F4" w:rsidR="00242683" w:rsidRDefault="00242683" w:rsidP="00242683">
      <w:pPr>
        <w:spacing w:line="480" w:lineRule="auto"/>
        <w:ind w:left="1701"/>
        <w:jc w:val="center"/>
        <w:rPr>
          <w:bCs/>
        </w:rPr>
      </w:pPr>
    </w:p>
    <w:p w14:paraId="3EF2275B" w14:textId="77777777" w:rsidR="00242683" w:rsidRDefault="00242683" w:rsidP="00242683">
      <w:pPr>
        <w:spacing w:line="480" w:lineRule="auto"/>
        <w:ind w:left="1701"/>
        <w:jc w:val="center"/>
        <w:rPr>
          <w:bCs/>
        </w:rPr>
      </w:pPr>
    </w:p>
    <w:p w14:paraId="0B0D7DF6" w14:textId="5C07E9CD" w:rsidR="007E53BC" w:rsidRPr="00035F7E" w:rsidRDefault="00035F7E" w:rsidP="00035F7E">
      <w:pPr>
        <w:pStyle w:val="Caption"/>
        <w:jc w:val="center"/>
        <w:rPr>
          <w:rFonts w:ascii="Times New Roman" w:hAnsi="Times New Roman"/>
          <w:b w:val="0"/>
          <w:bCs w:val="0"/>
          <w:color w:val="auto"/>
          <w:sz w:val="24"/>
          <w:szCs w:val="24"/>
        </w:rPr>
      </w:pPr>
      <w:bookmarkStart w:id="35" w:name="_Toc115282881"/>
      <w:r w:rsidRPr="00035F7E">
        <w:rPr>
          <w:rFonts w:ascii="Times New Roman" w:hAnsi="Times New Roman"/>
          <w:b w:val="0"/>
          <w:bCs w:val="0"/>
          <w:color w:val="auto"/>
          <w:sz w:val="24"/>
          <w:szCs w:val="24"/>
        </w:rPr>
        <w:t>Gambar 2.</w:t>
      </w:r>
      <w:r w:rsidRPr="00035F7E">
        <w:rPr>
          <w:rFonts w:ascii="Times New Roman" w:hAnsi="Times New Roman"/>
          <w:b w:val="0"/>
          <w:bCs w:val="0"/>
          <w:color w:val="auto"/>
          <w:sz w:val="24"/>
          <w:szCs w:val="24"/>
        </w:rPr>
        <w:fldChar w:fldCharType="begin"/>
      </w:r>
      <w:r w:rsidRPr="00035F7E">
        <w:rPr>
          <w:rFonts w:ascii="Times New Roman" w:hAnsi="Times New Roman"/>
          <w:b w:val="0"/>
          <w:bCs w:val="0"/>
          <w:color w:val="auto"/>
          <w:sz w:val="24"/>
          <w:szCs w:val="24"/>
        </w:rPr>
        <w:instrText xml:space="preserve"> SEQ Gambar_2. \* ARABIC </w:instrText>
      </w:r>
      <w:r w:rsidRPr="00035F7E">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9</w:t>
      </w:r>
      <w:r w:rsidRPr="00035F7E">
        <w:rPr>
          <w:rFonts w:ascii="Times New Roman" w:hAnsi="Times New Roman"/>
          <w:b w:val="0"/>
          <w:bCs w:val="0"/>
          <w:color w:val="auto"/>
          <w:sz w:val="24"/>
          <w:szCs w:val="24"/>
        </w:rPr>
        <w:fldChar w:fldCharType="end"/>
      </w:r>
      <w:r w:rsidRPr="00035F7E">
        <w:rPr>
          <w:rFonts w:ascii="Times New Roman" w:hAnsi="Times New Roman"/>
          <w:b w:val="0"/>
          <w:bCs w:val="0"/>
          <w:color w:val="auto"/>
          <w:sz w:val="24"/>
          <w:szCs w:val="24"/>
        </w:rPr>
        <w:t xml:space="preserve"> Sublime Text</w:t>
      </w:r>
      <w:bookmarkEnd w:id="35"/>
    </w:p>
    <w:p w14:paraId="1FA5FE7E" w14:textId="77777777" w:rsidR="007E53BC" w:rsidRDefault="007E53BC" w:rsidP="004A4B7D">
      <w:pPr>
        <w:ind w:left="1701"/>
        <w:jc w:val="center"/>
        <w:rPr>
          <w:bCs/>
        </w:rPr>
        <w:sectPr w:rsidR="007E53BC" w:rsidSect="00F527CD">
          <w:headerReference w:type="first" r:id="rId32"/>
          <w:footerReference w:type="first" r:id="rId33"/>
          <w:pgSz w:w="11907" w:h="16840" w:code="9"/>
          <w:pgMar w:top="2268" w:right="1701" w:bottom="1701" w:left="2268" w:header="1418" w:footer="720" w:gutter="0"/>
          <w:pgNumType w:chapStyle="1"/>
          <w:cols w:space="720"/>
          <w:titlePg/>
          <w:docGrid w:linePitch="360"/>
        </w:sectPr>
      </w:pPr>
    </w:p>
    <w:p w14:paraId="3E20DD1F" w14:textId="77777777" w:rsidR="007E53BC" w:rsidRPr="000F4F8B" w:rsidRDefault="007E53BC" w:rsidP="000F4F8B">
      <w:pPr>
        <w:pStyle w:val="Heading1"/>
        <w:spacing w:line="480" w:lineRule="auto"/>
        <w:jc w:val="center"/>
        <w:rPr>
          <w:bCs/>
          <w:sz w:val="28"/>
          <w:szCs w:val="28"/>
          <w:lang w:val="id-ID"/>
        </w:rPr>
      </w:pPr>
      <w:bookmarkStart w:id="36" w:name="_Toc115285208"/>
      <w:r w:rsidRPr="000F4F8B">
        <w:rPr>
          <w:bCs/>
          <w:sz w:val="28"/>
          <w:szCs w:val="28"/>
        </w:rPr>
        <w:lastRenderedPageBreak/>
        <w:t>BAB I</w:t>
      </w:r>
      <w:r w:rsidRPr="000F4F8B">
        <w:rPr>
          <w:bCs/>
          <w:sz w:val="28"/>
          <w:szCs w:val="28"/>
          <w:lang w:val="id-ID"/>
        </w:rPr>
        <w:t>II</w:t>
      </w:r>
      <w:bookmarkEnd w:id="36"/>
    </w:p>
    <w:p w14:paraId="0DCFD4B1" w14:textId="77777777" w:rsidR="007E53BC" w:rsidRPr="000F4F8B" w:rsidRDefault="007E53BC" w:rsidP="000F4F8B">
      <w:pPr>
        <w:pStyle w:val="Heading1"/>
        <w:spacing w:line="480" w:lineRule="auto"/>
        <w:jc w:val="center"/>
        <w:rPr>
          <w:bCs/>
          <w:iCs/>
          <w:lang w:val="id-ID"/>
        </w:rPr>
      </w:pPr>
      <w:bookmarkStart w:id="37" w:name="_Toc115285209"/>
      <w:r w:rsidRPr="000F4F8B">
        <w:rPr>
          <w:bCs/>
          <w:sz w:val="28"/>
          <w:szCs w:val="28"/>
          <w:lang w:val="id-ID"/>
        </w:rPr>
        <w:t>ANALISA SISTEM BERJALAN</w:t>
      </w:r>
      <w:bookmarkEnd w:id="37"/>
    </w:p>
    <w:p w14:paraId="791F4963" w14:textId="77777777" w:rsidR="007E53BC" w:rsidRDefault="007E53BC" w:rsidP="004A4B7D">
      <w:pPr>
        <w:pStyle w:val="ListParagraph"/>
        <w:spacing w:line="480" w:lineRule="auto"/>
        <w:ind w:left="0"/>
        <w:jc w:val="both"/>
        <w:rPr>
          <w:iCs/>
          <w:lang w:val="id-ID"/>
        </w:rPr>
      </w:pPr>
    </w:p>
    <w:p w14:paraId="484CBA37" w14:textId="076C52C7" w:rsidR="00242683" w:rsidRPr="00242683" w:rsidRDefault="007E53BC" w:rsidP="000F4F8B">
      <w:pPr>
        <w:pStyle w:val="ListParagraph"/>
        <w:numPr>
          <w:ilvl w:val="1"/>
          <w:numId w:val="71"/>
        </w:numPr>
        <w:spacing w:line="480" w:lineRule="auto"/>
        <w:jc w:val="both"/>
        <w:outlineLvl w:val="1"/>
        <w:rPr>
          <w:b/>
          <w:bCs/>
          <w:iCs/>
          <w:lang w:val="id-ID"/>
        </w:rPr>
      </w:pPr>
      <w:bookmarkStart w:id="38" w:name="_Toc115285210"/>
      <w:r w:rsidRPr="00242683">
        <w:rPr>
          <w:b/>
          <w:bCs/>
          <w:iCs/>
          <w:lang w:val="id-ID"/>
        </w:rPr>
        <w:t xml:space="preserve">Profile </w:t>
      </w:r>
      <w:r w:rsidRPr="00242683">
        <w:rPr>
          <w:b/>
          <w:bCs/>
          <w:iCs/>
          <w:lang w:val="en-US"/>
        </w:rPr>
        <w:t>CV. Axelindo Cikarang</w:t>
      </w:r>
      <w:bookmarkEnd w:id="38"/>
    </w:p>
    <w:p w14:paraId="3F13163F" w14:textId="3C6352A3" w:rsidR="007E53BC" w:rsidRPr="00242683" w:rsidRDefault="007E53BC" w:rsidP="00242683">
      <w:pPr>
        <w:pStyle w:val="ListParagraph"/>
        <w:numPr>
          <w:ilvl w:val="2"/>
          <w:numId w:val="71"/>
        </w:numPr>
        <w:spacing w:line="480" w:lineRule="auto"/>
        <w:ind w:left="567" w:hanging="567"/>
        <w:jc w:val="both"/>
        <w:rPr>
          <w:b/>
          <w:bCs/>
          <w:iCs/>
          <w:lang w:val="id-ID"/>
        </w:rPr>
      </w:pPr>
      <w:r w:rsidRPr="00242683">
        <w:rPr>
          <w:b/>
          <w:bCs/>
          <w:iCs/>
          <w:lang w:val="id-ID"/>
        </w:rPr>
        <w:t xml:space="preserve">Gambaran Umum </w:t>
      </w:r>
    </w:p>
    <w:p w14:paraId="4AB99F3F" w14:textId="7F54A45A" w:rsidR="007E53BC" w:rsidRPr="00242683" w:rsidRDefault="007E53BC" w:rsidP="00242683">
      <w:pPr>
        <w:spacing w:line="480" w:lineRule="auto"/>
        <w:ind w:left="567" w:firstLine="720"/>
        <w:jc w:val="both"/>
        <w:rPr>
          <w:iCs/>
          <w:lang w:val="en-US"/>
        </w:rPr>
      </w:pPr>
      <w:r>
        <w:rPr>
          <w:iCs/>
          <w:lang w:val="en-US"/>
        </w:rPr>
        <w:t>CV. Axelindo Cikarang</w:t>
      </w:r>
      <w:r>
        <w:rPr>
          <w:iCs/>
          <w:lang w:val="id-ID"/>
        </w:rPr>
        <w:t xml:space="preserve"> adalah </w:t>
      </w:r>
      <w:r>
        <w:rPr>
          <w:iCs/>
          <w:lang w:val="en-US"/>
        </w:rPr>
        <w:t xml:space="preserve">sebuah </w:t>
      </w:r>
      <w:r>
        <w:rPr>
          <w:iCs/>
          <w:lang w:val="id-ID"/>
        </w:rPr>
        <w:t xml:space="preserve">perusahaan yang </w:t>
      </w:r>
      <w:r>
        <w:rPr>
          <w:iCs/>
          <w:lang w:val="en-US"/>
        </w:rPr>
        <w:t>bergerak dalam bidang perbaikan atau bengkel kendaraan khusus kendaraan beroda dua (motor). Selain itu, ada juga bidang lain yang dibuka yaitu bidang jasa bubut</w:t>
      </w:r>
      <w:r>
        <w:rPr>
          <w:iCs/>
          <w:lang w:val="id-ID"/>
        </w:rPr>
        <w:t>.</w:t>
      </w:r>
      <w:r>
        <w:rPr>
          <w:iCs/>
          <w:lang w:val="en-US"/>
        </w:rPr>
        <w:t xml:space="preserve"> CV. Axelindo berlokasi di Desa Sukaresmi, Kecamatan Cikarang Selatan Kabupaten Bekasi. CV ini sudah berdiri sejak tahun 2008.</w:t>
      </w:r>
    </w:p>
    <w:p w14:paraId="4E1F1CF0" w14:textId="18DF0A16" w:rsidR="007E53BC" w:rsidRPr="00242683" w:rsidRDefault="007E53BC" w:rsidP="00242683">
      <w:pPr>
        <w:pStyle w:val="ListParagraph"/>
        <w:numPr>
          <w:ilvl w:val="2"/>
          <w:numId w:val="71"/>
        </w:numPr>
        <w:spacing w:line="480" w:lineRule="auto"/>
        <w:ind w:left="567" w:hanging="567"/>
        <w:jc w:val="both"/>
        <w:rPr>
          <w:b/>
          <w:bCs/>
          <w:iCs/>
          <w:lang w:val="id-ID"/>
        </w:rPr>
      </w:pPr>
      <w:r w:rsidRPr="00242683">
        <w:rPr>
          <w:b/>
          <w:bCs/>
          <w:iCs/>
          <w:lang w:val="id-ID"/>
        </w:rPr>
        <w:t>Visi dan Misi</w:t>
      </w:r>
    </w:p>
    <w:p w14:paraId="1AA5EFFE" w14:textId="4E76204B" w:rsidR="007E53BC" w:rsidRPr="00242683" w:rsidRDefault="007E53BC" w:rsidP="00242683">
      <w:pPr>
        <w:pStyle w:val="ListParagraph"/>
        <w:numPr>
          <w:ilvl w:val="3"/>
          <w:numId w:val="71"/>
        </w:numPr>
        <w:spacing w:line="480" w:lineRule="auto"/>
        <w:jc w:val="both"/>
        <w:rPr>
          <w:b/>
          <w:bCs/>
          <w:iCs/>
          <w:lang w:val="id-ID"/>
        </w:rPr>
      </w:pPr>
      <w:r w:rsidRPr="00242683">
        <w:rPr>
          <w:b/>
          <w:bCs/>
          <w:iCs/>
          <w:lang w:val="id-ID"/>
        </w:rPr>
        <w:t>Visi</w:t>
      </w:r>
    </w:p>
    <w:p w14:paraId="6AF49DB7" w14:textId="77777777" w:rsidR="007E53BC" w:rsidRPr="00242683" w:rsidRDefault="007E53BC" w:rsidP="00242683">
      <w:pPr>
        <w:spacing w:line="480" w:lineRule="auto"/>
        <w:ind w:left="720" w:firstLine="720"/>
        <w:jc w:val="both"/>
        <w:rPr>
          <w:iCs/>
          <w:lang w:val="en-US"/>
        </w:rPr>
      </w:pPr>
      <w:r w:rsidRPr="00242683">
        <w:rPr>
          <w:iCs/>
          <w:lang w:val="en-US"/>
        </w:rPr>
        <w:t>Visi CV. Axelindo yaitu “</w:t>
      </w:r>
      <w:r w:rsidRPr="00242683">
        <w:rPr>
          <w:iCs/>
          <w:lang w:val="id-ID"/>
        </w:rPr>
        <w:t>Menjadi pusat reparasi motor yang menyediakan spare part dan jasa servis yang mengutamakan pada kepuasan pelanggan didukung dengan peralatan canggih dan tenaga ahli yang kompeten serta pelayanan yang optimal dan terpercaya.</w:t>
      </w:r>
      <w:r w:rsidRPr="00242683">
        <w:rPr>
          <w:iCs/>
          <w:lang w:val="en-US"/>
        </w:rPr>
        <w:t>”</w:t>
      </w:r>
    </w:p>
    <w:p w14:paraId="45536965" w14:textId="30C14FBB" w:rsidR="007E53BC" w:rsidRPr="00242683" w:rsidRDefault="007E53BC" w:rsidP="00242683">
      <w:pPr>
        <w:pStyle w:val="ListParagraph"/>
        <w:numPr>
          <w:ilvl w:val="3"/>
          <w:numId w:val="71"/>
        </w:numPr>
        <w:spacing w:line="480" w:lineRule="auto"/>
        <w:jc w:val="both"/>
        <w:rPr>
          <w:b/>
          <w:bCs/>
          <w:iCs/>
          <w:lang w:val="id-ID"/>
        </w:rPr>
      </w:pPr>
      <w:r w:rsidRPr="00242683">
        <w:rPr>
          <w:b/>
          <w:bCs/>
          <w:iCs/>
          <w:lang w:val="id-ID"/>
        </w:rPr>
        <w:t>Misi</w:t>
      </w:r>
    </w:p>
    <w:p w14:paraId="2BFF2188" w14:textId="77777777" w:rsidR="007E53BC" w:rsidRPr="00242683" w:rsidRDefault="007E53BC" w:rsidP="00242683">
      <w:pPr>
        <w:spacing w:line="480" w:lineRule="auto"/>
        <w:ind w:firstLine="720"/>
        <w:jc w:val="both"/>
        <w:rPr>
          <w:iCs/>
          <w:lang w:val="en-US"/>
        </w:rPr>
      </w:pPr>
      <w:r w:rsidRPr="00242683">
        <w:rPr>
          <w:iCs/>
          <w:lang w:val="en-US"/>
        </w:rPr>
        <w:t>Adapun misi nya adalah:</w:t>
      </w:r>
    </w:p>
    <w:p w14:paraId="6D103ED7" w14:textId="77777777" w:rsidR="00242683" w:rsidRDefault="007E53BC" w:rsidP="00242683">
      <w:pPr>
        <w:pStyle w:val="ListParagraph"/>
        <w:numPr>
          <w:ilvl w:val="0"/>
          <w:numId w:val="47"/>
        </w:numPr>
        <w:spacing w:line="480" w:lineRule="auto"/>
        <w:ind w:left="1080"/>
        <w:jc w:val="both"/>
        <w:rPr>
          <w:iCs/>
          <w:lang w:val="id-ID"/>
        </w:rPr>
      </w:pPr>
      <w:r w:rsidRPr="00821055">
        <w:rPr>
          <w:iCs/>
          <w:lang w:val="id-ID"/>
        </w:rPr>
        <w:t>Memberikan solusi terbaik pada peyediaan suku cadang terbaik dan reparasi yang terpercaya.</w:t>
      </w:r>
    </w:p>
    <w:p w14:paraId="63BBCED0" w14:textId="77777777" w:rsidR="00242683" w:rsidRDefault="007E53BC" w:rsidP="00242683">
      <w:pPr>
        <w:pStyle w:val="ListParagraph"/>
        <w:numPr>
          <w:ilvl w:val="0"/>
          <w:numId w:val="47"/>
        </w:numPr>
        <w:spacing w:line="480" w:lineRule="auto"/>
        <w:ind w:left="1080"/>
        <w:jc w:val="both"/>
        <w:rPr>
          <w:iCs/>
          <w:lang w:val="id-ID"/>
        </w:rPr>
      </w:pPr>
      <w:r w:rsidRPr="00242683">
        <w:rPr>
          <w:iCs/>
          <w:lang w:val="id-ID"/>
        </w:rPr>
        <w:t>Memberikan pelayanan terbaik dan standart mutu pada Pelanggan dengan menjalankan proses kerja terbaik sehingga tercapai kepuasan Pelanggan.</w:t>
      </w:r>
    </w:p>
    <w:p w14:paraId="5FB8D8CE" w14:textId="77777777" w:rsidR="00F527CD" w:rsidRDefault="00F527CD" w:rsidP="00242683">
      <w:pPr>
        <w:pStyle w:val="ListParagraph"/>
        <w:numPr>
          <w:ilvl w:val="0"/>
          <w:numId w:val="47"/>
        </w:numPr>
        <w:spacing w:line="480" w:lineRule="auto"/>
        <w:ind w:left="1080"/>
        <w:jc w:val="both"/>
        <w:rPr>
          <w:iCs/>
          <w:lang w:val="id-ID"/>
        </w:rPr>
        <w:sectPr w:rsidR="00F527CD" w:rsidSect="00F527CD">
          <w:headerReference w:type="first" r:id="rId34"/>
          <w:footerReference w:type="first" r:id="rId35"/>
          <w:pgSz w:w="11907" w:h="16840" w:code="9"/>
          <w:pgMar w:top="2268" w:right="1701" w:bottom="1701" w:left="2268" w:header="1418" w:footer="720" w:gutter="0"/>
          <w:pgNumType w:chapStyle="1"/>
          <w:cols w:space="720"/>
          <w:titlePg/>
          <w:docGrid w:linePitch="360"/>
        </w:sectPr>
      </w:pPr>
    </w:p>
    <w:p w14:paraId="30A44A12" w14:textId="2594FCF4" w:rsidR="00242683" w:rsidRDefault="007E53BC" w:rsidP="00242683">
      <w:pPr>
        <w:pStyle w:val="ListParagraph"/>
        <w:numPr>
          <w:ilvl w:val="0"/>
          <w:numId w:val="47"/>
        </w:numPr>
        <w:spacing w:line="480" w:lineRule="auto"/>
        <w:ind w:left="1080"/>
        <w:jc w:val="both"/>
        <w:rPr>
          <w:iCs/>
          <w:lang w:val="id-ID"/>
        </w:rPr>
      </w:pPr>
      <w:r w:rsidRPr="00242683">
        <w:rPr>
          <w:iCs/>
          <w:lang w:val="id-ID"/>
        </w:rPr>
        <w:lastRenderedPageBreak/>
        <w:t>Selalu mendahulukan kepentingan pelanggan dan karyawan sebelum keuntungan untuk perusahaan.</w:t>
      </w:r>
    </w:p>
    <w:p w14:paraId="526B70D9" w14:textId="77777777" w:rsidR="00242683" w:rsidRDefault="007E53BC" w:rsidP="00242683">
      <w:pPr>
        <w:pStyle w:val="ListParagraph"/>
        <w:numPr>
          <w:ilvl w:val="0"/>
          <w:numId w:val="47"/>
        </w:numPr>
        <w:spacing w:line="480" w:lineRule="auto"/>
        <w:ind w:left="1080"/>
        <w:jc w:val="both"/>
        <w:rPr>
          <w:iCs/>
          <w:lang w:val="id-ID"/>
        </w:rPr>
      </w:pPr>
      <w:r w:rsidRPr="00242683">
        <w:rPr>
          <w:iCs/>
          <w:lang w:val="id-ID"/>
        </w:rPr>
        <w:t>Mengikuti perkembangan ilmu dan teknologi secara terus menerus untuk diimplementasikan dengan cara yang benar.</w:t>
      </w:r>
    </w:p>
    <w:p w14:paraId="35E449CD" w14:textId="7C25D50E" w:rsidR="007E53BC" w:rsidRPr="00242683" w:rsidRDefault="007E53BC" w:rsidP="00242683">
      <w:pPr>
        <w:pStyle w:val="ListParagraph"/>
        <w:numPr>
          <w:ilvl w:val="0"/>
          <w:numId w:val="47"/>
        </w:numPr>
        <w:spacing w:line="480" w:lineRule="auto"/>
        <w:ind w:left="1080"/>
        <w:jc w:val="both"/>
        <w:rPr>
          <w:iCs/>
          <w:lang w:val="id-ID"/>
        </w:rPr>
      </w:pPr>
      <w:r w:rsidRPr="00242683">
        <w:rPr>
          <w:iCs/>
          <w:lang w:val="id-ID"/>
        </w:rPr>
        <w:t>Meningkatkan motivasi dan semangat kerja karyawan secara optimal melalui   peningkatan dedikasi,  disiplin, dan kemampuan kerja serta penghargaan yang memadai sesuai dengan kinerjanya.</w:t>
      </w:r>
      <w:r w:rsidRPr="00242683">
        <w:rPr>
          <w:b/>
          <w:bCs/>
          <w:iCs/>
          <w:lang w:val="id-ID"/>
        </w:rPr>
        <w:t xml:space="preserve"> </w:t>
      </w:r>
    </w:p>
    <w:p w14:paraId="43D7BCEE" w14:textId="01E2EE32" w:rsidR="007E53BC" w:rsidRPr="00242683" w:rsidRDefault="007E53BC" w:rsidP="00242683">
      <w:pPr>
        <w:pStyle w:val="ListParagraph"/>
        <w:numPr>
          <w:ilvl w:val="2"/>
          <w:numId w:val="71"/>
        </w:numPr>
        <w:spacing w:line="480" w:lineRule="auto"/>
        <w:ind w:left="425" w:hanging="425"/>
        <w:jc w:val="both"/>
        <w:rPr>
          <w:b/>
          <w:bCs/>
          <w:iCs/>
          <w:lang w:val="id-ID"/>
        </w:rPr>
      </w:pPr>
      <w:r w:rsidRPr="00242683">
        <w:rPr>
          <w:b/>
          <w:bCs/>
          <w:iCs/>
          <w:lang w:val="en-US"/>
        </w:rPr>
        <w:t>Struktur Organisasi</w:t>
      </w:r>
    </w:p>
    <w:p w14:paraId="4677DDDD" w14:textId="77777777" w:rsidR="007E53BC" w:rsidRPr="00720B59" w:rsidRDefault="007E53BC" w:rsidP="00B82CE6">
      <w:pPr>
        <w:pStyle w:val="ListParagraph"/>
        <w:spacing w:line="480" w:lineRule="auto"/>
        <w:ind w:left="0"/>
        <w:jc w:val="center"/>
      </w:pPr>
      <w:r>
        <w:rPr>
          <w:noProof/>
          <w:lang w:val="id-ID" w:eastAsia="id-ID"/>
        </w:rPr>
        <mc:AlternateContent>
          <mc:Choice Requires="wps">
            <w:drawing>
              <wp:anchor distT="0" distB="0" distL="114300" distR="114300" simplePos="0" relativeHeight="251665408" behindDoc="0" locked="0" layoutInCell="1" allowOverlap="1" wp14:anchorId="59F1F75D" wp14:editId="32AB8AFF">
                <wp:simplePos x="0" y="0"/>
                <wp:positionH relativeFrom="column">
                  <wp:posOffset>2607945</wp:posOffset>
                </wp:positionH>
                <wp:positionV relativeFrom="paragraph">
                  <wp:posOffset>2653665</wp:posOffset>
                </wp:positionV>
                <wp:extent cx="266700" cy="0"/>
                <wp:effectExtent l="38100" t="38100" r="76200" b="95250"/>
                <wp:wrapNone/>
                <wp:docPr id="48" name="Konektor Lurus 2"/>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3BEC48" id="Konektor Lurus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05.35pt,208.95pt" to="226.35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" strokecolor="#4f81bd [3204]" strokeweight="2pt">
                <v:shadow on="t" color="black" opacity="24903f" origin=",.5" offset="0,.55556mm"/>
              </v:line>
            </w:pict>
          </mc:Fallback>
        </mc:AlternateContent>
      </w:r>
      <w:r>
        <w:rPr>
          <w:noProof/>
          <w:lang w:val="id-ID" w:eastAsia="id-ID"/>
        </w:rPr>
        <w:drawing>
          <wp:inline distT="0" distB="0" distL="0" distR="0" wp14:anchorId="7A0014CD" wp14:editId="702AF734">
            <wp:extent cx="5040630" cy="2940685"/>
            <wp:effectExtent l="0" t="0" r="0" b="1206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1DE424F5" w14:textId="7FB67DE2" w:rsidR="00242683" w:rsidRPr="00B82CE6" w:rsidRDefault="00B82CE6" w:rsidP="00B82CE6">
      <w:pPr>
        <w:pStyle w:val="Caption"/>
        <w:jc w:val="center"/>
        <w:rPr>
          <w:rFonts w:ascii="Times New Roman" w:hAnsi="Times New Roman"/>
          <w:b w:val="0"/>
          <w:bCs w:val="0"/>
          <w:color w:val="auto"/>
          <w:sz w:val="24"/>
          <w:szCs w:val="24"/>
          <w:lang w:val="id-ID"/>
        </w:rPr>
      </w:pPr>
      <w:bookmarkStart w:id="39" w:name="_Toc115282882"/>
      <w:r w:rsidRPr="00B82CE6">
        <w:rPr>
          <w:rFonts w:ascii="Times New Roman" w:hAnsi="Times New Roman"/>
          <w:b w:val="0"/>
          <w:bCs w:val="0"/>
          <w:color w:val="auto"/>
          <w:sz w:val="24"/>
          <w:szCs w:val="24"/>
        </w:rPr>
        <w:t>Gambar 3.</w:t>
      </w:r>
      <w:r w:rsidRPr="00B82CE6">
        <w:rPr>
          <w:rFonts w:ascii="Times New Roman" w:hAnsi="Times New Roman"/>
          <w:b w:val="0"/>
          <w:bCs w:val="0"/>
          <w:color w:val="auto"/>
          <w:sz w:val="24"/>
          <w:szCs w:val="24"/>
        </w:rPr>
        <w:fldChar w:fldCharType="begin"/>
      </w:r>
      <w:r w:rsidRPr="00B82CE6">
        <w:rPr>
          <w:rFonts w:ascii="Times New Roman" w:hAnsi="Times New Roman"/>
          <w:b w:val="0"/>
          <w:bCs w:val="0"/>
          <w:color w:val="auto"/>
          <w:sz w:val="24"/>
          <w:szCs w:val="24"/>
        </w:rPr>
        <w:instrText xml:space="preserve"> SEQ Gambar_3. \* ARABIC </w:instrText>
      </w:r>
      <w:r w:rsidRPr="00B82CE6">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w:t>
      </w:r>
      <w:r w:rsidRPr="00B82CE6">
        <w:rPr>
          <w:rFonts w:ascii="Times New Roman" w:hAnsi="Times New Roman"/>
          <w:b w:val="0"/>
          <w:bCs w:val="0"/>
          <w:color w:val="auto"/>
          <w:sz w:val="24"/>
          <w:szCs w:val="24"/>
        </w:rPr>
        <w:fldChar w:fldCharType="end"/>
      </w:r>
      <w:r w:rsidRPr="00B82CE6">
        <w:rPr>
          <w:rFonts w:ascii="Times New Roman" w:hAnsi="Times New Roman"/>
          <w:b w:val="0"/>
          <w:bCs w:val="0"/>
          <w:color w:val="auto"/>
          <w:sz w:val="24"/>
          <w:szCs w:val="24"/>
        </w:rPr>
        <w:t xml:space="preserve"> Struktur Organisasi CV. Axelindo Cikarang</w:t>
      </w:r>
      <w:bookmarkEnd w:id="39"/>
    </w:p>
    <w:p w14:paraId="74D25E17" w14:textId="5AB82CE3" w:rsidR="007E53BC" w:rsidRPr="00242683" w:rsidRDefault="007E53BC" w:rsidP="00242683">
      <w:pPr>
        <w:pStyle w:val="ListParagraph"/>
        <w:numPr>
          <w:ilvl w:val="2"/>
          <w:numId w:val="71"/>
        </w:numPr>
        <w:spacing w:line="480" w:lineRule="auto"/>
        <w:ind w:left="567" w:hanging="567"/>
        <w:jc w:val="both"/>
        <w:rPr>
          <w:b/>
          <w:bCs/>
          <w:iCs/>
          <w:lang w:val="id-ID"/>
        </w:rPr>
      </w:pPr>
      <w:r w:rsidRPr="00242683">
        <w:rPr>
          <w:b/>
          <w:bCs/>
          <w:iCs/>
          <w:lang w:val="id-ID"/>
        </w:rPr>
        <w:t>Tugas dan Wewenang</w:t>
      </w:r>
    </w:p>
    <w:p w14:paraId="08C5184A" w14:textId="6371F05B" w:rsidR="007E53BC" w:rsidRDefault="007E53BC" w:rsidP="00242683">
      <w:pPr>
        <w:spacing w:line="480" w:lineRule="auto"/>
        <w:ind w:left="567" w:firstLine="720"/>
        <w:jc w:val="both"/>
        <w:rPr>
          <w:iCs/>
          <w:lang w:val="id-ID"/>
        </w:rPr>
      </w:pPr>
      <w:r w:rsidRPr="00242683">
        <w:rPr>
          <w:iCs/>
          <w:lang w:val="id-ID"/>
        </w:rPr>
        <w:t xml:space="preserve">Dari gambar </w:t>
      </w:r>
      <w:r w:rsidRPr="00242683">
        <w:rPr>
          <w:iCs/>
          <w:lang w:val="en-US"/>
        </w:rPr>
        <w:t>3</w:t>
      </w:r>
      <w:r w:rsidRPr="00242683">
        <w:rPr>
          <w:iCs/>
          <w:lang w:val="id-ID"/>
        </w:rPr>
        <w:t xml:space="preserve">.1 struktur organisasi, maka dapat dijelaskan tugas dan wewenang dari setiap bagian atau unit organisasi yang ada pada </w:t>
      </w:r>
      <w:r w:rsidRPr="00242683">
        <w:rPr>
          <w:iCs/>
          <w:lang w:val="en-US"/>
        </w:rPr>
        <w:t>CV. Axelindo Cikarang</w:t>
      </w:r>
      <w:r w:rsidRPr="00242683">
        <w:rPr>
          <w:iCs/>
          <w:lang w:val="id-ID"/>
        </w:rPr>
        <w:t>.</w:t>
      </w:r>
    </w:p>
    <w:p w14:paraId="251EADB0" w14:textId="24F9F3D5" w:rsidR="00B82CE6" w:rsidRDefault="00B82CE6" w:rsidP="00242683">
      <w:pPr>
        <w:spacing w:line="480" w:lineRule="auto"/>
        <w:ind w:left="567" w:firstLine="720"/>
        <w:jc w:val="both"/>
        <w:rPr>
          <w:iCs/>
          <w:lang w:val="id-ID"/>
        </w:rPr>
      </w:pPr>
    </w:p>
    <w:p w14:paraId="240C0361" w14:textId="77777777" w:rsidR="00B82CE6" w:rsidRPr="00242683" w:rsidRDefault="00B82CE6" w:rsidP="00242683">
      <w:pPr>
        <w:spacing w:line="480" w:lineRule="auto"/>
        <w:ind w:left="567" w:firstLine="720"/>
        <w:jc w:val="both"/>
        <w:rPr>
          <w:b/>
          <w:bCs/>
          <w:iCs/>
          <w:lang w:val="id-ID"/>
        </w:rPr>
      </w:pPr>
    </w:p>
    <w:p w14:paraId="0C418B94" w14:textId="2803B89C" w:rsidR="007E53BC" w:rsidRPr="00242683" w:rsidRDefault="007E53BC" w:rsidP="00242683">
      <w:pPr>
        <w:pStyle w:val="ListParagraph"/>
        <w:numPr>
          <w:ilvl w:val="3"/>
          <w:numId w:val="71"/>
        </w:numPr>
        <w:spacing w:line="480" w:lineRule="auto"/>
        <w:jc w:val="both"/>
        <w:rPr>
          <w:b/>
          <w:bCs/>
          <w:iCs/>
          <w:lang w:val="id-ID"/>
        </w:rPr>
      </w:pPr>
      <w:r w:rsidRPr="00242683">
        <w:rPr>
          <w:b/>
          <w:bCs/>
          <w:iCs/>
          <w:lang w:val="en-US"/>
        </w:rPr>
        <w:lastRenderedPageBreak/>
        <w:t>Owner</w:t>
      </w:r>
    </w:p>
    <w:p w14:paraId="49946530" w14:textId="77777777" w:rsidR="007E53BC" w:rsidRPr="00242683" w:rsidRDefault="007E53BC" w:rsidP="00242683">
      <w:pPr>
        <w:spacing w:line="480" w:lineRule="auto"/>
        <w:ind w:left="720" w:firstLine="720"/>
        <w:jc w:val="both"/>
        <w:rPr>
          <w:iCs/>
          <w:lang w:val="id-ID"/>
        </w:rPr>
      </w:pPr>
      <w:r w:rsidRPr="00242683">
        <w:rPr>
          <w:iCs/>
          <w:lang w:val="en-US"/>
        </w:rPr>
        <w:t>Owner atau pemilik</w:t>
      </w:r>
      <w:r w:rsidRPr="00242683">
        <w:rPr>
          <w:iCs/>
          <w:lang w:val="id-ID"/>
        </w:rPr>
        <w:t xml:space="preserve"> Bertanggung jawab terhadap kelangsungan hidup perusahaan serta mengkoordinir dan mengawasi pekerjaan bawahannya dalam melaksanakan pekerjaannya. Rencana yang telah ditetapkan perusahaan, juga menyusun dan menetapkan tujuan dan strategi perusahaan didalam mencapai tujuan yang telah ditetapkan dan member</w:t>
      </w:r>
      <w:r w:rsidRPr="00242683">
        <w:rPr>
          <w:iCs/>
          <w:lang w:val="en-US"/>
        </w:rPr>
        <w:t>i</w:t>
      </w:r>
      <w:r w:rsidRPr="00242683">
        <w:rPr>
          <w:iCs/>
          <w:lang w:val="id-ID"/>
        </w:rPr>
        <w:t xml:space="preserve"> kebijakan-kebijakan , peraturan serta sanksi yang bertujuan agar tercapai tujuan, visi, misi, perusahaan baik yang menyangkut internal perusahaan mapun eksternal perusahaan.</w:t>
      </w:r>
    </w:p>
    <w:p w14:paraId="5CFAB3A9" w14:textId="4561C014" w:rsidR="007E53BC" w:rsidRPr="00242683" w:rsidRDefault="007E53BC" w:rsidP="00242683">
      <w:pPr>
        <w:pStyle w:val="ListParagraph"/>
        <w:numPr>
          <w:ilvl w:val="3"/>
          <w:numId w:val="71"/>
        </w:numPr>
        <w:spacing w:line="480" w:lineRule="auto"/>
        <w:jc w:val="both"/>
        <w:rPr>
          <w:b/>
          <w:bCs/>
          <w:iCs/>
          <w:lang w:val="en-US"/>
        </w:rPr>
      </w:pPr>
      <w:r w:rsidRPr="00242683">
        <w:rPr>
          <w:b/>
          <w:bCs/>
          <w:iCs/>
          <w:lang w:val="en-US"/>
        </w:rPr>
        <w:t>Kepala Mekanik</w:t>
      </w:r>
    </w:p>
    <w:p w14:paraId="460A3A32" w14:textId="772D3DCC" w:rsidR="007E53BC" w:rsidRPr="00C509F7" w:rsidRDefault="007E53BC" w:rsidP="00242683">
      <w:pPr>
        <w:spacing w:line="480" w:lineRule="auto"/>
        <w:ind w:left="720" w:firstLine="720"/>
        <w:jc w:val="both"/>
        <w:rPr>
          <w:iCs/>
          <w:lang w:val="en-US"/>
        </w:rPr>
      </w:pPr>
      <w:r w:rsidRPr="00242683">
        <w:rPr>
          <w:iCs/>
          <w:lang w:val="en-US"/>
        </w:rPr>
        <w:t>Seseorang yang membantu pimpinan guna memudahkan pengawasan yang</w:t>
      </w:r>
      <w:r w:rsidR="00242683">
        <w:rPr>
          <w:iCs/>
          <w:lang w:val="en-US"/>
        </w:rPr>
        <w:t xml:space="preserve"> </w:t>
      </w:r>
      <w:r w:rsidRPr="00C509F7">
        <w:rPr>
          <w:iCs/>
          <w:lang w:val="en-US"/>
        </w:rPr>
        <w:t xml:space="preserve">bersifat operasional atas rencana yang telah ditetapkan oleh perusahaan. Tiga tugas utama kepala mekanik yaitu : </w:t>
      </w:r>
    </w:p>
    <w:p w14:paraId="2E0113F2" w14:textId="77777777" w:rsidR="00242683" w:rsidRDefault="007E53BC" w:rsidP="00242683">
      <w:pPr>
        <w:pStyle w:val="ListParagraph"/>
        <w:numPr>
          <w:ilvl w:val="0"/>
          <w:numId w:val="48"/>
        </w:numPr>
        <w:spacing w:line="480" w:lineRule="auto"/>
        <w:ind w:left="1080"/>
        <w:jc w:val="both"/>
        <w:rPr>
          <w:iCs/>
          <w:lang w:val="en-US"/>
        </w:rPr>
      </w:pPr>
      <w:r>
        <w:rPr>
          <w:iCs/>
          <w:lang w:val="en-US"/>
        </w:rPr>
        <w:t>B</w:t>
      </w:r>
      <w:r w:rsidRPr="00C509F7">
        <w:rPr>
          <w:iCs/>
          <w:lang w:val="en-US"/>
        </w:rPr>
        <w:t>ertugas sebagai penerima layanan</w:t>
      </w:r>
    </w:p>
    <w:p w14:paraId="2284FCC0" w14:textId="77777777" w:rsidR="00242683" w:rsidRDefault="007E53BC" w:rsidP="00242683">
      <w:pPr>
        <w:pStyle w:val="ListParagraph"/>
        <w:numPr>
          <w:ilvl w:val="0"/>
          <w:numId w:val="48"/>
        </w:numPr>
        <w:spacing w:line="480" w:lineRule="auto"/>
        <w:ind w:left="1080"/>
        <w:jc w:val="both"/>
        <w:rPr>
          <w:iCs/>
          <w:lang w:val="en-US"/>
        </w:rPr>
      </w:pPr>
      <w:r w:rsidRPr="00242683">
        <w:rPr>
          <w:iCs/>
          <w:lang w:val="en-US"/>
        </w:rPr>
        <w:t>Penanggung jawab atas complain dari pelanggan</w:t>
      </w:r>
    </w:p>
    <w:p w14:paraId="27017774" w14:textId="5BF8548B" w:rsidR="004A4B7D" w:rsidRPr="00B82CE6" w:rsidRDefault="007E53BC" w:rsidP="004A4B7D">
      <w:pPr>
        <w:pStyle w:val="ListParagraph"/>
        <w:numPr>
          <w:ilvl w:val="0"/>
          <w:numId w:val="48"/>
        </w:numPr>
        <w:spacing w:line="480" w:lineRule="auto"/>
        <w:ind w:left="1080"/>
        <w:jc w:val="both"/>
        <w:rPr>
          <w:iCs/>
          <w:lang w:val="en-US"/>
        </w:rPr>
      </w:pPr>
      <w:r w:rsidRPr="00242683">
        <w:rPr>
          <w:iCs/>
          <w:lang w:val="en-US"/>
        </w:rPr>
        <w:t>Penanggung jawab terhadap kegiatan operasional perusahaan kepada pimpinan.</w:t>
      </w:r>
    </w:p>
    <w:p w14:paraId="13D9C96B" w14:textId="26883E87" w:rsidR="007E53BC" w:rsidRPr="00E97D0D" w:rsidRDefault="007E53BC" w:rsidP="00E97D0D">
      <w:pPr>
        <w:pStyle w:val="ListParagraph"/>
        <w:numPr>
          <w:ilvl w:val="3"/>
          <w:numId w:val="71"/>
        </w:numPr>
        <w:spacing w:line="480" w:lineRule="auto"/>
        <w:jc w:val="both"/>
        <w:rPr>
          <w:b/>
          <w:bCs/>
          <w:iCs/>
          <w:lang w:val="en-US"/>
        </w:rPr>
      </w:pPr>
      <w:r w:rsidRPr="00E97D0D">
        <w:rPr>
          <w:b/>
          <w:bCs/>
          <w:iCs/>
          <w:lang w:val="en-US"/>
        </w:rPr>
        <w:t>Kasir</w:t>
      </w:r>
    </w:p>
    <w:p w14:paraId="2510DA13" w14:textId="77777777" w:rsidR="007E53BC" w:rsidRPr="00E97D0D" w:rsidRDefault="007E53BC" w:rsidP="00E97D0D">
      <w:pPr>
        <w:spacing w:line="480" w:lineRule="auto"/>
        <w:ind w:left="720" w:firstLine="720"/>
        <w:jc w:val="both"/>
        <w:rPr>
          <w:iCs/>
          <w:lang w:val="en-US"/>
        </w:rPr>
      </w:pPr>
      <w:r w:rsidRPr="00E97D0D">
        <w:rPr>
          <w:iCs/>
          <w:lang w:val="en-US"/>
        </w:rPr>
        <w:t>Bertugas melayani konsumen yang menggunakan jasa perbaikan dalam hal pembayaran serta melakukan pembukuan keuangan.</w:t>
      </w:r>
    </w:p>
    <w:p w14:paraId="128ADA54" w14:textId="1F390724" w:rsidR="007E53BC" w:rsidRPr="00E97D0D" w:rsidRDefault="007E53BC" w:rsidP="00E97D0D">
      <w:pPr>
        <w:pStyle w:val="ListParagraph"/>
        <w:numPr>
          <w:ilvl w:val="3"/>
          <w:numId w:val="71"/>
        </w:numPr>
        <w:spacing w:line="480" w:lineRule="auto"/>
        <w:jc w:val="both"/>
        <w:rPr>
          <w:b/>
          <w:bCs/>
          <w:iCs/>
          <w:lang w:val="en-US"/>
        </w:rPr>
      </w:pPr>
      <w:r w:rsidRPr="00E97D0D">
        <w:rPr>
          <w:b/>
          <w:bCs/>
          <w:iCs/>
          <w:lang w:val="en-US"/>
        </w:rPr>
        <w:t>Counter Part</w:t>
      </w:r>
    </w:p>
    <w:p w14:paraId="73E690AB" w14:textId="77777777" w:rsidR="007E53BC" w:rsidRPr="00E97D0D" w:rsidRDefault="007E53BC" w:rsidP="00E97D0D">
      <w:pPr>
        <w:spacing w:line="480" w:lineRule="auto"/>
        <w:ind w:left="720" w:firstLine="720"/>
        <w:jc w:val="both"/>
        <w:rPr>
          <w:iCs/>
          <w:lang w:val="en-US"/>
        </w:rPr>
      </w:pPr>
      <w:r w:rsidRPr="00E97D0D">
        <w:rPr>
          <w:iCs/>
          <w:lang w:val="en-US"/>
        </w:rPr>
        <w:t>Berfungsi sebagai penyedia spartpart (suku cadang) sesuai dengan yang dibutuhkan pelanggan.</w:t>
      </w:r>
    </w:p>
    <w:p w14:paraId="6F48ED40" w14:textId="1DD09E68" w:rsidR="007E53BC" w:rsidRPr="00E97D0D" w:rsidRDefault="007E53BC" w:rsidP="00E97D0D">
      <w:pPr>
        <w:pStyle w:val="ListParagraph"/>
        <w:numPr>
          <w:ilvl w:val="3"/>
          <w:numId w:val="71"/>
        </w:numPr>
        <w:spacing w:line="480" w:lineRule="auto"/>
        <w:jc w:val="both"/>
        <w:rPr>
          <w:b/>
          <w:bCs/>
          <w:iCs/>
          <w:lang w:val="en-US"/>
        </w:rPr>
      </w:pPr>
      <w:r w:rsidRPr="00E97D0D">
        <w:rPr>
          <w:b/>
          <w:bCs/>
          <w:iCs/>
          <w:lang w:val="en-US"/>
        </w:rPr>
        <w:lastRenderedPageBreak/>
        <w:t>Mekanik</w:t>
      </w:r>
    </w:p>
    <w:p w14:paraId="7DA440E7" w14:textId="60D0431E" w:rsidR="00E97D0D" w:rsidRPr="00E97D0D" w:rsidRDefault="007E53BC" w:rsidP="00B82CE6">
      <w:pPr>
        <w:spacing w:line="480" w:lineRule="auto"/>
        <w:ind w:left="720" w:firstLine="720"/>
        <w:jc w:val="both"/>
        <w:rPr>
          <w:iCs/>
          <w:lang w:val="en-US"/>
        </w:rPr>
      </w:pPr>
      <w:r w:rsidRPr="00E97D0D">
        <w:rPr>
          <w:iCs/>
          <w:lang w:val="en-US"/>
        </w:rPr>
        <w:t>Orang yang memiliki pengetahuan dan keahlian dalam melakukan perbaikan sepeda motor, tugasnya memperbaiki kerusakan sepeda motor sesuai dengan kebutuhan dan keinginan pelanggan.</w:t>
      </w:r>
    </w:p>
    <w:p w14:paraId="53324F57" w14:textId="1BDCBD15" w:rsidR="007E53BC" w:rsidRPr="00E97D0D" w:rsidRDefault="007E53BC" w:rsidP="000F4F8B">
      <w:pPr>
        <w:pStyle w:val="ListParagraph"/>
        <w:numPr>
          <w:ilvl w:val="1"/>
          <w:numId w:val="71"/>
        </w:numPr>
        <w:spacing w:line="480" w:lineRule="auto"/>
        <w:jc w:val="both"/>
        <w:outlineLvl w:val="1"/>
        <w:rPr>
          <w:b/>
          <w:bCs/>
          <w:iCs/>
          <w:lang w:val="id-ID"/>
        </w:rPr>
      </w:pPr>
      <w:bookmarkStart w:id="40" w:name="_Toc115285211"/>
      <w:r w:rsidRPr="00E97D0D">
        <w:rPr>
          <w:b/>
          <w:bCs/>
          <w:iCs/>
          <w:lang w:val="id-ID"/>
        </w:rPr>
        <w:t>Prosedur Sistem Berjalan</w:t>
      </w:r>
      <w:bookmarkEnd w:id="40"/>
    </w:p>
    <w:p w14:paraId="4C1AA08F" w14:textId="77777777" w:rsidR="007E53BC" w:rsidRPr="005440DE" w:rsidRDefault="007E53BC" w:rsidP="00E97D0D">
      <w:pPr>
        <w:pStyle w:val="ListParagraph"/>
        <w:spacing w:line="480" w:lineRule="auto"/>
        <w:ind w:left="360" w:firstLine="720"/>
        <w:jc w:val="both"/>
        <w:rPr>
          <w:iCs/>
          <w:lang w:val="en-US"/>
        </w:rPr>
        <w:sectPr w:rsidR="007E53BC" w:rsidRPr="005440DE" w:rsidSect="00F527CD">
          <w:headerReference w:type="first" r:id="rId41"/>
          <w:footerReference w:type="first" r:id="rId42"/>
          <w:pgSz w:w="11907" w:h="16840" w:code="9"/>
          <w:pgMar w:top="2268" w:right="1701" w:bottom="1701" w:left="2268" w:header="1418" w:footer="720" w:gutter="0"/>
          <w:pgNumType w:chapStyle="1"/>
          <w:cols w:space="720"/>
          <w:titlePg/>
          <w:docGrid w:linePitch="360"/>
        </w:sectPr>
      </w:pPr>
      <w:r>
        <w:rPr>
          <w:iCs/>
          <w:lang w:val="id-ID"/>
        </w:rPr>
        <w:t xml:space="preserve">Prosedur sistem berjalan adalah alur pengolahan data yang berjalan di </w:t>
      </w:r>
      <w:r>
        <w:rPr>
          <w:iCs/>
          <w:lang w:val="en-US"/>
        </w:rPr>
        <w:t>CV. Axelindo Cikarang</w:t>
      </w:r>
      <w:r>
        <w:rPr>
          <w:iCs/>
          <w:lang w:val="id-ID"/>
        </w:rPr>
        <w:t>, dapat dilihat dalam diagram berikut</w:t>
      </w:r>
      <w:r>
        <w:rPr>
          <w:iCs/>
          <w:lang w:val="en-US"/>
        </w:rPr>
        <w:t>.</w:t>
      </w:r>
    </w:p>
    <w:p w14:paraId="348E73A1" w14:textId="77777777" w:rsidR="007E53BC" w:rsidRDefault="007E53BC" w:rsidP="004A4B7D">
      <w:pPr>
        <w:tabs>
          <w:tab w:val="left" w:pos="1125"/>
        </w:tabs>
      </w:pPr>
      <w:r>
        <w:rPr>
          <w:noProof/>
        </w:rPr>
        <w:lastRenderedPageBreak/>
        <w:drawing>
          <wp:inline distT="0" distB="0" distL="0" distR="0" wp14:anchorId="3B5A741C" wp14:editId="18253782">
            <wp:extent cx="7953375" cy="4391025"/>
            <wp:effectExtent l="76200" t="76200" r="142875" b="142875"/>
            <wp:docPr id="5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406" t="27970" r="25530" b="19198"/>
                    <a:stretch/>
                  </pic:blipFill>
                  <pic:spPr bwMode="auto">
                    <a:xfrm>
                      <a:off x="0" y="0"/>
                      <a:ext cx="7953663" cy="4391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F6AD9F" w14:textId="77777777" w:rsidR="007E53BC" w:rsidRDefault="007E53BC" w:rsidP="004A4B7D">
      <w:pPr>
        <w:tabs>
          <w:tab w:val="left" w:pos="1125"/>
        </w:tabs>
      </w:pPr>
    </w:p>
    <w:p w14:paraId="2D6F8734" w14:textId="7FB3B12A" w:rsidR="007E53BC" w:rsidRPr="00B82CE6" w:rsidRDefault="00B82CE6" w:rsidP="00B82CE6">
      <w:pPr>
        <w:pStyle w:val="Caption"/>
        <w:spacing w:after="0"/>
        <w:jc w:val="center"/>
        <w:rPr>
          <w:rFonts w:ascii="Times New Roman" w:hAnsi="Times New Roman"/>
          <w:b w:val="0"/>
          <w:bCs w:val="0"/>
          <w:color w:val="auto"/>
          <w:sz w:val="24"/>
          <w:szCs w:val="24"/>
        </w:rPr>
        <w:sectPr w:rsidR="007E53BC" w:rsidRPr="00B82CE6" w:rsidSect="00CC51B2">
          <w:pgSz w:w="16840" w:h="11907" w:orient="landscape" w:code="9"/>
          <w:pgMar w:top="2268" w:right="1701" w:bottom="1701" w:left="2268" w:header="1418" w:footer="720" w:gutter="0"/>
          <w:pgNumType w:start="43" w:chapStyle="1"/>
          <w:cols w:space="720"/>
          <w:titlePg/>
          <w:docGrid w:linePitch="360"/>
        </w:sectPr>
      </w:pPr>
      <w:bookmarkStart w:id="41" w:name="_Toc115282883"/>
      <w:r w:rsidRPr="00B82CE6">
        <w:rPr>
          <w:rFonts w:ascii="Times New Roman" w:hAnsi="Times New Roman"/>
          <w:b w:val="0"/>
          <w:bCs w:val="0"/>
          <w:color w:val="auto"/>
          <w:sz w:val="24"/>
          <w:szCs w:val="24"/>
        </w:rPr>
        <w:t>Gambar 3.</w:t>
      </w:r>
      <w:r w:rsidRPr="00B82CE6">
        <w:rPr>
          <w:rFonts w:ascii="Times New Roman" w:hAnsi="Times New Roman"/>
          <w:b w:val="0"/>
          <w:bCs w:val="0"/>
          <w:color w:val="auto"/>
          <w:sz w:val="24"/>
          <w:szCs w:val="24"/>
        </w:rPr>
        <w:fldChar w:fldCharType="begin"/>
      </w:r>
      <w:r w:rsidRPr="00B82CE6">
        <w:rPr>
          <w:rFonts w:ascii="Times New Roman" w:hAnsi="Times New Roman"/>
          <w:b w:val="0"/>
          <w:bCs w:val="0"/>
          <w:color w:val="auto"/>
          <w:sz w:val="24"/>
          <w:szCs w:val="24"/>
        </w:rPr>
        <w:instrText xml:space="preserve"> SEQ Gambar_3. \* ARABIC </w:instrText>
      </w:r>
      <w:r w:rsidRPr="00B82CE6">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w:t>
      </w:r>
      <w:r w:rsidRPr="00B82CE6">
        <w:rPr>
          <w:rFonts w:ascii="Times New Roman" w:hAnsi="Times New Roman"/>
          <w:b w:val="0"/>
          <w:bCs w:val="0"/>
          <w:color w:val="auto"/>
          <w:sz w:val="24"/>
          <w:szCs w:val="24"/>
        </w:rPr>
        <w:fldChar w:fldCharType="end"/>
      </w:r>
      <w:r w:rsidRPr="00B82CE6">
        <w:rPr>
          <w:rFonts w:ascii="Times New Roman" w:hAnsi="Times New Roman"/>
          <w:b w:val="0"/>
          <w:bCs w:val="0"/>
          <w:color w:val="auto"/>
          <w:sz w:val="24"/>
          <w:szCs w:val="24"/>
        </w:rPr>
        <w:t xml:space="preserve"> Alur Sistem Berjalan di CV. Axelindo Cikarang</w:t>
      </w:r>
      <w:bookmarkEnd w:id="41"/>
    </w:p>
    <w:p w14:paraId="2AA29296" w14:textId="77777777" w:rsidR="007E53BC" w:rsidRPr="005440DE" w:rsidRDefault="007E53BC" w:rsidP="00E97D0D">
      <w:pPr>
        <w:spacing w:line="480" w:lineRule="auto"/>
        <w:ind w:left="363"/>
        <w:rPr>
          <w:lang w:val="id-ID"/>
        </w:rPr>
      </w:pPr>
      <w:r w:rsidRPr="005440DE">
        <w:rPr>
          <w:lang w:val="id-ID"/>
        </w:rPr>
        <w:lastRenderedPageBreak/>
        <w:t>Penjelasan:</w:t>
      </w:r>
    </w:p>
    <w:p w14:paraId="00E3DB99"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Pelanggan datang ke bengkel dan mengatakan keluhan motor yang dihadapi atau menentukan service</w:t>
      </w:r>
      <w:r w:rsidRPr="00E97D0D">
        <w:rPr>
          <w:iCs/>
          <w:lang w:val="id-ID"/>
        </w:rPr>
        <w:t>.</w:t>
      </w:r>
    </w:p>
    <w:p w14:paraId="0064FB29"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Mekanik mengecek dan melakukan service</w:t>
      </w:r>
      <w:r w:rsidRPr="00E97D0D">
        <w:rPr>
          <w:iCs/>
          <w:lang w:val="id-ID"/>
        </w:rPr>
        <w:t xml:space="preserve">. </w:t>
      </w:r>
    </w:p>
    <w:p w14:paraId="40A6DFA7"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Jika saat mengecek menemukan keluhan yang lain, mekanik akan menawarkan ke pelanggan apakah mau sekalian di perbaiki. Jika pelanggan mau, maka mekanik akan memperbaiki dan sebaliknya</w:t>
      </w:r>
      <w:r w:rsidRPr="00E97D0D">
        <w:rPr>
          <w:iCs/>
          <w:lang w:val="id-ID"/>
        </w:rPr>
        <w:t>.</w:t>
      </w:r>
    </w:p>
    <w:p w14:paraId="3729C680"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Mekanik meminta spare part yang dibutuhkan untuk service ke bagian counter part</w:t>
      </w:r>
      <w:r w:rsidRPr="00E97D0D">
        <w:rPr>
          <w:iCs/>
          <w:lang w:val="id-ID"/>
        </w:rPr>
        <w:t>.</w:t>
      </w:r>
    </w:p>
    <w:p w14:paraId="01FDE3BC"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Counter part memberikan data ke kasir tentang spare part yang digunakan dan kasir membuat hitungan biayanya</w:t>
      </w:r>
      <w:r w:rsidRPr="00E97D0D">
        <w:rPr>
          <w:iCs/>
          <w:lang w:val="id-ID"/>
        </w:rPr>
        <w:t>.</w:t>
      </w:r>
    </w:p>
    <w:p w14:paraId="03EC2562" w14:textId="77777777" w:rsidR="00E97D0D" w:rsidRPr="00E97D0D" w:rsidRDefault="007E53BC" w:rsidP="00E97D0D">
      <w:pPr>
        <w:pStyle w:val="ListParagraph"/>
        <w:numPr>
          <w:ilvl w:val="0"/>
          <w:numId w:val="46"/>
        </w:numPr>
        <w:spacing w:line="480" w:lineRule="auto"/>
        <w:ind w:left="700"/>
        <w:jc w:val="both"/>
        <w:rPr>
          <w:iCs/>
          <w:lang w:val="id-ID"/>
        </w:rPr>
      </w:pPr>
      <w:r w:rsidRPr="00E97D0D">
        <w:rPr>
          <w:iCs/>
          <w:lang w:val="en-US"/>
        </w:rPr>
        <w:t>Kasir membuat Nota Service dan diserahkan juga ke pelanggan untuk bukti pembayaran.</w:t>
      </w:r>
    </w:p>
    <w:p w14:paraId="3E0AA81C"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Kasir merekap nota-nota yang ada dan membuat laporan ke kepala Mekanik</w:t>
      </w:r>
      <w:r w:rsidRPr="00E97D0D">
        <w:rPr>
          <w:iCs/>
          <w:lang w:val="id-ID"/>
        </w:rPr>
        <w:t>.</w:t>
      </w:r>
    </w:p>
    <w:p w14:paraId="40100518" w14:textId="77777777" w:rsidR="00E97D0D" w:rsidRDefault="007E53BC" w:rsidP="00E97D0D">
      <w:pPr>
        <w:pStyle w:val="ListParagraph"/>
        <w:numPr>
          <w:ilvl w:val="0"/>
          <w:numId w:val="46"/>
        </w:numPr>
        <w:spacing w:line="480" w:lineRule="auto"/>
        <w:ind w:left="700"/>
        <w:jc w:val="both"/>
        <w:rPr>
          <w:iCs/>
          <w:lang w:val="id-ID"/>
        </w:rPr>
      </w:pPr>
      <w:r w:rsidRPr="00E97D0D">
        <w:rPr>
          <w:iCs/>
          <w:lang w:val="en-US"/>
        </w:rPr>
        <w:t>Kepala mekanik akan melaporkan juga rekap dari nota-nota yang terjadi kepada owner atau pimpinan</w:t>
      </w:r>
      <w:r w:rsidRPr="00E97D0D">
        <w:rPr>
          <w:iCs/>
          <w:lang w:val="id-ID"/>
        </w:rPr>
        <w:t>.</w:t>
      </w:r>
    </w:p>
    <w:p w14:paraId="7B4813BF" w14:textId="1A518850" w:rsidR="004A4B7D" w:rsidRDefault="007E53BC" w:rsidP="00E97D0D">
      <w:pPr>
        <w:pStyle w:val="ListParagraph"/>
        <w:numPr>
          <w:ilvl w:val="0"/>
          <w:numId w:val="46"/>
        </w:numPr>
        <w:spacing w:line="480" w:lineRule="auto"/>
        <w:ind w:left="700"/>
        <w:jc w:val="both"/>
        <w:rPr>
          <w:iCs/>
          <w:lang w:val="id-ID"/>
        </w:rPr>
      </w:pPr>
      <w:r w:rsidRPr="00E97D0D">
        <w:rPr>
          <w:iCs/>
          <w:lang w:val="id-ID"/>
        </w:rPr>
        <w:t>Selesai.</w:t>
      </w:r>
    </w:p>
    <w:p w14:paraId="44E734A3" w14:textId="77777777" w:rsidR="00E97D0D" w:rsidRPr="00E97D0D" w:rsidRDefault="00E97D0D" w:rsidP="00E97D0D">
      <w:pPr>
        <w:pStyle w:val="ListParagraph"/>
        <w:spacing w:line="480" w:lineRule="auto"/>
        <w:ind w:left="700"/>
        <w:jc w:val="both"/>
        <w:rPr>
          <w:iCs/>
          <w:lang w:val="id-ID"/>
        </w:rPr>
      </w:pPr>
    </w:p>
    <w:p w14:paraId="266599F6" w14:textId="1FDEBABE" w:rsidR="007E53BC" w:rsidRPr="00E97D0D" w:rsidRDefault="007E53BC" w:rsidP="000F4F8B">
      <w:pPr>
        <w:pStyle w:val="ListParagraph"/>
        <w:numPr>
          <w:ilvl w:val="1"/>
          <w:numId w:val="71"/>
        </w:numPr>
        <w:spacing w:line="480" w:lineRule="auto"/>
        <w:jc w:val="both"/>
        <w:outlineLvl w:val="1"/>
        <w:rPr>
          <w:b/>
          <w:bCs/>
          <w:iCs/>
          <w:lang w:val="id-ID"/>
        </w:rPr>
      </w:pPr>
      <w:bookmarkStart w:id="42" w:name="_Toc115285212"/>
      <w:r w:rsidRPr="00E97D0D">
        <w:rPr>
          <w:b/>
          <w:bCs/>
          <w:iCs/>
          <w:lang w:val="id-ID"/>
        </w:rPr>
        <w:t>Permasalahan yang dihadapi</w:t>
      </w:r>
      <w:bookmarkEnd w:id="42"/>
    </w:p>
    <w:p w14:paraId="2B92843B" w14:textId="776CCDF6" w:rsidR="007E53BC" w:rsidRDefault="007E53BC" w:rsidP="00E97D0D">
      <w:pPr>
        <w:pStyle w:val="ListParagraph"/>
        <w:spacing w:line="480" w:lineRule="auto"/>
        <w:ind w:left="360" w:firstLine="720"/>
        <w:jc w:val="both"/>
        <w:rPr>
          <w:iCs/>
          <w:lang w:val="en-US"/>
        </w:rPr>
      </w:pPr>
      <w:r>
        <w:rPr>
          <w:iCs/>
          <w:lang w:val="id-ID"/>
        </w:rPr>
        <w:t xml:space="preserve">Berdasarkan sistem berjalan yang ada, </w:t>
      </w:r>
      <w:r>
        <w:rPr>
          <w:iCs/>
          <w:lang w:val="en-US"/>
        </w:rPr>
        <w:t xml:space="preserve">kegiatan atau aktivitas di bengkel masih menggunakan cara pelanggan datang langsung atau bengkel hanya menunggu pelanggan datang untuk melakukan service. Disamping itu, </w:t>
      </w:r>
      <w:r>
        <w:rPr>
          <w:iCs/>
          <w:lang w:val="en-US"/>
        </w:rPr>
        <w:lastRenderedPageBreak/>
        <w:t>banyaknya bengkel sejenis juga turut andil dalam persaingan usaha yang menuntut agar lebih cepat dan jemput bola dalam menangani service pelanggan.</w:t>
      </w:r>
    </w:p>
    <w:p w14:paraId="242660E9" w14:textId="77777777" w:rsidR="00E97D0D" w:rsidRPr="00E97D0D" w:rsidRDefault="00E97D0D" w:rsidP="00E97D0D">
      <w:pPr>
        <w:pStyle w:val="ListParagraph"/>
        <w:spacing w:line="480" w:lineRule="auto"/>
        <w:ind w:left="360" w:firstLine="720"/>
        <w:jc w:val="both"/>
        <w:rPr>
          <w:iCs/>
          <w:lang w:val="id-ID"/>
        </w:rPr>
      </w:pPr>
    </w:p>
    <w:p w14:paraId="2EE78DF9" w14:textId="28B0519E" w:rsidR="007E53BC" w:rsidRPr="00E97D0D" w:rsidRDefault="007E53BC" w:rsidP="000F4F8B">
      <w:pPr>
        <w:pStyle w:val="ListParagraph"/>
        <w:numPr>
          <w:ilvl w:val="1"/>
          <w:numId w:val="71"/>
        </w:numPr>
        <w:spacing w:line="480" w:lineRule="auto"/>
        <w:jc w:val="both"/>
        <w:outlineLvl w:val="1"/>
        <w:rPr>
          <w:b/>
          <w:bCs/>
          <w:iCs/>
          <w:lang w:val="id-ID"/>
        </w:rPr>
      </w:pPr>
      <w:bookmarkStart w:id="43" w:name="_Toc115285213"/>
      <w:r w:rsidRPr="00E97D0D">
        <w:rPr>
          <w:b/>
          <w:bCs/>
          <w:iCs/>
          <w:lang w:val="id-ID"/>
        </w:rPr>
        <w:t>Alternatif Pemecahan Masalah</w:t>
      </w:r>
      <w:bookmarkEnd w:id="43"/>
    </w:p>
    <w:p w14:paraId="043E4853" w14:textId="77777777" w:rsidR="007E53BC" w:rsidRPr="00E97D0D" w:rsidRDefault="007E53BC" w:rsidP="00E97D0D">
      <w:pPr>
        <w:spacing w:line="480" w:lineRule="auto"/>
        <w:ind w:left="360" w:firstLine="720"/>
        <w:jc w:val="both"/>
        <w:rPr>
          <w:bCs/>
          <w:iCs/>
          <w:lang w:val="id-ID"/>
        </w:rPr>
      </w:pPr>
      <w:r w:rsidRPr="00E97D0D">
        <w:rPr>
          <w:bCs/>
          <w:iCs/>
          <w:lang w:val="id-ID"/>
        </w:rPr>
        <w:t xml:space="preserve">Melihat kondisi </w:t>
      </w:r>
      <w:r w:rsidRPr="00E97D0D">
        <w:rPr>
          <w:bCs/>
          <w:iCs/>
          <w:lang w:val="en-US"/>
        </w:rPr>
        <w:t>tersebut</w:t>
      </w:r>
      <w:r w:rsidRPr="00E97D0D">
        <w:rPr>
          <w:bCs/>
          <w:iCs/>
          <w:lang w:val="id-ID"/>
        </w:rPr>
        <w:t xml:space="preserve"> diatas, maka akan dibuatkan atau dikembangkan sebuah sistem </w:t>
      </w:r>
      <w:r w:rsidRPr="00E97D0D">
        <w:rPr>
          <w:bCs/>
          <w:iCs/>
          <w:lang w:val="en-US"/>
        </w:rPr>
        <w:t>bengkel online</w:t>
      </w:r>
      <w:r w:rsidRPr="00E97D0D">
        <w:rPr>
          <w:bCs/>
          <w:iCs/>
          <w:lang w:val="id-ID"/>
        </w:rPr>
        <w:t xml:space="preserve"> yang diharapkan bisa </w:t>
      </w:r>
      <w:r w:rsidRPr="00E97D0D">
        <w:rPr>
          <w:bCs/>
          <w:iCs/>
          <w:lang w:val="en-US"/>
        </w:rPr>
        <w:t>meningkatkan kembali daya saing bengkel dan peningkatan order bengkel, yaitu</w:t>
      </w:r>
      <w:r w:rsidRPr="00E97D0D">
        <w:rPr>
          <w:bCs/>
          <w:iCs/>
          <w:lang w:val="id-ID"/>
        </w:rPr>
        <w:t xml:space="preserve"> adalah sebagai berikut:</w:t>
      </w:r>
    </w:p>
    <w:p w14:paraId="41BC4E29" w14:textId="77777777" w:rsidR="00D87934" w:rsidRPr="00D87934" w:rsidRDefault="007E53BC" w:rsidP="00D87934">
      <w:pPr>
        <w:pStyle w:val="ListParagraph"/>
        <w:numPr>
          <w:ilvl w:val="0"/>
          <w:numId w:val="23"/>
        </w:numPr>
        <w:spacing w:line="480" w:lineRule="auto"/>
        <w:jc w:val="both"/>
        <w:rPr>
          <w:iCs/>
          <w:lang w:val="id-ID"/>
        </w:rPr>
      </w:pPr>
      <w:r w:rsidRPr="00D87934">
        <w:rPr>
          <w:iCs/>
          <w:lang w:val="id-ID"/>
        </w:rPr>
        <w:t xml:space="preserve">Didalam sistem yang dikembangkan </w:t>
      </w:r>
      <w:r w:rsidRPr="00D87934">
        <w:rPr>
          <w:iCs/>
          <w:lang w:val="en-US"/>
        </w:rPr>
        <w:t>pelanggan dapat melakukan pemesanan bengkel secara online yaitu melalui sistem web.</w:t>
      </w:r>
    </w:p>
    <w:p w14:paraId="4CFEC44E" w14:textId="77777777" w:rsidR="00D87934" w:rsidRDefault="007E53BC" w:rsidP="00D87934">
      <w:pPr>
        <w:pStyle w:val="ListParagraph"/>
        <w:numPr>
          <w:ilvl w:val="0"/>
          <w:numId w:val="23"/>
        </w:numPr>
        <w:spacing w:line="480" w:lineRule="auto"/>
        <w:jc w:val="both"/>
        <w:rPr>
          <w:iCs/>
          <w:lang w:val="id-ID"/>
        </w:rPr>
      </w:pPr>
      <w:r w:rsidRPr="00D87934">
        <w:rPr>
          <w:iCs/>
          <w:lang w:val="en-US"/>
        </w:rPr>
        <w:t>Kepala mekanik atau Bagian kasir akan bisa melihat jika ada pesanan bengkel yang masuk dan bisa segera menugaskan mekanik untuk melakukan perbaikan sesuai pemesanan</w:t>
      </w:r>
      <w:r w:rsidRPr="00D87934">
        <w:rPr>
          <w:iCs/>
          <w:lang w:val="id-ID"/>
        </w:rPr>
        <w:t>.</w:t>
      </w:r>
    </w:p>
    <w:p w14:paraId="6D4BC316" w14:textId="07B88624" w:rsidR="007E53BC" w:rsidRPr="00D87934" w:rsidRDefault="007E53BC" w:rsidP="00D87934">
      <w:pPr>
        <w:pStyle w:val="ListParagraph"/>
        <w:numPr>
          <w:ilvl w:val="0"/>
          <w:numId w:val="23"/>
        </w:numPr>
        <w:spacing w:line="480" w:lineRule="auto"/>
        <w:jc w:val="both"/>
        <w:rPr>
          <w:iCs/>
          <w:lang w:val="id-ID"/>
        </w:rPr>
        <w:sectPr w:rsidR="007E53BC" w:rsidRPr="00D87934" w:rsidSect="00F527CD">
          <w:pgSz w:w="11907" w:h="16840" w:code="9"/>
          <w:pgMar w:top="2268" w:right="1701" w:bottom="1701" w:left="2268" w:header="1418" w:footer="720" w:gutter="0"/>
          <w:pgNumType w:chapStyle="1"/>
          <w:cols w:space="720"/>
          <w:titlePg/>
          <w:docGrid w:linePitch="360"/>
        </w:sectPr>
      </w:pPr>
      <w:r w:rsidRPr="00D87934">
        <w:rPr>
          <w:iCs/>
          <w:lang w:val="en-US"/>
        </w:rPr>
        <w:t>Mekanik juga akan dapat melihat jika ada perbaikan yang ditugaskan kepadanya.</w:t>
      </w:r>
    </w:p>
    <w:p w14:paraId="0E8816E9" w14:textId="77777777" w:rsidR="007E53BC" w:rsidRPr="000F4F8B" w:rsidRDefault="007E53BC" w:rsidP="000F4F8B">
      <w:pPr>
        <w:pStyle w:val="Heading1"/>
        <w:spacing w:line="480" w:lineRule="auto"/>
        <w:jc w:val="center"/>
        <w:rPr>
          <w:bCs/>
          <w:sz w:val="28"/>
          <w:szCs w:val="28"/>
        </w:rPr>
      </w:pPr>
      <w:bookmarkStart w:id="44" w:name="_Toc115285214"/>
      <w:r w:rsidRPr="000F4F8B">
        <w:rPr>
          <w:bCs/>
          <w:sz w:val="28"/>
          <w:szCs w:val="28"/>
          <w:lang w:val="id-ID"/>
        </w:rPr>
        <w:lastRenderedPageBreak/>
        <w:t xml:space="preserve">BAB </w:t>
      </w:r>
      <w:r w:rsidRPr="000F4F8B">
        <w:rPr>
          <w:bCs/>
          <w:sz w:val="28"/>
          <w:szCs w:val="28"/>
        </w:rPr>
        <w:t>IV</w:t>
      </w:r>
      <w:bookmarkEnd w:id="44"/>
    </w:p>
    <w:p w14:paraId="15E39C20" w14:textId="77777777" w:rsidR="007E53BC" w:rsidRPr="000F4F8B" w:rsidRDefault="007E53BC" w:rsidP="000F4F8B">
      <w:pPr>
        <w:pStyle w:val="Heading1"/>
        <w:spacing w:line="480" w:lineRule="auto"/>
        <w:jc w:val="center"/>
        <w:rPr>
          <w:bCs/>
          <w:sz w:val="28"/>
          <w:szCs w:val="28"/>
        </w:rPr>
      </w:pPr>
      <w:bookmarkStart w:id="45" w:name="_Toc115285215"/>
      <w:r w:rsidRPr="000F4F8B">
        <w:rPr>
          <w:bCs/>
          <w:sz w:val="28"/>
          <w:szCs w:val="28"/>
        </w:rPr>
        <w:t>RANCANGAN SISTEM DAN IMPLEMENTASI</w:t>
      </w:r>
      <w:bookmarkEnd w:id="45"/>
    </w:p>
    <w:p w14:paraId="57E922EF" w14:textId="77777777" w:rsidR="007E53BC" w:rsidRPr="00416A15" w:rsidRDefault="007E53BC" w:rsidP="00D87934">
      <w:pPr>
        <w:spacing w:line="480" w:lineRule="auto"/>
        <w:jc w:val="both"/>
      </w:pPr>
    </w:p>
    <w:p w14:paraId="0992B380" w14:textId="77777777" w:rsidR="00D87934" w:rsidRDefault="007E53BC" w:rsidP="000F4F8B">
      <w:pPr>
        <w:pStyle w:val="ListParagraph"/>
        <w:numPr>
          <w:ilvl w:val="1"/>
          <w:numId w:val="74"/>
        </w:numPr>
        <w:spacing w:line="480" w:lineRule="auto"/>
        <w:jc w:val="both"/>
        <w:outlineLvl w:val="1"/>
        <w:rPr>
          <w:b/>
        </w:rPr>
      </w:pPr>
      <w:bookmarkStart w:id="46" w:name="_Toc115285216"/>
      <w:r w:rsidRPr="00D87934">
        <w:rPr>
          <w:b/>
        </w:rPr>
        <w:t>Sistem Usulan</w:t>
      </w:r>
      <w:bookmarkEnd w:id="46"/>
    </w:p>
    <w:p w14:paraId="37248035" w14:textId="608C337B" w:rsidR="007E53BC" w:rsidRPr="00D87934" w:rsidRDefault="007E53BC" w:rsidP="00D87934">
      <w:pPr>
        <w:pStyle w:val="ListParagraph"/>
        <w:numPr>
          <w:ilvl w:val="2"/>
          <w:numId w:val="74"/>
        </w:numPr>
        <w:spacing w:line="480" w:lineRule="auto"/>
        <w:ind w:left="426" w:hanging="426"/>
        <w:jc w:val="both"/>
        <w:rPr>
          <w:b/>
        </w:rPr>
      </w:pPr>
      <w:r w:rsidRPr="00D87934">
        <w:rPr>
          <w:b/>
        </w:rPr>
        <w:t>Prosedur Sistem Usulan</w:t>
      </w:r>
    </w:p>
    <w:p w14:paraId="0E573D03" w14:textId="77777777" w:rsidR="007E53BC" w:rsidRPr="00B5766E" w:rsidRDefault="007E53BC" w:rsidP="00D87934">
      <w:pPr>
        <w:spacing w:line="480" w:lineRule="auto"/>
        <w:ind w:left="720" w:firstLine="720"/>
        <w:jc w:val="both"/>
        <w:rPr>
          <w:bCs/>
        </w:rPr>
      </w:pPr>
      <w:r>
        <w:rPr>
          <w:bCs/>
        </w:rPr>
        <w:t>Berikut ini adalah prosedur sistem usulan dari pemesanan service bengkel secara online, yaitu:</w:t>
      </w:r>
    </w:p>
    <w:p w14:paraId="43CC41B4" w14:textId="77777777" w:rsidR="007E53BC" w:rsidRDefault="007E53BC" w:rsidP="00667A11">
      <w:pPr>
        <w:pStyle w:val="ListParagraph"/>
        <w:numPr>
          <w:ilvl w:val="0"/>
          <w:numId w:val="63"/>
        </w:numPr>
        <w:spacing w:line="480" w:lineRule="auto"/>
        <w:jc w:val="both"/>
      </w:pPr>
      <w:r>
        <w:t>Pelanggan mengakses website dari CV. Axelindo.</w:t>
      </w:r>
    </w:p>
    <w:p w14:paraId="0E017747" w14:textId="77777777" w:rsidR="007E53BC" w:rsidRDefault="007E53BC" w:rsidP="00667A11">
      <w:pPr>
        <w:pStyle w:val="ListParagraph"/>
        <w:numPr>
          <w:ilvl w:val="0"/>
          <w:numId w:val="63"/>
        </w:numPr>
        <w:spacing w:line="480" w:lineRule="auto"/>
        <w:jc w:val="both"/>
      </w:pPr>
      <w:r>
        <w:t>Pelanggan memilih menu Daftar untuk membuat akun dan menginputkan data username dan password yang ingin digunakan.</w:t>
      </w:r>
    </w:p>
    <w:p w14:paraId="69498CF2" w14:textId="77777777" w:rsidR="007E53BC" w:rsidRPr="00984F5C" w:rsidRDefault="007E53BC" w:rsidP="00667A11">
      <w:pPr>
        <w:pStyle w:val="ListParagraph"/>
        <w:numPr>
          <w:ilvl w:val="0"/>
          <w:numId w:val="63"/>
        </w:numPr>
        <w:spacing w:line="480" w:lineRule="auto"/>
        <w:jc w:val="both"/>
        <w:rPr>
          <w:lang w:val="fi-FI"/>
        </w:rPr>
      </w:pPr>
      <w:r w:rsidRPr="00984F5C">
        <w:rPr>
          <w:lang w:val="fi-FI"/>
        </w:rPr>
        <w:t>Pelanggan memilih menu Login untuk masuk ke sistem. Jika username dan password yang dimasukkan tidak sesuai maka akan tampil pesan bahwa username dan password yang anda masukkan salah, jika sesuai, maka akan tampil menu Home.</w:t>
      </w:r>
    </w:p>
    <w:p w14:paraId="45B11BEC" w14:textId="77777777" w:rsidR="007E53BC" w:rsidRDefault="007E53BC" w:rsidP="00667A11">
      <w:pPr>
        <w:pStyle w:val="ListParagraph"/>
        <w:numPr>
          <w:ilvl w:val="0"/>
          <w:numId w:val="63"/>
        </w:numPr>
        <w:spacing w:line="480" w:lineRule="auto"/>
        <w:jc w:val="both"/>
      </w:pPr>
      <w:r>
        <w:t>Pelanggan menginput atau melengkapi data diri.</w:t>
      </w:r>
    </w:p>
    <w:p w14:paraId="3688F7D0" w14:textId="77777777" w:rsidR="007E53BC" w:rsidRDefault="007E53BC" w:rsidP="00667A11">
      <w:pPr>
        <w:pStyle w:val="ListParagraph"/>
        <w:numPr>
          <w:ilvl w:val="0"/>
          <w:numId w:val="63"/>
        </w:numPr>
        <w:spacing w:line="480" w:lineRule="auto"/>
        <w:jc w:val="both"/>
      </w:pPr>
      <w:r>
        <w:t>Pelanggan melakukan pemesanan service/bengkel sesuai dengan kebutuhannya.</w:t>
      </w:r>
    </w:p>
    <w:p w14:paraId="3F97C08D" w14:textId="77777777" w:rsidR="007E53BC" w:rsidRDefault="007E53BC" w:rsidP="00667A11">
      <w:pPr>
        <w:pStyle w:val="ListParagraph"/>
        <w:numPr>
          <w:ilvl w:val="0"/>
          <w:numId w:val="63"/>
        </w:numPr>
        <w:spacing w:line="480" w:lineRule="auto"/>
        <w:jc w:val="both"/>
      </w:pPr>
      <w:r>
        <w:t>Setelah memesan, pelanggan akan ditampilkan status pemesanan service/bengkel dengan status menunggu (penugasan mekanik).</w:t>
      </w:r>
    </w:p>
    <w:p w14:paraId="3BC2C0D5" w14:textId="77777777" w:rsidR="007E53BC" w:rsidRDefault="007E53BC" w:rsidP="00667A11">
      <w:pPr>
        <w:pStyle w:val="ListParagraph"/>
        <w:numPr>
          <w:ilvl w:val="0"/>
          <w:numId w:val="63"/>
        </w:numPr>
        <w:spacing w:line="480" w:lineRule="auto"/>
        <w:jc w:val="both"/>
      </w:pPr>
      <w:r>
        <w:t>Kasir/admin akan melihat di daftar pemesanan pelanggan, kemudian menugaskan/memilih mekanik untuk melakukan service kendaraan.</w:t>
      </w:r>
    </w:p>
    <w:p w14:paraId="396C7C87" w14:textId="77777777" w:rsidR="007E53BC" w:rsidRDefault="007E53BC" w:rsidP="00667A11">
      <w:pPr>
        <w:pStyle w:val="ListParagraph"/>
        <w:numPr>
          <w:ilvl w:val="0"/>
          <w:numId w:val="63"/>
        </w:numPr>
        <w:spacing w:line="480" w:lineRule="auto"/>
        <w:jc w:val="both"/>
      </w:pPr>
      <w:r>
        <w:t>Mekanik akan melihat di daftar penugasan bahwa ada pelanggan yang meminta service untuk segera dikerjakan.</w:t>
      </w:r>
    </w:p>
    <w:p w14:paraId="103FBDF4" w14:textId="77777777" w:rsidR="00F527CD" w:rsidRDefault="00F527CD" w:rsidP="00667A11">
      <w:pPr>
        <w:pStyle w:val="ListParagraph"/>
        <w:numPr>
          <w:ilvl w:val="0"/>
          <w:numId w:val="63"/>
        </w:numPr>
        <w:spacing w:line="480" w:lineRule="auto"/>
        <w:jc w:val="both"/>
        <w:sectPr w:rsidR="00F527CD" w:rsidSect="00F527CD">
          <w:headerReference w:type="default" r:id="rId44"/>
          <w:headerReference w:type="first" r:id="rId45"/>
          <w:footerReference w:type="first" r:id="rId46"/>
          <w:pgSz w:w="11907" w:h="16840" w:code="9"/>
          <w:pgMar w:top="2268" w:right="1701" w:bottom="1701" w:left="2268" w:header="1418" w:footer="720" w:gutter="0"/>
          <w:pgNumType w:chapStyle="1"/>
          <w:cols w:space="720"/>
          <w:titlePg/>
          <w:docGrid w:linePitch="360"/>
        </w:sectPr>
      </w:pPr>
    </w:p>
    <w:p w14:paraId="11F21605" w14:textId="67284DDB" w:rsidR="007E53BC" w:rsidRDefault="007E53BC" w:rsidP="00667A11">
      <w:pPr>
        <w:pStyle w:val="ListParagraph"/>
        <w:numPr>
          <w:ilvl w:val="0"/>
          <w:numId w:val="63"/>
        </w:numPr>
        <w:spacing w:line="480" w:lineRule="auto"/>
        <w:jc w:val="both"/>
      </w:pPr>
      <w:r>
        <w:lastRenderedPageBreak/>
        <w:t>Mekanik menyiapkan segala kebutuhan untuk melakukan service dan meminta part yang dibutuhkan untuk melakukan service kendaran pelanggan ke counter part.</w:t>
      </w:r>
    </w:p>
    <w:p w14:paraId="0F438287" w14:textId="77777777" w:rsidR="007E53BC" w:rsidRDefault="007E53BC" w:rsidP="00667A11">
      <w:pPr>
        <w:pStyle w:val="ListParagraph"/>
        <w:numPr>
          <w:ilvl w:val="0"/>
          <w:numId w:val="63"/>
        </w:numPr>
        <w:spacing w:line="480" w:lineRule="auto"/>
        <w:jc w:val="both"/>
      </w:pPr>
      <w:r>
        <w:t>Counter part akan menyiapkan peralatan dan part yang dibutuhkan oleh mekanik kemudian menyerahkannya ke mekanik.</w:t>
      </w:r>
    </w:p>
    <w:p w14:paraId="2BF33E2D" w14:textId="77777777" w:rsidR="007E53BC" w:rsidRPr="00984F5C" w:rsidRDefault="007E53BC" w:rsidP="00667A11">
      <w:pPr>
        <w:pStyle w:val="ListParagraph"/>
        <w:numPr>
          <w:ilvl w:val="0"/>
          <w:numId w:val="63"/>
        </w:numPr>
        <w:spacing w:line="480" w:lineRule="auto"/>
        <w:jc w:val="both"/>
        <w:rPr>
          <w:lang w:val="fi-FI"/>
        </w:rPr>
      </w:pPr>
      <w:r w:rsidRPr="00984F5C">
        <w:rPr>
          <w:lang w:val="fi-FI"/>
        </w:rPr>
        <w:t>Mekanik berangkat untuk melakukan service kendaraan pelanggan.</w:t>
      </w:r>
    </w:p>
    <w:p w14:paraId="2DA5029D" w14:textId="77777777" w:rsidR="007E53BC" w:rsidRPr="00984F5C" w:rsidRDefault="007E53BC" w:rsidP="00667A11">
      <w:pPr>
        <w:pStyle w:val="ListParagraph"/>
        <w:numPr>
          <w:ilvl w:val="0"/>
          <w:numId w:val="63"/>
        </w:numPr>
        <w:spacing w:line="480" w:lineRule="auto"/>
        <w:jc w:val="both"/>
        <w:rPr>
          <w:lang w:val="fi-FI"/>
        </w:rPr>
      </w:pPr>
      <w:r w:rsidRPr="00984F5C">
        <w:rPr>
          <w:lang w:val="fi-FI"/>
        </w:rPr>
        <w:t xml:space="preserve">Jika sudah selesai, mekanik harus mengubah status pemesanan menjadi selesai dan mengubah status mekanik menjadi </w:t>
      </w:r>
      <w:r w:rsidRPr="00984F5C">
        <w:rPr>
          <w:i/>
          <w:iCs/>
          <w:lang w:val="fi-FI"/>
        </w:rPr>
        <w:t>free</w:t>
      </w:r>
      <w:r w:rsidRPr="00984F5C">
        <w:rPr>
          <w:lang w:val="fi-FI"/>
        </w:rPr>
        <w:t xml:space="preserve"> atau siap menerima tugas baru.</w:t>
      </w:r>
    </w:p>
    <w:p w14:paraId="2E6218B4" w14:textId="77777777" w:rsidR="007E53BC" w:rsidRDefault="007E53BC" w:rsidP="00667A11">
      <w:pPr>
        <w:pStyle w:val="ListParagraph"/>
        <w:numPr>
          <w:ilvl w:val="0"/>
          <w:numId w:val="63"/>
        </w:numPr>
        <w:spacing w:line="480" w:lineRule="auto"/>
        <w:jc w:val="both"/>
      </w:pPr>
      <w:r>
        <w:t>Status pemesanan service akan berubah menjadi selesai.</w:t>
      </w:r>
    </w:p>
    <w:p w14:paraId="045A78CD" w14:textId="77777777" w:rsidR="007E53BC" w:rsidRDefault="007E53BC" w:rsidP="00667A11">
      <w:pPr>
        <w:pStyle w:val="ListParagraph"/>
        <w:numPr>
          <w:ilvl w:val="0"/>
          <w:numId w:val="63"/>
        </w:numPr>
        <w:spacing w:line="480" w:lineRule="auto"/>
        <w:jc w:val="both"/>
      </w:pPr>
      <w:r>
        <w:t>Pelanggan bisa melihat di status pemesanannya.</w:t>
      </w:r>
    </w:p>
    <w:p w14:paraId="1DD907EC" w14:textId="77777777" w:rsidR="007E53BC" w:rsidRDefault="007E53BC" w:rsidP="00667A11">
      <w:pPr>
        <w:pStyle w:val="ListParagraph"/>
        <w:numPr>
          <w:ilvl w:val="0"/>
          <w:numId w:val="63"/>
        </w:numPr>
        <w:spacing w:line="480" w:lineRule="auto"/>
        <w:jc w:val="both"/>
      </w:pPr>
      <w:r>
        <w:t>Kasir, kepala mekanik, pimpinan dapat mengakses laporan pemesanan bengkel berdasarkan periode waktu yang diinginkan.</w:t>
      </w:r>
    </w:p>
    <w:p w14:paraId="2A11AC19" w14:textId="77777777" w:rsidR="007E53BC" w:rsidRDefault="007E53BC" w:rsidP="00667A11">
      <w:pPr>
        <w:pStyle w:val="ListParagraph"/>
        <w:numPr>
          <w:ilvl w:val="0"/>
          <w:numId w:val="63"/>
        </w:numPr>
        <w:spacing w:line="480" w:lineRule="auto"/>
        <w:jc w:val="both"/>
      </w:pPr>
      <w:r>
        <w:t>Selesai.</w:t>
      </w:r>
    </w:p>
    <w:p w14:paraId="0303F9E0" w14:textId="77777777" w:rsidR="007E53BC" w:rsidRDefault="007E53BC" w:rsidP="004A4B7D">
      <w:pPr>
        <w:pStyle w:val="ListParagraph"/>
        <w:spacing w:line="480" w:lineRule="auto"/>
        <w:ind w:left="1080"/>
        <w:jc w:val="both"/>
        <w:sectPr w:rsidR="007E53BC" w:rsidSect="00F527CD">
          <w:headerReference w:type="first" r:id="rId47"/>
          <w:footerReference w:type="first" r:id="rId48"/>
          <w:pgSz w:w="11907" w:h="16840" w:code="9"/>
          <w:pgMar w:top="2268" w:right="1701" w:bottom="1701" w:left="2268" w:header="1418" w:footer="720" w:gutter="0"/>
          <w:pgNumType w:chapStyle="1"/>
          <w:cols w:space="720"/>
          <w:titlePg/>
          <w:docGrid w:linePitch="360"/>
        </w:sectPr>
      </w:pPr>
    </w:p>
    <w:p w14:paraId="4A95C218" w14:textId="24511113" w:rsidR="007E53BC" w:rsidRPr="00D87934" w:rsidRDefault="007E53BC" w:rsidP="00EA78FF">
      <w:pPr>
        <w:pStyle w:val="ListParagraph"/>
        <w:numPr>
          <w:ilvl w:val="1"/>
          <w:numId w:val="74"/>
        </w:numPr>
        <w:spacing w:line="480" w:lineRule="auto"/>
        <w:jc w:val="both"/>
        <w:outlineLvl w:val="1"/>
        <w:rPr>
          <w:b/>
        </w:rPr>
      </w:pPr>
      <w:bookmarkStart w:id="47" w:name="_Toc115285217"/>
      <w:r w:rsidRPr="00D87934">
        <w:rPr>
          <w:b/>
        </w:rPr>
        <w:lastRenderedPageBreak/>
        <w:t>Flowchart Sistem Usulan</w:t>
      </w:r>
      <w:bookmarkEnd w:id="47"/>
    </w:p>
    <w:p w14:paraId="6E43E3A4" w14:textId="77777777" w:rsidR="007E53BC" w:rsidRDefault="007E53BC" w:rsidP="004A4B7D">
      <w:pPr>
        <w:ind w:left="567"/>
        <w:jc w:val="both"/>
        <w:rPr>
          <w:b/>
        </w:rPr>
      </w:pPr>
      <w:r>
        <w:rPr>
          <w:b/>
          <w:noProof/>
        </w:rPr>
        <w:drawing>
          <wp:inline distT="0" distB="0" distL="0" distR="0" wp14:anchorId="66CF27D4" wp14:editId="3437D34C">
            <wp:extent cx="7848600" cy="4505325"/>
            <wp:effectExtent l="0" t="0" r="0" b="9525"/>
            <wp:docPr id="5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48600" cy="4505325"/>
                    </a:xfrm>
                    <a:prstGeom prst="rect">
                      <a:avLst/>
                    </a:prstGeom>
                    <a:noFill/>
                    <a:ln>
                      <a:noFill/>
                    </a:ln>
                  </pic:spPr>
                </pic:pic>
              </a:graphicData>
            </a:graphic>
          </wp:inline>
        </w:drawing>
      </w:r>
    </w:p>
    <w:p w14:paraId="3D810204" w14:textId="59223AD6" w:rsidR="007E53BC" w:rsidRPr="005F16C4" w:rsidRDefault="005F16C4" w:rsidP="005F16C4">
      <w:pPr>
        <w:pStyle w:val="Caption"/>
        <w:jc w:val="center"/>
        <w:rPr>
          <w:rFonts w:ascii="Times New Roman" w:hAnsi="Times New Roman"/>
          <w:b w:val="0"/>
          <w:bCs w:val="0"/>
          <w:color w:val="auto"/>
          <w:sz w:val="24"/>
          <w:szCs w:val="24"/>
        </w:rPr>
      </w:pPr>
      <w:bookmarkStart w:id="48" w:name="_Toc115282888"/>
      <w:r w:rsidRPr="005F16C4">
        <w:rPr>
          <w:rFonts w:ascii="Times New Roman" w:hAnsi="Times New Roman"/>
          <w:b w:val="0"/>
          <w:bCs w:val="0"/>
          <w:color w:val="auto"/>
          <w:sz w:val="24"/>
          <w:szCs w:val="24"/>
        </w:rPr>
        <w:t>Gambar 4.</w:t>
      </w:r>
      <w:r w:rsidRPr="005F16C4">
        <w:rPr>
          <w:rFonts w:ascii="Times New Roman" w:hAnsi="Times New Roman"/>
          <w:b w:val="0"/>
          <w:bCs w:val="0"/>
          <w:color w:val="auto"/>
          <w:sz w:val="24"/>
          <w:szCs w:val="24"/>
        </w:rPr>
        <w:fldChar w:fldCharType="begin"/>
      </w:r>
      <w:r w:rsidRPr="005F16C4">
        <w:rPr>
          <w:rFonts w:ascii="Times New Roman" w:hAnsi="Times New Roman"/>
          <w:b w:val="0"/>
          <w:bCs w:val="0"/>
          <w:color w:val="auto"/>
          <w:sz w:val="24"/>
          <w:szCs w:val="24"/>
        </w:rPr>
        <w:instrText xml:space="preserve"> SEQ Gambar_4._ \* ARABIC </w:instrText>
      </w:r>
      <w:r w:rsidRPr="005F16C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w:t>
      </w:r>
      <w:r w:rsidRPr="005F16C4">
        <w:rPr>
          <w:rFonts w:ascii="Times New Roman" w:hAnsi="Times New Roman"/>
          <w:b w:val="0"/>
          <w:bCs w:val="0"/>
          <w:color w:val="auto"/>
          <w:sz w:val="24"/>
          <w:szCs w:val="24"/>
        </w:rPr>
        <w:fldChar w:fldCharType="end"/>
      </w:r>
      <w:r w:rsidRPr="005F16C4">
        <w:rPr>
          <w:rFonts w:ascii="Times New Roman" w:hAnsi="Times New Roman"/>
          <w:b w:val="0"/>
          <w:bCs w:val="0"/>
          <w:color w:val="auto"/>
          <w:sz w:val="24"/>
          <w:szCs w:val="24"/>
        </w:rPr>
        <w:t xml:space="preserve"> Flowchar Sistem Usulan</w:t>
      </w:r>
      <w:bookmarkEnd w:id="48"/>
    </w:p>
    <w:p w14:paraId="19371B9D" w14:textId="77777777" w:rsidR="007E53BC" w:rsidRPr="00786094" w:rsidRDefault="007E53BC" w:rsidP="004A4B7D">
      <w:pPr>
        <w:ind w:left="567"/>
        <w:jc w:val="center"/>
        <w:rPr>
          <w:bCs/>
        </w:rPr>
        <w:sectPr w:rsidR="007E53BC" w:rsidRPr="00786094" w:rsidSect="00CC51B2">
          <w:headerReference w:type="default" r:id="rId50"/>
          <w:pgSz w:w="16839" w:h="11907" w:orient="landscape" w:code="9"/>
          <w:pgMar w:top="2268" w:right="1701" w:bottom="1701" w:left="2268" w:header="720" w:footer="720" w:gutter="0"/>
          <w:cols w:space="720"/>
          <w:docGrid w:linePitch="360"/>
        </w:sectPr>
      </w:pPr>
    </w:p>
    <w:p w14:paraId="6E5BADE5" w14:textId="438B8475" w:rsidR="00246D59" w:rsidRPr="00246D59" w:rsidRDefault="007E53BC" w:rsidP="00EA78FF">
      <w:pPr>
        <w:pStyle w:val="ListParagraph"/>
        <w:numPr>
          <w:ilvl w:val="1"/>
          <w:numId w:val="74"/>
        </w:numPr>
        <w:spacing w:line="480" w:lineRule="auto"/>
        <w:jc w:val="both"/>
        <w:outlineLvl w:val="1"/>
        <w:rPr>
          <w:b/>
        </w:rPr>
      </w:pPr>
      <w:bookmarkStart w:id="49" w:name="_Toc115285218"/>
      <w:r w:rsidRPr="00246D59">
        <w:rPr>
          <w:b/>
        </w:rPr>
        <w:lastRenderedPageBreak/>
        <w:t>Analisis Sistem Usulan</w:t>
      </w:r>
      <w:bookmarkEnd w:id="49"/>
    </w:p>
    <w:p w14:paraId="027B869E" w14:textId="77777777" w:rsidR="00246D59" w:rsidRDefault="007E53BC" w:rsidP="00246D59">
      <w:pPr>
        <w:spacing w:line="480" w:lineRule="auto"/>
        <w:ind w:left="360" w:firstLine="720"/>
        <w:jc w:val="both"/>
      </w:pPr>
      <w:r>
        <w:t xml:space="preserve">Berikut ini adalah </w:t>
      </w:r>
      <w:r w:rsidRPr="00C74C9C">
        <w:t>Analis</w:t>
      </w:r>
      <w:r>
        <w:t xml:space="preserve">is </w:t>
      </w:r>
      <w:r w:rsidRPr="00C74C9C">
        <w:t xml:space="preserve">sistem usulan </w:t>
      </w:r>
      <w:r>
        <w:t xml:space="preserve">yang </w:t>
      </w:r>
      <w:r w:rsidRPr="00C74C9C">
        <w:t>merupakan bentuk kegiatan yang menjabarkan</w:t>
      </w:r>
      <w:r>
        <w:t xml:space="preserve"> </w:t>
      </w:r>
      <w:r w:rsidRPr="00C74C9C">
        <w:t>rencana sistem yang akan dibuat berdasarkan identifikasi kebutuhan yang</w:t>
      </w:r>
      <w:r>
        <w:t xml:space="preserve"> </w:t>
      </w:r>
      <w:r w:rsidRPr="00C74C9C">
        <w:t>telah di</w:t>
      </w:r>
      <w:r>
        <w:t>buat sebelumnya</w:t>
      </w:r>
      <w:r w:rsidRPr="00C74C9C">
        <w:t>. Dengan melakukan analisa sistem</w:t>
      </w:r>
      <w:r>
        <w:t xml:space="preserve"> yang diusulkan ini</w:t>
      </w:r>
      <w:r w:rsidRPr="00C74C9C">
        <w:t xml:space="preserve">, </w:t>
      </w:r>
      <w:r>
        <w:t xml:space="preserve">penulis </w:t>
      </w:r>
      <w:r w:rsidRPr="00C74C9C">
        <w:t xml:space="preserve">dapat </w:t>
      </w:r>
      <w:r>
        <w:t>mengetahui</w:t>
      </w:r>
      <w:r w:rsidRPr="00C74C9C">
        <w:t xml:space="preserve"> </w:t>
      </w:r>
      <w:r>
        <w:t>kebutuhan-kebutuhan dan kriteria-kriteria apa saja yang wajib ada</w:t>
      </w:r>
      <w:r w:rsidRPr="00C74C9C">
        <w:t>, sehingga saat pembuatan sistem</w:t>
      </w:r>
      <w:r>
        <w:t xml:space="preserve"> </w:t>
      </w:r>
      <w:r w:rsidRPr="00C74C9C">
        <w:t xml:space="preserve">dapat berjalan dengan </w:t>
      </w:r>
      <w:r>
        <w:t>lancar dan dapat menghasilkan sistem yang sesuai dengan kebutuhan.</w:t>
      </w:r>
    </w:p>
    <w:p w14:paraId="3E1AC64A" w14:textId="7EAB08BF" w:rsidR="007E53BC" w:rsidRDefault="007E53BC" w:rsidP="00246D59">
      <w:pPr>
        <w:spacing w:line="480" w:lineRule="auto"/>
        <w:ind w:left="360" w:firstLine="720"/>
        <w:jc w:val="both"/>
      </w:pPr>
      <w:r w:rsidRPr="005969C1">
        <w:t xml:space="preserve">Adapun rekomendasi sistem </w:t>
      </w:r>
      <w:r>
        <w:t xml:space="preserve">atau sistem usulan </w:t>
      </w:r>
      <w:r w:rsidRPr="005969C1">
        <w:t xml:space="preserve">yang </w:t>
      </w:r>
      <w:r>
        <w:t>penulis</w:t>
      </w:r>
      <w:r w:rsidRPr="005969C1">
        <w:t xml:space="preserve"> buat dapat dilihat pada perancangan sistem </w:t>
      </w:r>
      <w:r>
        <w:t>berikutnya</w:t>
      </w:r>
      <w:r w:rsidRPr="005969C1">
        <w:t xml:space="preserve">. </w:t>
      </w:r>
      <w:r>
        <w:t xml:space="preserve">Pada </w:t>
      </w:r>
      <w:r w:rsidRPr="00C71BF6">
        <w:t xml:space="preserve">Sistem Informasi </w:t>
      </w:r>
      <w:r>
        <w:t>Pemesanan Bengkel Online Be</w:t>
      </w:r>
      <w:r w:rsidRPr="00C71BF6">
        <w:t>rbasis Web</w:t>
      </w:r>
      <w:r>
        <w:t xml:space="preserve"> pada CV. Axelindo</w:t>
      </w:r>
      <w:r w:rsidRPr="00C71BF6">
        <w:t xml:space="preserve"> </w:t>
      </w:r>
      <w:r>
        <w:t xml:space="preserve">ini </w:t>
      </w:r>
      <w:r w:rsidRPr="005969C1">
        <w:t>terbagi menjadi beberapa proses yang dilakukan berdasarkan urutan</w:t>
      </w:r>
      <w:r>
        <w:t xml:space="preserve"> berikut:</w:t>
      </w:r>
    </w:p>
    <w:p w14:paraId="6BC0A403" w14:textId="77777777" w:rsidR="00246D59" w:rsidRDefault="007E53BC" w:rsidP="00246D59">
      <w:pPr>
        <w:pStyle w:val="ListParagraph"/>
        <w:numPr>
          <w:ilvl w:val="0"/>
          <w:numId w:val="55"/>
        </w:numPr>
        <w:spacing w:line="480" w:lineRule="auto"/>
        <w:ind w:left="647" w:hanging="284"/>
        <w:jc w:val="both"/>
      </w:pPr>
      <w:r>
        <w:t>Aktor yang terlibat dalam sistem informasi ini adalah admin yaitu kasir/kepala mekanik/pimpinan yang bertugas menginputkan data-data master seperti data servis, data mekanik, data pengguna, penugasan mekanik yang melakukan servis juga laporannya. Pelanggan adalah orang yang melakukan pemesanan bengkel/servis dan Mekanik adalah orang yang ditugaskan untuk mengerjakan servis yang dipesan oleh pelanggan melalui website.</w:t>
      </w:r>
    </w:p>
    <w:p w14:paraId="0C7D8732" w14:textId="77777777" w:rsidR="00246D59" w:rsidRDefault="007E53BC" w:rsidP="00246D59">
      <w:pPr>
        <w:pStyle w:val="ListParagraph"/>
        <w:numPr>
          <w:ilvl w:val="0"/>
          <w:numId w:val="55"/>
        </w:numPr>
        <w:spacing w:line="480" w:lineRule="auto"/>
        <w:ind w:left="647" w:hanging="284"/>
        <w:jc w:val="both"/>
      </w:pPr>
      <w:r w:rsidRPr="002B2CD1">
        <w:t xml:space="preserve">Pada proses </w:t>
      </w:r>
      <w:r>
        <w:t>awal di sistem ini</w:t>
      </w:r>
      <w:r w:rsidRPr="002B2CD1">
        <w:t xml:space="preserve">, </w:t>
      </w:r>
      <w:r>
        <w:t xml:space="preserve">seperti yang disebutkan diatas bahwa </w:t>
      </w:r>
      <w:r w:rsidRPr="002B2CD1">
        <w:t>admin</w:t>
      </w:r>
      <w:r>
        <w:t xml:space="preserve"> harus </w:t>
      </w:r>
      <w:r w:rsidRPr="002B2CD1">
        <w:t xml:space="preserve">melakukan penginputan </w:t>
      </w:r>
      <w:r>
        <w:t>data servis, data mekanik dan data pengguna, kemudian baru ditentukan siapa mekanik yang akan mengerjakan sampai dengan selesai</w:t>
      </w:r>
      <w:r w:rsidRPr="002B2CD1">
        <w:t>.</w:t>
      </w:r>
    </w:p>
    <w:p w14:paraId="5A00F54B" w14:textId="77777777" w:rsidR="00246D59" w:rsidRDefault="007E53BC" w:rsidP="00246D59">
      <w:pPr>
        <w:pStyle w:val="ListParagraph"/>
        <w:numPr>
          <w:ilvl w:val="0"/>
          <w:numId w:val="55"/>
        </w:numPr>
        <w:spacing w:line="480" w:lineRule="auto"/>
        <w:ind w:left="647" w:hanging="284"/>
        <w:jc w:val="both"/>
      </w:pPr>
      <w:r>
        <w:lastRenderedPageBreak/>
        <w:t>Pelanggan</w:t>
      </w:r>
      <w:r w:rsidRPr="00246D59">
        <w:rPr>
          <w:lang w:val="id-ID"/>
        </w:rPr>
        <w:t xml:space="preserve">, </w:t>
      </w:r>
      <w:r>
        <w:t xml:space="preserve">dalam hal ini jika seorang pelanggan ingin melakukan pemesanan bengkel/servis maka harus terlebih dahulu mendaftar akun di website CV. Axelindo dengan memasukkan username dan password untuk </w:t>
      </w:r>
      <w:r w:rsidRPr="00246D59">
        <w:rPr>
          <w:lang w:val="id-ID"/>
        </w:rPr>
        <w:t>masuk</w:t>
      </w:r>
      <w:r>
        <w:t xml:space="preserve"> </w:t>
      </w:r>
      <w:r w:rsidRPr="00246D59">
        <w:rPr>
          <w:lang w:val="id-ID"/>
        </w:rPr>
        <w:t>ke</w:t>
      </w:r>
      <w:r w:rsidRPr="00117417">
        <w:t xml:space="preserve"> </w:t>
      </w:r>
      <w:r w:rsidRPr="00246D59">
        <w:rPr>
          <w:lang w:val="id-ID"/>
        </w:rPr>
        <w:t>sistem.</w:t>
      </w:r>
      <w:r>
        <w:t xml:space="preserve"> Untuk melakukan pemesanan, pelanggan akan login dengan menggunakan username dan password yang terdaftar, melengkapi bio data pelanggan di sistem dan membuat pemesanan bengkel sesuai dengan jenis servis yang dibutuhkan untuk kendaraanya. Pelanggan akan bisa mengganti username dan password sesuai keinginan.</w:t>
      </w:r>
    </w:p>
    <w:p w14:paraId="42C65FD5" w14:textId="77777777" w:rsidR="00246D59" w:rsidRPr="00246D59" w:rsidRDefault="007E53BC" w:rsidP="00246D59">
      <w:pPr>
        <w:pStyle w:val="ListParagraph"/>
        <w:numPr>
          <w:ilvl w:val="0"/>
          <w:numId w:val="55"/>
        </w:numPr>
        <w:spacing w:line="480" w:lineRule="auto"/>
        <w:ind w:left="647" w:hanging="284"/>
        <w:jc w:val="both"/>
      </w:pPr>
      <w:r>
        <w:t xml:space="preserve">Mekanik, mekanik akan bisa melihat daftar pemesanan bengkel dari pelanggan yang sudah ditugaskan oleh admin. </w:t>
      </w:r>
      <w:r w:rsidRPr="00246D59">
        <w:rPr>
          <w:lang w:val="fi-FI"/>
        </w:rPr>
        <w:t>Ketika sudah selesai mengerjakan, mekanik akan mengeksekusi status pemesanan pelanggan dengan status selesai.</w:t>
      </w:r>
    </w:p>
    <w:p w14:paraId="056BCA96" w14:textId="383A416C" w:rsidR="007E53BC" w:rsidRDefault="007E53BC" w:rsidP="00246D59">
      <w:pPr>
        <w:spacing w:line="480" w:lineRule="auto"/>
        <w:ind w:left="363" w:firstLine="720"/>
        <w:jc w:val="both"/>
        <w:rPr>
          <w:lang w:val="fi-FI"/>
        </w:rPr>
      </w:pPr>
      <w:r w:rsidRPr="00246D59">
        <w:rPr>
          <w:lang w:val="fi-FI"/>
        </w:rPr>
        <w:t>Sesuai dengan judul penelitian tugas akhir ini, peneliti menggunakan metode Waterfall dalam proses pembuatan dan peng</w:t>
      </w:r>
      <w:r w:rsidRPr="00246D59">
        <w:rPr>
          <w:lang w:val="id-ID"/>
        </w:rPr>
        <w:t>embangan</w:t>
      </w:r>
      <w:r w:rsidRPr="00246D59">
        <w:rPr>
          <w:lang w:val="fi-FI"/>
        </w:rPr>
        <w:t xml:space="preserve"> </w:t>
      </w:r>
      <w:r w:rsidRPr="00246D59">
        <w:rPr>
          <w:lang w:val="id-ID"/>
        </w:rPr>
        <w:t>sistemnya</w:t>
      </w:r>
      <w:r w:rsidRPr="00246D59">
        <w:rPr>
          <w:lang w:val="fi-FI"/>
        </w:rPr>
        <w:t>.</w:t>
      </w:r>
    </w:p>
    <w:p w14:paraId="2DECA075" w14:textId="77777777" w:rsidR="00246D59" w:rsidRPr="00246D59" w:rsidRDefault="00246D59" w:rsidP="00246D59">
      <w:pPr>
        <w:spacing w:line="480" w:lineRule="auto"/>
        <w:ind w:left="363" w:firstLine="720"/>
        <w:jc w:val="both"/>
      </w:pPr>
    </w:p>
    <w:p w14:paraId="389C4F19" w14:textId="30A1FB1D" w:rsidR="007E53BC" w:rsidRPr="00246D59" w:rsidRDefault="007E53BC" w:rsidP="00EA78FF">
      <w:pPr>
        <w:pStyle w:val="ListParagraph"/>
        <w:numPr>
          <w:ilvl w:val="1"/>
          <w:numId w:val="74"/>
        </w:numPr>
        <w:spacing w:line="480" w:lineRule="auto"/>
        <w:jc w:val="both"/>
        <w:outlineLvl w:val="1"/>
        <w:rPr>
          <w:b/>
        </w:rPr>
      </w:pPr>
      <w:bookmarkStart w:id="50" w:name="_Toc115285219"/>
      <w:r w:rsidRPr="00246D59">
        <w:rPr>
          <w:b/>
        </w:rPr>
        <w:t>Pembahasan Sistem Usulan</w:t>
      </w:r>
      <w:bookmarkEnd w:id="50"/>
    </w:p>
    <w:p w14:paraId="5F9345ED" w14:textId="3B4080A1" w:rsidR="007E53BC" w:rsidRPr="00246D59" w:rsidRDefault="007E53BC" w:rsidP="00246D59">
      <w:pPr>
        <w:pStyle w:val="ListParagraph"/>
        <w:numPr>
          <w:ilvl w:val="2"/>
          <w:numId w:val="74"/>
        </w:numPr>
        <w:spacing w:line="480" w:lineRule="auto"/>
        <w:jc w:val="both"/>
        <w:rPr>
          <w:b/>
          <w:bCs/>
        </w:rPr>
      </w:pPr>
      <w:r w:rsidRPr="00246D59">
        <w:rPr>
          <w:b/>
        </w:rPr>
        <w:t>Analisis Kebutuhan Sistem</w:t>
      </w:r>
    </w:p>
    <w:p w14:paraId="2FEE78C1" w14:textId="77777777" w:rsidR="007E53BC" w:rsidRPr="002B2CD1" w:rsidRDefault="007E53BC" w:rsidP="004A4B7D">
      <w:pPr>
        <w:pStyle w:val="ListParagraph"/>
        <w:spacing w:line="480" w:lineRule="auto"/>
        <w:ind w:firstLine="567"/>
        <w:jc w:val="both"/>
        <w:rPr>
          <w:bCs/>
        </w:rPr>
      </w:pPr>
      <w:r w:rsidRPr="00BD1CE5">
        <w:rPr>
          <w:bCs/>
        </w:rPr>
        <w:t>Analisis kebutuhan sistem merupakan tahap awal da</w:t>
      </w:r>
      <w:r>
        <w:rPr>
          <w:bCs/>
        </w:rPr>
        <w:t>ri siklus pengembangan perangkat lunak,</w:t>
      </w:r>
      <w:r w:rsidRPr="00BD1CE5">
        <w:rPr>
          <w:bCs/>
        </w:rPr>
        <w:t xml:space="preserve"> agar sistem yang dikembangkan sesuai dengan keinginan dan kebutuhan pengguna. Kegiatan ini dilakukan dengan menganalisis secara fungsional melalui tahap observasi dan wawancara. Obyek yang dimaksud dalam proses ini yaitu</w:t>
      </w:r>
      <w:r>
        <w:rPr>
          <w:bCs/>
        </w:rPr>
        <w:t>:</w:t>
      </w:r>
    </w:p>
    <w:p w14:paraId="6A9B4DEA" w14:textId="77777777" w:rsidR="007E53BC" w:rsidRDefault="007E53BC" w:rsidP="004A4B7D">
      <w:pPr>
        <w:pStyle w:val="ListParagraph"/>
        <w:spacing w:line="480" w:lineRule="auto"/>
        <w:ind w:left="1134" w:firstLine="567"/>
        <w:jc w:val="both"/>
        <w:rPr>
          <w:bCs/>
        </w:rPr>
      </w:pPr>
      <w:r w:rsidRPr="00736430">
        <w:rPr>
          <w:bCs/>
        </w:rPr>
        <w:lastRenderedPageBreak/>
        <w:t>Secara garis besar, fungsi dan fitur yang dibutuhkan dalam sistem ini di antaranya:</w:t>
      </w:r>
    </w:p>
    <w:p w14:paraId="630906FD" w14:textId="42E26C56" w:rsidR="007E53BC" w:rsidRPr="00246D59" w:rsidRDefault="007E53BC" w:rsidP="00246D59">
      <w:pPr>
        <w:pStyle w:val="ListParagraph"/>
        <w:numPr>
          <w:ilvl w:val="1"/>
          <w:numId w:val="47"/>
        </w:numPr>
        <w:spacing w:line="480" w:lineRule="auto"/>
        <w:jc w:val="both"/>
        <w:rPr>
          <w:b/>
        </w:rPr>
      </w:pPr>
      <w:r w:rsidRPr="00246D59">
        <w:rPr>
          <w:b/>
        </w:rPr>
        <w:t>Kebutuhan Sistem Secara Umum</w:t>
      </w:r>
    </w:p>
    <w:p w14:paraId="0EC08AB8" w14:textId="77777777" w:rsidR="00246D59" w:rsidRDefault="007E53BC" w:rsidP="00246D59">
      <w:pPr>
        <w:pStyle w:val="ListParagraph"/>
        <w:numPr>
          <w:ilvl w:val="0"/>
          <w:numId w:val="57"/>
        </w:numPr>
        <w:spacing w:line="480" w:lineRule="auto"/>
        <w:ind w:left="1777"/>
        <w:jc w:val="both"/>
        <w:rPr>
          <w:bCs/>
        </w:rPr>
      </w:pPr>
      <w:r w:rsidRPr="00246D59">
        <w:rPr>
          <w:bCs/>
          <w:lang w:val="id-ID"/>
        </w:rPr>
        <w:t xml:space="preserve">Memudahkan </w:t>
      </w:r>
      <w:r w:rsidRPr="00246D59">
        <w:rPr>
          <w:bCs/>
        </w:rPr>
        <w:t>pelanggan</w:t>
      </w:r>
      <w:r w:rsidRPr="00246D59">
        <w:rPr>
          <w:bCs/>
          <w:lang w:val="id-ID"/>
        </w:rPr>
        <w:t xml:space="preserve"> dalam melakukan </w:t>
      </w:r>
      <w:r w:rsidRPr="00246D59">
        <w:rPr>
          <w:bCs/>
        </w:rPr>
        <w:t>pemesanan bengkel/servis dari manapun.</w:t>
      </w:r>
    </w:p>
    <w:p w14:paraId="364739C4" w14:textId="77777777" w:rsidR="00246D59" w:rsidRPr="00246D59" w:rsidRDefault="007E53BC" w:rsidP="00246D59">
      <w:pPr>
        <w:pStyle w:val="ListParagraph"/>
        <w:numPr>
          <w:ilvl w:val="0"/>
          <w:numId w:val="57"/>
        </w:numPr>
        <w:spacing w:line="480" w:lineRule="auto"/>
        <w:ind w:left="1777"/>
        <w:jc w:val="both"/>
        <w:rPr>
          <w:bCs/>
        </w:rPr>
      </w:pPr>
      <w:r w:rsidRPr="00246D59">
        <w:rPr>
          <w:bCs/>
          <w:lang w:val="id-ID"/>
        </w:rPr>
        <w:t xml:space="preserve">Memudahkan </w:t>
      </w:r>
      <w:r w:rsidRPr="00246D59">
        <w:rPr>
          <w:bCs/>
        </w:rPr>
        <w:t>admin</w:t>
      </w:r>
      <w:r w:rsidRPr="00246D59">
        <w:rPr>
          <w:bCs/>
          <w:lang w:val="id-ID"/>
        </w:rPr>
        <w:t xml:space="preserve"> </w:t>
      </w:r>
      <w:r w:rsidRPr="00246D59">
        <w:rPr>
          <w:bCs/>
        </w:rPr>
        <w:t xml:space="preserve">dalam mengontrol status atau </w:t>
      </w:r>
      <w:r w:rsidRPr="00246D59">
        <w:rPr>
          <w:bCs/>
          <w:lang w:val="id-ID"/>
        </w:rPr>
        <w:t>proses pem</w:t>
      </w:r>
      <w:r w:rsidRPr="00246D59">
        <w:rPr>
          <w:bCs/>
        </w:rPr>
        <w:t>esanan bengkel</w:t>
      </w:r>
      <w:r w:rsidRPr="00246D59">
        <w:rPr>
          <w:bCs/>
          <w:lang w:val="id-ID"/>
        </w:rPr>
        <w:t xml:space="preserve"> </w:t>
      </w:r>
      <w:r w:rsidRPr="00246D59">
        <w:rPr>
          <w:bCs/>
        </w:rPr>
        <w:t xml:space="preserve">apakah sudah selesai atau belum </w:t>
      </w:r>
      <w:r w:rsidRPr="00246D59">
        <w:rPr>
          <w:bCs/>
          <w:lang w:val="id-ID"/>
        </w:rPr>
        <w:t>secara cepat dan maksimal.</w:t>
      </w:r>
    </w:p>
    <w:p w14:paraId="3A052616" w14:textId="455DB074" w:rsidR="007E53BC" w:rsidRPr="00246D59" w:rsidRDefault="007E53BC" w:rsidP="00246D59">
      <w:pPr>
        <w:pStyle w:val="ListParagraph"/>
        <w:numPr>
          <w:ilvl w:val="0"/>
          <w:numId w:val="57"/>
        </w:numPr>
        <w:spacing w:line="480" w:lineRule="auto"/>
        <w:ind w:left="1777"/>
        <w:jc w:val="both"/>
        <w:rPr>
          <w:bCs/>
        </w:rPr>
      </w:pPr>
      <w:r w:rsidRPr="00246D59">
        <w:rPr>
          <w:bCs/>
        </w:rPr>
        <w:t>Memudahkan admin. Kepala mekanik atau pimpinan dalam melihat laporan tentang pemesanan bengkel yang terjadi setiap periodenya dan juga statusnya setiap saat.</w:t>
      </w:r>
    </w:p>
    <w:p w14:paraId="0A5087AD" w14:textId="79FFCDB5" w:rsidR="007E53BC" w:rsidRPr="00246D59" w:rsidRDefault="007E53BC" w:rsidP="00246D59">
      <w:pPr>
        <w:pStyle w:val="ListParagraph"/>
        <w:numPr>
          <w:ilvl w:val="1"/>
          <w:numId w:val="47"/>
        </w:numPr>
        <w:spacing w:line="480" w:lineRule="auto"/>
        <w:jc w:val="both"/>
        <w:rPr>
          <w:b/>
        </w:rPr>
      </w:pPr>
      <w:r w:rsidRPr="00246D59">
        <w:rPr>
          <w:b/>
        </w:rPr>
        <w:t>Kebutuhan Administrator</w:t>
      </w:r>
    </w:p>
    <w:p w14:paraId="4C09F8A4" w14:textId="77777777" w:rsidR="00246D59" w:rsidRDefault="007E53BC" w:rsidP="00246D59">
      <w:pPr>
        <w:pStyle w:val="ListParagraph"/>
        <w:numPr>
          <w:ilvl w:val="0"/>
          <w:numId w:val="58"/>
        </w:numPr>
        <w:spacing w:line="480" w:lineRule="auto"/>
        <w:ind w:left="1777"/>
        <w:jc w:val="both"/>
        <w:rPr>
          <w:bCs/>
        </w:rPr>
      </w:pPr>
      <w:r w:rsidRPr="00246D59">
        <w:rPr>
          <w:bCs/>
        </w:rPr>
        <w:t xml:space="preserve">Admin dapat melakukan Login untuk melakukan pengelolaan data (CRUD: Create, Read, Update, Delete) mengelola informasi </w:t>
      </w:r>
      <w:bookmarkStart w:id="51" w:name="_Hlk97725531"/>
      <w:r w:rsidRPr="00246D59">
        <w:rPr>
          <w:bCs/>
        </w:rPr>
        <w:t xml:space="preserve">data servis, data mekanik, data pengguna, </w:t>
      </w:r>
      <w:bookmarkEnd w:id="51"/>
      <w:r w:rsidRPr="00246D59">
        <w:rPr>
          <w:bCs/>
        </w:rPr>
        <w:t>dan mengontrol status pemesanan bengkel dari pelanggan.</w:t>
      </w:r>
    </w:p>
    <w:p w14:paraId="79C660D2" w14:textId="71B87268" w:rsidR="007E53BC" w:rsidRPr="00246D59" w:rsidRDefault="007E53BC" w:rsidP="00246D59">
      <w:pPr>
        <w:pStyle w:val="ListParagraph"/>
        <w:numPr>
          <w:ilvl w:val="0"/>
          <w:numId w:val="58"/>
        </w:numPr>
        <w:spacing w:line="480" w:lineRule="auto"/>
        <w:ind w:left="1777"/>
        <w:jc w:val="both"/>
        <w:rPr>
          <w:bCs/>
        </w:rPr>
      </w:pPr>
      <w:r w:rsidRPr="00246D59">
        <w:rPr>
          <w:bCs/>
        </w:rPr>
        <w:t>Admin dapat melihat data pelanggan dan mengelola data laporan pemesanan bengkel baik yang sudah dikerjakan/selesai atau yang belum dikerjakan/belum selesai</w:t>
      </w:r>
      <w:r w:rsidRPr="00246D59">
        <w:rPr>
          <w:lang w:val="id-ID"/>
        </w:rPr>
        <w:t>.</w:t>
      </w:r>
    </w:p>
    <w:p w14:paraId="45A76C4C" w14:textId="360A91EE" w:rsidR="007E53BC" w:rsidRPr="00246D59" w:rsidRDefault="007E53BC" w:rsidP="00246D59">
      <w:pPr>
        <w:pStyle w:val="ListParagraph"/>
        <w:numPr>
          <w:ilvl w:val="1"/>
          <w:numId w:val="47"/>
        </w:numPr>
        <w:spacing w:line="480" w:lineRule="auto"/>
        <w:jc w:val="both"/>
        <w:rPr>
          <w:b/>
        </w:rPr>
      </w:pPr>
      <w:r w:rsidRPr="00246D59">
        <w:rPr>
          <w:b/>
        </w:rPr>
        <w:t>Kebutuhan Pelanggan</w:t>
      </w:r>
    </w:p>
    <w:p w14:paraId="66C0DE26" w14:textId="77777777" w:rsidR="00246D59" w:rsidRPr="00246D59" w:rsidRDefault="007E53BC" w:rsidP="00246D59">
      <w:pPr>
        <w:pStyle w:val="ListParagraph"/>
        <w:numPr>
          <w:ilvl w:val="0"/>
          <w:numId w:val="59"/>
        </w:numPr>
        <w:spacing w:line="480" w:lineRule="auto"/>
        <w:ind w:left="1777"/>
        <w:jc w:val="both"/>
        <w:rPr>
          <w:b/>
          <w:bCs/>
        </w:rPr>
      </w:pPr>
      <w:r>
        <w:t>Pelanggan dapat membuat akun pelanggan sendiri.</w:t>
      </w:r>
    </w:p>
    <w:p w14:paraId="4B9FBFE8" w14:textId="77777777" w:rsidR="00246D59" w:rsidRPr="00246D59" w:rsidRDefault="007E53BC" w:rsidP="00246D59">
      <w:pPr>
        <w:pStyle w:val="ListParagraph"/>
        <w:numPr>
          <w:ilvl w:val="0"/>
          <w:numId w:val="59"/>
        </w:numPr>
        <w:spacing w:line="480" w:lineRule="auto"/>
        <w:ind w:left="1777"/>
        <w:jc w:val="both"/>
        <w:rPr>
          <w:b/>
          <w:bCs/>
        </w:rPr>
      </w:pPr>
      <w:r>
        <w:t xml:space="preserve">Pelanggan dapat membuat pemesanan bengkel secara </w:t>
      </w:r>
      <w:r w:rsidRPr="00246D59">
        <w:rPr>
          <w:i/>
          <w:iCs/>
        </w:rPr>
        <w:t>online</w:t>
      </w:r>
      <w:r>
        <w:t xml:space="preserve"> darimana pun berada</w:t>
      </w:r>
      <w:r w:rsidRPr="00246D59">
        <w:rPr>
          <w:lang w:val="id-ID"/>
        </w:rPr>
        <w:t>.</w:t>
      </w:r>
    </w:p>
    <w:p w14:paraId="3E55F4F6" w14:textId="77777777" w:rsidR="00246D59" w:rsidRPr="00246D59" w:rsidRDefault="007E53BC" w:rsidP="00246D59">
      <w:pPr>
        <w:pStyle w:val="ListParagraph"/>
        <w:numPr>
          <w:ilvl w:val="0"/>
          <w:numId w:val="59"/>
        </w:numPr>
        <w:spacing w:line="480" w:lineRule="auto"/>
        <w:ind w:left="1777"/>
        <w:jc w:val="both"/>
        <w:rPr>
          <w:b/>
          <w:bCs/>
        </w:rPr>
      </w:pPr>
      <w:r>
        <w:lastRenderedPageBreak/>
        <w:t>Pelanggan dapat melihat status pemesanan pengerjaan servis kendaraannya apakah sudah selesai atau belum.</w:t>
      </w:r>
    </w:p>
    <w:p w14:paraId="5842AF95" w14:textId="02742FAF" w:rsidR="007E53BC" w:rsidRPr="00246D59" w:rsidRDefault="007E53BC" w:rsidP="00246D59">
      <w:pPr>
        <w:pStyle w:val="ListParagraph"/>
        <w:numPr>
          <w:ilvl w:val="0"/>
          <w:numId w:val="59"/>
        </w:numPr>
        <w:spacing w:line="480" w:lineRule="auto"/>
        <w:ind w:left="1777"/>
        <w:jc w:val="both"/>
        <w:rPr>
          <w:b/>
          <w:bCs/>
        </w:rPr>
      </w:pPr>
      <w:r>
        <w:t>Pelanggan dapat mengganti username dan passwordnya sendiri</w:t>
      </w:r>
      <w:r w:rsidRPr="00246D59">
        <w:rPr>
          <w:lang w:val="id-ID"/>
        </w:rPr>
        <w:t>.</w:t>
      </w:r>
    </w:p>
    <w:p w14:paraId="1156CE88" w14:textId="3F704FDA" w:rsidR="007E53BC" w:rsidRPr="00246D59" w:rsidRDefault="007E53BC" w:rsidP="00246D59">
      <w:pPr>
        <w:pStyle w:val="ListParagraph"/>
        <w:numPr>
          <w:ilvl w:val="1"/>
          <w:numId w:val="47"/>
        </w:numPr>
        <w:spacing w:line="480" w:lineRule="auto"/>
        <w:jc w:val="both"/>
        <w:rPr>
          <w:b/>
        </w:rPr>
      </w:pPr>
      <w:r w:rsidRPr="00246D59">
        <w:rPr>
          <w:b/>
        </w:rPr>
        <w:t xml:space="preserve">Kebutuhan </w:t>
      </w:r>
      <w:r w:rsidRPr="00246D59">
        <w:rPr>
          <w:b/>
          <w:lang w:val="id-ID"/>
        </w:rPr>
        <w:t xml:space="preserve">Perangkat Keras </w:t>
      </w:r>
      <w:r w:rsidRPr="00246D59">
        <w:rPr>
          <w:b/>
          <w:i/>
          <w:lang w:val="id-ID"/>
        </w:rPr>
        <w:t>(Hardware)</w:t>
      </w:r>
    </w:p>
    <w:p w14:paraId="4A3E045B" w14:textId="77777777" w:rsidR="007E53BC" w:rsidRPr="00BE771A" w:rsidRDefault="007E53BC" w:rsidP="00246D59">
      <w:pPr>
        <w:spacing w:line="480" w:lineRule="auto"/>
        <w:ind w:left="1440" w:firstLine="720"/>
        <w:jc w:val="both"/>
        <w:rPr>
          <w:bCs/>
          <w:lang w:val="id-ID"/>
        </w:rPr>
      </w:pPr>
      <w:r w:rsidRPr="00984F5C">
        <w:rPr>
          <w:bCs/>
          <w:lang w:val="fi-FI"/>
        </w:rPr>
        <w:t>Kebutuhan p</w:t>
      </w:r>
      <w:r w:rsidRPr="00BE771A">
        <w:rPr>
          <w:bCs/>
          <w:lang w:val="id-ID"/>
        </w:rPr>
        <w:t xml:space="preserve">erangkat </w:t>
      </w:r>
      <w:r>
        <w:rPr>
          <w:bCs/>
          <w:lang w:val="id-ID"/>
        </w:rPr>
        <w:t>keras</w:t>
      </w:r>
      <w:r w:rsidRPr="00BE771A">
        <w:rPr>
          <w:bCs/>
          <w:lang w:val="id-ID"/>
        </w:rPr>
        <w:t xml:space="preserve"> yang di</w:t>
      </w:r>
      <w:r w:rsidRPr="00984F5C">
        <w:rPr>
          <w:bCs/>
          <w:lang w:val="fi-FI"/>
        </w:rPr>
        <w:t>pakai</w:t>
      </w:r>
      <w:r w:rsidRPr="00BE771A">
        <w:rPr>
          <w:bCs/>
          <w:lang w:val="id-ID"/>
        </w:rPr>
        <w:t xml:space="preserve"> untuk sistem </w:t>
      </w:r>
      <w:r w:rsidRPr="00984F5C">
        <w:rPr>
          <w:bCs/>
          <w:lang w:val="fi-FI"/>
        </w:rPr>
        <w:t xml:space="preserve">informasi ini </w:t>
      </w:r>
      <w:r w:rsidRPr="00BE771A">
        <w:rPr>
          <w:bCs/>
          <w:lang w:val="id-ID"/>
        </w:rPr>
        <w:t>adalah:</w:t>
      </w:r>
    </w:p>
    <w:p w14:paraId="483A05CD" w14:textId="1599DFDB" w:rsidR="007E53BC" w:rsidRPr="00246D59" w:rsidRDefault="007E53BC" w:rsidP="00246D59">
      <w:pPr>
        <w:pStyle w:val="ListParagraph"/>
        <w:numPr>
          <w:ilvl w:val="1"/>
          <w:numId w:val="27"/>
        </w:numPr>
        <w:spacing w:line="480" w:lineRule="auto"/>
        <w:ind w:left="1800"/>
        <w:jc w:val="both"/>
        <w:rPr>
          <w:lang w:val="id-ID"/>
        </w:rPr>
      </w:pPr>
      <w:r w:rsidRPr="00246D59">
        <w:rPr>
          <w:lang w:val="id-ID"/>
        </w:rPr>
        <w:t>Laptop dengan spesifikasi</w:t>
      </w:r>
      <w:r>
        <w:t xml:space="preserve"> minimum</w:t>
      </w:r>
      <w:r w:rsidRPr="00246D59">
        <w:rPr>
          <w:lang w:val="id-ID"/>
        </w:rPr>
        <w:t>:</w:t>
      </w:r>
    </w:p>
    <w:p w14:paraId="2E0C54C0" w14:textId="77777777" w:rsidR="00246D59" w:rsidRDefault="007E53BC" w:rsidP="00246D59">
      <w:pPr>
        <w:pStyle w:val="ListParagraph"/>
        <w:numPr>
          <w:ilvl w:val="0"/>
          <w:numId w:val="50"/>
        </w:numPr>
        <w:tabs>
          <w:tab w:val="left" w:pos="4536"/>
        </w:tabs>
        <w:spacing w:line="480" w:lineRule="auto"/>
        <w:ind w:left="2174"/>
        <w:jc w:val="both"/>
        <w:rPr>
          <w:lang w:val="id-ID"/>
        </w:rPr>
      </w:pPr>
      <w:r w:rsidRPr="00246D59">
        <w:rPr>
          <w:lang w:val="id-ID"/>
        </w:rPr>
        <w:t>Prosesor</w:t>
      </w:r>
      <w:r w:rsidRPr="00246D59">
        <w:rPr>
          <w:lang w:val="id-ID"/>
        </w:rPr>
        <w:tab/>
        <w:t xml:space="preserve">: Intel® Core®  </w:t>
      </w:r>
      <w:r>
        <w:t>Dual Core</w:t>
      </w:r>
      <w:r w:rsidRPr="00246D59">
        <w:rPr>
          <w:lang w:val="id-ID"/>
        </w:rPr>
        <w:t>, keatas</w:t>
      </w:r>
    </w:p>
    <w:p w14:paraId="12499C12" w14:textId="77777777" w:rsidR="00246D59" w:rsidRPr="00246D59" w:rsidRDefault="007E53BC" w:rsidP="00246D59">
      <w:pPr>
        <w:pStyle w:val="ListParagraph"/>
        <w:numPr>
          <w:ilvl w:val="0"/>
          <w:numId w:val="50"/>
        </w:numPr>
        <w:tabs>
          <w:tab w:val="left" w:pos="4536"/>
        </w:tabs>
        <w:spacing w:line="480" w:lineRule="auto"/>
        <w:ind w:left="2174"/>
        <w:jc w:val="both"/>
        <w:rPr>
          <w:lang w:val="id-ID"/>
        </w:rPr>
      </w:pPr>
      <w:r w:rsidRPr="00246D59">
        <w:rPr>
          <w:lang w:val="id-ID"/>
        </w:rPr>
        <w:t>Memori</w:t>
      </w:r>
      <w:r w:rsidRPr="00246D59">
        <w:rPr>
          <w:lang w:val="id-ID"/>
        </w:rPr>
        <w:tab/>
        <w:t xml:space="preserve">: </w:t>
      </w:r>
      <w:r>
        <w:t>1.00 GB atau lebih</w:t>
      </w:r>
    </w:p>
    <w:p w14:paraId="3E64A597" w14:textId="77777777" w:rsidR="00246D59" w:rsidRPr="00246D59" w:rsidRDefault="007E53BC" w:rsidP="00246D59">
      <w:pPr>
        <w:pStyle w:val="ListParagraph"/>
        <w:numPr>
          <w:ilvl w:val="0"/>
          <w:numId w:val="50"/>
        </w:numPr>
        <w:tabs>
          <w:tab w:val="left" w:pos="4536"/>
        </w:tabs>
        <w:spacing w:line="480" w:lineRule="auto"/>
        <w:ind w:left="2174"/>
        <w:jc w:val="both"/>
        <w:rPr>
          <w:lang w:val="id-ID"/>
        </w:rPr>
      </w:pPr>
      <w:r>
        <w:t>Penyimpanan</w:t>
      </w:r>
      <w:r w:rsidRPr="00246D59">
        <w:rPr>
          <w:iCs/>
          <w:lang w:val="id-ID"/>
        </w:rPr>
        <w:tab/>
      </w:r>
      <w:r w:rsidRPr="00246D59">
        <w:rPr>
          <w:iCs/>
        </w:rPr>
        <w:t>: 10 GB atau lebih</w:t>
      </w:r>
    </w:p>
    <w:p w14:paraId="40993C6C" w14:textId="4066AF6C" w:rsidR="007E53BC" w:rsidRPr="00246D59" w:rsidRDefault="007E53BC" w:rsidP="00246D59">
      <w:pPr>
        <w:pStyle w:val="ListParagraph"/>
        <w:numPr>
          <w:ilvl w:val="0"/>
          <w:numId w:val="50"/>
        </w:numPr>
        <w:tabs>
          <w:tab w:val="left" w:pos="4536"/>
        </w:tabs>
        <w:spacing w:line="480" w:lineRule="auto"/>
        <w:ind w:left="2174"/>
        <w:jc w:val="both"/>
        <w:rPr>
          <w:lang w:val="id-ID"/>
        </w:rPr>
      </w:pPr>
      <w:r w:rsidRPr="00246D59">
        <w:rPr>
          <w:lang w:val="id-ID"/>
        </w:rPr>
        <w:t>Grafis</w:t>
      </w:r>
      <w:r w:rsidRPr="00246D59">
        <w:rPr>
          <w:lang w:val="id-ID"/>
        </w:rPr>
        <w:tab/>
        <w:t xml:space="preserve">: </w:t>
      </w:r>
      <w:r>
        <w:t>Intel</w:t>
      </w:r>
      <w:r w:rsidRPr="00246D59">
        <w:rPr>
          <w:vertAlign w:val="superscript"/>
          <w:lang w:val="id-ID"/>
        </w:rPr>
        <w:t>®</w:t>
      </w:r>
      <w:r>
        <w:t xml:space="preserve"> HD Graphic</w:t>
      </w:r>
    </w:p>
    <w:p w14:paraId="6057998A" w14:textId="2A054255" w:rsidR="007E53BC" w:rsidRPr="00246D59" w:rsidRDefault="007E53BC" w:rsidP="00246D59">
      <w:pPr>
        <w:pStyle w:val="ListParagraph"/>
        <w:numPr>
          <w:ilvl w:val="1"/>
          <w:numId w:val="27"/>
        </w:numPr>
        <w:spacing w:line="480" w:lineRule="auto"/>
        <w:ind w:left="1800"/>
        <w:jc w:val="both"/>
        <w:rPr>
          <w:lang w:val="id-ID"/>
        </w:rPr>
      </w:pPr>
      <w:r w:rsidRPr="00246D59">
        <w:rPr>
          <w:lang w:val="id-ID"/>
        </w:rPr>
        <w:t>Komputer dengan spesifikasi</w:t>
      </w:r>
      <w:r>
        <w:t xml:space="preserve"> minimum</w:t>
      </w:r>
      <w:r w:rsidRPr="00246D59">
        <w:rPr>
          <w:lang w:val="id-ID"/>
        </w:rPr>
        <w:t>:</w:t>
      </w:r>
    </w:p>
    <w:p w14:paraId="45455209" w14:textId="77777777" w:rsidR="00246D59" w:rsidRPr="00246D59" w:rsidRDefault="007E53BC" w:rsidP="00246D59">
      <w:pPr>
        <w:pStyle w:val="ListParagraph"/>
        <w:numPr>
          <w:ilvl w:val="0"/>
          <w:numId w:val="51"/>
        </w:numPr>
        <w:tabs>
          <w:tab w:val="left" w:pos="4536"/>
        </w:tabs>
        <w:spacing w:line="480" w:lineRule="auto"/>
        <w:ind w:left="2174"/>
        <w:jc w:val="both"/>
        <w:rPr>
          <w:lang w:val="id-ID"/>
        </w:rPr>
      </w:pPr>
      <w:r w:rsidRPr="00246D59">
        <w:rPr>
          <w:lang w:val="id-ID"/>
        </w:rPr>
        <w:t>Prosesor</w:t>
      </w:r>
      <w:r w:rsidRPr="00246D59">
        <w:rPr>
          <w:lang w:val="id-ID"/>
        </w:rPr>
        <w:tab/>
        <w:t>: Intel</w:t>
      </w:r>
      <w:r w:rsidRPr="00246D59">
        <w:rPr>
          <w:vertAlign w:val="superscript"/>
          <w:lang w:val="id-ID"/>
        </w:rPr>
        <w:t>®</w:t>
      </w:r>
      <w:r>
        <w:t xml:space="preserve"> </w:t>
      </w:r>
      <w:r w:rsidRPr="00246D59">
        <w:rPr>
          <w:lang w:val="id-ID"/>
        </w:rPr>
        <w:t>Core</w:t>
      </w:r>
      <w:r w:rsidRPr="00246D59">
        <w:rPr>
          <w:vertAlign w:val="superscript"/>
          <w:lang w:val="id-ID"/>
        </w:rPr>
        <w:t xml:space="preserve">® </w:t>
      </w:r>
      <w:r w:rsidRPr="00246D59">
        <w:rPr>
          <w:lang w:val="id-ID"/>
        </w:rPr>
        <w:t xml:space="preserve"> </w:t>
      </w:r>
      <w:r>
        <w:t>Dual Core, keatas</w:t>
      </w:r>
    </w:p>
    <w:p w14:paraId="700FE3BD" w14:textId="77777777" w:rsidR="00246D59" w:rsidRPr="00246D59" w:rsidRDefault="007E53BC" w:rsidP="00246D59">
      <w:pPr>
        <w:pStyle w:val="ListParagraph"/>
        <w:numPr>
          <w:ilvl w:val="0"/>
          <w:numId w:val="51"/>
        </w:numPr>
        <w:tabs>
          <w:tab w:val="left" w:pos="4536"/>
        </w:tabs>
        <w:spacing w:line="480" w:lineRule="auto"/>
        <w:ind w:left="2174"/>
        <w:jc w:val="both"/>
        <w:rPr>
          <w:lang w:val="id-ID"/>
        </w:rPr>
      </w:pPr>
      <w:r w:rsidRPr="00246D59">
        <w:rPr>
          <w:lang w:val="id-ID"/>
        </w:rPr>
        <w:t>Memori</w:t>
      </w:r>
      <w:r w:rsidRPr="00246D59">
        <w:rPr>
          <w:lang w:val="id-ID"/>
        </w:rPr>
        <w:tab/>
        <w:t xml:space="preserve">: </w:t>
      </w:r>
      <w:r>
        <w:t xml:space="preserve">1.00 </w:t>
      </w:r>
      <w:r w:rsidRPr="00246D59">
        <w:rPr>
          <w:lang w:val="id-ID"/>
        </w:rPr>
        <w:t>GB</w:t>
      </w:r>
      <w:r>
        <w:t xml:space="preserve"> atau lebih</w:t>
      </w:r>
    </w:p>
    <w:p w14:paraId="045B4B9A" w14:textId="77777777" w:rsidR="00246D59" w:rsidRPr="00246D59" w:rsidRDefault="007E53BC" w:rsidP="00246D59">
      <w:pPr>
        <w:pStyle w:val="ListParagraph"/>
        <w:numPr>
          <w:ilvl w:val="0"/>
          <w:numId w:val="51"/>
        </w:numPr>
        <w:tabs>
          <w:tab w:val="left" w:pos="4536"/>
        </w:tabs>
        <w:spacing w:line="480" w:lineRule="auto"/>
        <w:ind w:left="2174"/>
        <w:jc w:val="both"/>
        <w:rPr>
          <w:lang w:val="id-ID"/>
        </w:rPr>
      </w:pPr>
      <w:r w:rsidRPr="00246D59">
        <w:rPr>
          <w:iCs/>
        </w:rPr>
        <w:t>Penyimpanan</w:t>
      </w:r>
      <w:r w:rsidRPr="00246D59">
        <w:rPr>
          <w:iCs/>
          <w:lang w:val="id-ID"/>
        </w:rPr>
        <w:tab/>
        <w:t xml:space="preserve">: </w:t>
      </w:r>
      <w:r>
        <w:t>10 GB atau lebih</w:t>
      </w:r>
    </w:p>
    <w:p w14:paraId="3863F1C6" w14:textId="23C62A8E" w:rsidR="007E53BC" w:rsidRPr="00246D59" w:rsidRDefault="007E53BC" w:rsidP="00246D59">
      <w:pPr>
        <w:pStyle w:val="ListParagraph"/>
        <w:numPr>
          <w:ilvl w:val="0"/>
          <w:numId w:val="51"/>
        </w:numPr>
        <w:tabs>
          <w:tab w:val="left" w:pos="4536"/>
        </w:tabs>
        <w:spacing w:line="480" w:lineRule="auto"/>
        <w:ind w:left="2174"/>
        <w:jc w:val="both"/>
        <w:rPr>
          <w:lang w:val="id-ID"/>
        </w:rPr>
      </w:pPr>
      <w:r>
        <w:t>Grafis</w:t>
      </w:r>
      <w:r>
        <w:tab/>
      </w:r>
      <w:r w:rsidRPr="00246D59">
        <w:rPr>
          <w:lang w:val="id-ID"/>
        </w:rPr>
        <w:t xml:space="preserve">: </w:t>
      </w:r>
      <w:r>
        <w:t>Intel</w:t>
      </w:r>
      <w:r w:rsidRPr="00246D59">
        <w:rPr>
          <w:vertAlign w:val="superscript"/>
          <w:lang w:val="id-ID"/>
        </w:rPr>
        <w:t>®</w:t>
      </w:r>
      <w:r>
        <w:t xml:space="preserve"> HD Graphic</w:t>
      </w:r>
    </w:p>
    <w:p w14:paraId="461E2B7C" w14:textId="23335976" w:rsidR="007E53BC" w:rsidRPr="00246D59" w:rsidRDefault="007E53BC" w:rsidP="00246D59">
      <w:pPr>
        <w:pStyle w:val="ListParagraph"/>
        <w:numPr>
          <w:ilvl w:val="0"/>
          <w:numId w:val="51"/>
        </w:numPr>
        <w:spacing w:line="480" w:lineRule="auto"/>
        <w:ind w:left="1443"/>
        <w:jc w:val="both"/>
        <w:rPr>
          <w:b/>
          <w:lang w:val="id-ID"/>
        </w:rPr>
      </w:pPr>
      <w:r w:rsidRPr="00246D59">
        <w:rPr>
          <w:b/>
        </w:rPr>
        <w:t xml:space="preserve">Kebutuhan </w:t>
      </w:r>
      <w:r w:rsidRPr="00246D59">
        <w:rPr>
          <w:b/>
          <w:lang w:val="id-ID"/>
        </w:rPr>
        <w:t xml:space="preserve">Perangkat Lunak </w:t>
      </w:r>
      <w:r w:rsidRPr="00246D59">
        <w:rPr>
          <w:b/>
          <w:i/>
          <w:lang w:val="id-ID"/>
        </w:rPr>
        <w:t>(Software)</w:t>
      </w:r>
    </w:p>
    <w:p w14:paraId="0E771ADA" w14:textId="77777777" w:rsidR="007E53BC" w:rsidRPr="00E17212" w:rsidRDefault="007E53BC" w:rsidP="00246D59">
      <w:pPr>
        <w:spacing w:line="480" w:lineRule="auto"/>
        <w:ind w:left="1440" w:firstLine="720"/>
        <w:jc w:val="both"/>
        <w:rPr>
          <w:bCs/>
          <w:lang w:val="id-ID"/>
        </w:rPr>
      </w:pPr>
      <w:r>
        <w:rPr>
          <w:bCs/>
          <w:lang w:val="id-ID"/>
        </w:rPr>
        <w:t xml:space="preserve">Perangkat lunak yang digunakan </w:t>
      </w:r>
      <w:r w:rsidRPr="00BE771A">
        <w:rPr>
          <w:bCs/>
          <w:lang w:val="id-ID"/>
        </w:rPr>
        <w:t>di</w:t>
      </w:r>
      <w:r w:rsidRPr="00984F5C">
        <w:rPr>
          <w:bCs/>
          <w:lang w:val="fi-FI"/>
        </w:rPr>
        <w:t>pakai</w:t>
      </w:r>
      <w:r w:rsidRPr="00BE771A">
        <w:rPr>
          <w:bCs/>
          <w:lang w:val="id-ID"/>
        </w:rPr>
        <w:t xml:space="preserve"> untuk perancangan sistem </w:t>
      </w:r>
      <w:r w:rsidRPr="00984F5C">
        <w:rPr>
          <w:bCs/>
          <w:lang w:val="fi-FI"/>
        </w:rPr>
        <w:t xml:space="preserve">ini </w:t>
      </w:r>
      <w:r w:rsidRPr="00BE771A">
        <w:rPr>
          <w:bCs/>
          <w:lang w:val="id-ID"/>
        </w:rPr>
        <w:t>adalah</w:t>
      </w:r>
      <w:r w:rsidRPr="00E17212">
        <w:rPr>
          <w:bCs/>
          <w:lang w:val="id-ID"/>
        </w:rPr>
        <w:t>:</w:t>
      </w:r>
    </w:p>
    <w:p w14:paraId="0A4DD8C4" w14:textId="58D7E79A" w:rsidR="007E53BC" w:rsidRPr="00246D59" w:rsidRDefault="007E53BC" w:rsidP="00246D59">
      <w:pPr>
        <w:pStyle w:val="ListParagraph"/>
        <w:numPr>
          <w:ilvl w:val="2"/>
          <w:numId w:val="2"/>
        </w:numPr>
        <w:spacing w:line="480" w:lineRule="auto"/>
        <w:ind w:left="1701" w:hanging="283"/>
        <w:jc w:val="both"/>
        <w:rPr>
          <w:lang w:val="id-ID"/>
        </w:rPr>
      </w:pPr>
      <w:r w:rsidRPr="00246D59">
        <w:rPr>
          <w:lang w:val="id-ID"/>
        </w:rPr>
        <w:t xml:space="preserve">Sistem Operasi </w:t>
      </w:r>
      <w:r w:rsidRPr="00246D59">
        <w:rPr>
          <w:i/>
          <w:iCs/>
          <w:lang w:val="id-ID"/>
        </w:rPr>
        <w:t>(Operation System)</w:t>
      </w:r>
    </w:p>
    <w:p w14:paraId="67819A30" w14:textId="77777777" w:rsidR="007E53BC" w:rsidRPr="00246D59" w:rsidRDefault="007E53BC" w:rsidP="00246D59">
      <w:pPr>
        <w:spacing w:line="480" w:lineRule="auto"/>
        <w:ind w:left="1701" w:firstLine="720"/>
        <w:jc w:val="both"/>
        <w:rPr>
          <w:iCs/>
          <w:lang w:val="id-ID"/>
        </w:rPr>
      </w:pPr>
      <w:r w:rsidRPr="00246D59">
        <w:rPr>
          <w:lang w:val="id-ID"/>
        </w:rPr>
        <w:t xml:space="preserve">Sistem operasi yang digunakan dalam penelitian ini </w:t>
      </w:r>
      <w:r>
        <w:t xml:space="preserve">adalah </w:t>
      </w:r>
      <w:r w:rsidRPr="00246D59">
        <w:rPr>
          <w:lang w:val="id-ID"/>
        </w:rPr>
        <w:t>Windows 10</w:t>
      </w:r>
      <w:r w:rsidRPr="00246D59">
        <w:rPr>
          <w:i/>
          <w:lang w:val="id-ID"/>
        </w:rPr>
        <w:t xml:space="preserve">. </w:t>
      </w:r>
      <w:r w:rsidRPr="00246D59">
        <w:rPr>
          <w:iCs/>
          <w:lang w:val="id-ID"/>
        </w:rPr>
        <w:t>Alasan menggunakannya karna</w:t>
      </w:r>
      <w:r w:rsidRPr="00246D59">
        <w:rPr>
          <w:iCs/>
          <w:lang w:val="fi-FI"/>
        </w:rPr>
        <w:t xml:space="preserve"> </w:t>
      </w:r>
      <w:r w:rsidRPr="00246D59">
        <w:rPr>
          <w:iCs/>
          <w:lang w:val="id-ID"/>
        </w:rPr>
        <w:t xml:space="preserve">sistem operasi ini sudah </w:t>
      </w:r>
      <w:r w:rsidRPr="00246D59">
        <w:rPr>
          <w:iCs/>
          <w:lang w:val="fi-FI"/>
        </w:rPr>
        <w:t>familiar</w:t>
      </w:r>
      <w:r w:rsidRPr="00246D59">
        <w:rPr>
          <w:iCs/>
          <w:lang w:val="id-ID"/>
        </w:rPr>
        <w:t xml:space="preserve"> digunakan ditempat penelitian.</w:t>
      </w:r>
    </w:p>
    <w:p w14:paraId="46AE84DC" w14:textId="0B72A877" w:rsidR="007E53BC" w:rsidRPr="00246D59" w:rsidRDefault="007E53BC" w:rsidP="00246D59">
      <w:pPr>
        <w:pStyle w:val="ListParagraph"/>
        <w:numPr>
          <w:ilvl w:val="2"/>
          <w:numId w:val="2"/>
        </w:numPr>
        <w:spacing w:line="480" w:lineRule="auto"/>
        <w:ind w:left="1701" w:hanging="283"/>
        <w:jc w:val="both"/>
        <w:rPr>
          <w:lang w:val="id-ID"/>
        </w:rPr>
      </w:pPr>
      <w:r w:rsidRPr="00246D59">
        <w:rPr>
          <w:lang w:val="id-ID"/>
        </w:rPr>
        <w:lastRenderedPageBreak/>
        <w:t>Bahasa Pemrograman</w:t>
      </w:r>
    </w:p>
    <w:p w14:paraId="302BBAF9" w14:textId="77777777" w:rsidR="007E53BC" w:rsidRPr="00246D59" w:rsidRDefault="007E53BC" w:rsidP="00246D59">
      <w:pPr>
        <w:spacing w:line="480" w:lineRule="auto"/>
        <w:ind w:left="1701" w:firstLine="720"/>
        <w:jc w:val="both"/>
        <w:rPr>
          <w:lang w:val="id-ID"/>
        </w:rPr>
      </w:pPr>
      <w:r w:rsidRPr="00246D59">
        <w:rPr>
          <w:lang w:val="id-ID"/>
        </w:rPr>
        <w:t>Bahasa pemrograman yang digunakan adalah PHP dengan versi PHP versi 5.6 dan untuk fitur-fitur pendukungnya peneliti menyisipkan Javascript dan bahasa Markah CSS yang sudah terpaket dalam template bootstrap.</w:t>
      </w:r>
    </w:p>
    <w:p w14:paraId="4D1539B9" w14:textId="0B8BFA84" w:rsidR="007E53BC" w:rsidRPr="00795D4C" w:rsidRDefault="007E53BC" w:rsidP="00795D4C">
      <w:pPr>
        <w:pStyle w:val="ListParagraph"/>
        <w:numPr>
          <w:ilvl w:val="0"/>
          <w:numId w:val="2"/>
        </w:numPr>
        <w:spacing w:line="480" w:lineRule="auto"/>
        <w:ind w:left="1777"/>
        <w:jc w:val="both"/>
        <w:rPr>
          <w:lang w:val="id-ID"/>
        </w:rPr>
      </w:pPr>
      <w:r w:rsidRPr="00795D4C">
        <w:rPr>
          <w:lang w:val="id-ID"/>
        </w:rPr>
        <w:t>Basis Data</w:t>
      </w:r>
    </w:p>
    <w:p w14:paraId="42545336" w14:textId="77777777" w:rsidR="007E53BC" w:rsidRPr="00795D4C" w:rsidRDefault="007E53BC" w:rsidP="00795D4C">
      <w:pPr>
        <w:spacing w:line="480" w:lineRule="auto"/>
        <w:ind w:left="1701" w:firstLine="720"/>
        <w:jc w:val="both"/>
        <w:rPr>
          <w:lang w:val="id-ID"/>
        </w:rPr>
      </w:pPr>
      <w:r w:rsidRPr="00795D4C">
        <w:rPr>
          <w:lang w:val="id-ID"/>
        </w:rPr>
        <w:t>Basis Data yang digunakan peneliti dalam penelitian ini adalah MySQL Server versi 5.x.x. Alasan menggunakan basis data ini karena sudah sepaket dengan perangkaat pengelolaan server (XAMPP) dan manajemen file lebih mudah dimengerti dan sesuai dengan kebutuhan sistem.</w:t>
      </w:r>
    </w:p>
    <w:p w14:paraId="333D4E7A" w14:textId="571D7357" w:rsidR="007E53BC" w:rsidRPr="00795D4C" w:rsidRDefault="007E53BC" w:rsidP="00795D4C">
      <w:pPr>
        <w:pStyle w:val="ListParagraph"/>
        <w:numPr>
          <w:ilvl w:val="0"/>
          <w:numId w:val="2"/>
        </w:numPr>
        <w:spacing w:line="480" w:lineRule="auto"/>
        <w:ind w:left="1777"/>
        <w:jc w:val="both"/>
        <w:rPr>
          <w:i/>
          <w:iCs/>
          <w:lang w:val="id-ID"/>
        </w:rPr>
      </w:pPr>
      <w:r w:rsidRPr="00795D4C">
        <w:rPr>
          <w:i/>
          <w:iCs/>
          <w:lang w:val="id-ID"/>
        </w:rPr>
        <w:t>Tools</w:t>
      </w:r>
    </w:p>
    <w:p w14:paraId="51F8692C" w14:textId="22024FC8" w:rsidR="007E53BC" w:rsidRPr="00795D4C" w:rsidRDefault="007E53BC" w:rsidP="00795D4C">
      <w:pPr>
        <w:pStyle w:val="ListParagraph"/>
        <w:numPr>
          <w:ilvl w:val="6"/>
          <w:numId w:val="30"/>
        </w:numPr>
        <w:spacing w:line="480" w:lineRule="auto"/>
        <w:ind w:left="2061"/>
        <w:jc w:val="both"/>
        <w:rPr>
          <w:lang w:val="id-ID"/>
        </w:rPr>
      </w:pPr>
      <w:r w:rsidRPr="00795D4C">
        <w:rPr>
          <w:lang w:val="id-ID"/>
        </w:rPr>
        <w:t xml:space="preserve">Pengelolaan </w:t>
      </w:r>
      <w:r w:rsidRPr="00795D4C">
        <w:rPr>
          <w:i/>
          <w:iCs/>
        </w:rPr>
        <w:t>Server</w:t>
      </w:r>
    </w:p>
    <w:p w14:paraId="41E7A86F" w14:textId="77777777" w:rsidR="007E53BC" w:rsidRPr="00795D4C" w:rsidRDefault="007E53BC" w:rsidP="00795D4C">
      <w:pPr>
        <w:spacing w:line="480" w:lineRule="auto"/>
        <w:ind w:left="2061" w:firstLine="720"/>
        <w:jc w:val="both"/>
        <w:rPr>
          <w:lang w:val="id-ID"/>
        </w:rPr>
      </w:pPr>
      <w:r w:rsidRPr="00795D4C">
        <w:rPr>
          <w:lang w:val="id-ID"/>
        </w:rPr>
        <w:t xml:space="preserve">Aplikasi </w:t>
      </w:r>
      <w:r w:rsidRPr="00795D4C">
        <w:rPr>
          <w:lang w:val="fi-FI"/>
        </w:rPr>
        <w:t xml:space="preserve">pengelolaan </w:t>
      </w:r>
      <w:r w:rsidRPr="00795D4C">
        <w:rPr>
          <w:i/>
          <w:iCs/>
          <w:lang w:val="fi-FI"/>
        </w:rPr>
        <w:t>server</w:t>
      </w:r>
      <w:r w:rsidRPr="00795D4C">
        <w:rPr>
          <w:lang w:val="id-ID"/>
        </w:rPr>
        <w:t xml:space="preserve"> yang digunakan</w:t>
      </w:r>
      <w:r w:rsidRPr="00795D4C">
        <w:rPr>
          <w:lang w:val="fi-FI"/>
        </w:rPr>
        <w:t xml:space="preserve"> </w:t>
      </w:r>
      <w:r w:rsidRPr="00795D4C">
        <w:rPr>
          <w:lang w:val="id-ID"/>
        </w:rPr>
        <w:t xml:space="preserve">yaitu XAMPP </w:t>
      </w:r>
      <w:r w:rsidRPr="00795D4C">
        <w:rPr>
          <w:lang w:val="fi-FI"/>
        </w:rPr>
        <w:t>v</w:t>
      </w:r>
      <w:r w:rsidRPr="00795D4C">
        <w:rPr>
          <w:lang w:val="id-ID"/>
        </w:rPr>
        <w:t xml:space="preserve">7.4.2. Alasan menggunakannya karena aplikasi ini merupakan server uji coba </w:t>
      </w:r>
      <w:r w:rsidRPr="00795D4C">
        <w:rPr>
          <w:i/>
          <w:iCs/>
          <w:lang w:val="id-ID"/>
        </w:rPr>
        <w:t>open source</w:t>
      </w:r>
      <w:r w:rsidRPr="00795D4C">
        <w:rPr>
          <w:lang w:val="id-ID"/>
        </w:rPr>
        <w:t xml:space="preserve"> yang memiliki banyak fitur dan sesuai dengan kebutuhan sistem, selain itu XAMPP sudah sepaket dengan database MySQL.</w:t>
      </w:r>
    </w:p>
    <w:p w14:paraId="6F356FEE" w14:textId="3EED4CB9" w:rsidR="007E53BC" w:rsidRPr="00795D4C" w:rsidRDefault="007E53BC" w:rsidP="00795D4C">
      <w:pPr>
        <w:pStyle w:val="ListParagraph"/>
        <w:numPr>
          <w:ilvl w:val="6"/>
          <w:numId w:val="30"/>
        </w:numPr>
        <w:spacing w:line="480" w:lineRule="auto"/>
        <w:ind w:left="2061"/>
        <w:jc w:val="both"/>
        <w:rPr>
          <w:lang w:val="id-ID"/>
        </w:rPr>
      </w:pPr>
      <w:r w:rsidRPr="00795D4C">
        <w:rPr>
          <w:lang w:val="id-ID"/>
        </w:rPr>
        <w:t>Pengelolaan Bahasa Pemrograman</w:t>
      </w:r>
    </w:p>
    <w:p w14:paraId="7013F3D8" w14:textId="77777777" w:rsidR="007E53BC" w:rsidRPr="00795D4C" w:rsidRDefault="007E53BC" w:rsidP="00795D4C">
      <w:pPr>
        <w:spacing w:line="480" w:lineRule="auto"/>
        <w:ind w:left="2061" w:firstLine="720"/>
        <w:jc w:val="both"/>
        <w:rPr>
          <w:lang w:val="id-ID"/>
        </w:rPr>
      </w:pPr>
      <w:r w:rsidRPr="00795D4C">
        <w:rPr>
          <w:lang w:val="id-ID"/>
        </w:rPr>
        <w:t>Aplikasi pengolahan bahasa pemrograman yang digunakan oleh peneliti adalah Sublime Text 3. Alasan menggunakannya karna sesuai dengan kebutuhan pembuatan sistem.</w:t>
      </w:r>
    </w:p>
    <w:p w14:paraId="487EA55F" w14:textId="3CED58A3" w:rsidR="007E53BC" w:rsidRPr="00795D4C" w:rsidRDefault="007E53BC" w:rsidP="00795D4C">
      <w:pPr>
        <w:pStyle w:val="ListParagraph"/>
        <w:numPr>
          <w:ilvl w:val="6"/>
          <w:numId w:val="30"/>
        </w:numPr>
        <w:spacing w:line="480" w:lineRule="auto"/>
        <w:ind w:left="2061"/>
        <w:jc w:val="both"/>
        <w:rPr>
          <w:lang w:val="id-ID"/>
        </w:rPr>
      </w:pPr>
      <w:r w:rsidRPr="00795D4C">
        <w:rPr>
          <w:lang w:val="id-ID"/>
        </w:rPr>
        <w:lastRenderedPageBreak/>
        <w:t>Mesin Pencarian</w:t>
      </w:r>
    </w:p>
    <w:p w14:paraId="3D9B09C0" w14:textId="77777777" w:rsidR="007E53BC" w:rsidRPr="00795D4C" w:rsidRDefault="007E53BC" w:rsidP="00795D4C">
      <w:pPr>
        <w:spacing w:line="480" w:lineRule="auto"/>
        <w:ind w:left="2061" w:firstLine="720"/>
        <w:jc w:val="both"/>
        <w:rPr>
          <w:lang w:val="id-ID"/>
        </w:rPr>
      </w:pPr>
      <w:r w:rsidRPr="00795D4C">
        <w:rPr>
          <w:lang w:val="id-ID"/>
        </w:rPr>
        <w:t xml:space="preserve">Mesin pencarian yang digunakan sebenarnya bisa apa saja, tapi peneliti lebih memilih Google Chrome dan Mozzila Firefox. </w:t>
      </w:r>
      <w:r w:rsidRPr="00795D4C">
        <w:rPr>
          <w:lang w:val="fi-FI"/>
        </w:rPr>
        <w:t xml:space="preserve">Alasannya, </w:t>
      </w:r>
      <w:r w:rsidRPr="00795D4C">
        <w:rPr>
          <w:lang w:val="id-ID"/>
        </w:rPr>
        <w:t>karna kedua aplikasi ini ramah pengguna dan sangat populer digunakan.</w:t>
      </w:r>
    </w:p>
    <w:p w14:paraId="7FD1D53A" w14:textId="47993C54" w:rsidR="007E53BC" w:rsidRDefault="007E53BC" w:rsidP="00795D4C">
      <w:pPr>
        <w:pStyle w:val="ListParagraph"/>
        <w:numPr>
          <w:ilvl w:val="6"/>
          <w:numId w:val="30"/>
        </w:numPr>
        <w:spacing w:line="480" w:lineRule="auto"/>
        <w:ind w:left="2061"/>
        <w:jc w:val="both"/>
        <w:rPr>
          <w:lang w:val="id-ID"/>
        </w:rPr>
      </w:pPr>
      <w:r>
        <w:rPr>
          <w:lang w:val="id-ID"/>
        </w:rPr>
        <w:t>Pendukung Lainnya</w:t>
      </w:r>
    </w:p>
    <w:p w14:paraId="2FEE010A" w14:textId="77777777" w:rsidR="007E53BC" w:rsidRPr="00795D4C" w:rsidRDefault="007E53BC" w:rsidP="00795D4C">
      <w:pPr>
        <w:spacing w:line="480" w:lineRule="auto"/>
        <w:ind w:left="2061" w:firstLine="720"/>
        <w:jc w:val="both"/>
        <w:rPr>
          <w:lang w:val="id-ID"/>
        </w:rPr>
      </w:pPr>
      <w:r w:rsidRPr="00795D4C">
        <w:rPr>
          <w:lang w:val="id-ID"/>
        </w:rPr>
        <w:t>Aplikasi lainnya yang digunakan adalah M</w:t>
      </w:r>
      <w:r>
        <w:t xml:space="preserve">icrosoft </w:t>
      </w:r>
      <w:r w:rsidRPr="00795D4C">
        <w:rPr>
          <w:lang w:val="id-ID"/>
        </w:rPr>
        <w:t>Office</w:t>
      </w:r>
      <w:r>
        <w:t xml:space="preserve"> Word 365 dan Visio</w:t>
      </w:r>
      <w:r w:rsidRPr="00795D4C">
        <w:rPr>
          <w:lang w:val="id-ID"/>
        </w:rPr>
        <w:t xml:space="preserve"> 201</w:t>
      </w:r>
      <w:r>
        <w:t xml:space="preserve">3, </w:t>
      </w:r>
      <w:r w:rsidRPr="00795D4C">
        <w:rPr>
          <w:lang w:val="id-ID"/>
        </w:rPr>
        <w:t>Winrar</w:t>
      </w:r>
      <w:r>
        <w:t xml:space="preserve"> serta Bootstrap</w:t>
      </w:r>
      <w:r w:rsidRPr="00795D4C">
        <w:rPr>
          <w:lang w:val="id-ID"/>
        </w:rPr>
        <w:t>. Alasan menggunakan aplikasi-aplikasi tersebut adalah untuk mendukung kebutuhan peneliti terhadap penelitian dan pembuatan sistem yang sedang dilakukan.</w:t>
      </w:r>
    </w:p>
    <w:p w14:paraId="283850DB" w14:textId="2F3A4B85" w:rsidR="007E53BC" w:rsidRPr="00795D4C" w:rsidRDefault="007E53BC" w:rsidP="00795D4C">
      <w:pPr>
        <w:pStyle w:val="ListParagraph"/>
        <w:numPr>
          <w:ilvl w:val="2"/>
          <w:numId w:val="74"/>
        </w:numPr>
        <w:spacing w:line="480" w:lineRule="auto"/>
        <w:jc w:val="both"/>
        <w:rPr>
          <w:b/>
        </w:rPr>
      </w:pPr>
      <w:r w:rsidRPr="00795D4C">
        <w:rPr>
          <w:b/>
        </w:rPr>
        <w:t>Desain Sistem</w:t>
      </w:r>
    </w:p>
    <w:p w14:paraId="1382A23A" w14:textId="77777777" w:rsidR="007E53BC" w:rsidRPr="00A56F52" w:rsidRDefault="007E53BC" w:rsidP="00795D4C">
      <w:pPr>
        <w:spacing w:line="480" w:lineRule="auto"/>
        <w:ind w:left="720" w:firstLine="720"/>
        <w:jc w:val="both"/>
      </w:pPr>
      <w:r>
        <w:rPr>
          <w:lang w:val="id-ID"/>
        </w:rPr>
        <w:t xml:space="preserve">Desain sistem </w:t>
      </w:r>
      <w:r>
        <w:t>yaitu tahap kedua dari siklus hidup pengembangan perangkat lunak sebelum melakukan perancangan sistem, desain sistem digunakan untuk menggambarkan kebutuhan-kebutuhan fungsional dengan beberapa proses yang harus dilewati. Diantaranya, membuat desain</w:t>
      </w:r>
      <w:r>
        <w:rPr>
          <w:lang w:val="id-ID"/>
        </w:rPr>
        <w:t xml:space="preserve"> pemodelan sistem</w:t>
      </w:r>
      <w:r>
        <w:t xml:space="preserve">, </w:t>
      </w:r>
      <w:r w:rsidRPr="00A56F52">
        <w:rPr>
          <w:i/>
          <w:iCs/>
        </w:rPr>
        <w:t>database</w:t>
      </w:r>
      <w:r>
        <w:t xml:space="preserve"> dan </w:t>
      </w:r>
      <w:r w:rsidRPr="002D0132">
        <w:rPr>
          <w:i/>
          <w:iCs/>
        </w:rPr>
        <w:t>user</w:t>
      </w:r>
      <w:r>
        <w:t xml:space="preserve"> </w:t>
      </w:r>
      <w:r w:rsidRPr="00A56F52">
        <w:rPr>
          <w:i/>
          <w:iCs/>
        </w:rPr>
        <w:t>interface</w:t>
      </w:r>
      <w:r>
        <w:t>.</w:t>
      </w:r>
    </w:p>
    <w:p w14:paraId="1596352F" w14:textId="0C106F2F" w:rsidR="007E53BC" w:rsidRPr="00795D4C" w:rsidRDefault="007E53BC" w:rsidP="00795D4C">
      <w:pPr>
        <w:pStyle w:val="ListParagraph"/>
        <w:numPr>
          <w:ilvl w:val="2"/>
          <w:numId w:val="74"/>
        </w:numPr>
        <w:spacing w:line="480" w:lineRule="auto"/>
        <w:jc w:val="both"/>
        <w:rPr>
          <w:b/>
          <w:bCs/>
        </w:rPr>
      </w:pPr>
      <w:r w:rsidRPr="00795D4C">
        <w:rPr>
          <w:b/>
          <w:bCs/>
        </w:rPr>
        <w:t xml:space="preserve">Desain UML </w:t>
      </w:r>
      <w:r w:rsidRPr="00795D4C">
        <w:rPr>
          <w:b/>
          <w:bCs/>
          <w:i/>
          <w:iCs/>
        </w:rPr>
        <w:t>(Unified Modeling Language)</w:t>
      </w:r>
    </w:p>
    <w:p w14:paraId="77752A3A" w14:textId="77777777" w:rsidR="00795D4C" w:rsidRDefault="007E53BC" w:rsidP="00795D4C">
      <w:pPr>
        <w:spacing w:line="480" w:lineRule="auto"/>
        <w:ind w:left="720" w:firstLine="720"/>
        <w:jc w:val="both"/>
      </w:pPr>
      <w:r w:rsidRPr="00BE005A">
        <w:t xml:space="preserve">Dalam perancangan </w:t>
      </w:r>
      <w:r>
        <w:t>desain</w:t>
      </w:r>
      <w:r w:rsidRPr="00BE005A">
        <w:t xml:space="preserve"> ini</w:t>
      </w:r>
      <w:r>
        <w:t>, peneliti</w:t>
      </w:r>
      <w:r w:rsidRPr="00BE005A">
        <w:t xml:space="preserve"> menggunakan </w:t>
      </w:r>
      <w:r w:rsidRPr="00BE005A">
        <w:rPr>
          <w:i/>
          <w:iCs/>
        </w:rPr>
        <w:t>metode Object Oriented Analysis and Design</w:t>
      </w:r>
      <w:r w:rsidRPr="00BE005A">
        <w:t xml:space="preserve">, dengan aktifitas yang berfokus pada pengembangan model dengan </w:t>
      </w:r>
      <w:r>
        <w:t xml:space="preserve">menggunakan UML </w:t>
      </w:r>
      <w:r w:rsidRPr="00BE005A">
        <w:rPr>
          <w:i/>
          <w:iCs/>
        </w:rPr>
        <w:t>(Unified Model Language</w:t>
      </w:r>
      <w:r>
        <w:rPr>
          <w:i/>
          <w:iCs/>
        </w:rPr>
        <w:t>)</w:t>
      </w:r>
      <w:r w:rsidRPr="00BE005A">
        <w:t xml:space="preserve"> sebagai </w:t>
      </w:r>
      <w:r>
        <w:t>perangkat pemodelan sistem.</w:t>
      </w:r>
    </w:p>
    <w:p w14:paraId="430B5077" w14:textId="4DB01728" w:rsidR="007E53BC" w:rsidRDefault="007E53BC" w:rsidP="00795D4C">
      <w:pPr>
        <w:spacing w:line="480" w:lineRule="auto"/>
        <w:ind w:left="720" w:firstLine="720"/>
        <w:jc w:val="both"/>
      </w:pPr>
      <w:r>
        <w:lastRenderedPageBreak/>
        <w:t xml:space="preserve">Perancangan UML </w:t>
      </w:r>
      <w:r w:rsidRPr="00795D4C">
        <w:rPr>
          <w:i/>
          <w:iCs/>
        </w:rPr>
        <w:t>(Unified Model Language)</w:t>
      </w:r>
      <w:r>
        <w:t xml:space="preserve"> ditujukan untuk mengilustrasikan rancangan sistem yang akan dibangun, model diagram yang akan digambarkan pada penelitian ini yaitu </w:t>
      </w:r>
      <w:r w:rsidRPr="00795D4C">
        <w:rPr>
          <w:i/>
          <w:iCs/>
        </w:rPr>
        <w:t>use case diagram</w:t>
      </w:r>
      <w:r>
        <w:t xml:space="preserve"> visualisasi untuk mengetahui apa saja yang dapat dilakukan aktor, </w:t>
      </w:r>
      <w:r w:rsidRPr="00795D4C">
        <w:rPr>
          <w:i/>
          <w:iCs/>
        </w:rPr>
        <w:t>activity diagram</w:t>
      </w:r>
      <w:r w:rsidRPr="00A33FF3">
        <w:t xml:space="preserve"> </w:t>
      </w:r>
      <w:r>
        <w:t xml:space="preserve">visualisasi untuk alur kerja sistem, </w:t>
      </w:r>
      <w:r w:rsidRPr="00795D4C">
        <w:rPr>
          <w:i/>
          <w:iCs/>
        </w:rPr>
        <w:t>sequence diagram</w:t>
      </w:r>
      <w:r>
        <w:t xml:space="preserve"> visualisasi untuk pengiriman data antar objek dan </w:t>
      </w:r>
      <w:r w:rsidRPr="00795D4C">
        <w:rPr>
          <w:i/>
          <w:iCs/>
        </w:rPr>
        <w:t xml:space="preserve">class diagram </w:t>
      </w:r>
      <w:r>
        <w:t>untuk visualisasi struktur sistem berupa kelas-kelas yang terlibat.</w:t>
      </w:r>
    </w:p>
    <w:p w14:paraId="649C014F" w14:textId="7CD4AB7C" w:rsidR="007E53BC" w:rsidRPr="005F16C4" w:rsidRDefault="005F16C4" w:rsidP="005F16C4">
      <w:pPr>
        <w:pStyle w:val="Caption"/>
        <w:jc w:val="center"/>
        <w:rPr>
          <w:rFonts w:ascii="Times New Roman" w:hAnsi="Times New Roman"/>
          <w:b w:val="0"/>
          <w:bCs w:val="0"/>
          <w:color w:val="auto"/>
          <w:sz w:val="24"/>
          <w:szCs w:val="24"/>
        </w:rPr>
      </w:pPr>
      <w:bookmarkStart w:id="52" w:name="_Toc115282889"/>
      <w:r w:rsidRPr="005F16C4">
        <w:rPr>
          <w:rFonts w:ascii="Times New Roman" w:hAnsi="Times New Roman"/>
          <w:b w:val="0"/>
          <w:bCs w:val="0"/>
          <w:color w:val="auto"/>
          <w:sz w:val="24"/>
          <w:szCs w:val="24"/>
        </w:rPr>
        <w:t>Gambar 4.</w:t>
      </w:r>
      <w:r w:rsidRPr="005F16C4">
        <w:rPr>
          <w:rFonts w:ascii="Times New Roman" w:hAnsi="Times New Roman"/>
          <w:b w:val="0"/>
          <w:bCs w:val="0"/>
          <w:color w:val="auto"/>
          <w:sz w:val="24"/>
          <w:szCs w:val="24"/>
        </w:rPr>
        <w:fldChar w:fldCharType="begin"/>
      </w:r>
      <w:r w:rsidRPr="005F16C4">
        <w:rPr>
          <w:rFonts w:ascii="Times New Roman" w:hAnsi="Times New Roman"/>
          <w:b w:val="0"/>
          <w:bCs w:val="0"/>
          <w:color w:val="auto"/>
          <w:sz w:val="24"/>
          <w:szCs w:val="24"/>
        </w:rPr>
        <w:instrText xml:space="preserve"> SEQ Gambar_4._ \* ARABIC </w:instrText>
      </w:r>
      <w:r w:rsidRPr="005F16C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w:t>
      </w:r>
      <w:r w:rsidRPr="005F16C4">
        <w:rPr>
          <w:rFonts w:ascii="Times New Roman" w:hAnsi="Times New Roman"/>
          <w:b w:val="0"/>
          <w:bCs w:val="0"/>
          <w:color w:val="auto"/>
          <w:sz w:val="24"/>
          <w:szCs w:val="24"/>
        </w:rPr>
        <w:fldChar w:fldCharType="end"/>
      </w:r>
      <w:r w:rsidRPr="005F16C4">
        <w:rPr>
          <w:rFonts w:ascii="Times New Roman" w:hAnsi="Times New Roman"/>
          <w:b w:val="0"/>
          <w:bCs w:val="0"/>
          <w:color w:val="auto"/>
          <w:sz w:val="24"/>
          <w:szCs w:val="24"/>
        </w:rPr>
        <w:t xml:space="preserve"> Deskripsi UML (Unified Model Language) yang dipakai</w:t>
      </w:r>
      <w:bookmarkEnd w:id="52"/>
    </w:p>
    <w:tbl>
      <w:tblPr>
        <w:tblStyle w:val="GridTable6Colorful-Accent5"/>
        <w:tblW w:w="0" w:type="auto"/>
        <w:jc w:val="center"/>
        <w:tblLook w:val="04A0" w:firstRow="1" w:lastRow="0" w:firstColumn="1" w:lastColumn="0" w:noHBand="0" w:noVBand="1"/>
      </w:tblPr>
      <w:tblGrid>
        <w:gridCol w:w="2268"/>
        <w:gridCol w:w="5103"/>
      </w:tblGrid>
      <w:tr w:rsidR="007E53BC" w14:paraId="139E05BF" w14:textId="77777777" w:rsidTr="005F16C4">
        <w:trPr>
          <w:cnfStyle w:val="100000000000" w:firstRow="1" w:lastRow="0" w:firstColumn="0" w:lastColumn="0" w:oddVBand="0" w:evenVBand="0" w:oddHBand="0" w:evenHBand="0" w:firstRowFirstColumn="0" w:firstRowLastColumn="0" w:lastRowFirstColumn="0" w:lastRowLastColumn="0"/>
          <w:trHeight w:val="472"/>
          <w:jc w:val="center"/>
        </w:trPr>
        <w:tc>
          <w:tcPr>
            <w:cnfStyle w:val="001000000000" w:firstRow="0" w:lastRow="0" w:firstColumn="1" w:lastColumn="0" w:oddVBand="0" w:evenVBand="0" w:oddHBand="0" w:evenHBand="0" w:firstRowFirstColumn="0" w:firstRowLastColumn="0" w:lastRowFirstColumn="0" w:lastRowLastColumn="0"/>
            <w:tcW w:w="2268" w:type="dxa"/>
          </w:tcPr>
          <w:p w14:paraId="4FEB109C" w14:textId="77777777" w:rsidR="007E53BC" w:rsidRPr="00072CFE" w:rsidRDefault="007E53BC" w:rsidP="004A4B7D">
            <w:pPr>
              <w:spacing w:line="480" w:lineRule="auto"/>
              <w:jc w:val="center"/>
              <w:rPr>
                <w:rFonts w:ascii="Times New Roman" w:hAnsi="Times New Roman" w:cs="Times New Roman"/>
              </w:rPr>
            </w:pPr>
            <w:r>
              <w:rPr>
                <w:rFonts w:ascii="Times New Roman" w:hAnsi="Times New Roman" w:cs="Times New Roman"/>
              </w:rPr>
              <w:t>UML</w:t>
            </w:r>
          </w:p>
        </w:tc>
        <w:tc>
          <w:tcPr>
            <w:tcW w:w="5103" w:type="dxa"/>
          </w:tcPr>
          <w:p w14:paraId="07E91382" w14:textId="77777777" w:rsidR="007E53BC" w:rsidRPr="00072CFE" w:rsidRDefault="007E53BC" w:rsidP="004A4B7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Deskripsi</w:t>
            </w:r>
          </w:p>
        </w:tc>
      </w:tr>
      <w:tr w:rsidR="007E53BC" w:rsidRPr="00026E92" w14:paraId="4E158CED" w14:textId="77777777" w:rsidTr="005F16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304F279C" w14:textId="77777777" w:rsidR="007E53BC" w:rsidRPr="00CF0898" w:rsidRDefault="007E53BC" w:rsidP="004A4B7D">
            <w:pPr>
              <w:spacing w:line="480" w:lineRule="auto"/>
              <w:jc w:val="center"/>
              <w:rPr>
                <w:rFonts w:ascii="Times New Roman" w:hAnsi="Times New Roman" w:cs="Times New Roman"/>
                <w:lang w:val="id-ID"/>
              </w:rPr>
            </w:pPr>
            <w:r>
              <w:rPr>
                <w:rFonts w:ascii="Times New Roman" w:hAnsi="Times New Roman" w:cs="Times New Roman"/>
              </w:rPr>
              <w:t>Use Case</w:t>
            </w:r>
          </w:p>
        </w:tc>
        <w:tc>
          <w:tcPr>
            <w:tcW w:w="5103" w:type="dxa"/>
          </w:tcPr>
          <w:p w14:paraId="67AF607D"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id-ID"/>
              </w:rPr>
            </w:pPr>
            <w:r w:rsidRPr="00984F5C">
              <w:rPr>
                <w:rFonts w:ascii="Times New Roman" w:hAnsi="Times New Roman" w:cs="Times New Roman"/>
                <w:lang w:val="id-ID"/>
              </w:rPr>
              <w:t>Menggambarkan perilaku sistem secara ringkas tentang siapa yang menggunakan dan apa-apa saja yang bisa dilakukannya terhadap sistem.</w:t>
            </w:r>
          </w:p>
        </w:tc>
      </w:tr>
      <w:tr w:rsidR="007E53BC" w:rsidRPr="00026E92" w14:paraId="562585EC" w14:textId="77777777" w:rsidTr="005F16C4">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BCC410E"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rPr>
              <w:t>Activity Diagram</w:t>
            </w:r>
          </w:p>
        </w:tc>
        <w:tc>
          <w:tcPr>
            <w:tcW w:w="5103" w:type="dxa"/>
          </w:tcPr>
          <w:p w14:paraId="55E89193" w14:textId="77777777" w:rsidR="007E53BC" w:rsidRPr="008D3E11"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id-ID"/>
              </w:rPr>
            </w:pPr>
            <w:r w:rsidRPr="00984F5C">
              <w:rPr>
                <w:rFonts w:ascii="Times New Roman" w:hAnsi="Times New Roman" w:cs="Times New Roman"/>
                <w:lang w:val="fi-FI"/>
              </w:rPr>
              <w:t>Menggambarkan aliran aktifitas atau aliran kerja pada sebuah sistem</w:t>
            </w:r>
          </w:p>
        </w:tc>
      </w:tr>
      <w:tr w:rsidR="007E53BC" w:rsidRPr="00026E92" w14:paraId="130CAC75" w14:textId="77777777" w:rsidTr="005F16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88FA08C" w14:textId="77777777" w:rsidR="007E53BC" w:rsidRDefault="007E53BC" w:rsidP="004A4B7D">
            <w:pPr>
              <w:spacing w:line="480" w:lineRule="auto"/>
              <w:jc w:val="center"/>
              <w:rPr>
                <w:rFonts w:ascii="Times New Roman" w:hAnsi="Times New Roman" w:cs="Times New Roman"/>
                <w:lang w:val="id-ID"/>
              </w:rPr>
            </w:pPr>
            <w:r>
              <w:rPr>
                <w:rFonts w:ascii="Times New Roman" w:hAnsi="Times New Roman" w:cs="Times New Roman"/>
              </w:rPr>
              <w:t>Sequence Diagram</w:t>
            </w:r>
          </w:p>
        </w:tc>
        <w:tc>
          <w:tcPr>
            <w:tcW w:w="5103" w:type="dxa"/>
          </w:tcPr>
          <w:p w14:paraId="390F17B1"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id-ID"/>
              </w:rPr>
            </w:pPr>
            <w:r w:rsidRPr="00984F5C">
              <w:rPr>
                <w:rFonts w:ascii="Times New Roman" w:hAnsi="Times New Roman" w:cs="Times New Roman"/>
                <w:lang w:val="id-ID"/>
              </w:rPr>
              <w:t>Menggambarkan perilaku objek pada sebuah use case, mendeskripsikan waktu hidup objek dan pesan yang dikirim dan diterima antar objek.</w:t>
            </w:r>
          </w:p>
        </w:tc>
      </w:tr>
      <w:tr w:rsidR="007E53BC" w14:paraId="0FDF9B90" w14:textId="77777777" w:rsidTr="005F16C4">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6840BF18" w14:textId="77777777" w:rsidR="007E53BC" w:rsidRDefault="007E53BC" w:rsidP="004A4B7D">
            <w:pPr>
              <w:spacing w:line="480" w:lineRule="auto"/>
              <w:jc w:val="center"/>
              <w:rPr>
                <w:rFonts w:ascii="Times New Roman" w:hAnsi="Times New Roman" w:cs="Times New Roman"/>
              </w:rPr>
            </w:pPr>
            <w:r>
              <w:rPr>
                <w:rFonts w:ascii="Times New Roman" w:hAnsi="Times New Roman" w:cs="Times New Roman"/>
              </w:rPr>
              <w:t>Class Diagram</w:t>
            </w:r>
          </w:p>
        </w:tc>
        <w:tc>
          <w:tcPr>
            <w:tcW w:w="5103" w:type="dxa"/>
          </w:tcPr>
          <w:p w14:paraId="16EFFD93" w14:textId="77777777" w:rsidR="007E53BC"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Memodelkan struktur kelas atau menggambarkan</w:t>
            </w:r>
            <w:r w:rsidRPr="004F1811">
              <w:rPr>
                <w:rFonts w:ascii="Times New Roman" w:hAnsi="Times New Roman" w:cs="Times New Roman"/>
              </w:rPr>
              <w:t xml:space="preserve"> struktur </w:t>
            </w:r>
            <w:r>
              <w:rPr>
                <w:rFonts w:ascii="Times New Roman" w:hAnsi="Times New Roman" w:cs="Times New Roman"/>
              </w:rPr>
              <w:t xml:space="preserve">sebuah </w:t>
            </w:r>
            <w:r w:rsidRPr="004F1811">
              <w:rPr>
                <w:rFonts w:ascii="Times New Roman" w:hAnsi="Times New Roman" w:cs="Times New Roman"/>
              </w:rPr>
              <w:t>sistem serta mendefinisikan kelas</w:t>
            </w:r>
            <w:r>
              <w:rPr>
                <w:rFonts w:ascii="Times New Roman" w:hAnsi="Times New Roman" w:cs="Times New Roman"/>
              </w:rPr>
              <w:t>-kelas</w:t>
            </w:r>
            <w:r w:rsidRPr="004F1811">
              <w:rPr>
                <w:rFonts w:ascii="Times New Roman" w:hAnsi="Times New Roman" w:cs="Times New Roman"/>
              </w:rPr>
              <w:t xml:space="preserve"> yang hendak dibangun sistem.</w:t>
            </w:r>
          </w:p>
        </w:tc>
      </w:tr>
    </w:tbl>
    <w:p w14:paraId="41C06BAC" w14:textId="46690FCB" w:rsidR="007E53BC" w:rsidRPr="00795D4C" w:rsidRDefault="007E53BC" w:rsidP="005F16C4">
      <w:pPr>
        <w:pStyle w:val="ListParagraph"/>
        <w:numPr>
          <w:ilvl w:val="2"/>
          <w:numId w:val="74"/>
        </w:numPr>
        <w:spacing w:before="100" w:beforeAutospacing="1" w:line="480" w:lineRule="auto"/>
        <w:jc w:val="both"/>
        <w:rPr>
          <w:b/>
          <w:bCs/>
          <w:i/>
          <w:iCs/>
        </w:rPr>
      </w:pPr>
      <w:r w:rsidRPr="00795D4C">
        <w:rPr>
          <w:b/>
          <w:bCs/>
          <w:i/>
          <w:iCs/>
        </w:rPr>
        <w:t>Use Case Diagram</w:t>
      </w:r>
    </w:p>
    <w:p w14:paraId="0DEF707E" w14:textId="77777777" w:rsidR="007E53BC" w:rsidRPr="00534531" w:rsidRDefault="007E53BC" w:rsidP="00795D4C">
      <w:pPr>
        <w:spacing w:line="480" w:lineRule="auto"/>
        <w:ind w:left="720" w:firstLine="720"/>
        <w:jc w:val="both"/>
      </w:pPr>
      <w:r w:rsidRPr="00795D4C">
        <w:rPr>
          <w:i/>
          <w:iCs/>
        </w:rPr>
        <w:t>Use case diagram</w:t>
      </w:r>
      <w:r>
        <w:t xml:space="preserve"> merupakan model untuk menggambarkan perilaku sistem, mendeskripsikan interaksi antara aktor dengan sistem, apa-</w:t>
      </w:r>
      <w:r>
        <w:lastRenderedPageBreak/>
        <w:t>apa saja yang dapat dilakukan oleh tiap-tiap aktor dan menjelaskan fungsi didalam sistem tersebut.</w:t>
      </w:r>
    </w:p>
    <w:p w14:paraId="35BB3E6F" w14:textId="77777777" w:rsidR="007E53BC" w:rsidRPr="00534531" w:rsidRDefault="007E53BC" w:rsidP="004A4B7D">
      <w:pPr>
        <w:jc w:val="center"/>
      </w:pPr>
      <w:r>
        <w:rPr>
          <w:noProof/>
        </w:rPr>
        <w:drawing>
          <wp:inline distT="0" distB="0" distL="0" distR="0" wp14:anchorId="5CB1D7EF" wp14:editId="2DB5D70C">
            <wp:extent cx="5038725" cy="4933950"/>
            <wp:effectExtent l="0" t="0" r="9525" b="0"/>
            <wp:docPr id="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4933950"/>
                    </a:xfrm>
                    <a:prstGeom prst="rect">
                      <a:avLst/>
                    </a:prstGeom>
                    <a:noFill/>
                    <a:ln>
                      <a:noFill/>
                    </a:ln>
                  </pic:spPr>
                </pic:pic>
              </a:graphicData>
            </a:graphic>
          </wp:inline>
        </w:drawing>
      </w:r>
    </w:p>
    <w:p w14:paraId="7FB68812" w14:textId="4E72F33E" w:rsidR="007E53BC" w:rsidRPr="005F16C4" w:rsidRDefault="005F16C4" w:rsidP="005F16C4">
      <w:pPr>
        <w:pStyle w:val="Caption"/>
        <w:jc w:val="center"/>
        <w:rPr>
          <w:rFonts w:ascii="Times New Roman" w:hAnsi="Times New Roman"/>
          <w:b w:val="0"/>
          <w:bCs w:val="0"/>
          <w:color w:val="auto"/>
          <w:sz w:val="24"/>
          <w:szCs w:val="24"/>
        </w:rPr>
      </w:pPr>
      <w:bookmarkStart w:id="53" w:name="_Toc115282890"/>
      <w:r w:rsidRPr="005F16C4">
        <w:rPr>
          <w:rFonts w:ascii="Times New Roman" w:hAnsi="Times New Roman"/>
          <w:b w:val="0"/>
          <w:bCs w:val="0"/>
          <w:color w:val="auto"/>
          <w:sz w:val="24"/>
          <w:szCs w:val="24"/>
        </w:rPr>
        <w:t>Gambar 4.</w:t>
      </w:r>
      <w:r w:rsidRPr="005F16C4">
        <w:rPr>
          <w:rFonts w:ascii="Times New Roman" w:hAnsi="Times New Roman"/>
          <w:b w:val="0"/>
          <w:bCs w:val="0"/>
          <w:color w:val="auto"/>
          <w:sz w:val="24"/>
          <w:szCs w:val="24"/>
        </w:rPr>
        <w:fldChar w:fldCharType="begin"/>
      </w:r>
      <w:r w:rsidRPr="005F16C4">
        <w:rPr>
          <w:rFonts w:ascii="Times New Roman" w:hAnsi="Times New Roman"/>
          <w:b w:val="0"/>
          <w:bCs w:val="0"/>
          <w:color w:val="auto"/>
          <w:sz w:val="24"/>
          <w:szCs w:val="24"/>
        </w:rPr>
        <w:instrText xml:space="preserve"> SEQ Gambar_4._ \* ARABIC </w:instrText>
      </w:r>
      <w:r w:rsidRPr="005F16C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w:t>
      </w:r>
      <w:r w:rsidRPr="005F16C4">
        <w:rPr>
          <w:rFonts w:ascii="Times New Roman" w:hAnsi="Times New Roman"/>
          <w:b w:val="0"/>
          <w:bCs w:val="0"/>
          <w:color w:val="auto"/>
          <w:sz w:val="24"/>
          <w:szCs w:val="24"/>
        </w:rPr>
        <w:fldChar w:fldCharType="end"/>
      </w:r>
      <w:r w:rsidRPr="005F16C4">
        <w:rPr>
          <w:rFonts w:ascii="Times New Roman" w:hAnsi="Times New Roman"/>
          <w:b w:val="0"/>
          <w:bCs w:val="0"/>
          <w:color w:val="auto"/>
          <w:sz w:val="24"/>
          <w:szCs w:val="24"/>
        </w:rPr>
        <w:t xml:space="preserve"> </w:t>
      </w:r>
      <w:r w:rsidRPr="005F16C4">
        <w:rPr>
          <w:rFonts w:ascii="Times New Roman" w:hAnsi="Times New Roman"/>
          <w:b w:val="0"/>
          <w:bCs w:val="0"/>
          <w:i/>
          <w:iCs/>
          <w:color w:val="auto"/>
          <w:sz w:val="24"/>
          <w:szCs w:val="24"/>
        </w:rPr>
        <w:t>Use Case Diagram</w:t>
      </w:r>
      <w:bookmarkEnd w:id="53"/>
    </w:p>
    <w:p w14:paraId="188F138D" w14:textId="61BD8559" w:rsidR="007E53BC" w:rsidRDefault="00795D4C" w:rsidP="00795D4C">
      <w:pPr>
        <w:spacing w:line="480" w:lineRule="auto"/>
        <w:ind w:left="720" w:firstLine="720"/>
        <w:jc w:val="both"/>
      </w:pPr>
      <w:r>
        <w:t>S</w:t>
      </w:r>
      <w:r w:rsidR="007E53BC">
        <w:t>etelah</w:t>
      </w:r>
      <w:r>
        <w:t xml:space="preserve"> </w:t>
      </w:r>
      <w:r w:rsidR="007E53BC" w:rsidRPr="00795D4C">
        <w:rPr>
          <w:i/>
          <w:iCs/>
        </w:rPr>
        <w:t>use case diagram</w:t>
      </w:r>
      <w:r w:rsidR="007E53BC">
        <w:t xml:space="preserve"> diperoleh, maka tahap berikutnya adalah menjabarkan </w:t>
      </w:r>
      <w:r w:rsidR="007E53BC" w:rsidRPr="00795D4C">
        <w:rPr>
          <w:i/>
          <w:iCs/>
        </w:rPr>
        <w:t>use case diagram</w:t>
      </w:r>
      <w:r w:rsidR="007E53BC">
        <w:t xml:space="preserve"> yang telah dibuat diatas, sebagai berikut:</w:t>
      </w:r>
    </w:p>
    <w:p w14:paraId="144BFC6C" w14:textId="0162600A" w:rsidR="005F16C4" w:rsidRDefault="005F16C4">
      <w:r>
        <w:br w:type="page"/>
      </w:r>
    </w:p>
    <w:p w14:paraId="4EA72298" w14:textId="2B77E0BE" w:rsidR="007E53BC" w:rsidRPr="005F16C4" w:rsidRDefault="005F16C4" w:rsidP="005F16C4">
      <w:pPr>
        <w:pStyle w:val="Caption"/>
        <w:jc w:val="center"/>
        <w:rPr>
          <w:rFonts w:ascii="Times New Roman" w:hAnsi="Times New Roman"/>
          <w:b w:val="0"/>
          <w:bCs w:val="0"/>
          <w:color w:val="auto"/>
          <w:sz w:val="24"/>
          <w:szCs w:val="24"/>
        </w:rPr>
      </w:pPr>
      <w:bookmarkStart w:id="54" w:name="_Toc115282891"/>
      <w:r w:rsidRPr="005F16C4">
        <w:rPr>
          <w:rFonts w:ascii="Times New Roman" w:hAnsi="Times New Roman"/>
          <w:b w:val="0"/>
          <w:bCs w:val="0"/>
          <w:color w:val="auto"/>
          <w:sz w:val="24"/>
          <w:szCs w:val="24"/>
        </w:rPr>
        <w:lastRenderedPageBreak/>
        <w:t>Gambar 4.</w:t>
      </w:r>
      <w:r w:rsidRPr="005F16C4">
        <w:rPr>
          <w:rFonts w:ascii="Times New Roman" w:hAnsi="Times New Roman"/>
          <w:b w:val="0"/>
          <w:bCs w:val="0"/>
          <w:color w:val="auto"/>
          <w:sz w:val="24"/>
          <w:szCs w:val="24"/>
        </w:rPr>
        <w:fldChar w:fldCharType="begin"/>
      </w:r>
      <w:r w:rsidRPr="005F16C4">
        <w:rPr>
          <w:rFonts w:ascii="Times New Roman" w:hAnsi="Times New Roman"/>
          <w:b w:val="0"/>
          <w:bCs w:val="0"/>
          <w:color w:val="auto"/>
          <w:sz w:val="24"/>
          <w:szCs w:val="24"/>
        </w:rPr>
        <w:instrText xml:space="preserve"> SEQ Gambar_4._ \* ARABIC </w:instrText>
      </w:r>
      <w:r w:rsidRPr="005F16C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w:t>
      </w:r>
      <w:r w:rsidRPr="005F16C4">
        <w:rPr>
          <w:rFonts w:ascii="Times New Roman" w:hAnsi="Times New Roman"/>
          <w:b w:val="0"/>
          <w:bCs w:val="0"/>
          <w:color w:val="auto"/>
          <w:sz w:val="24"/>
          <w:szCs w:val="24"/>
        </w:rPr>
        <w:fldChar w:fldCharType="end"/>
      </w:r>
      <w:r w:rsidRPr="005F16C4">
        <w:rPr>
          <w:rFonts w:ascii="Times New Roman" w:hAnsi="Times New Roman"/>
          <w:b w:val="0"/>
          <w:bCs w:val="0"/>
          <w:color w:val="auto"/>
          <w:sz w:val="24"/>
          <w:szCs w:val="24"/>
        </w:rPr>
        <w:t xml:space="preserve"> Deskripsi Aktor Use Case Diagram Sistem</w:t>
      </w:r>
      <w:bookmarkEnd w:id="54"/>
    </w:p>
    <w:tbl>
      <w:tblPr>
        <w:tblStyle w:val="GridTable6Colorful-Accent5"/>
        <w:tblW w:w="0" w:type="auto"/>
        <w:jc w:val="center"/>
        <w:tblLook w:val="04A0" w:firstRow="1" w:lastRow="0" w:firstColumn="1" w:lastColumn="0" w:noHBand="0" w:noVBand="1"/>
      </w:tblPr>
      <w:tblGrid>
        <w:gridCol w:w="510"/>
        <w:gridCol w:w="1617"/>
        <w:gridCol w:w="4740"/>
      </w:tblGrid>
      <w:tr w:rsidR="007E53BC" w14:paraId="14E825FE" w14:textId="77777777" w:rsidTr="009B3E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7CE6FF40" w14:textId="77777777" w:rsidR="007E53BC" w:rsidRPr="00072CFE" w:rsidRDefault="007E53BC" w:rsidP="004A4B7D">
            <w:pPr>
              <w:spacing w:line="480" w:lineRule="auto"/>
              <w:jc w:val="center"/>
              <w:rPr>
                <w:rFonts w:ascii="Times New Roman" w:hAnsi="Times New Roman" w:cs="Times New Roman"/>
              </w:rPr>
            </w:pPr>
            <w:r>
              <w:rPr>
                <w:rFonts w:ascii="Times New Roman" w:hAnsi="Times New Roman" w:cs="Times New Roman"/>
              </w:rPr>
              <w:t>No</w:t>
            </w:r>
          </w:p>
        </w:tc>
        <w:tc>
          <w:tcPr>
            <w:tcW w:w="1617" w:type="dxa"/>
          </w:tcPr>
          <w:p w14:paraId="44DB38E1" w14:textId="77777777" w:rsidR="007E53BC" w:rsidRPr="00072CFE" w:rsidRDefault="007E53BC" w:rsidP="004A4B7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Aktor</w:t>
            </w:r>
          </w:p>
        </w:tc>
        <w:tc>
          <w:tcPr>
            <w:tcW w:w="4740" w:type="dxa"/>
          </w:tcPr>
          <w:p w14:paraId="2921E8AE" w14:textId="77777777" w:rsidR="007E53BC" w:rsidRDefault="007E53BC" w:rsidP="004A4B7D">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Deskripsi</w:t>
            </w:r>
          </w:p>
        </w:tc>
      </w:tr>
      <w:tr w:rsidR="007E53BC" w14:paraId="4B16C038" w14:textId="77777777" w:rsidTr="009B3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29063F64" w14:textId="77777777" w:rsidR="007E53BC" w:rsidRPr="00933C13" w:rsidRDefault="007E53BC" w:rsidP="004A4B7D">
            <w:pPr>
              <w:spacing w:line="480" w:lineRule="auto"/>
              <w:jc w:val="center"/>
              <w:rPr>
                <w:rFonts w:ascii="Times New Roman" w:hAnsi="Times New Roman" w:cs="Times New Roman"/>
                <w:b w:val="0"/>
                <w:bCs w:val="0"/>
                <w:lang w:val="id-ID"/>
              </w:rPr>
            </w:pPr>
            <w:r>
              <w:rPr>
                <w:rFonts w:ascii="Times New Roman" w:hAnsi="Times New Roman" w:cs="Times New Roman"/>
                <w:b w:val="0"/>
                <w:bCs w:val="0"/>
              </w:rPr>
              <w:t>1</w:t>
            </w:r>
          </w:p>
        </w:tc>
        <w:tc>
          <w:tcPr>
            <w:tcW w:w="1617" w:type="dxa"/>
          </w:tcPr>
          <w:p w14:paraId="6FBAA90E" w14:textId="77777777" w:rsidR="007E53BC" w:rsidRPr="008D3E11"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id-ID"/>
              </w:rPr>
            </w:pPr>
            <w:r>
              <w:rPr>
                <w:rFonts w:ascii="Times New Roman" w:hAnsi="Times New Roman" w:cs="Times New Roman"/>
              </w:rPr>
              <w:t>Admin</w:t>
            </w:r>
          </w:p>
        </w:tc>
        <w:tc>
          <w:tcPr>
            <w:tcW w:w="4740" w:type="dxa"/>
          </w:tcPr>
          <w:p w14:paraId="66F47419" w14:textId="77777777" w:rsidR="007E53BC"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F5C">
              <w:rPr>
                <w:rFonts w:ascii="Times New Roman" w:hAnsi="Times New Roman" w:cs="Times New Roman"/>
                <w:lang w:val="id-ID"/>
              </w:rPr>
              <w:t xml:space="preserve">Aktor yang berperan sebagai admin adalah Kasir, Kepala Mekanik, Pimpinan. </w:t>
            </w:r>
            <w:r w:rsidRPr="008110C1">
              <w:rPr>
                <w:rFonts w:ascii="Times New Roman" w:hAnsi="Times New Roman" w:cs="Times New Roman"/>
              </w:rPr>
              <w:t xml:space="preserve">Admin </w:t>
            </w:r>
            <w:r>
              <w:rPr>
                <w:rFonts w:ascii="Times New Roman" w:hAnsi="Times New Roman" w:cs="Times New Roman"/>
              </w:rPr>
              <w:t xml:space="preserve">dapat </w:t>
            </w:r>
            <w:r w:rsidRPr="008110C1">
              <w:rPr>
                <w:rFonts w:ascii="Times New Roman" w:hAnsi="Times New Roman" w:cs="Times New Roman"/>
              </w:rPr>
              <w:t xml:space="preserve">mengelola </w:t>
            </w:r>
            <w:r>
              <w:rPr>
                <w:rFonts w:ascii="Times New Roman" w:hAnsi="Times New Roman" w:cs="Times New Roman"/>
              </w:rPr>
              <w:t>seluruh</w:t>
            </w:r>
            <w:r w:rsidRPr="008110C1">
              <w:rPr>
                <w:rFonts w:ascii="Times New Roman" w:hAnsi="Times New Roman" w:cs="Times New Roman"/>
              </w:rPr>
              <w:t xml:space="preserve"> jalannya sistem</w:t>
            </w:r>
            <w:r>
              <w:rPr>
                <w:rFonts w:ascii="Times New Roman" w:hAnsi="Times New Roman" w:cs="Times New Roman"/>
              </w:rPr>
              <w:t>.</w:t>
            </w:r>
          </w:p>
        </w:tc>
      </w:tr>
      <w:tr w:rsidR="007E53BC" w14:paraId="6B0C839A" w14:textId="77777777" w:rsidTr="009B3EA4">
        <w:trPr>
          <w:jc w:val="center"/>
        </w:trPr>
        <w:tc>
          <w:tcPr>
            <w:cnfStyle w:val="001000000000" w:firstRow="0" w:lastRow="0" w:firstColumn="1" w:lastColumn="0" w:oddVBand="0" w:evenVBand="0" w:oddHBand="0" w:evenHBand="0" w:firstRowFirstColumn="0" w:firstRowLastColumn="0" w:lastRowFirstColumn="0" w:lastRowLastColumn="0"/>
            <w:tcW w:w="510" w:type="dxa"/>
          </w:tcPr>
          <w:p w14:paraId="42D8F5B7" w14:textId="77777777" w:rsidR="007E53BC" w:rsidRPr="00933C13" w:rsidRDefault="007E53BC" w:rsidP="004A4B7D">
            <w:pPr>
              <w:spacing w:line="480" w:lineRule="auto"/>
              <w:jc w:val="center"/>
              <w:rPr>
                <w:rFonts w:ascii="Times New Roman" w:hAnsi="Times New Roman" w:cs="Times New Roman"/>
                <w:b w:val="0"/>
                <w:bCs w:val="0"/>
                <w:lang w:val="id-ID"/>
              </w:rPr>
            </w:pPr>
            <w:r>
              <w:rPr>
                <w:rFonts w:ascii="Times New Roman" w:hAnsi="Times New Roman" w:cs="Times New Roman"/>
                <w:b w:val="0"/>
                <w:bCs w:val="0"/>
              </w:rPr>
              <w:t>2</w:t>
            </w:r>
          </w:p>
        </w:tc>
        <w:tc>
          <w:tcPr>
            <w:tcW w:w="1617" w:type="dxa"/>
          </w:tcPr>
          <w:p w14:paraId="1857515D" w14:textId="77777777" w:rsidR="007E53BC" w:rsidRPr="009068AB"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Pelanggan</w:t>
            </w:r>
          </w:p>
        </w:tc>
        <w:tc>
          <w:tcPr>
            <w:tcW w:w="4740" w:type="dxa"/>
          </w:tcPr>
          <w:p w14:paraId="68D91521" w14:textId="77777777" w:rsidR="007E53BC" w:rsidRDefault="007E53BC" w:rsidP="004A4B7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Aktor yang berperan sebagai Pelanggan yaitu pelanggan-pelanggan yang akan menggunakan jasa pemesanan bengkel.</w:t>
            </w:r>
          </w:p>
        </w:tc>
      </w:tr>
      <w:tr w:rsidR="007E53BC" w14:paraId="254F07BC" w14:textId="77777777" w:rsidTr="009B3E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 w:type="dxa"/>
          </w:tcPr>
          <w:p w14:paraId="5A21AB5F" w14:textId="77777777" w:rsidR="007E53BC" w:rsidRDefault="007E53BC" w:rsidP="004A4B7D">
            <w:pPr>
              <w:spacing w:line="480" w:lineRule="auto"/>
              <w:jc w:val="center"/>
              <w:rPr>
                <w:rFonts w:ascii="Times New Roman" w:hAnsi="Times New Roman" w:cs="Times New Roman"/>
              </w:rPr>
            </w:pPr>
            <w:r>
              <w:rPr>
                <w:rFonts w:ascii="Times New Roman" w:hAnsi="Times New Roman" w:cs="Times New Roman"/>
              </w:rPr>
              <w:t>3</w:t>
            </w:r>
          </w:p>
        </w:tc>
        <w:tc>
          <w:tcPr>
            <w:tcW w:w="1617" w:type="dxa"/>
          </w:tcPr>
          <w:p w14:paraId="58B8423D" w14:textId="77777777" w:rsidR="007E53BC"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Mekanik</w:t>
            </w:r>
          </w:p>
        </w:tc>
        <w:tc>
          <w:tcPr>
            <w:tcW w:w="4740" w:type="dxa"/>
          </w:tcPr>
          <w:p w14:paraId="2FD1F920" w14:textId="77777777" w:rsidR="007E53BC" w:rsidRDefault="007E53BC" w:rsidP="004A4B7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Aktor yang berperan sebagai mekanik yaitu yang nanti akan mengerjakan servis yang dipesan pelanggan.</w:t>
            </w:r>
          </w:p>
        </w:tc>
      </w:tr>
    </w:tbl>
    <w:p w14:paraId="3149E95B" w14:textId="26014624" w:rsidR="00EF0248" w:rsidRDefault="00EF0248" w:rsidP="004A4B7D">
      <w:pPr>
        <w:spacing w:line="480" w:lineRule="auto"/>
      </w:pPr>
    </w:p>
    <w:p w14:paraId="19EC8761" w14:textId="77777777" w:rsidR="00EF0248" w:rsidRDefault="00EF0248">
      <w:r>
        <w:br w:type="page"/>
      </w:r>
    </w:p>
    <w:p w14:paraId="799D1041" w14:textId="77777777" w:rsidR="007E53BC" w:rsidRDefault="007E53BC" w:rsidP="00EA78FF">
      <w:pPr>
        <w:pStyle w:val="ListParagraph"/>
        <w:numPr>
          <w:ilvl w:val="1"/>
          <w:numId w:val="74"/>
        </w:numPr>
        <w:spacing w:line="480" w:lineRule="auto"/>
        <w:outlineLvl w:val="1"/>
        <w:rPr>
          <w:b/>
        </w:rPr>
      </w:pPr>
      <w:bookmarkStart w:id="55" w:name="_Toc115285220"/>
      <w:r>
        <w:rPr>
          <w:b/>
        </w:rPr>
        <w:lastRenderedPageBreak/>
        <w:t>Activity Diagram</w:t>
      </w:r>
      <w:bookmarkEnd w:id="55"/>
    </w:p>
    <w:p w14:paraId="19858A12" w14:textId="77777777" w:rsidR="007E53BC" w:rsidRDefault="007E53BC" w:rsidP="00D87934">
      <w:pPr>
        <w:pStyle w:val="ListParagraph"/>
        <w:numPr>
          <w:ilvl w:val="2"/>
          <w:numId w:val="74"/>
        </w:numPr>
        <w:spacing w:line="480" w:lineRule="auto"/>
        <w:rPr>
          <w:b/>
        </w:rPr>
      </w:pPr>
      <w:r>
        <w:rPr>
          <w:b/>
        </w:rPr>
        <w:t xml:space="preserve">Activity Diagram </w:t>
      </w:r>
      <w:r w:rsidRPr="00D71398">
        <w:rPr>
          <w:b/>
          <w:bCs/>
        </w:rPr>
        <w:t>Login Admin</w:t>
      </w:r>
    </w:p>
    <w:p w14:paraId="25360870" w14:textId="153D41F6" w:rsidR="007E53BC" w:rsidRDefault="007E53BC" w:rsidP="00701AE9">
      <w:pPr>
        <w:pStyle w:val="ListParagraph"/>
        <w:ind w:left="0"/>
        <w:jc w:val="center"/>
      </w:pPr>
      <w:r>
        <w:object w:dxaOrig="10815" w:dyaOrig="9510" w14:anchorId="7CF84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298.5pt" o:ole="">
            <v:imagedata r:id="rId52" o:title=""/>
          </v:shape>
          <o:OLEObject Type="Embed" ProgID="Visio.Drawing.15" ShapeID="_x0000_i1025" DrawAspect="Content" ObjectID="_1725946705" r:id="rId53"/>
        </w:object>
      </w:r>
      <w:r w:rsidRPr="00A8741F">
        <w:t xml:space="preserve"> </w:t>
      </w:r>
    </w:p>
    <w:p w14:paraId="6A183735" w14:textId="77777777" w:rsidR="00701AE9" w:rsidRDefault="00701AE9" w:rsidP="005F16C4">
      <w:pPr>
        <w:pStyle w:val="ListParagraph"/>
        <w:ind w:left="1440"/>
        <w:jc w:val="center"/>
      </w:pPr>
    </w:p>
    <w:p w14:paraId="69DB818A" w14:textId="7A21B53A" w:rsidR="007E53BC" w:rsidRPr="00701AE9" w:rsidRDefault="00701AE9" w:rsidP="00701AE9">
      <w:pPr>
        <w:pStyle w:val="Caption"/>
        <w:jc w:val="center"/>
        <w:rPr>
          <w:rFonts w:ascii="Times New Roman" w:hAnsi="Times New Roman"/>
          <w:b w:val="0"/>
          <w:bCs w:val="0"/>
          <w:color w:val="auto"/>
          <w:sz w:val="24"/>
          <w:szCs w:val="24"/>
        </w:rPr>
      </w:pPr>
      <w:bookmarkStart w:id="56" w:name="_Toc115282892"/>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5</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Admin Login ke Sistem</w:t>
      </w:r>
      <w:bookmarkEnd w:id="56"/>
    </w:p>
    <w:p w14:paraId="25056CD7" w14:textId="77777777" w:rsidR="007E53BC" w:rsidRDefault="007E53BC" w:rsidP="004A4B7D">
      <w:pPr>
        <w:pStyle w:val="ListParagraph"/>
        <w:ind w:left="1440"/>
        <w:jc w:val="center"/>
      </w:pPr>
    </w:p>
    <w:p w14:paraId="5C2D488C" w14:textId="77777777" w:rsidR="007E53BC" w:rsidRDefault="007E53BC" w:rsidP="004A4B7D">
      <w:pPr>
        <w:pStyle w:val="ListParagraph"/>
        <w:ind w:left="1440"/>
        <w:jc w:val="center"/>
      </w:pPr>
    </w:p>
    <w:p w14:paraId="504517E6" w14:textId="77777777" w:rsidR="007E53BC" w:rsidRDefault="007E53BC" w:rsidP="004A4B7D">
      <w:pPr>
        <w:pStyle w:val="ListParagraph"/>
        <w:ind w:left="1440"/>
        <w:jc w:val="center"/>
      </w:pPr>
    </w:p>
    <w:p w14:paraId="05B2A1C2" w14:textId="77777777" w:rsidR="007E53BC" w:rsidRDefault="007E53BC" w:rsidP="004A4B7D">
      <w:pPr>
        <w:pStyle w:val="ListParagraph"/>
        <w:ind w:left="1440"/>
        <w:jc w:val="center"/>
      </w:pPr>
    </w:p>
    <w:p w14:paraId="30F442BB" w14:textId="77777777" w:rsidR="007E53BC" w:rsidRDefault="007E53BC" w:rsidP="004A4B7D">
      <w:pPr>
        <w:pStyle w:val="ListParagraph"/>
        <w:ind w:left="1440"/>
        <w:jc w:val="center"/>
      </w:pPr>
    </w:p>
    <w:p w14:paraId="25B0BCB4" w14:textId="77777777" w:rsidR="007E53BC" w:rsidRDefault="007E53BC" w:rsidP="004A4B7D">
      <w:pPr>
        <w:pStyle w:val="ListParagraph"/>
        <w:ind w:left="1440"/>
        <w:jc w:val="center"/>
      </w:pPr>
    </w:p>
    <w:p w14:paraId="084404C9" w14:textId="77777777" w:rsidR="007E53BC" w:rsidRDefault="007E53BC" w:rsidP="004A4B7D">
      <w:pPr>
        <w:pStyle w:val="ListParagraph"/>
        <w:ind w:left="1440"/>
        <w:jc w:val="center"/>
      </w:pPr>
    </w:p>
    <w:p w14:paraId="347839C2" w14:textId="77777777" w:rsidR="007E53BC" w:rsidRDefault="007E53BC" w:rsidP="004A4B7D">
      <w:pPr>
        <w:pStyle w:val="ListParagraph"/>
        <w:ind w:left="1440"/>
        <w:jc w:val="center"/>
      </w:pPr>
    </w:p>
    <w:p w14:paraId="034C9DCC" w14:textId="77777777" w:rsidR="007E53BC" w:rsidRDefault="007E53BC" w:rsidP="004A4B7D">
      <w:pPr>
        <w:pStyle w:val="ListParagraph"/>
        <w:ind w:left="1440"/>
        <w:jc w:val="center"/>
      </w:pPr>
    </w:p>
    <w:p w14:paraId="2D4E582D" w14:textId="77777777" w:rsidR="007E53BC" w:rsidRDefault="007E53BC" w:rsidP="004A4B7D">
      <w:pPr>
        <w:pStyle w:val="ListParagraph"/>
        <w:ind w:left="1440"/>
        <w:jc w:val="center"/>
      </w:pPr>
    </w:p>
    <w:p w14:paraId="3199919D" w14:textId="77777777" w:rsidR="007E53BC" w:rsidRDefault="007E53BC" w:rsidP="004A4B7D">
      <w:pPr>
        <w:pStyle w:val="ListParagraph"/>
        <w:ind w:left="1440"/>
        <w:jc w:val="center"/>
      </w:pPr>
    </w:p>
    <w:p w14:paraId="6B7407A7" w14:textId="77777777" w:rsidR="007E53BC" w:rsidRDefault="007E53BC" w:rsidP="004A4B7D">
      <w:pPr>
        <w:pStyle w:val="ListParagraph"/>
        <w:ind w:left="1440"/>
        <w:jc w:val="center"/>
      </w:pPr>
    </w:p>
    <w:p w14:paraId="5D5686C8" w14:textId="77777777" w:rsidR="007E53BC" w:rsidRDefault="007E53BC" w:rsidP="004A4B7D">
      <w:pPr>
        <w:pStyle w:val="ListParagraph"/>
        <w:ind w:left="1440"/>
        <w:jc w:val="center"/>
      </w:pPr>
    </w:p>
    <w:p w14:paraId="5B7D7CE6" w14:textId="6BF282F7" w:rsidR="007E53BC" w:rsidRDefault="007E53BC" w:rsidP="004A4B7D">
      <w:pPr>
        <w:pStyle w:val="ListParagraph"/>
        <w:ind w:left="1440"/>
        <w:jc w:val="center"/>
      </w:pPr>
    </w:p>
    <w:p w14:paraId="51971FF6" w14:textId="2DB1FF4E" w:rsidR="00701AE9" w:rsidRDefault="00701AE9" w:rsidP="004A4B7D">
      <w:pPr>
        <w:pStyle w:val="ListParagraph"/>
        <w:ind w:left="1440"/>
        <w:jc w:val="center"/>
      </w:pPr>
    </w:p>
    <w:p w14:paraId="209C0C22" w14:textId="1D8A420E" w:rsidR="00701AE9" w:rsidRDefault="00701AE9" w:rsidP="004A4B7D">
      <w:pPr>
        <w:pStyle w:val="ListParagraph"/>
        <w:ind w:left="1440"/>
        <w:jc w:val="center"/>
      </w:pPr>
    </w:p>
    <w:p w14:paraId="5C14D46C" w14:textId="77777777" w:rsidR="00701AE9" w:rsidRDefault="00701AE9" w:rsidP="004A4B7D">
      <w:pPr>
        <w:pStyle w:val="ListParagraph"/>
        <w:ind w:left="1440"/>
        <w:jc w:val="center"/>
      </w:pPr>
    </w:p>
    <w:p w14:paraId="782D6003" w14:textId="77777777" w:rsidR="007E53BC" w:rsidRDefault="007E53BC" w:rsidP="004A4B7D">
      <w:pPr>
        <w:pStyle w:val="ListParagraph"/>
        <w:ind w:left="1440"/>
        <w:jc w:val="center"/>
      </w:pPr>
    </w:p>
    <w:p w14:paraId="7FC958D5" w14:textId="77777777" w:rsidR="007E53BC" w:rsidRPr="00D71398" w:rsidRDefault="007E53BC" w:rsidP="00D87934">
      <w:pPr>
        <w:pStyle w:val="ListParagraph"/>
        <w:numPr>
          <w:ilvl w:val="2"/>
          <w:numId w:val="74"/>
        </w:numPr>
        <w:spacing w:line="480" w:lineRule="auto"/>
        <w:rPr>
          <w:b/>
          <w:bCs/>
        </w:rPr>
      </w:pPr>
      <w:r w:rsidRPr="00D71398">
        <w:rPr>
          <w:b/>
          <w:bCs/>
        </w:rPr>
        <w:lastRenderedPageBreak/>
        <w:t xml:space="preserve">Activity Diagram </w:t>
      </w:r>
      <w:r>
        <w:rPr>
          <w:b/>
          <w:bCs/>
        </w:rPr>
        <w:t>Data Servis</w:t>
      </w:r>
    </w:p>
    <w:p w14:paraId="1F0F49B6" w14:textId="77777777" w:rsidR="00701AE9" w:rsidRDefault="00701AE9" w:rsidP="00701AE9">
      <w:pPr>
        <w:pStyle w:val="ListParagraph"/>
        <w:ind w:left="0"/>
        <w:jc w:val="center"/>
      </w:pPr>
    </w:p>
    <w:p w14:paraId="49B7CD9D" w14:textId="38607A10" w:rsidR="007E53BC" w:rsidRDefault="007E53BC" w:rsidP="00701AE9">
      <w:pPr>
        <w:pStyle w:val="ListParagraph"/>
        <w:ind w:left="0"/>
        <w:jc w:val="center"/>
      </w:pPr>
      <w:r>
        <w:object w:dxaOrig="11265" w:dyaOrig="10785" w14:anchorId="5B360A16">
          <v:shape id="_x0000_i1026" type="#_x0000_t75" style="width:347.25pt;height:385.5pt" o:ole="">
            <v:imagedata r:id="rId54" o:title=""/>
          </v:shape>
          <o:OLEObject Type="Embed" ProgID="Visio.Drawing.15" ShapeID="_x0000_i1026" DrawAspect="Content" ObjectID="_1725946706" r:id="rId55"/>
        </w:object>
      </w:r>
    </w:p>
    <w:p w14:paraId="68378A9B" w14:textId="35CD517F" w:rsidR="00701AE9" w:rsidRDefault="00701AE9" w:rsidP="00701AE9">
      <w:pPr>
        <w:pStyle w:val="ListParagraph"/>
        <w:ind w:left="0"/>
        <w:jc w:val="center"/>
      </w:pPr>
    </w:p>
    <w:p w14:paraId="20BC5246" w14:textId="1036E9A4" w:rsidR="00701AE9" w:rsidRPr="00701AE9" w:rsidRDefault="00701AE9" w:rsidP="00701AE9">
      <w:pPr>
        <w:pStyle w:val="Caption"/>
        <w:jc w:val="center"/>
        <w:rPr>
          <w:rFonts w:ascii="Times New Roman" w:hAnsi="Times New Roman"/>
          <w:b w:val="0"/>
          <w:bCs w:val="0"/>
          <w:color w:val="auto"/>
          <w:sz w:val="24"/>
          <w:szCs w:val="24"/>
        </w:rPr>
      </w:pPr>
      <w:bookmarkStart w:id="57" w:name="_Toc115282893"/>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6</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Tambah Data Servis</w:t>
      </w:r>
      <w:bookmarkEnd w:id="57"/>
    </w:p>
    <w:p w14:paraId="2B57ECD5" w14:textId="77777777" w:rsidR="007E53BC" w:rsidRDefault="007E53BC" w:rsidP="004A4B7D">
      <w:pPr>
        <w:pStyle w:val="ListParagraph"/>
        <w:spacing w:line="480" w:lineRule="auto"/>
        <w:ind w:left="1560"/>
        <w:jc w:val="center"/>
      </w:pPr>
    </w:p>
    <w:p w14:paraId="67257753" w14:textId="77777777" w:rsidR="007E53BC" w:rsidRDefault="007E53BC" w:rsidP="004A4B7D">
      <w:pPr>
        <w:pStyle w:val="ListParagraph"/>
        <w:spacing w:line="480" w:lineRule="auto"/>
        <w:ind w:left="1560"/>
        <w:jc w:val="center"/>
      </w:pPr>
    </w:p>
    <w:p w14:paraId="235FA417" w14:textId="77777777" w:rsidR="007E53BC" w:rsidRDefault="007E53BC" w:rsidP="004A4B7D">
      <w:pPr>
        <w:pStyle w:val="ListParagraph"/>
        <w:spacing w:line="480" w:lineRule="auto"/>
        <w:ind w:left="1560"/>
        <w:jc w:val="center"/>
      </w:pPr>
    </w:p>
    <w:p w14:paraId="2726C047" w14:textId="77777777" w:rsidR="007E53BC" w:rsidRDefault="007E53BC" w:rsidP="004A4B7D">
      <w:pPr>
        <w:pStyle w:val="ListParagraph"/>
        <w:spacing w:line="480" w:lineRule="auto"/>
        <w:ind w:left="1560"/>
        <w:jc w:val="center"/>
      </w:pPr>
    </w:p>
    <w:p w14:paraId="14AB26EF" w14:textId="77777777" w:rsidR="007E53BC" w:rsidRDefault="007E53BC" w:rsidP="004A4B7D">
      <w:pPr>
        <w:pStyle w:val="ListParagraph"/>
        <w:spacing w:line="480" w:lineRule="auto"/>
        <w:ind w:left="1560"/>
        <w:jc w:val="center"/>
      </w:pPr>
    </w:p>
    <w:p w14:paraId="050148B7" w14:textId="77777777" w:rsidR="007E53BC" w:rsidRDefault="007E53BC" w:rsidP="004A4B7D">
      <w:pPr>
        <w:pStyle w:val="ListParagraph"/>
        <w:spacing w:line="480" w:lineRule="auto"/>
        <w:ind w:left="1560"/>
        <w:jc w:val="center"/>
      </w:pPr>
    </w:p>
    <w:p w14:paraId="1D4F3633" w14:textId="77777777" w:rsidR="007E53BC" w:rsidRPr="00D71398" w:rsidRDefault="007E53BC" w:rsidP="004A4B7D">
      <w:pPr>
        <w:pStyle w:val="ListParagraph"/>
        <w:spacing w:line="480" w:lineRule="auto"/>
        <w:ind w:left="1560"/>
        <w:jc w:val="center"/>
      </w:pPr>
    </w:p>
    <w:p w14:paraId="02DF1254" w14:textId="77777777" w:rsidR="007E53BC" w:rsidRDefault="007E53BC" w:rsidP="00D87934">
      <w:pPr>
        <w:pStyle w:val="ListParagraph"/>
        <w:numPr>
          <w:ilvl w:val="2"/>
          <w:numId w:val="74"/>
        </w:numPr>
        <w:spacing w:line="480" w:lineRule="auto"/>
        <w:rPr>
          <w:b/>
          <w:bCs/>
        </w:rPr>
      </w:pPr>
      <w:r w:rsidRPr="00D71398">
        <w:rPr>
          <w:b/>
          <w:bCs/>
        </w:rPr>
        <w:t xml:space="preserve">Activity Diagram </w:t>
      </w:r>
      <w:r>
        <w:rPr>
          <w:b/>
          <w:bCs/>
        </w:rPr>
        <w:t>Data Mekanik</w:t>
      </w:r>
    </w:p>
    <w:p w14:paraId="4AE73385" w14:textId="77777777" w:rsidR="00701AE9" w:rsidRDefault="007E53BC" w:rsidP="00701AE9">
      <w:pPr>
        <w:pStyle w:val="ListParagraph"/>
        <w:ind w:left="0"/>
        <w:jc w:val="center"/>
      </w:pPr>
      <w:r>
        <w:object w:dxaOrig="11265" w:dyaOrig="10785" w14:anchorId="432DC7D5">
          <v:shape id="_x0000_i1027" type="#_x0000_t75" style="width:349.5pt;height:397.5pt" o:ole="">
            <v:imagedata r:id="rId56" o:title=""/>
          </v:shape>
          <o:OLEObject Type="Embed" ProgID="Visio.Drawing.15" ShapeID="_x0000_i1027" DrawAspect="Content" ObjectID="_1725946707" r:id="rId57"/>
        </w:object>
      </w:r>
    </w:p>
    <w:p w14:paraId="0A806019" w14:textId="58857DED" w:rsidR="00701AE9" w:rsidRDefault="00701AE9" w:rsidP="00701AE9">
      <w:pPr>
        <w:pStyle w:val="ListParagraph"/>
        <w:ind w:left="0"/>
        <w:jc w:val="center"/>
      </w:pPr>
    </w:p>
    <w:p w14:paraId="143CD840" w14:textId="227958C8" w:rsidR="00701AE9" w:rsidRPr="00701AE9" w:rsidRDefault="00701AE9" w:rsidP="00701AE9">
      <w:pPr>
        <w:pStyle w:val="Caption"/>
        <w:jc w:val="center"/>
        <w:rPr>
          <w:rFonts w:ascii="Times New Roman" w:hAnsi="Times New Roman"/>
          <w:b w:val="0"/>
          <w:bCs w:val="0"/>
          <w:color w:val="auto"/>
          <w:sz w:val="24"/>
          <w:szCs w:val="24"/>
        </w:rPr>
      </w:pPr>
      <w:bookmarkStart w:id="58" w:name="_Toc115282894"/>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7</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Tambah Data Mekanik</w:t>
      </w:r>
      <w:bookmarkEnd w:id="58"/>
    </w:p>
    <w:p w14:paraId="423A5545" w14:textId="77777777" w:rsidR="007E53BC" w:rsidRDefault="007E53BC" w:rsidP="004A4B7D">
      <w:pPr>
        <w:pStyle w:val="ListParagraph"/>
        <w:spacing w:line="480" w:lineRule="auto"/>
        <w:ind w:left="1560"/>
        <w:jc w:val="center"/>
        <w:rPr>
          <w:b/>
          <w:bCs/>
        </w:rPr>
      </w:pPr>
    </w:p>
    <w:p w14:paraId="52E6064A" w14:textId="77777777" w:rsidR="007E53BC" w:rsidRDefault="007E53BC" w:rsidP="004A4B7D">
      <w:pPr>
        <w:pStyle w:val="ListParagraph"/>
        <w:spacing w:line="480" w:lineRule="auto"/>
        <w:ind w:left="1560"/>
        <w:jc w:val="center"/>
        <w:rPr>
          <w:b/>
          <w:bCs/>
        </w:rPr>
      </w:pPr>
    </w:p>
    <w:p w14:paraId="5D8C36FF" w14:textId="77777777" w:rsidR="007E53BC" w:rsidRDefault="007E53BC" w:rsidP="004A4B7D">
      <w:pPr>
        <w:pStyle w:val="ListParagraph"/>
        <w:spacing w:line="480" w:lineRule="auto"/>
        <w:ind w:left="1560"/>
        <w:jc w:val="center"/>
        <w:rPr>
          <w:b/>
          <w:bCs/>
        </w:rPr>
      </w:pPr>
    </w:p>
    <w:p w14:paraId="6726C6FA" w14:textId="77777777" w:rsidR="007E53BC" w:rsidRDefault="007E53BC" w:rsidP="004A4B7D">
      <w:pPr>
        <w:pStyle w:val="ListParagraph"/>
        <w:spacing w:line="480" w:lineRule="auto"/>
        <w:ind w:left="1560"/>
        <w:jc w:val="center"/>
        <w:rPr>
          <w:b/>
          <w:bCs/>
        </w:rPr>
      </w:pPr>
    </w:p>
    <w:p w14:paraId="55AC45B4" w14:textId="77777777" w:rsidR="007E53BC" w:rsidRDefault="007E53BC" w:rsidP="004A4B7D">
      <w:pPr>
        <w:pStyle w:val="ListParagraph"/>
        <w:spacing w:line="480" w:lineRule="auto"/>
        <w:ind w:left="1560"/>
        <w:jc w:val="center"/>
        <w:rPr>
          <w:b/>
          <w:bCs/>
        </w:rPr>
      </w:pPr>
    </w:p>
    <w:p w14:paraId="4CFADEE9" w14:textId="77777777" w:rsidR="007E53BC" w:rsidRDefault="007E53BC" w:rsidP="004A4B7D">
      <w:pPr>
        <w:pStyle w:val="ListParagraph"/>
        <w:spacing w:line="480" w:lineRule="auto"/>
        <w:ind w:left="1560"/>
        <w:jc w:val="center"/>
        <w:rPr>
          <w:b/>
          <w:bCs/>
        </w:rPr>
      </w:pPr>
    </w:p>
    <w:p w14:paraId="4F466649" w14:textId="77777777" w:rsidR="007E53BC" w:rsidRPr="00D71398" w:rsidRDefault="007E53BC" w:rsidP="004A4B7D">
      <w:pPr>
        <w:pStyle w:val="ListParagraph"/>
        <w:spacing w:line="480" w:lineRule="auto"/>
        <w:ind w:left="1560"/>
        <w:jc w:val="center"/>
        <w:rPr>
          <w:b/>
          <w:bCs/>
        </w:rPr>
      </w:pPr>
    </w:p>
    <w:p w14:paraId="5ACEEFF6" w14:textId="77777777" w:rsidR="007E53BC" w:rsidRDefault="007E53BC" w:rsidP="00D87934">
      <w:pPr>
        <w:pStyle w:val="ListParagraph"/>
        <w:numPr>
          <w:ilvl w:val="2"/>
          <w:numId w:val="74"/>
        </w:numPr>
        <w:spacing w:line="480" w:lineRule="auto"/>
        <w:rPr>
          <w:b/>
          <w:bCs/>
        </w:rPr>
      </w:pPr>
      <w:r w:rsidRPr="00D71398">
        <w:rPr>
          <w:b/>
          <w:bCs/>
        </w:rPr>
        <w:t xml:space="preserve">Activity Diagram </w:t>
      </w:r>
      <w:r>
        <w:rPr>
          <w:b/>
          <w:bCs/>
        </w:rPr>
        <w:t>Data Pengguna</w:t>
      </w:r>
    </w:p>
    <w:bookmarkStart w:id="59" w:name="_Hlk97727997"/>
    <w:p w14:paraId="5A6DEFFD" w14:textId="77777777" w:rsidR="00701AE9" w:rsidRDefault="007E53BC" w:rsidP="00701AE9">
      <w:pPr>
        <w:pStyle w:val="ListParagraph"/>
        <w:ind w:left="0"/>
        <w:jc w:val="center"/>
      </w:pPr>
      <w:r>
        <w:object w:dxaOrig="11265" w:dyaOrig="10785" w14:anchorId="4E58080D">
          <v:shape id="_x0000_i1028" type="#_x0000_t75" style="width:341.25pt;height:408pt" o:ole="">
            <v:imagedata r:id="rId58" o:title=""/>
          </v:shape>
          <o:OLEObject Type="Embed" ProgID="Visio.Drawing.15" ShapeID="_x0000_i1028" DrawAspect="Content" ObjectID="_1725946708" r:id="rId59"/>
        </w:object>
      </w:r>
    </w:p>
    <w:p w14:paraId="2FDE7803" w14:textId="77777777" w:rsidR="00701AE9" w:rsidRDefault="00701AE9" w:rsidP="00701AE9">
      <w:pPr>
        <w:pStyle w:val="Caption"/>
        <w:spacing w:after="0"/>
      </w:pPr>
    </w:p>
    <w:p w14:paraId="4140A4AB" w14:textId="23D34E65" w:rsidR="007E53BC" w:rsidRPr="00701AE9" w:rsidRDefault="00701AE9" w:rsidP="00701AE9">
      <w:pPr>
        <w:pStyle w:val="Caption"/>
        <w:spacing w:after="0"/>
        <w:jc w:val="center"/>
        <w:rPr>
          <w:rFonts w:ascii="Times New Roman" w:hAnsi="Times New Roman"/>
          <w:b w:val="0"/>
          <w:bCs w:val="0"/>
          <w:color w:val="auto"/>
          <w:sz w:val="24"/>
          <w:szCs w:val="24"/>
        </w:rPr>
      </w:pPr>
      <w:bookmarkStart w:id="60" w:name="_Toc115282895"/>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8</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Tambah Data Pengguna</w:t>
      </w:r>
      <w:bookmarkEnd w:id="60"/>
    </w:p>
    <w:bookmarkEnd w:id="59"/>
    <w:p w14:paraId="67FA0544" w14:textId="77777777" w:rsidR="007E53BC" w:rsidRDefault="007E53BC" w:rsidP="004A4B7D">
      <w:pPr>
        <w:pStyle w:val="ListParagraph"/>
        <w:spacing w:line="480" w:lineRule="auto"/>
        <w:ind w:left="1560"/>
        <w:jc w:val="center"/>
        <w:rPr>
          <w:b/>
          <w:bCs/>
        </w:rPr>
      </w:pPr>
    </w:p>
    <w:p w14:paraId="7DA8F70A" w14:textId="77777777" w:rsidR="007E53BC" w:rsidRDefault="007E53BC" w:rsidP="004A4B7D">
      <w:pPr>
        <w:pStyle w:val="ListParagraph"/>
        <w:spacing w:line="480" w:lineRule="auto"/>
        <w:ind w:left="1560"/>
        <w:jc w:val="center"/>
        <w:rPr>
          <w:b/>
          <w:bCs/>
        </w:rPr>
      </w:pPr>
    </w:p>
    <w:p w14:paraId="561A25B4" w14:textId="77777777" w:rsidR="007E53BC" w:rsidRDefault="007E53BC" w:rsidP="004A4B7D">
      <w:pPr>
        <w:pStyle w:val="ListParagraph"/>
        <w:spacing w:line="480" w:lineRule="auto"/>
        <w:ind w:left="1560"/>
        <w:jc w:val="center"/>
        <w:rPr>
          <w:b/>
          <w:bCs/>
        </w:rPr>
      </w:pPr>
    </w:p>
    <w:p w14:paraId="442559F5" w14:textId="77777777" w:rsidR="007E53BC" w:rsidRDefault="007E53BC" w:rsidP="004A4B7D">
      <w:pPr>
        <w:pStyle w:val="ListParagraph"/>
        <w:spacing w:line="480" w:lineRule="auto"/>
        <w:ind w:left="1560"/>
        <w:jc w:val="center"/>
        <w:rPr>
          <w:b/>
          <w:bCs/>
        </w:rPr>
      </w:pPr>
    </w:p>
    <w:p w14:paraId="67F8F799" w14:textId="77777777" w:rsidR="007E53BC" w:rsidRDefault="007E53BC" w:rsidP="004A4B7D">
      <w:pPr>
        <w:pStyle w:val="ListParagraph"/>
        <w:spacing w:line="480" w:lineRule="auto"/>
        <w:ind w:left="1560"/>
        <w:jc w:val="center"/>
        <w:rPr>
          <w:b/>
          <w:bCs/>
        </w:rPr>
      </w:pPr>
    </w:p>
    <w:p w14:paraId="553FA27D" w14:textId="77777777" w:rsidR="007E53BC" w:rsidRDefault="007E53BC" w:rsidP="004A4B7D">
      <w:pPr>
        <w:pStyle w:val="ListParagraph"/>
        <w:spacing w:line="480" w:lineRule="auto"/>
        <w:ind w:left="1560"/>
        <w:jc w:val="center"/>
        <w:rPr>
          <w:b/>
          <w:bCs/>
        </w:rPr>
      </w:pPr>
    </w:p>
    <w:p w14:paraId="0549838F" w14:textId="77777777" w:rsidR="007E53BC" w:rsidRPr="00D71398" w:rsidRDefault="007E53BC" w:rsidP="004A4B7D">
      <w:pPr>
        <w:pStyle w:val="ListParagraph"/>
        <w:spacing w:line="480" w:lineRule="auto"/>
        <w:ind w:left="1560"/>
        <w:jc w:val="center"/>
        <w:rPr>
          <w:b/>
          <w:bCs/>
        </w:rPr>
      </w:pPr>
    </w:p>
    <w:p w14:paraId="7048B8DF" w14:textId="77777777" w:rsidR="007E53BC" w:rsidRDefault="007E53BC" w:rsidP="00D87934">
      <w:pPr>
        <w:pStyle w:val="ListParagraph"/>
        <w:numPr>
          <w:ilvl w:val="2"/>
          <w:numId w:val="74"/>
        </w:numPr>
        <w:spacing w:line="480" w:lineRule="auto"/>
        <w:rPr>
          <w:b/>
          <w:bCs/>
        </w:rPr>
      </w:pPr>
      <w:r>
        <w:rPr>
          <w:b/>
          <w:bCs/>
        </w:rPr>
        <w:t>Activity Diagram Daftar Pelanggan</w:t>
      </w:r>
    </w:p>
    <w:bookmarkStart w:id="61" w:name="_Hlk97728143"/>
    <w:p w14:paraId="46875C2F" w14:textId="77777777" w:rsidR="00701AE9" w:rsidRDefault="007E53BC" w:rsidP="00701AE9">
      <w:pPr>
        <w:pStyle w:val="ListParagraph"/>
        <w:ind w:left="0"/>
        <w:jc w:val="center"/>
      </w:pPr>
      <w:r>
        <w:object w:dxaOrig="11265" w:dyaOrig="7471" w14:anchorId="2239B41D">
          <v:shape id="_x0000_i1029" type="#_x0000_t75" style="width:339pt;height:225pt" o:ole="">
            <v:imagedata r:id="rId60" o:title=""/>
          </v:shape>
          <o:OLEObject Type="Embed" ProgID="Visio.Drawing.15" ShapeID="_x0000_i1029" DrawAspect="Content" ObjectID="_1725946709" r:id="rId61"/>
        </w:object>
      </w:r>
    </w:p>
    <w:p w14:paraId="094EDEF3" w14:textId="7D810108" w:rsidR="007E53BC" w:rsidRDefault="007E53BC" w:rsidP="00701AE9">
      <w:pPr>
        <w:pStyle w:val="ListParagraph"/>
        <w:ind w:left="0"/>
        <w:jc w:val="center"/>
      </w:pPr>
    </w:p>
    <w:p w14:paraId="59118A43" w14:textId="7DCB66C7" w:rsidR="00701AE9" w:rsidRPr="00701AE9" w:rsidRDefault="00701AE9" w:rsidP="00701AE9">
      <w:pPr>
        <w:pStyle w:val="Caption"/>
        <w:jc w:val="center"/>
        <w:rPr>
          <w:rFonts w:ascii="Times New Roman" w:hAnsi="Times New Roman"/>
          <w:b w:val="0"/>
          <w:bCs w:val="0"/>
          <w:color w:val="auto"/>
          <w:sz w:val="24"/>
          <w:szCs w:val="24"/>
        </w:rPr>
      </w:pPr>
      <w:bookmarkStart w:id="62" w:name="_Toc115282896"/>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9</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Daftar Pelanggan</w:t>
      </w:r>
      <w:bookmarkEnd w:id="62"/>
    </w:p>
    <w:p w14:paraId="31CBC70D" w14:textId="77777777" w:rsidR="007E53BC" w:rsidRDefault="007E53BC" w:rsidP="004A4B7D">
      <w:pPr>
        <w:pStyle w:val="ListParagraph"/>
        <w:ind w:left="1701"/>
        <w:jc w:val="center"/>
      </w:pPr>
    </w:p>
    <w:p w14:paraId="71A00F18" w14:textId="77777777" w:rsidR="007E53BC" w:rsidRDefault="007E53BC" w:rsidP="004A4B7D">
      <w:pPr>
        <w:pStyle w:val="ListParagraph"/>
        <w:ind w:left="1701"/>
        <w:jc w:val="center"/>
      </w:pPr>
    </w:p>
    <w:p w14:paraId="246FEF9A" w14:textId="77777777" w:rsidR="007E53BC" w:rsidRDefault="007E53BC" w:rsidP="004A4B7D">
      <w:pPr>
        <w:pStyle w:val="ListParagraph"/>
        <w:ind w:left="1701"/>
        <w:jc w:val="center"/>
      </w:pPr>
    </w:p>
    <w:p w14:paraId="75479F5D" w14:textId="77777777" w:rsidR="007E53BC" w:rsidRDefault="007E53BC" w:rsidP="004A4B7D">
      <w:pPr>
        <w:pStyle w:val="ListParagraph"/>
        <w:ind w:left="1701"/>
        <w:jc w:val="center"/>
      </w:pPr>
    </w:p>
    <w:p w14:paraId="57B9AA5F" w14:textId="77777777" w:rsidR="007E53BC" w:rsidRDefault="007E53BC" w:rsidP="004A4B7D">
      <w:pPr>
        <w:pStyle w:val="ListParagraph"/>
        <w:ind w:left="1701"/>
        <w:jc w:val="center"/>
      </w:pPr>
    </w:p>
    <w:p w14:paraId="08C9D475" w14:textId="77777777" w:rsidR="007E53BC" w:rsidRDefault="007E53BC" w:rsidP="004A4B7D">
      <w:pPr>
        <w:pStyle w:val="ListParagraph"/>
        <w:ind w:left="1701"/>
        <w:jc w:val="center"/>
      </w:pPr>
    </w:p>
    <w:p w14:paraId="41E84D18" w14:textId="77777777" w:rsidR="007E53BC" w:rsidRDefault="007E53BC" w:rsidP="004A4B7D">
      <w:pPr>
        <w:pStyle w:val="ListParagraph"/>
        <w:ind w:left="1701"/>
        <w:jc w:val="center"/>
      </w:pPr>
    </w:p>
    <w:p w14:paraId="07E25B3A" w14:textId="77777777" w:rsidR="007E53BC" w:rsidRDefault="007E53BC" w:rsidP="004A4B7D">
      <w:pPr>
        <w:pStyle w:val="ListParagraph"/>
        <w:ind w:left="1701"/>
        <w:jc w:val="center"/>
      </w:pPr>
    </w:p>
    <w:p w14:paraId="11D27AD1" w14:textId="77777777" w:rsidR="007E53BC" w:rsidRDefault="007E53BC" w:rsidP="004A4B7D">
      <w:pPr>
        <w:pStyle w:val="ListParagraph"/>
        <w:ind w:left="1701"/>
        <w:jc w:val="center"/>
      </w:pPr>
    </w:p>
    <w:p w14:paraId="52BE66FC" w14:textId="77777777" w:rsidR="007E53BC" w:rsidRDefault="007E53BC" w:rsidP="004A4B7D">
      <w:pPr>
        <w:pStyle w:val="ListParagraph"/>
        <w:ind w:left="1701"/>
        <w:jc w:val="center"/>
      </w:pPr>
    </w:p>
    <w:p w14:paraId="6D81C130" w14:textId="77777777" w:rsidR="007E53BC" w:rsidRDefault="007E53BC" w:rsidP="004A4B7D">
      <w:pPr>
        <w:pStyle w:val="ListParagraph"/>
        <w:ind w:left="1701"/>
        <w:jc w:val="center"/>
      </w:pPr>
    </w:p>
    <w:p w14:paraId="25DD4101" w14:textId="77777777" w:rsidR="007E53BC" w:rsidRDefault="007E53BC" w:rsidP="004A4B7D">
      <w:pPr>
        <w:pStyle w:val="ListParagraph"/>
        <w:ind w:left="1701"/>
        <w:jc w:val="center"/>
      </w:pPr>
    </w:p>
    <w:p w14:paraId="341392DD" w14:textId="77777777" w:rsidR="007E53BC" w:rsidRDefault="007E53BC" w:rsidP="004A4B7D">
      <w:pPr>
        <w:pStyle w:val="ListParagraph"/>
        <w:ind w:left="1701"/>
        <w:jc w:val="center"/>
      </w:pPr>
    </w:p>
    <w:p w14:paraId="6DF5F768" w14:textId="77777777" w:rsidR="007E53BC" w:rsidRDefault="007E53BC" w:rsidP="004A4B7D">
      <w:pPr>
        <w:pStyle w:val="ListParagraph"/>
        <w:ind w:left="1701"/>
        <w:jc w:val="center"/>
      </w:pPr>
    </w:p>
    <w:p w14:paraId="102149CB" w14:textId="77777777" w:rsidR="007E53BC" w:rsidRDefault="007E53BC" w:rsidP="004A4B7D">
      <w:pPr>
        <w:pStyle w:val="ListParagraph"/>
        <w:ind w:left="1701"/>
        <w:jc w:val="center"/>
      </w:pPr>
    </w:p>
    <w:p w14:paraId="6818B1B5" w14:textId="77777777" w:rsidR="007E53BC" w:rsidRDefault="007E53BC" w:rsidP="004A4B7D">
      <w:pPr>
        <w:pStyle w:val="ListParagraph"/>
        <w:ind w:left="1701"/>
        <w:jc w:val="center"/>
      </w:pPr>
    </w:p>
    <w:p w14:paraId="1666591A" w14:textId="77777777" w:rsidR="007E53BC" w:rsidRDefault="007E53BC" w:rsidP="004A4B7D">
      <w:pPr>
        <w:pStyle w:val="ListParagraph"/>
        <w:ind w:left="1701"/>
        <w:jc w:val="center"/>
      </w:pPr>
    </w:p>
    <w:p w14:paraId="6F7506F2" w14:textId="77777777" w:rsidR="007E53BC" w:rsidRDefault="007E53BC" w:rsidP="004A4B7D">
      <w:pPr>
        <w:pStyle w:val="ListParagraph"/>
        <w:ind w:left="1701"/>
        <w:jc w:val="center"/>
      </w:pPr>
    </w:p>
    <w:p w14:paraId="77985D35" w14:textId="77777777" w:rsidR="007E53BC" w:rsidRDefault="007E53BC" w:rsidP="004A4B7D">
      <w:pPr>
        <w:pStyle w:val="ListParagraph"/>
        <w:ind w:left="1701"/>
        <w:jc w:val="center"/>
      </w:pPr>
    </w:p>
    <w:p w14:paraId="2B3CBEA7" w14:textId="77777777" w:rsidR="007E53BC" w:rsidRDefault="007E53BC" w:rsidP="004A4B7D">
      <w:pPr>
        <w:pStyle w:val="ListParagraph"/>
        <w:ind w:left="1701"/>
        <w:jc w:val="center"/>
      </w:pPr>
    </w:p>
    <w:p w14:paraId="546AE502" w14:textId="77777777" w:rsidR="007E53BC" w:rsidRDefault="007E53BC" w:rsidP="004A4B7D">
      <w:pPr>
        <w:pStyle w:val="ListParagraph"/>
        <w:ind w:left="1701"/>
        <w:jc w:val="center"/>
      </w:pPr>
    </w:p>
    <w:p w14:paraId="23E05D7D" w14:textId="77777777" w:rsidR="007E53BC" w:rsidRDefault="007E53BC" w:rsidP="004A4B7D">
      <w:pPr>
        <w:pStyle w:val="ListParagraph"/>
        <w:ind w:left="1701"/>
        <w:jc w:val="center"/>
      </w:pPr>
    </w:p>
    <w:p w14:paraId="716F3D21" w14:textId="77777777" w:rsidR="007E53BC" w:rsidRDefault="007E53BC" w:rsidP="004A4B7D">
      <w:pPr>
        <w:pStyle w:val="ListParagraph"/>
        <w:ind w:left="1701"/>
        <w:jc w:val="center"/>
      </w:pPr>
    </w:p>
    <w:p w14:paraId="53890815" w14:textId="77777777" w:rsidR="007E53BC" w:rsidRDefault="007E53BC" w:rsidP="004A4B7D">
      <w:pPr>
        <w:pStyle w:val="ListParagraph"/>
        <w:ind w:left="1701"/>
        <w:jc w:val="center"/>
      </w:pPr>
    </w:p>
    <w:p w14:paraId="4B07F973" w14:textId="77777777" w:rsidR="007E53BC" w:rsidRPr="00786D16" w:rsidRDefault="007E53BC" w:rsidP="004A4B7D">
      <w:pPr>
        <w:pStyle w:val="ListParagraph"/>
        <w:ind w:left="1701"/>
        <w:jc w:val="center"/>
      </w:pPr>
    </w:p>
    <w:bookmarkEnd w:id="61"/>
    <w:p w14:paraId="0BF9993B" w14:textId="77777777" w:rsidR="007E53BC" w:rsidRDefault="007E53BC" w:rsidP="00D87934">
      <w:pPr>
        <w:pStyle w:val="ListParagraph"/>
        <w:numPr>
          <w:ilvl w:val="2"/>
          <w:numId w:val="74"/>
        </w:numPr>
        <w:spacing w:line="480" w:lineRule="auto"/>
        <w:rPr>
          <w:b/>
          <w:bCs/>
        </w:rPr>
      </w:pPr>
      <w:r>
        <w:rPr>
          <w:b/>
          <w:bCs/>
        </w:rPr>
        <w:t>Activity Diagram Pemesanan dan Penugasan Mekanik</w:t>
      </w:r>
    </w:p>
    <w:p w14:paraId="0DCE66D7" w14:textId="77777777" w:rsidR="00701AE9" w:rsidRDefault="007E53BC" w:rsidP="00701AE9">
      <w:pPr>
        <w:pStyle w:val="ListParagraph"/>
        <w:ind w:left="0"/>
        <w:jc w:val="center"/>
      </w:pPr>
      <w:r>
        <w:object w:dxaOrig="11265" w:dyaOrig="11730" w14:anchorId="1ABF8AC3">
          <v:shape id="_x0000_i1030" type="#_x0000_t75" style="width:341.25pt;height:320.25pt" o:ole="">
            <v:imagedata r:id="rId62" o:title=""/>
          </v:shape>
          <o:OLEObject Type="Embed" ProgID="Visio.Drawing.15" ShapeID="_x0000_i1030" DrawAspect="Content" ObjectID="_1725946710" r:id="rId63"/>
        </w:object>
      </w:r>
    </w:p>
    <w:p w14:paraId="75F22EF9" w14:textId="77777777" w:rsidR="00701AE9" w:rsidRDefault="00701AE9" w:rsidP="00701AE9">
      <w:pPr>
        <w:pStyle w:val="ListParagraph"/>
        <w:ind w:left="0"/>
        <w:jc w:val="center"/>
      </w:pPr>
    </w:p>
    <w:p w14:paraId="31B3783A" w14:textId="2547E688" w:rsidR="007E53BC" w:rsidRPr="00701AE9" w:rsidRDefault="00701AE9" w:rsidP="00701AE9">
      <w:pPr>
        <w:pStyle w:val="Caption"/>
        <w:jc w:val="center"/>
        <w:rPr>
          <w:rFonts w:ascii="Times New Roman" w:hAnsi="Times New Roman"/>
          <w:b w:val="0"/>
          <w:bCs w:val="0"/>
          <w:color w:val="auto"/>
          <w:sz w:val="24"/>
          <w:szCs w:val="24"/>
        </w:rPr>
      </w:pPr>
      <w:bookmarkStart w:id="63" w:name="_Toc115282897"/>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10</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Daftar Pemesanan dan Penugasan Mekanik</w:t>
      </w:r>
      <w:bookmarkEnd w:id="63"/>
    </w:p>
    <w:p w14:paraId="4D182442" w14:textId="77777777" w:rsidR="007E53BC" w:rsidRDefault="007E53BC" w:rsidP="004A4B7D">
      <w:pPr>
        <w:pStyle w:val="ListParagraph"/>
        <w:ind w:left="1701"/>
        <w:jc w:val="center"/>
      </w:pPr>
    </w:p>
    <w:p w14:paraId="3233D3FD" w14:textId="77777777" w:rsidR="007E53BC" w:rsidRDefault="007E53BC" w:rsidP="004A4B7D">
      <w:pPr>
        <w:pStyle w:val="ListParagraph"/>
        <w:ind w:left="1701"/>
        <w:jc w:val="center"/>
      </w:pPr>
    </w:p>
    <w:p w14:paraId="09586CDA" w14:textId="77777777" w:rsidR="007E53BC" w:rsidRDefault="007E53BC" w:rsidP="004A4B7D">
      <w:pPr>
        <w:pStyle w:val="ListParagraph"/>
        <w:ind w:left="1701"/>
        <w:jc w:val="center"/>
      </w:pPr>
    </w:p>
    <w:p w14:paraId="205495CE" w14:textId="77777777" w:rsidR="007E53BC" w:rsidRDefault="007E53BC" w:rsidP="004A4B7D">
      <w:pPr>
        <w:pStyle w:val="ListParagraph"/>
        <w:ind w:left="1701"/>
        <w:jc w:val="center"/>
      </w:pPr>
    </w:p>
    <w:p w14:paraId="6803B28F" w14:textId="77777777" w:rsidR="007E53BC" w:rsidRDefault="007E53BC" w:rsidP="004A4B7D">
      <w:pPr>
        <w:pStyle w:val="ListParagraph"/>
        <w:ind w:left="1701"/>
        <w:jc w:val="center"/>
      </w:pPr>
    </w:p>
    <w:p w14:paraId="70E61706" w14:textId="77777777" w:rsidR="007E53BC" w:rsidRDefault="007E53BC" w:rsidP="004A4B7D">
      <w:pPr>
        <w:pStyle w:val="ListParagraph"/>
        <w:ind w:left="1701"/>
        <w:jc w:val="center"/>
      </w:pPr>
    </w:p>
    <w:p w14:paraId="460E43C8" w14:textId="77777777" w:rsidR="007E53BC" w:rsidRDefault="007E53BC" w:rsidP="004A4B7D">
      <w:pPr>
        <w:pStyle w:val="ListParagraph"/>
        <w:ind w:left="1701"/>
        <w:jc w:val="center"/>
      </w:pPr>
    </w:p>
    <w:p w14:paraId="2C4B1A36" w14:textId="77777777" w:rsidR="007E53BC" w:rsidRDefault="007E53BC" w:rsidP="004A4B7D">
      <w:pPr>
        <w:pStyle w:val="ListParagraph"/>
        <w:ind w:left="1701"/>
        <w:jc w:val="center"/>
      </w:pPr>
    </w:p>
    <w:p w14:paraId="58395931" w14:textId="77777777" w:rsidR="007E53BC" w:rsidRDefault="007E53BC" w:rsidP="004A4B7D">
      <w:pPr>
        <w:pStyle w:val="ListParagraph"/>
        <w:ind w:left="1701"/>
        <w:jc w:val="center"/>
      </w:pPr>
    </w:p>
    <w:p w14:paraId="2B1F82E5" w14:textId="77777777" w:rsidR="007E53BC" w:rsidRDefault="007E53BC" w:rsidP="004A4B7D">
      <w:pPr>
        <w:pStyle w:val="ListParagraph"/>
        <w:ind w:left="1701"/>
        <w:jc w:val="center"/>
      </w:pPr>
    </w:p>
    <w:p w14:paraId="72ED59B7" w14:textId="77777777" w:rsidR="007E53BC" w:rsidRDefault="007E53BC" w:rsidP="004A4B7D">
      <w:pPr>
        <w:pStyle w:val="ListParagraph"/>
        <w:ind w:left="1701"/>
        <w:jc w:val="center"/>
      </w:pPr>
    </w:p>
    <w:p w14:paraId="1697A91C" w14:textId="77777777" w:rsidR="007E53BC" w:rsidRDefault="007E53BC" w:rsidP="004A4B7D">
      <w:pPr>
        <w:pStyle w:val="ListParagraph"/>
        <w:ind w:left="1701"/>
        <w:jc w:val="center"/>
      </w:pPr>
    </w:p>
    <w:p w14:paraId="533F52BD" w14:textId="77777777" w:rsidR="007E53BC" w:rsidRDefault="007E53BC" w:rsidP="004A4B7D">
      <w:pPr>
        <w:pStyle w:val="ListParagraph"/>
        <w:ind w:left="1701"/>
        <w:jc w:val="center"/>
      </w:pPr>
    </w:p>
    <w:p w14:paraId="3F560602" w14:textId="77777777" w:rsidR="007E53BC" w:rsidRDefault="007E53BC" w:rsidP="004A4B7D">
      <w:pPr>
        <w:pStyle w:val="ListParagraph"/>
        <w:ind w:left="1701"/>
        <w:jc w:val="center"/>
      </w:pPr>
    </w:p>
    <w:p w14:paraId="62316366" w14:textId="77777777" w:rsidR="007E53BC" w:rsidRDefault="007E53BC" w:rsidP="004A4B7D">
      <w:pPr>
        <w:pStyle w:val="ListParagraph"/>
        <w:ind w:left="1701"/>
        <w:jc w:val="center"/>
      </w:pPr>
    </w:p>
    <w:p w14:paraId="1BBF36BE" w14:textId="77777777" w:rsidR="007E53BC" w:rsidRDefault="007E53BC" w:rsidP="004A4B7D">
      <w:pPr>
        <w:pStyle w:val="ListParagraph"/>
        <w:ind w:left="1701"/>
        <w:jc w:val="center"/>
      </w:pPr>
    </w:p>
    <w:p w14:paraId="11A3E613" w14:textId="77777777" w:rsidR="007E53BC" w:rsidRDefault="007E53BC" w:rsidP="004A4B7D">
      <w:pPr>
        <w:pStyle w:val="ListParagraph"/>
        <w:ind w:left="1701"/>
        <w:jc w:val="center"/>
      </w:pPr>
    </w:p>
    <w:p w14:paraId="57BE3294" w14:textId="77777777" w:rsidR="007E53BC" w:rsidRDefault="007E53BC" w:rsidP="004A4B7D">
      <w:pPr>
        <w:pStyle w:val="ListParagraph"/>
        <w:ind w:left="1701"/>
        <w:jc w:val="center"/>
      </w:pPr>
    </w:p>
    <w:p w14:paraId="49C77AB8" w14:textId="77777777" w:rsidR="007E53BC" w:rsidRDefault="007E53BC" w:rsidP="00D87934">
      <w:pPr>
        <w:pStyle w:val="ListParagraph"/>
        <w:numPr>
          <w:ilvl w:val="2"/>
          <w:numId w:val="74"/>
        </w:numPr>
        <w:spacing w:line="480" w:lineRule="auto"/>
        <w:rPr>
          <w:b/>
          <w:bCs/>
        </w:rPr>
      </w:pPr>
      <w:r>
        <w:rPr>
          <w:b/>
          <w:bCs/>
        </w:rPr>
        <w:t>Activity Diagram Laporan</w:t>
      </w:r>
    </w:p>
    <w:p w14:paraId="09C07617" w14:textId="77777777" w:rsidR="00701AE9" w:rsidRDefault="007E53BC" w:rsidP="00701AE9">
      <w:pPr>
        <w:pStyle w:val="ListParagraph"/>
        <w:ind w:left="0"/>
        <w:jc w:val="center"/>
      </w:pPr>
      <w:r>
        <w:object w:dxaOrig="11265" w:dyaOrig="8760" w14:anchorId="413B2698">
          <v:shape id="_x0000_i1031" type="#_x0000_t75" style="width:339pt;height:402pt" o:ole="">
            <v:imagedata r:id="rId64" o:title=""/>
          </v:shape>
          <o:OLEObject Type="Embed" ProgID="Visio.Drawing.15" ShapeID="_x0000_i1031" DrawAspect="Content" ObjectID="_1725946711" r:id="rId65"/>
        </w:object>
      </w:r>
    </w:p>
    <w:p w14:paraId="1BAE0797" w14:textId="287871EF" w:rsidR="007E53BC" w:rsidRDefault="007E53BC" w:rsidP="00701AE9">
      <w:pPr>
        <w:pStyle w:val="ListParagraph"/>
        <w:ind w:left="0"/>
        <w:jc w:val="center"/>
      </w:pPr>
    </w:p>
    <w:p w14:paraId="2FB7B917" w14:textId="1F581064" w:rsidR="00701AE9" w:rsidRPr="00701AE9" w:rsidRDefault="00701AE9" w:rsidP="00701AE9">
      <w:pPr>
        <w:pStyle w:val="Caption"/>
        <w:jc w:val="center"/>
        <w:rPr>
          <w:rFonts w:ascii="Times New Roman" w:hAnsi="Times New Roman"/>
          <w:b w:val="0"/>
          <w:bCs w:val="0"/>
          <w:color w:val="auto"/>
          <w:sz w:val="24"/>
          <w:szCs w:val="24"/>
        </w:rPr>
      </w:pPr>
      <w:bookmarkStart w:id="64" w:name="_Toc115282898"/>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11</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Laporan</w:t>
      </w:r>
      <w:bookmarkEnd w:id="64"/>
    </w:p>
    <w:p w14:paraId="7E65DD9B" w14:textId="77777777" w:rsidR="007E53BC" w:rsidRDefault="007E53BC" w:rsidP="004A4B7D">
      <w:pPr>
        <w:pStyle w:val="ListParagraph"/>
        <w:ind w:left="1701"/>
        <w:jc w:val="center"/>
      </w:pPr>
    </w:p>
    <w:p w14:paraId="24F37487" w14:textId="77777777" w:rsidR="007E53BC" w:rsidRDefault="007E53BC" w:rsidP="004A4B7D">
      <w:pPr>
        <w:pStyle w:val="ListParagraph"/>
        <w:ind w:left="1701"/>
        <w:jc w:val="center"/>
      </w:pPr>
    </w:p>
    <w:p w14:paraId="2ACA2434" w14:textId="77777777" w:rsidR="007E53BC" w:rsidRDefault="007E53BC" w:rsidP="004A4B7D">
      <w:pPr>
        <w:pStyle w:val="ListParagraph"/>
        <w:ind w:left="1701"/>
        <w:jc w:val="center"/>
      </w:pPr>
    </w:p>
    <w:p w14:paraId="27DBAB78" w14:textId="77777777" w:rsidR="007E53BC" w:rsidRDefault="007E53BC" w:rsidP="004A4B7D">
      <w:pPr>
        <w:pStyle w:val="ListParagraph"/>
        <w:ind w:left="1701"/>
        <w:jc w:val="center"/>
      </w:pPr>
    </w:p>
    <w:p w14:paraId="314DE67F" w14:textId="77777777" w:rsidR="007E53BC" w:rsidRDefault="007E53BC" w:rsidP="004A4B7D">
      <w:pPr>
        <w:pStyle w:val="ListParagraph"/>
        <w:ind w:left="1701"/>
        <w:jc w:val="center"/>
      </w:pPr>
    </w:p>
    <w:p w14:paraId="1490700E" w14:textId="77777777" w:rsidR="007E53BC" w:rsidRDefault="007E53BC" w:rsidP="004A4B7D">
      <w:pPr>
        <w:pStyle w:val="ListParagraph"/>
        <w:ind w:left="1701"/>
        <w:jc w:val="center"/>
      </w:pPr>
    </w:p>
    <w:p w14:paraId="04277B5E" w14:textId="77777777" w:rsidR="007E53BC" w:rsidRDefault="007E53BC" w:rsidP="004A4B7D">
      <w:pPr>
        <w:pStyle w:val="ListParagraph"/>
        <w:ind w:left="1701"/>
        <w:jc w:val="center"/>
      </w:pPr>
    </w:p>
    <w:p w14:paraId="79B4740D" w14:textId="5E4B9FDA" w:rsidR="007E53BC" w:rsidRDefault="007E53BC" w:rsidP="004A4B7D">
      <w:pPr>
        <w:pStyle w:val="ListParagraph"/>
        <w:ind w:left="1701"/>
        <w:jc w:val="center"/>
      </w:pPr>
    </w:p>
    <w:p w14:paraId="164051B4" w14:textId="77777777" w:rsidR="009B3EA4" w:rsidRDefault="009B3EA4" w:rsidP="004A4B7D">
      <w:pPr>
        <w:pStyle w:val="ListParagraph"/>
        <w:ind w:left="1701"/>
        <w:jc w:val="center"/>
      </w:pPr>
    </w:p>
    <w:p w14:paraId="1AD50BB0" w14:textId="77777777" w:rsidR="007E53BC" w:rsidRDefault="007E53BC" w:rsidP="004A4B7D">
      <w:pPr>
        <w:pStyle w:val="ListParagraph"/>
        <w:ind w:left="1701"/>
        <w:jc w:val="center"/>
      </w:pPr>
    </w:p>
    <w:p w14:paraId="7A2E273D" w14:textId="77777777" w:rsidR="007E53BC" w:rsidRDefault="007E53BC" w:rsidP="004A4B7D">
      <w:pPr>
        <w:pStyle w:val="ListParagraph"/>
        <w:ind w:left="1701"/>
        <w:jc w:val="center"/>
      </w:pPr>
    </w:p>
    <w:p w14:paraId="57A45A3A" w14:textId="77777777" w:rsidR="007E53BC" w:rsidRDefault="007E53BC" w:rsidP="004A4B7D">
      <w:pPr>
        <w:pStyle w:val="ListParagraph"/>
        <w:ind w:left="1701"/>
        <w:jc w:val="center"/>
      </w:pPr>
    </w:p>
    <w:p w14:paraId="0E43DDD2" w14:textId="13988061" w:rsidR="007E53BC" w:rsidRPr="00701AE9" w:rsidRDefault="007E53BC" w:rsidP="004A4B7D">
      <w:pPr>
        <w:pStyle w:val="ListParagraph"/>
        <w:numPr>
          <w:ilvl w:val="2"/>
          <w:numId w:val="74"/>
        </w:numPr>
        <w:spacing w:line="480" w:lineRule="auto"/>
        <w:rPr>
          <w:b/>
          <w:bCs/>
        </w:rPr>
      </w:pPr>
      <w:r>
        <w:rPr>
          <w:b/>
          <w:bCs/>
        </w:rPr>
        <w:t>Activity Diagram Pendaftaran Akun Pelanggan</w:t>
      </w:r>
    </w:p>
    <w:p w14:paraId="55C5B89B" w14:textId="77777777" w:rsidR="00701AE9" w:rsidRDefault="007E53BC" w:rsidP="00701AE9">
      <w:pPr>
        <w:pStyle w:val="ListParagraph"/>
        <w:ind w:left="0"/>
        <w:jc w:val="center"/>
      </w:pPr>
      <w:r>
        <w:object w:dxaOrig="11265" w:dyaOrig="9316" w14:anchorId="15446133">
          <v:shape id="_x0000_i1032" type="#_x0000_t75" style="width:340.5pt;height:248.25pt" o:ole="">
            <v:imagedata r:id="rId66" o:title=""/>
          </v:shape>
          <o:OLEObject Type="Embed" ProgID="Visio.Drawing.15" ShapeID="_x0000_i1032" DrawAspect="Content" ObjectID="_1725946712" r:id="rId67"/>
        </w:object>
      </w:r>
    </w:p>
    <w:p w14:paraId="6A35AB3E" w14:textId="77777777" w:rsidR="00701AE9" w:rsidRDefault="00701AE9" w:rsidP="00701AE9">
      <w:pPr>
        <w:pStyle w:val="ListParagraph"/>
        <w:ind w:left="0"/>
        <w:jc w:val="center"/>
      </w:pPr>
    </w:p>
    <w:p w14:paraId="37B2989E" w14:textId="31BDBE70" w:rsidR="007E53BC" w:rsidRPr="00701AE9" w:rsidRDefault="00701AE9" w:rsidP="00701AE9">
      <w:pPr>
        <w:pStyle w:val="Caption"/>
        <w:jc w:val="center"/>
        <w:rPr>
          <w:rFonts w:ascii="Times New Roman" w:hAnsi="Times New Roman"/>
          <w:b w:val="0"/>
          <w:bCs w:val="0"/>
          <w:color w:val="auto"/>
          <w:sz w:val="24"/>
          <w:szCs w:val="24"/>
        </w:rPr>
      </w:pPr>
      <w:bookmarkStart w:id="65" w:name="_Toc115282899"/>
      <w:r w:rsidRPr="00701AE9">
        <w:rPr>
          <w:rFonts w:ascii="Times New Roman" w:hAnsi="Times New Roman"/>
          <w:b w:val="0"/>
          <w:bCs w:val="0"/>
          <w:color w:val="auto"/>
          <w:sz w:val="24"/>
          <w:szCs w:val="24"/>
        </w:rPr>
        <w:t>Gambar 4.</w:t>
      </w:r>
      <w:r w:rsidRPr="00701AE9">
        <w:rPr>
          <w:rFonts w:ascii="Times New Roman" w:hAnsi="Times New Roman"/>
          <w:b w:val="0"/>
          <w:bCs w:val="0"/>
          <w:color w:val="auto"/>
          <w:sz w:val="24"/>
          <w:szCs w:val="24"/>
        </w:rPr>
        <w:fldChar w:fldCharType="begin"/>
      </w:r>
      <w:r w:rsidRPr="00701AE9">
        <w:rPr>
          <w:rFonts w:ascii="Times New Roman" w:hAnsi="Times New Roman"/>
          <w:b w:val="0"/>
          <w:bCs w:val="0"/>
          <w:color w:val="auto"/>
          <w:sz w:val="24"/>
          <w:szCs w:val="24"/>
        </w:rPr>
        <w:instrText xml:space="preserve"> SEQ Gambar_4._ \* ARABIC </w:instrText>
      </w:r>
      <w:r w:rsidRPr="00701AE9">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12</w:t>
      </w:r>
      <w:r w:rsidRPr="00701AE9">
        <w:rPr>
          <w:rFonts w:ascii="Times New Roman" w:hAnsi="Times New Roman"/>
          <w:b w:val="0"/>
          <w:bCs w:val="0"/>
          <w:color w:val="auto"/>
          <w:sz w:val="24"/>
          <w:szCs w:val="24"/>
        </w:rPr>
        <w:fldChar w:fldCharType="end"/>
      </w:r>
      <w:r w:rsidRPr="00701AE9">
        <w:rPr>
          <w:rFonts w:ascii="Times New Roman" w:hAnsi="Times New Roman"/>
          <w:b w:val="0"/>
          <w:bCs w:val="0"/>
          <w:color w:val="auto"/>
          <w:sz w:val="24"/>
          <w:szCs w:val="24"/>
        </w:rPr>
        <w:t xml:space="preserve"> Activity Diagram Pendaftaran Akun Pelanggan</w:t>
      </w:r>
      <w:bookmarkEnd w:id="65"/>
    </w:p>
    <w:p w14:paraId="5995A516" w14:textId="77777777" w:rsidR="007E53BC" w:rsidRDefault="007E53BC" w:rsidP="004A4B7D">
      <w:pPr>
        <w:pStyle w:val="ListParagraph"/>
        <w:ind w:left="1701"/>
        <w:jc w:val="center"/>
      </w:pPr>
    </w:p>
    <w:p w14:paraId="5CEB25F7" w14:textId="77777777" w:rsidR="007E53BC" w:rsidRDefault="007E53BC" w:rsidP="004A4B7D">
      <w:pPr>
        <w:pStyle w:val="ListParagraph"/>
        <w:ind w:left="1701"/>
        <w:jc w:val="center"/>
      </w:pPr>
    </w:p>
    <w:p w14:paraId="441C60ED" w14:textId="77777777" w:rsidR="007E53BC" w:rsidRDefault="007E53BC" w:rsidP="004A4B7D">
      <w:pPr>
        <w:pStyle w:val="ListParagraph"/>
        <w:ind w:left="1701"/>
        <w:jc w:val="center"/>
      </w:pPr>
    </w:p>
    <w:p w14:paraId="0FBF4908" w14:textId="77777777" w:rsidR="007E53BC" w:rsidRDefault="007E53BC" w:rsidP="004A4B7D">
      <w:pPr>
        <w:pStyle w:val="ListParagraph"/>
        <w:ind w:left="1701"/>
        <w:jc w:val="center"/>
      </w:pPr>
    </w:p>
    <w:p w14:paraId="38615EB8" w14:textId="77777777" w:rsidR="007E53BC" w:rsidRDefault="007E53BC" w:rsidP="004A4B7D">
      <w:pPr>
        <w:pStyle w:val="ListParagraph"/>
        <w:ind w:left="1701"/>
        <w:jc w:val="center"/>
      </w:pPr>
    </w:p>
    <w:p w14:paraId="0A7B9622" w14:textId="77777777" w:rsidR="007E53BC" w:rsidRDefault="007E53BC" w:rsidP="004A4B7D">
      <w:pPr>
        <w:pStyle w:val="ListParagraph"/>
        <w:ind w:left="1701"/>
        <w:jc w:val="center"/>
      </w:pPr>
    </w:p>
    <w:p w14:paraId="423B4F4C" w14:textId="77777777" w:rsidR="007E53BC" w:rsidRDefault="007E53BC" w:rsidP="004A4B7D">
      <w:pPr>
        <w:pStyle w:val="ListParagraph"/>
        <w:ind w:left="1701"/>
        <w:jc w:val="center"/>
      </w:pPr>
    </w:p>
    <w:p w14:paraId="785DF23E" w14:textId="77777777" w:rsidR="007E53BC" w:rsidRDefault="007E53BC" w:rsidP="004A4B7D">
      <w:pPr>
        <w:pStyle w:val="ListParagraph"/>
        <w:ind w:left="1701"/>
        <w:jc w:val="center"/>
      </w:pPr>
    </w:p>
    <w:p w14:paraId="47233A58" w14:textId="77777777" w:rsidR="007E53BC" w:rsidRDefault="007E53BC" w:rsidP="004A4B7D">
      <w:pPr>
        <w:pStyle w:val="ListParagraph"/>
        <w:ind w:left="1701"/>
        <w:jc w:val="center"/>
      </w:pPr>
    </w:p>
    <w:p w14:paraId="2D822BB2" w14:textId="77777777" w:rsidR="007E53BC" w:rsidRDefault="007E53BC" w:rsidP="004A4B7D">
      <w:pPr>
        <w:pStyle w:val="ListParagraph"/>
        <w:ind w:left="1701"/>
        <w:jc w:val="center"/>
      </w:pPr>
    </w:p>
    <w:p w14:paraId="75D30A73" w14:textId="77777777" w:rsidR="007E53BC" w:rsidRDefault="007E53BC" w:rsidP="004A4B7D">
      <w:pPr>
        <w:pStyle w:val="ListParagraph"/>
        <w:ind w:left="1701"/>
        <w:jc w:val="center"/>
      </w:pPr>
    </w:p>
    <w:p w14:paraId="3C44E639" w14:textId="77777777" w:rsidR="007E53BC" w:rsidRDefault="007E53BC" w:rsidP="004A4B7D">
      <w:pPr>
        <w:pStyle w:val="ListParagraph"/>
        <w:ind w:left="1701"/>
        <w:jc w:val="center"/>
      </w:pPr>
    </w:p>
    <w:p w14:paraId="3A40E9B5" w14:textId="77777777" w:rsidR="007E53BC" w:rsidRDefault="007E53BC" w:rsidP="004A4B7D">
      <w:pPr>
        <w:pStyle w:val="ListParagraph"/>
        <w:ind w:left="1701"/>
        <w:jc w:val="center"/>
      </w:pPr>
    </w:p>
    <w:p w14:paraId="675285CA" w14:textId="77777777" w:rsidR="007E53BC" w:rsidRDefault="007E53BC" w:rsidP="004A4B7D">
      <w:pPr>
        <w:pStyle w:val="ListParagraph"/>
        <w:ind w:left="1701"/>
        <w:jc w:val="center"/>
      </w:pPr>
    </w:p>
    <w:p w14:paraId="63E389B2" w14:textId="77777777" w:rsidR="007E53BC" w:rsidRDefault="007E53BC" w:rsidP="004A4B7D">
      <w:pPr>
        <w:pStyle w:val="ListParagraph"/>
        <w:ind w:left="1701"/>
        <w:jc w:val="center"/>
      </w:pPr>
    </w:p>
    <w:p w14:paraId="2B266069" w14:textId="77777777" w:rsidR="007E53BC" w:rsidRDefault="007E53BC" w:rsidP="004A4B7D">
      <w:pPr>
        <w:pStyle w:val="ListParagraph"/>
        <w:ind w:left="1701"/>
        <w:jc w:val="center"/>
      </w:pPr>
    </w:p>
    <w:p w14:paraId="7A4D6173" w14:textId="77777777" w:rsidR="007E53BC" w:rsidRDefault="007E53BC" w:rsidP="004A4B7D">
      <w:pPr>
        <w:pStyle w:val="ListParagraph"/>
        <w:ind w:left="1701"/>
        <w:jc w:val="center"/>
      </w:pPr>
    </w:p>
    <w:p w14:paraId="05A079A8" w14:textId="77777777" w:rsidR="007E53BC" w:rsidRDefault="007E53BC" w:rsidP="004A4B7D">
      <w:pPr>
        <w:pStyle w:val="ListParagraph"/>
        <w:ind w:left="1701"/>
        <w:jc w:val="center"/>
      </w:pPr>
    </w:p>
    <w:p w14:paraId="7867E5B0" w14:textId="77777777" w:rsidR="007E53BC" w:rsidRDefault="007E53BC" w:rsidP="004A4B7D">
      <w:pPr>
        <w:pStyle w:val="ListParagraph"/>
        <w:ind w:left="1701"/>
        <w:jc w:val="center"/>
      </w:pPr>
    </w:p>
    <w:p w14:paraId="44E391F7" w14:textId="651E8647" w:rsidR="007E53BC" w:rsidRDefault="007E53BC" w:rsidP="004A4B7D">
      <w:pPr>
        <w:pStyle w:val="ListParagraph"/>
        <w:ind w:left="1701"/>
        <w:jc w:val="center"/>
      </w:pPr>
    </w:p>
    <w:p w14:paraId="5F124927" w14:textId="5B8D4491" w:rsidR="00727774" w:rsidRDefault="00727774" w:rsidP="004A4B7D">
      <w:pPr>
        <w:pStyle w:val="ListParagraph"/>
        <w:ind w:left="1701"/>
        <w:jc w:val="center"/>
      </w:pPr>
    </w:p>
    <w:p w14:paraId="558C61FD" w14:textId="77777777" w:rsidR="00727774" w:rsidRDefault="00727774" w:rsidP="004A4B7D">
      <w:pPr>
        <w:pStyle w:val="ListParagraph"/>
        <w:ind w:left="1701"/>
        <w:jc w:val="center"/>
      </w:pPr>
    </w:p>
    <w:p w14:paraId="40AE1CD6" w14:textId="77777777" w:rsidR="009B3EA4" w:rsidRPr="00786D16" w:rsidRDefault="009B3EA4" w:rsidP="004A4B7D">
      <w:pPr>
        <w:pStyle w:val="ListParagraph"/>
        <w:ind w:left="1701"/>
        <w:jc w:val="center"/>
      </w:pPr>
    </w:p>
    <w:p w14:paraId="6963827A" w14:textId="77777777" w:rsidR="007E53BC" w:rsidRDefault="007E53BC" w:rsidP="00D87934">
      <w:pPr>
        <w:pStyle w:val="ListParagraph"/>
        <w:numPr>
          <w:ilvl w:val="2"/>
          <w:numId w:val="74"/>
        </w:numPr>
        <w:spacing w:line="480" w:lineRule="auto"/>
        <w:rPr>
          <w:b/>
          <w:bCs/>
        </w:rPr>
      </w:pPr>
      <w:r>
        <w:rPr>
          <w:b/>
          <w:bCs/>
        </w:rPr>
        <w:t>Activity Diagram Login Pelanggan</w:t>
      </w:r>
    </w:p>
    <w:p w14:paraId="36839357" w14:textId="77777777" w:rsidR="00727774" w:rsidRDefault="007E53BC" w:rsidP="00727774">
      <w:pPr>
        <w:pStyle w:val="ListParagraph"/>
        <w:ind w:left="0"/>
        <w:jc w:val="center"/>
      </w:pPr>
      <w:r>
        <w:object w:dxaOrig="10815" w:dyaOrig="10755" w14:anchorId="7B519C0B">
          <v:shape id="_x0000_i1033" type="#_x0000_t75" style="width:340.5pt;height:293.25pt" o:ole="">
            <v:imagedata r:id="rId68" o:title=""/>
          </v:shape>
          <o:OLEObject Type="Embed" ProgID="Visio.Drawing.15" ShapeID="_x0000_i1033" DrawAspect="Content" ObjectID="_1725946713" r:id="rId69"/>
        </w:object>
      </w:r>
    </w:p>
    <w:p w14:paraId="53852A8D" w14:textId="435F55F9" w:rsidR="007E53BC" w:rsidRDefault="007E53BC" w:rsidP="00727774">
      <w:pPr>
        <w:pStyle w:val="ListParagraph"/>
        <w:ind w:left="0"/>
        <w:jc w:val="center"/>
      </w:pPr>
    </w:p>
    <w:p w14:paraId="3B7207ED" w14:textId="0D722999" w:rsidR="00727774" w:rsidRPr="00727774" w:rsidRDefault="00727774" w:rsidP="00727774">
      <w:pPr>
        <w:pStyle w:val="Caption"/>
        <w:jc w:val="center"/>
        <w:rPr>
          <w:rFonts w:ascii="Times New Roman" w:hAnsi="Times New Roman"/>
          <w:b w:val="0"/>
          <w:bCs w:val="0"/>
          <w:color w:val="auto"/>
          <w:sz w:val="24"/>
          <w:szCs w:val="24"/>
        </w:rPr>
      </w:pPr>
      <w:bookmarkStart w:id="66" w:name="_Toc115282900"/>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13</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Activity Diagram Login Pelanggan</w:t>
      </w:r>
      <w:bookmarkEnd w:id="66"/>
    </w:p>
    <w:p w14:paraId="36BE520B" w14:textId="77777777" w:rsidR="007E53BC" w:rsidRDefault="007E53BC" w:rsidP="004A4B7D">
      <w:pPr>
        <w:pStyle w:val="ListParagraph"/>
        <w:ind w:left="2160"/>
        <w:jc w:val="center"/>
      </w:pPr>
    </w:p>
    <w:p w14:paraId="3E5E3C46" w14:textId="77777777" w:rsidR="007E53BC" w:rsidRDefault="007E53BC" w:rsidP="004A4B7D">
      <w:pPr>
        <w:pStyle w:val="ListParagraph"/>
        <w:ind w:left="2160"/>
        <w:jc w:val="center"/>
      </w:pPr>
    </w:p>
    <w:p w14:paraId="403B1FD3" w14:textId="77777777" w:rsidR="007E53BC" w:rsidRDefault="007E53BC" w:rsidP="004A4B7D">
      <w:pPr>
        <w:pStyle w:val="ListParagraph"/>
        <w:ind w:left="2160"/>
        <w:jc w:val="center"/>
      </w:pPr>
    </w:p>
    <w:p w14:paraId="3740A5B0" w14:textId="77777777" w:rsidR="007E53BC" w:rsidRDefault="007E53BC" w:rsidP="004A4B7D">
      <w:pPr>
        <w:pStyle w:val="ListParagraph"/>
        <w:ind w:left="2160"/>
        <w:jc w:val="center"/>
      </w:pPr>
    </w:p>
    <w:p w14:paraId="46212814" w14:textId="77777777" w:rsidR="007E53BC" w:rsidRDefault="007E53BC" w:rsidP="004A4B7D">
      <w:pPr>
        <w:pStyle w:val="ListParagraph"/>
        <w:ind w:left="2160"/>
        <w:jc w:val="center"/>
      </w:pPr>
    </w:p>
    <w:p w14:paraId="010B6AA0" w14:textId="77777777" w:rsidR="007E53BC" w:rsidRDefault="007E53BC" w:rsidP="004A4B7D">
      <w:pPr>
        <w:pStyle w:val="ListParagraph"/>
        <w:ind w:left="2160"/>
        <w:jc w:val="center"/>
      </w:pPr>
    </w:p>
    <w:p w14:paraId="2E062A0F" w14:textId="77777777" w:rsidR="007E53BC" w:rsidRDefault="007E53BC" w:rsidP="004A4B7D">
      <w:pPr>
        <w:pStyle w:val="ListParagraph"/>
        <w:ind w:left="2160"/>
        <w:jc w:val="center"/>
      </w:pPr>
    </w:p>
    <w:p w14:paraId="3D884230" w14:textId="77777777" w:rsidR="007E53BC" w:rsidRDefault="007E53BC" w:rsidP="004A4B7D">
      <w:pPr>
        <w:pStyle w:val="ListParagraph"/>
        <w:ind w:left="2160"/>
        <w:jc w:val="center"/>
      </w:pPr>
    </w:p>
    <w:p w14:paraId="2F600E62" w14:textId="77777777" w:rsidR="007E53BC" w:rsidRDefault="007E53BC" w:rsidP="004A4B7D">
      <w:pPr>
        <w:pStyle w:val="ListParagraph"/>
        <w:ind w:left="2160"/>
        <w:jc w:val="center"/>
      </w:pPr>
    </w:p>
    <w:p w14:paraId="131486CB" w14:textId="77777777" w:rsidR="007E53BC" w:rsidRDefault="007E53BC" w:rsidP="004A4B7D">
      <w:pPr>
        <w:pStyle w:val="ListParagraph"/>
        <w:ind w:left="2160"/>
        <w:jc w:val="center"/>
      </w:pPr>
    </w:p>
    <w:p w14:paraId="1583CE46" w14:textId="77777777" w:rsidR="007E53BC" w:rsidRDefault="007E53BC" w:rsidP="004A4B7D">
      <w:pPr>
        <w:pStyle w:val="ListParagraph"/>
        <w:ind w:left="2160"/>
        <w:jc w:val="center"/>
      </w:pPr>
    </w:p>
    <w:p w14:paraId="7C8D1391" w14:textId="77777777" w:rsidR="007E53BC" w:rsidRDefault="007E53BC" w:rsidP="004A4B7D">
      <w:pPr>
        <w:pStyle w:val="ListParagraph"/>
        <w:ind w:left="2160"/>
        <w:jc w:val="center"/>
      </w:pPr>
    </w:p>
    <w:p w14:paraId="4B348E19" w14:textId="77777777" w:rsidR="007E53BC" w:rsidRDefault="007E53BC" w:rsidP="004A4B7D">
      <w:pPr>
        <w:pStyle w:val="ListParagraph"/>
        <w:ind w:left="2160"/>
        <w:jc w:val="center"/>
      </w:pPr>
    </w:p>
    <w:p w14:paraId="3A3C28A1" w14:textId="77777777" w:rsidR="007E53BC" w:rsidRDefault="007E53BC" w:rsidP="004A4B7D">
      <w:pPr>
        <w:pStyle w:val="ListParagraph"/>
        <w:ind w:left="2160"/>
        <w:jc w:val="center"/>
      </w:pPr>
    </w:p>
    <w:p w14:paraId="30EF7045" w14:textId="77777777" w:rsidR="007E53BC" w:rsidRDefault="007E53BC" w:rsidP="004A4B7D">
      <w:pPr>
        <w:pStyle w:val="ListParagraph"/>
        <w:ind w:left="2160"/>
        <w:jc w:val="center"/>
      </w:pPr>
    </w:p>
    <w:p w14:paraId="6CB2E15A" w14:textId="77777777" w:rsidR="007E53BC" w:rsidRDefault="007E53BC" w:rsidP="004A4B7D">
      <w:pPr>
        <w:pStyle w:val="ListParagraph"/>
        <w:ind w:left="2160"/>
        <w:jc w:val="center"/>
      </w:pPr>
    </w:p>
    <w:p w14:paraId="257C352E" w14:textId="77777777" w:rsidR="007E53BC" w:rsidRDefault="007E53BC" w:rsidP="004A4B7D">
      <w:pPr>
        <w:pStyle w:val="ListParagraph"/>
        <w:ind w:left="2160"/>
        <w:jc w:val="center"/>
      </w:pPr>
    </w:p>
    <w:p w14:paraId="2910E660" w14:textId="77777777" w:rsidR="007E53BC" w:rsidRDefault="007E53BC" w:rsidP="004A4B7D">
      <w:pPr>
        <w:pStyle w:val="ListParagraph"/>
        <w:ind w:left="2160"/>
        <w:jc w:val="center"/>
      </w:pPr>
    </w:p>
    <w:p w14:paraId="0862C15A" w14:textId="77777777" w:rsidR="007E53BC" w:rsidRDefault="007E53BC" w:rsidP="004A4B7D">
      <w:pPr>
        <w:pStyle w:val="ListParagraph"/>
        <w:ind w:left="2160"/>
        <w:jc w:val="center"/>
      </w:pPr>
    </w:p>
    <w:p w14:paraId="4FA05051" w14:textId="77777777" w:rsidR="007E53BC" w:rsidRDefault="007E53BC" w:rsidP="004A4B7D">
      <w:pPr>
        <w:pStyle w:val="ListParagraph"/>
        <w:ind w:left="2160"/>
        <w:jc w:val="center"/>
      </w:pPr>
    </w:p>
    <w:p w14:paraId="54361D39" w14:textId="77777777" w:rsidR="007E53BC" w:rsidRDefault="007E53BC" w:rsidP="00D87934">
      <w:pPr>
        <w:pStyle w:val="ListParagraph"/>
        <w:numPr>
          <w:ilvl w:val="2"/>
          <w:numId w:val="74"/>
        </w:numPr>
        <w:spacing w:line="480" w:lineRule="auto"/>
        <w:rPr>
          <w:b/>
          <w:bCs/>
        </w:rPr>
      </w:pPr>
      <w:r>
        <w:rPr>
          <w:b/>
          <w:bCs/>
        </w:rPr>
        <w:t>Activity Diagram Pemesanan Bengkel/Servis</w:t>
      </w:r>
    </w:p>
    <w:p w14:paraId="1323591F" w14:textId="75FE1464" w:rsidR="007E53BC" w:rsidRDefault="007E53BC" w:rsidP="00727774">
      <w:pPr>
        <w:pStyle w:val="ListParagraph"/>
        <w:ind w:left="0"/>
        <w:jc w:val="center"/>
      </w:pPr>
      <w:r>
        <w:object w:dxaOrig="8926" w:dyaOrig="10125" w14:anchorId="04DC4CE2">
          <v:shape id="_x0000_i1034" type="#_x0000_t75" style="width:335.25pt;height:361.5pt" o:ole="">
            <v:imagedata r:id="rId70" o:title=""/>
          </v:shape>
          <o:OLEObject Type="Embed" ProgID="Visio.Drawing.15" ShapeID="_x0000_i1034" DrawAspect="Content" ObjectID="_1725946714" r:id="rId71"/>
        </w:object>
      </w:r>
    </w:p>
    <w:p w14:paraId="2F614447" w14:textId="41852CB0" w:rsidR="00727774" w:rsidRDefault="00727774" w:rsidP="00727774">
      <w:pPr>
        <w:pStyle w:val="ListParagraph"/>
        <w:ind w:left="0"/>
        <w:jc w:val="center"/>
      </w:pPr>
    </w:p>
    <w:p w14:paraId="2D102E0F" w14:textId="47E41F8A" w:rsidR="00727774" w:rsidRPr="00727774" w:rsidRDefault="00727774" w:rsidP="00727774">
      <w:pPr>
        <w:pStyle w:val="Caption"/>
        <w:jc w:val="center"/>
        <w:rPr>
          <w:rFonts w:ascii="Times New Roman" w:hAnsi="Times New Roman"/>
          <w:b w:val="0"/>
          <w:bCs w:val="0"/>
          <w:color w:val="auto"/>
          <w:sz w:val="24"/>
          <w:szCs w:val="24"/>
        </w:rPr>
      </w:pPr>
      <w:bookmarkStart w:id="67" w:name="_Toc115282901"/>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14</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Activity Diagram Pemesanan Bengkel/Servis</w:t>
      </w:r>
      <w:bookmarkEnd w:id="67"/>
    </w:p>
    <w:p w14:paraId="4E1EB0CF" w14:textId="77777777" w:rsidR="007E53BC" w:rsidRDefault="007E53BC" w:rsidP="004A4B7D">
      <w:pPr>
        <w:pStyle w:val="ListParagraph"/>
        <w:ind w:left="2160"/>
        <w:jc w:val="center"/>
      </w:pPr>
    </w:p>
    <w:p w14:paraId="0A71D809" w14:textId="77777777" w:rsidR="007E53BC" w:rsidRDefault="007E53BC" w:rsidP="004A4B7D">
      <w:pPr>
        <w:pStyle w:val="ListParagraph"/>
        <w:ind w:left="2160"/>
        <w:jc w:val="center"/>
      </w:pPr>
    </w:p>
    <w:p w14:paraId="4C7974C9" w14:textId="77777777" w:rsidR="007E53BC" w:rsidRDefault="007E53BC" w:rsidP="004A4B7D">
      <w:pPr>
        <w:pStyle w:val="ListParagraph"/>
        <w:ind w:left="2160"/>
        <w:jc w:val="center"/>
      </w:pPr>
    </w:p>
    <w:p w14:paraId="6A82209A" w14:textId="77777777" w:rsidR="007E53BC" w:rsidRDefault="007E53BC" w:rsidP="004A4B7D">
      <w:pPr>
        <w:pStyle w:val="ListParagraph"/>
        <w:ind w:left="2160"/>
        <w:jc w:val="center"/>
      </w:pPr>
    </w:p>
    <w:p w14:paraId="1D29AF21" w14:textId="77777777" w:rsidR="007E53BC" w:rsidRDefault="007E53BC" w:rsidP="004A4B7D">
      <w:pPr>
        <w:pStyle w:val="ListParagraph"/>
        <w:ind w:left="2160"/>
        <w:jc w:val="center"/>
      </w:pPr>
    </w:p>
    <w:p w14:paraId="63305024" w14:textId="77777777" w:rsidR="007E53BC" w:rsidRDefault="007E53BC" w:rsidP="004A4B7D">
      <w:pPr>
        <w:pStyle w:val="ListParagraph"/>
        <w:ind w:left="2160"/>
        <w:jc w:val="center"/>
      </w:pPr>
    </w:p>
    <w:p w14:paraId="4F7F5609" w14:textId="77777777" w:rsidR="007E53BC" w:rsidRDefault="007E53BC" w:rsidP="004A4B7D">
      <w:pPr>
        <w:pStyle w:val="ListParagraph"/>
        <w:ind w:left="2160"/>
        <w:jc w:val="center"/>
      </w:pPr>
    </w:p>
    <w:p w14:paraId="631472C1" w14:textId="77777777" w:rsidR="007E53BC" w:rsidRDefault="007E53BC" w:rsidP="004A4B7D">
      <w:pPr>
        <w:pStyle w:val="ListParagraph"/>
        <w:ind w:left="2160"/>
        <w:jc w:val="center"/>
      </w:pPr>
    </w:p>
    <w:p w14:paraId="22834E00" w14:textId="77777777" w:rsidR="007E53BC" w:rsidRDefault="007E53BC" w:rsidP="004A4B7D">
      <w:pPr>
        <w:pStyle w:val="ListParagraph"/>
        <w:ind w:left="2160"/>
        <w:jc w:val="center"/>
      </w:pPr>
    </w:p>
    <w:p w14:paraId="22542174" w14:textId="77777777" w:rsidR="007E53BC" w:rsidRDefault="007E53BC" w:rsidP="004A4B7D">
      <w:pPr>
        <w:pStyle w:val="ListParagraph"/>
        <w:ind w:left="2160"/>
        <w:jc w:val="center"/>
      </w:pPr>
    </w:p>
    <w:p w14:paraId="1094359C" w14:textId="77777777" w:rsidR="007E53BC" w:rsidRDefault="007E53BC" w:rsidP="004A4B7D">
      <w:pPr>
        <w:pStyle w:val="ListParagraph"/>
        <w:ind w:left="2160"/>
        <w:jc w:val="center"/>
      </w:pPr>
    </w:p>
    <w:p w14:paraId="20D96CAD" w14:textId="77777777" w:rsidR="007E53BC" w:rsidRDefault="007E53BC" w:rsidP="004A4B7D">
      <w:pPr>
        <w:pStyle w:val="ListParagraph"/>
        <w:ind w:left="2160"/>
        <w:jc w:val="center"/>
      </w:pPr>
    </w:p>
    <w:p w14:paraId="502AFBDE" w14:textId="77777777" w:rsidR="007E53BC" w:rsidRDefault="007E53BC" w:rsidP="004A4B7D">
      <w:pPr>
        <w:pStyle w:val="ListParagraph"/>
        <w:ind w:left="2160"/>
        <w:jc w:val="center"/>
      </w:pPr>
    </w:p>
    <w:p w14:paraId="1C0D5761" w14:textId="77777777" w:rsidR="007E53BC" w:rsidRDefault="007E53BC" w:rsidP="004A4B7D">
      <w:pPr>
        <w:pStyle w:val="ListParagraph"/>
        <w:ind w:left="2160"/>
        <w:jc w:val="center"/>
      </w:pPr>
    </w:p>
    <w:p w14:paraId="46DDF503" w14:textId="77777777" w:rsidR="007E53BC" w:rsidRDefault="007E53BC" w:rsidP="004A4B7D">
      <w:pPr>
        <w:pStyle w:val="ListParagraph"/>
        <w:ind w:left="2160"/>
        <w:jc w:val="center"/>
      </w:pPr>
    </w:p>
    <w:p w14:paraId="3459C1CF" w14:textId="77777777" w:rsidR="007E53BC" w:rsidRDefault="007E53BC" w:rsidP="00D87934">
      <w:pPr>
        <w:pStyle w:val="ListParagraph"/>
        <w:numPr>
          <w:ilvl w:val="2"/>
          <w:numId w:val="74"/>
        </w:numPr>
        <w:spacing w:line="480" w:lineRule="auto"/>
        <w:rPr>
          <w:b/>
          <w:bCs/>
        </w:rPr>
      </w:pPr>
      <w:r>
        <w:rPr>
          <w:b/>
          <w:bCs/>
        </w:rPr>
        <w:t>Activity Diagram Login Mekanik</w:t>
      </w:r>
    </w:p>
    <w:p w14:paraId="0CB93DFF" w14:textId="4D51E8E9" w:rsidR="007E53BC" w:rsidRDefault="007E53BC" w:rsidP="00727774">
      <w:pPr>
        <w:pStyle w:val="ListParagraph"/>
        <w:ind w:left="0"/>
        <w:jc w:val="center"/>
      </w:pPr>
      <w:r>
        <w:object w:dxaOrig="10815" w:dyaOrig="9510" w14:anchorId="127E2962">
          <v:shape id="_x0000_i1035" type="#_x0000_t75" style="width:336pt;height:276pt" o:ole="">
            <v:imagedata r:id="rId72" o:title=""/>
          </v:shape>
          <o:OLEObject Type="Embed" ProgID="Visio.Drawing.15" ShapeID="_x0000_i1035" DrawAspect="Content" ObjectID="_1725946715" r:id="rId73"/>
        </w:object>
      </w:r>
    </w:p>
    <w:p w14:paraId="5A60FF4B" w14:textId="562ED97B" w:rsidR="00727774" w:rsidRDefault="00727774" w:rsidP="00727774">
      <w:pPr>
        <w:pStyle w:val="ListParagraph"/>
        <w:ind w:left="0"/>
        <w:jc w:val="center"/>
      </w:pPr>
    </w:p>
    <w:p w14:paraId="5E5A197A" w14:textId="05C8FD04" w:rsidR="00727774" w:rsidRPr="00727774" w:rsidRDefault="00727774" w:rsidP="00727774">
      <w:pPr>
        <w:pStyle w:val="Caption"/>
        <w:jc w:val="center"/>
        <w:rPr>
          <w:rFonts w:ascii="Times New Roman" w:hAnsi="Times New Roman"/>
          <w:b w:val="0"/>
          <w:bCs w:val="0"/>
          <w:color w:val="auto"/>
          <w:sz w:val="24"/>
          <w:szCs w:val="24"/>
        </w:rPr>
      </w:pPr>
      <w:bookmarkStart w:id="68" w:name="_Toc115282902"/>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15</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Activity Diagram Login Mekanik</w:t>
      </w:r>
      <w:bookmarkEnd w:id="68"/>
    </w:p>
    <w:p w14:paraId="398C0540" w14:textId="77777777" w:rsidR="007E53BC" w:rsidRDefault="007E53BC" w:rsidP="004A4B7D">
      <w:pPr>
        <w:pStyle w:val="ListParagraph"/>
        <w:ind w:left="2160"/>
        <w:jc w:val="center"/>
      </w:pPr>
    </w:p>
    <w:p w14:paraId="4BB24922" w14:textId="77777777" w:rsidR="007E53BC" w:rsidRDefault="007E53BC" w:rsidP="004A4B7D">
      <w:pPr>
        <w:pStyle w:val="ListParagraph"/>
        <w:ind w:left="2160"/>
        <w:jc w:val="center"/>
      </w:pPr>
    </w:p>
    <w:p w14:paraId="11AC71E0" w14:textId="77777777" w:rsidR="007E53BC" w:rsidRDefault="007E53BC" w:rsidP="004A4B7D">
      <w:pPr>
        <w:pStyle w:val="ListParagraph"/>
        <w:ind w:left="2160"/>
        <w:jc w:val="center"/>
      </w:pPr>
    </w:p>
    <w:p w14:paraId="1F994DA8" w14:textId="77777777" w:rsidR="007E53BC" w:rsidRDefault="007E53BC" w:rsidP="004A4B7D">
      <w:pPr>
        <w:pStyle w:val="ListParagraph"/>
        <w:ind w:left="2160"/>
        <w:jc w:val="center"/>
      </w:pPr>
    </w:p>
    <w:p w14:paraId="5744F11C" w14:textId="77777777" w:rsidR="007E53BC" w:rsidRDefault="007E53BC" w:rsidP="004A4B7D">
      <w:pPr>
        <w:pStyle w:val="ListParagraph"/>
        <w:ind w:left="2160"/>
        <w:jc w:val="center"/>
      </w:pPr>
    </w:p>
    <w:p w14:paraId="0AE2992A" w14:textId="77777777" w:rsidR="007E53BC" w:rsidRDefault="007E53BC" w:rsidP="004A4B7D">
      <w:pPr>
        <w:pStyle w:val="ListParagraph"/>
        <w:ind w:left="2160"/>
        <w:jc w:val="center"/>
      </w:pPr>
    </w:p>
    <w:p w14:paraId="321A9981" w14:textId="77777777" w:rsidR="007E53BC" w:rsidRDefault="007E53BC" w:rsidP="004A4B7D">
      <w:pPr>
        <w:pStyle w:val="ListParagraph"/>
        <w:ind w:left="2160"/>
        <w:jc w:val="center"/>
      </w:pPr>
    </w:p>
    <w:p w14:paraId="417FBB03" w14:textId="77777777" w:rsidR="007E53BC" w:rsidRDefault="007E53BC" w:rsidP="004A4B7D">
      <w:pPr>
        <w:pStyle w:val="ListParagraph"/>
        <w:ind w:left="2160"/>
        <w:jc w:val="center"/>
      </w:pPr>
    </w:p>
    <w:p w14:paraId="5C363110" w14:textId="77777777" w:rsidR="007E53BC" w:rsidRDefault="007E53BC" w:rsidP="004A4B7D">
      <w:pPr>
        <w:pStyle w:val="ListParagraph"/>
        <w:ind w:left="2160"/>
        <w:jc w:val="center"/>
      </w:pPr>
    </w:p>
    <w:p w14:paraId="26051DE3" w14:textId="77777777" w:rsidR="007E53BC" w:rsidRDefault="007E53BC" w:rsidP="004A4B7D">
      <w:pPr>
        <w:pStyle w:val="ListParagraph"/>
        <w:ind w:left="2160"/>
        <w:jc w:val="center"/>
      </w:pPr>
    </w:p>
    <w:p w14:paraId="2D585699" w14:textId="77777777" w:rsidR="007E53BC" w:rsidRDefault="007E53BC" w:rsidP="004A4B7D">
      <w:pPr>
        <w:pStyle w:val="ListParagraph"/>
        <w:ind w:left="2160"/>
        <w:jc w:val="center"/>
      </w:pPr>
    </w:p>
    <w:p w14:paraId="30FEE9D9" w14:textId="77777777" w:rsidR="007E53BC" w:rsidRDefault="007E53BC" w:rsidP="004A4B7D">
      <w:pPr>
        <w:pStyle w:val="ListParagraph"/>
        <w:ind w:left="2160"/>
        <w:jc w:val="center"/>
      </w:pPr>
    </w:p>
    <w:p w14:paraId="3E5E0180" w14:textId="77777777" w:rsidR="007E53BC" w:rsidRDefault="007E53BC" w:rsidP="004A4B7D">
      <w:pPr>
        <w:pStyle w:val="ListParagraph"/>
        <w:ind w:left="2160"/>
        <w:jc w:val="center"/>
      </w:pPr>
    </w:p>
    <w:p w14:paraId="376C52E8" w14:textId="77777777" w:rsidR="007E53BC" w:rsidRDefault="007E53BC" w:rsidP="004A4B7D">
      <w:pPr>
        <w:pStyle w:val="ListParagraph"/>
        <w:ind w:left="2160"/>
        <w:jc w:val="center"/>
      </w:pPr>
    </w:p>
    <w:p w14:paraId="51B56C17" w14:textId="77777777" w:rsidR="007E53BC" w:rsidRDefault="007E53BC" w:rsidP="004A4B7D">
      <w:pPr>
        <w:pStyle w:val="ListParagraph"/>
        <w:ind w:left="2160"/>
        <w:jc w:val="center"/>
      </w:pPr>
    </w:p>
    <w:p w14:paraId="38009815" w14:textId="77777777" w:rsidR="007E53BC" w:rsidRDefault="007E53BC" w:rsidP="004A4B7D">
      <w:pPr>
        <w:pStyle w:val="ListParagraph"/>
        <w:ind w:left="2160"/>
        <w:jc w:val="center"/>
      </w:pPr>
    </w:p>
    <w:p w14:paraId="09D71C6C" w14:textId="77777777" w:rsidR="007E53BC" w:rsidRDefault="007E53BC" w:rsidP="004A4B7D">
      <w:pPr>
        <w:pStyle w:val="ListParagraph"/>
        <w:ind w:left="2160"/>
        <w:jc w:val="center"/>
      </w:pPr>
    </w:p>
    <w:p w14:paraId="1C6A16F4" w14:textId="77777777" w:rsidR="007E53BC" w:rsidRDefault="007E53BC" w:rsidP="004A4B7D">
      <w:pPr>
        <w:pStyle w:val="ListParagraph"/>
        <w:ind w:left="2160"/>
        <w:jc w:val="center"/>
      </w:pPr>
    </w:p>
    <w:p w14:paraId="2CFF5F91" w14:textId="3BE83A6F" w:rsidR="007E53BC" w:rsidRDefault="007E53BC" w:rsidP="004A4B7D">
      <w:pPr>
        <w:pStyle w:val="ListParagraph"/>
        <w:ind w:left="2160"/>
        <w:jc w:val="center"/>
      </w:pPr>
    </w:p>
    <w:p w14:paraId="57168B17" w14:textId="77777777" w:rsidR="00727774" w:rsidRDefault="00727774" w:rsidP="004A4B7D">
      <w:pPr>
        <w:pStyle w:val="ListParagraph"/>
        <w:ind w:left="2160"/>
        <w:jc w:val="center"/>
      </w:pPr>
    </w:p>
    <w:p w14:paraId="5C01F7BE" w14:textId="77777777" w:rsidR="007E53BC" w:rsidRDefault="007E53BC" w:rsidP="004A4B7D">
      <w:pPr>
        <w:pStyle w:val="ListParagraph"/>
        <w:ind w:left="2160"/>
        <w:jc w:val="center"/>
      </w:pPr>
    </w:p>
    <w:p w14:paraId="528A2B75" w14:textId="77777777" w:rsidR="007E53BC" w:rsidRDefault="007E53BC" w:rsidP="00D87934">
      <w:pPr>
        <w:pStyle w:val="ListParagraph"/>
        <w:numPr>
          <w:ilvl w:val="2"/>
          <w:numId w:val="74"/>
        </w:numPr>
        <w:spacing w:line="480" w:lineRule="auto"/>
        <w:rPr>
          <w:b/>
          <w:bCs/>
        </w:rPr>
      </w:pPr>
      <w:r>
        <w:rPr>
          <w:b/>
          <w:bCs/>
        </w:rPr>
        <w:t>Activity Diagram Ubah Status Pemesanan dan Mekanik</w:t>
      </w:r>
    </w:p>
    <w:p w14:paraId="2D9AE903" w14:textId="308ED08D" w:rsidR="007E53BC" w:rsidRDefault="007E53BC" w:rsidP="00727774">
      <w:pPr>
        <w:pStyle w:val="ListParagraph"/>
        <w:ind w:left="0"/>
        <w:jc w:val="center"/>
      </w:pPr>
      <w:r>
        <w:object w:dxaOrig="11265" w:dyaOrig="10396" w14:anchorId="0D065FAF">
          <v:shape id="_x0000_i1036" type="#_x0000_t75" style="width:336pt;height:265.5pt" o:ole="">
            <v:imagedata r:id="rId74" o:title=""/>
          </v:shape>
          <o:OLEObject Type="Embed" ProgID="Visio.Drawing.15" ShapeID="_x0000_i1036" DrawAspect="Content" ObjectID="_1725946716" r:id="rId75"/>
        </w:object>
      </w:r>
    </w:p>
    <w:p w14:paraId="71E379E6" w14:textId="3EC8741A" w:rsidR="00727774" w:rsidRDefault="00727774" w:rsidP="00727774">
      <w:pPr>
        <w:pStyle w:val="ListParagraph"/>
        <w:ind w:left="0"/>
        <w:jc w:val="center"/>
      </w:pPr>
    </w:p>
    <w:p w14:paraId="2B1AD38D" w14:textId="771CAAC4" w:rsidR="00727774" w:rsidRPr="00727774" w:rsidRDefault="00727774" w:rsidP="00727774">
      <w:pPr>
        <w:pStyle w:val="Caption"/>
        <w:jc w:val="center"/>
        <w:rPr>
          <w:rFonts w:ascii="Times New Roman" w:hAnsi="Times New Roman"/>
          <w:b w:val="0"/>
          <w:bCs w:val="0"/>
          <w:color w:val="auto"/>
          <w:sz w:val="24"/>
          <w:szCs w:val="24"/>
        </w:rPr>
      </w:pPr>
      <w:bookmarkStart w:id="69" w:name="_Toc115282903"/>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16</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Activity Diagram Ubah Status Pemesanan dan Mekanik</w:t>
      </w:r>
      <w:bookmarkEnd w:id="69"/>
    </w:p>
    <w:p w14:paraId="2AE9D9E1" w14:textId="77777777" w:rsidR="007E53BC" w:rsidRDefault="007E53BC" w:rsidP="004A4B7D">
      <w:pPr>
        <w:pStyle w:val="ListParagraph"/>
        <w:ind w:left="2160"/>
        <w:jc w:val="center"/>
      </w:pPr>
    </w:p>
    <w:p w14:paraId="685852A5" w14:textId="77777777" w:rsidR="007E53BC" w:rsidRDefault="007E53BC" w:rsidP="004A4B7D">
      <w:pPr>
        <w:pStyle w:val="ListParagraph"/>
        <w:ind w:left="2160"/>
        <w:jc w:val="center"/>
      </w:pPr>
    </w:p>
    <w:p w14:paraId="1F676FD7" w14:textId="77777777" w:rsidR="007E53BC" w:rsidRDefault="007E53BC" w:rsidP="004A4B7D">
      <w:pPr>
        <w:pStyle w:val="ListParagraph"/>
        <w:ind w:left="2160"/>
        <w:jc w:val="center"/>
      </w:pPr>
    </w:p>
    <w:p w14:paraId="5E3A5429" w14:textId="77777777" w:rsidR="007E53BC" w:rsidRDefault="007E53BC" w:rsidP="004A4B7D">
      <w:pPr>
        <w:pStyle w:val="ListParagraph"/>
        <w:ind w:left="2160"/>
        <w:jc w:val="center"/>
      </w:pPr>
    </w:p>
    <w:p w14:paraId="7EBB868D" w14:textId="77777777" w:rsidR="007E53BC" w:rsidRDefault="007E53BC" w:rsidP="004A4B7D">
      <w:pPr>
        <w:pStyle w:val="ListParagraph"/>
        <w:ind w:left="2160"/>
        <w:jc w:val="center"/>
      </w:pPr>
    </w:p>
    <w:p w14:paraId="7B25D15F" w14:textId="77777777" w:rsidR="007E53BC" w:rsidRDefault="007E53BC" w:rsidP="004A4B7D">
      <w:pPr>
        <w:pStyle w:val="ListParagraph"/>
        <w:ind w:left="2160"/>
        <w:jc w:val="center"/>
      </w:pPr>
    </w:p>
    <w:p w14:paraId="74DE16FB" w14:textId="77777777" w:rsidR="007E53BC" w:rsidRDefault="007E53BC" w:rsidP="004A4B7D">
      <w:pPr>
        <w:pStyle w:val="ListParagraph"/>
        <w:ind w:left="2160"/>
        <w:jc w:val="center"/>
      </w:pPr>
    </w:p>
    <w:p w14:paraId="07248390" w14:textId="77777777" w:rsidR="007E53BC" w:rsidRDefault="007E53BC" w:rsidP="004A4B7D">
      <w:pPr>
        <w:pStyle w:val="ListParagraph"/>
        <w:ind w:left="2160"/>
        <w:jc w:val="center"/>
      </w:pPr>
    </w:p>
    <w:p w14:paraId="1ED7DFD7" w14:textId="77777777" w:rsidR="007E53BC" w:rsidRDefault="007E53BC" w:rsidP="004A4B7D">
      <w:pPr>
        <w:pStyle w:val="ListParagraph"/>
        <w:ind w:left="2160"/>
        <w:jc w:val="center"/>
      </w:pPr>
    </w:p>
    <w:p w14:paraId="5AB2FB3E" w14:textId="77777777" w:rsidR="007E53BC" w:rsidRDefault="007E53BC" w:rsidP="004A4B7D">
      <w:pPr>
        <w:pStyle w:val="ListParagraph"/>
        <w:ind w:left="2160"/>
        <w:jc w:val="center"/>
      </w:pPr>
    </w:p>
    <w:p w14:paraId="1F5D65F2" w14:textId="77777777" w:rsidR="007E53BC" w:rsidRDefault="007E53BC" w:rsidP="004A4B7D">
      <w:pPr>
        <w:pStyle w:val="ListParagraph"/>
        <w:ind w:left="2160"/>
        <w:jc w:val="center"/>
      </w:pPr>
    </w:p>
    <w:p w14:paraId="5D1CC862" w14:textId="77777777" w:rsidR="007E53BC" w:rsidRDefault="007E53BC" w:rsidP="004A4B7D">
      <w:pPr>
        <w:pStyle w:val="ListParagraph"/>
        <w:ind w:left="2160"/>
        <w:jc w:val="center"/>
      </w:pPr>
    </w:p>
    <w:p w14:paraId="34403EC7" w14:textId="77777777" w:rsidR="007E53BC" w:rsidRDefault="007E53BC" w:rsidP="004A4B7D">
      <w:pPr>
        <w:pStyle w:val="ListParagraph"/>
        <w:ind w:left="2160"/>
        <w:jc w:val="center"/>
      </w:pPr>
    </w:p>
    <w:p w14:paraId="1FB536B4" w14:textId="77777777" w:rsidR="007E53BC" w:rsidRDefault="007E53BC" w:rsidP="004A4B7D">
      <w:pPr>
        <w:pStyle w:val="ListParagraph"/>
        <w:ind w:left="2160"/>
        <w:jc w:val="center"/>
      </w:pPr>
    </w:p>
    <w:p w14:paraId="06006C23" w14:textId="77777777" w:rsidR="007E53BC" w:rsidRDefault="007E53BC" w:rsidP="004A4B7D">
      <w:pPr>
        <w:pStyle w:val="ListParagraph"/>
        <w:ind w:left="2160"/>
        <w:jc w:val="center"/>
      </w:pPr>
    </w:p>
    <w:p w14:paraId="59413EE6" w14:textId="77777777" w:rsidR="007E53BC" w:rsidRDefault="007E53BC" w:rsidP="004A4B7D">
      <w:pPr>
        <w:pStyle w:val="ListParagraph"/>
        <w:ind w:left="2160"/>
        <w:jc w:val="center"/>
      </w:pPr>
    </w:p>
    <w:p w14:paraId="3716E2A2" w14:textId="77777777" w:rsidR="007E53BC" w:rsidRDefault="007E53BC" w:rsidP="004A4B7D">
      <w:pPr>
        <w:pStyle w:val="ListParagraph"/>
        <w:ind w:left="2160"/>
        <w:jc w:val="center"/>
      </w:pPr>
    </w:p>
    <w:p w14:paraId="04013BF8" w14:textId="77777777" w:rsidR="007E53BC" w:rsidRDefault="007E53BC" w:rsidP="004A4B7D">
      <w:pPr>
        <w:pStyle w:val="ListParagraph"/>
        <w:ind w:left="2160"/>
        <w:jc w:val="center"/>
      </w:pPr>
    </w:p>
    <w:p w14:paraId="3E6647C6" w14:textId="77777777" w:rsidR="007E53BC" w:rsidRDefault="007E53BC" w:rsidP="004A4B7D">
      <w:pPr>
        <w:pStyle w:val="ListParagraph"/>
        <w:ind w:left="2160"/>
        <w:jc w:val="center"/>
      </w:pPr>
    </w:p>
    <w:p w14:paraId="74DC56FC" w14:textId="77777777" w:rsidR="007E53BC" w:rsidRDefault="007E53BC" w:rsidP="004A4B7D">
      <w:pPr>
        <w:pStyle w:val="ListParagraph"/>
        <w:ind w:left="2160"/>
        <w:jc w:val="center"/>
      </w:pPr>
    </w:p>
    <w:p w14:paraId="4401FC81" w14:textId="77777777" w:rsidR="007E53BC" w:rsidRDefault="007E53BC" w:rsidP="004A4B7D">
      <w:pPr>
        <w:pStyle w:val="ListParagraph"/>
        <w:ind w:left="2160"/>
        <w:jc w:val="center"/>
      </w:pPr>
    </w:p>
    <w:p w14:paraId="1B40BD8D" w14:textId="77777777" w:rsidR="007E53BC" w:rsidRPr="00786D16" w:rsidRDefault="007E53BC" w:rsidP="004A4B7D">
      <w:pPr>
        <w:pStyle w:val="ListParagraph"/>
        <w:ind w:left="2160"/>
        <w:jc w:val="center"/>
      </w:pPr>
    </w:p>
    <w:p w14:paraId="1DB49827" w14:textId="77777777" w:rsidR="007E53BC" w:rsidRDefault="007E53BC" w:rsidP="00EA78FF">
      <w:pPr>
        <w:pStyle w:val="ListParagraph"/>
        <w:numPr>
          <w:ilvl w:val="1"/>
          <w:numId w:val="74"/>
        </w:numPr>
        <w:spacing w:line="480" w:lineRule="auto"/>
        <w:outlineLvl w:val="1"/>
        <w:rPr>
          <w:b/>
        </w:rPr>
      </w:pPr>
      <w:bookmarkStart w:id="70" w:name="_Toc115285221"/>
      <w:r>
        <w:rPr>
          <w:b/>
        </w:rPr>
        <w:t>Sequence Diagram</w:t>
      </w:r>
      <w:bookmarkEnd w:id="70"/>
    </w:p>
    <w:p w14:paraId="343DC00C" w14:textId="77777777" w:rsidR="007E53BC" w:rsidRDefault="007E53BC" w:rsidP="00D87934">
      <w:pPr>
        <w:pStyle w:val="ListParagraph"/>
        <w:numPr>
          <w:ilvl w:val="2"/>
          <w:numId w:val="74"/>
        </w:numPr>
        <w:spacing w:line="480" w:lineRule="auto"/>
        <w:rPr>
          <w:b/>
        </w:rPr>
      </w:pPr>
      <w:r>
        <w:rPr>
          <w:b/>
        </w:rPr>
        <w:t>Sequence Diagram Login</w:t>
      </w:r>
    </w:p>
    <w:p w14:paraId="3FFD68D2" w14:textId="77777777" w:rsidR="007E53BC" w:rsidRPr="0069558B" w:rsidRDefault="007E53BC" w:rsidP="00727774">
      <w:pPr>
        <w:pStyle w:val="ListParagraph"/>
        <w:ind w:left="0"/>
        <w:jc w:val="center"/>
        <w:rPr>
          <w:bCs/>
        </w:rPr>
      </w:pPr>
      <w:r w:rsidRPr="0069558B">
        <w:rPr>
          <w:bCs/>
          <w:noProof/>
        </w:rPr>
        <w:drawing>
          <wp:inline distT="0" distB="0" distL="0" distR="0" wp14:anchorId="3407BE6D" wp14:editId="282137FC">
            <wp:extent cx="4338955" cy="4248150"/>
            <wp:effectExtent l="0" t="0" r="4445" b="0"/>
            <wp:docPr id="5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64610" cy="4273268"/>
                    </a:xfrm>
                    <a:prstGeom prst="rect">
                      <a:avLst/>
                    </a:prstGeom>
                    <a:noFill/>
                    <a:ln>
                      <a:noFill/>
                    </a:ln>
                  </pic:spPr>
                </pic:pic>
              </a:graphicData>
            </a:graphic>
          </wp:inline>
        </w:drawing>
      </w:r>
    </w:p>
    <w:p w14:paraId="64BBE88D" w14:textId="77777777" w:rsidR="00727774" w:rsidRDefault="00727774" w:rsidP="00727774">
      <w:pPr>
        <w:pStyle w:val="ListParagraph"/>
        <w:ind w:left="0"/>
        <w:rPr>
          <w:bCs/>
        </w:rPr>
      </w:pPr>
    </w:p>
    <w:p w14:paraId="7AEAEC16" w14:textId="7E200605" w:rsidR="007E53BC" w:rsidRPr="00727774" w:rsidRDefault="00727774" w:rsidP="00727774">
      <w:pPr>
        <w:pStyle w:val="Caption"/>
        <w:jc w:val="center"/>
        <w:rPr>
          <w:rFonts w:ascii="Times New Roman" w:hAnsi="Times New Roman"/>
          <w:b w:val="0"/>
          <w:bCs w:val="0"/>
          <w:color w:val="auto"/>
          <w:sz w:val="24"/>
          <w:szCs w:val="24"/>
        </w:rPr>
      </w:pPr>
      <w:bookmarkStart w:id="71" w:name="_Toc115282904"/>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17</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Sequence Diagram Login</w:t>
      </w:r>
      <w:bookmarkEnd w:id="71"/>
    </w:p>
    <w:p w14:paraId="217009B2" w14:textId="77777777" w:rsidR="007E53BC" w:rsidRDefault="007E53BC" w:rsidP="004A4B7D">
      <w:pPr>
        <w:pStyle w:val="ListParagraph"/>
        <w:ind w:left="2160"/>
        <w:jc w:val="center"/>
        <w:rPr>
          <w:bCs/>
        </w:rPr>
      </w:pPr>
    </w:p>
    <w:p w14:paraId="6230B553" w14:textId="77777777" w:rsidR="007E53BC" w:rsidRDefault="007E53BC" w:rsidP="004A4B7D">
      <w:pPr>
        <w:pStyle w:val="ListParagraph"/>
        <w:ind w:left="2160"/>
        <w:jc w:val="center"/>
        <w:rPr>
          <w:bCs/>
        </w:rPr>
      </w:pPr>
    </w:p>
    <w:p w14:paraId="01A90BD2" w14:textId="77777777" w:rsidR="007E53BC" w:rsidRDefault="007E53BC" w:rsidP="004A4B7D">
      <w:pPr>
        <w:pStyle w:val="ListParagraph"/>
        <w:ind w:left="2160"/>
        <w:jc w:val="center"/>
        <w:rPr>
          <w:bCs/>
        </w:rPr>
      </w:pPr>
    </w:p>
    <w:p w14:paraId="4D372286" w14:textId="77777777" w:rsidR="007E53BC" w:rsidRDefault="007E53BC" w:rsidP="004A4B7D">
      <w:pPr>
        <w:pStyle w:val="ListParagraph"/>
        <w:ind w:left="2160"/>
        <w:jc w:val="center"/>
        <w:rPr>
          <w:bCs/>
        </w:rPr>
      </w:pPr>
    </w:p>
    <w:p w14:paraId="5734411A" w14:textId="77777777" w:rsidR="007E53BC" w:rsidRDefault="007E53BC" w:rsidP="004A4B7D">
      <w:pPr>
        <w:pStyle w:val="ListParagraph"/>
        <w:ind w:left="2160"/>
        <w:jc w:val="center"/>
        <w:rPr>
          <w:bCs/>
        </w:rPr>
      </w:pPr>
    </w:p>
    <w:p w14:paraId="0AB26042" w14:textId="77777777" w:rsidR="007E53BC" w:rsidRDefault="007E53BC" w:rsidP="004A4B7D">
      <w:pPr>
        <w:pStyle w:val="ListParagraph"/>
        <w:ind w:left="2160"/>
        <w:jc w:val="center"/>
        <w:rPr>
          <w:bCs/>
        </w:rPr>
      </w:pPr>
    </w:p>
    <w:p w14:paraId="78238756" w14:textId="77777777" w:rsidR="007E53BC" w:rsidRDefault="007E53BC" w:rsidP="004A4B7D">
      <w:pPr>
        <w:pStyle w:val="ListParagraph"/>
        <w:ind w:left="2160"/>
        <w:jc w:val="center"/>
        <w:rPr>
          <w:bCs/>
        </w:rPr>
      </w:pPr>
    </w:p>
    <w:p w14:paraId="060BD366" w14:textId="77777777" w:rsidR="007E53BC" w:rsidRDefault="007E53BC" w:rsidP="004A4B7D">
      <w:pPr>
        <w:pStyle w:val="ListParagraph"/>
        <w:ind w:left="2160"/>
        <w:jc w:val="center"/>
        <w:rPr>
          <w:bCs/>
        </w:rPr>
      </w:pPr>
    </w:p>
    <w:p w14:paraId="0EB9ABED" w14:textId="77777777" w:rsidR="007E53BC" w:rsidRDefault="007E53BC" w:rsidP="004A4B7D">
      <w:pPr>
        <w:pStyle w:val="ListParagraph"/>
        <w:ind w:left="2160"/>
        <w:jc w:val="center"/>
        <w:rPr>
          <w:bCs/>
        </w:rPr>
      </w:pPr>
    </w:p>
    <w:p w14:paraId="04055B99" w14:textId="77777777" w:rsidR="007E53BC" w:rsidRDefault="007E53BC" w:rsidP="004A4B7D">
      <w:pPr>
        <w:pStyle w:val="ListParagraph"/>
        <w:ind w:left="2160"/>
        <w:jc w:val="center"/>
        <w:rPr>
          <w:bCs/>
        </w:rPr>
      </w:pPr>
    </w:p>
    <w:p w14:paraId="5C97AE68" w14:textId="77777777" w:rsidR="007E53BC" w:rsidRDefault="007E53BC" w:rsidP="004A4B7D">
      <w:pPr>
        <w:pStyle w:val="ListParagraph"/>
        <w:ind w:left="2160"/>
        <w:jc w:val="center"/>
        <w:rPr>
          <w:bCs/>
        </w:rPr>
      </w:pPr>
    </w:p>
    <w:p w14:paraId="420AC3F7" w14:textId="77777777" w:rsidR="007E53BC" w:rsidRDefault="007E53BC" w:rsidP="004A4B7D">
      <w:pPr>
        <w:pStyle w:val="ListParagraph"/>
        <w:ind w:left="2160"/>
        <w:jc w:val="center"/>
        <w:rPr>
          <w:bCs/>
        </w:rPr>
      </w:pPr>
    </w:p>
    <w:p w14:paraId="320CC20F" w14:textId="77777777" w:rsidR="007E53BC" w:rsidRDefault="007E53BC" w:rsidP="004A4B7D">
      <w:pPr>
        <w:pStyle w:val="ListParagraph"/>
        <w:ind w:left="2160"/>
        <w:jc w:val="center"/>
        <w:rPr>
          <w:bCs/>
        </w:rPr>
      </w:pPr>
    </w:p>
    <w:p w14:paraId="2E7D7F6F" w14:textId="77777777" w:rsidR="007E53BC" w:rsidRDefault="007E53BC" w:rsidP="004A4B7D">
      <w:pPr>
        <w:pStyle w:val="ListParagraph"/>
        <w:ind w:left="2160"/>
        <w:jc w:val="center"/>
        <w:rPr>
          <w:bCs/>
        </w:rPr>
      </w:pPr>
    </w:p>
    <w:p w14:paraId="1F8E91D4" w14:textId="77777777" w:rsidR="007E53BC" w:rsidRDefault="007E53BC" w:rsidP="004A4B7D">
      <w:pPr>
        <w:pStyle w:val="ListParagraph"/>
        <w:ind w:left="2160"/>
        <w:jc w:val="center"/>
        <w:rPr>
          <w:bCs/>
        </w:rPr>
      </w:pPr>
    </w:p>
    <w:p w14:paraId="3B7D36F3" w14:textId="77777777" w:rsidR="007E53BC" w:rsidRDefault="007E53BC" w:rsidP="004A4B7D">
      <w:pPr>
        <w:pStyle w:val="ListParagraph"/>
        <w:ind w:left="2160"/>
        <w:jc w:val="center"/>
        <w:rPr>
          <w:bCs/>
        </w:rPr>
      </w:pPr>
    </w:p>
    <w:p w14:paraId="3CDD6354" w14:textId="77777777" w:rsidR="007E53BC" w:rsidRDefault="007E53BC" w:rsidP="00D87934">
      <w:pPr>
        <w:pStyle w:val="ListParagraph"/>
        <w:numPr>
          <w:ilvl w:val="2"/>
          <w:numId w:val="74"/>
        </w:numPr>
        <w:spacing w:line="480" w:lineRule="auto"/>
        <w:rPr>
          <w:b/>
        </w:rPr>
      </w:pPr>
      <w:r>
        <w:rPr>
          <w:b/>
        </w:rPr>
        <w:t>Sequence Diagram Login Pelanggan</w:t>
      </w:r>
    </w:p>
    <w:p w14:paraId="1438664F" w14:textId="77777777" w:rsidR="007E53BC" w:rsidRPr="00ED0525" w:rsidRDefault="007E53BC" w:rsidP="00727774">
      <w:pPr>
        <w:pStyle w:val="ListParagraph"/>
        <w:ind w:left="0"/>
        <w:jc w:val="center"/>
        <w:rPr>
          <w:b/>
        </w:rPr>
      </w:pPr>
      <w:r>
        <w:rPr>
          <w:b/>
          <w:noProof/>
        </w:rPr>
        <w:drawing>
          <wp:inline distT="0" distB="0" distL="0" distR="0" wp14:anchorId="1D6D96F7" wp14:editId="10454219">
            <wp:extent cx="4371340" cy="4295775"/>
            <wp:effectExtent l="0" t="0" r="0" b="952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79855" cy="4304143"/>
                    </a:xfrm>
                    <a:prstGeom prst="rect">
                      <a:avLst/>
                    </a:prstGeom>
                    <a:noFill/>
                    <a:ln>
                      <a:noFill/>
                    </a:ln>
                  </pic:spPr>
                </pic:pic>
              </a:graphicData>
            </a:graphic>
          </wp:inline>
        </w:drawing>
      </w:r>
    </w:p>
    <w:p w14:paraId="481DB797" w14:textId="77777777" w:rsidR="00727774" w:rsidRDefault="00727774" w:rsidP="004A4B7D">
      <w:pPr>
        <w:pStyle w:val="ListParagraph"/>
        <w:ind w:left="2160"/>
        <w:jc w:val="center"/>
        <w:rPr>
          <w:bCs/>
        </w:rPr>
      </w:pPr>
    </w:p>
    <w:p w14:paraId="52B9A18A" w14:textId="500E7C92" w:rsidR="007E53BC" w:rsidRPr="00727774" w:rsidRDefault="00727774" w:rsidP="00727774">
      <w:pPr>
        <w:pStyle w:val="Caption"/>
        <w:jc w:val="center"/>
        <w:rPr>
          <w:rFonts w:ascii="Times New Roman" w:hAnsi="Times New Roman"/>
          <w:b w:val="0"/>
          <w:bCs w:val="0"/>
          <w:color w:val="auto"/>
          <w:sz w:val="24"/>
          <w:szCs w:val="24"/>
        </w:rPr>
      </w:pPr>
      <w:bookmarkStart w:id="72" w:name="_Toc115282905"/>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18</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Sequence Diagram Login Pelanggan</w:t>
      </w:r>
      <w:bookmarkEnd w:id="72"/>
    </w:p>
    <w:p w14:paraId="367717DB" w14:textId="77777777" w:rsidR="007E53BC" w:rsidRDefault="007E53BC" w:rsidP="004A4B7D">
      <w:pPr>
        <w:pStyle w:val="ListParagraph"/>
        <w:ind w:left="2160"/>
        <w:jc w:val="center"/>
        <w:rPr>
          <w:bCs/>
        </w:rPr>
      </w:pPr>
    </w:p>
    <w:p w14:paraId="11DAF58B" w14:textId="77777777" w:rsidR="007E53BC" w:rsidRDefault="007E53BC" w:rsidP="004A4B7D">
      <w:pPr>
        <w:pStyle w:val="ListParagraph"/>
        <w:ind w:left="2160"/>
        <w:jc w:val="center"/>
        <w:rPr>
          <w:bCs/>
        </w:rPr>
      </w:pPr>
    </w:p>
    <w:p w14:paraId="180A85D4" w14:textId="77777777" w:rsidR="007E53BC" w:rsidRDefault="007E53BC" w:rsidP="004A4B7D">
      <w:pPr>
        <w:pStyle w:val="ListParagraph"/>
        <w:ind w:left="2160"/>
        <w:jc w:val="center"/>
        <w:rPr>
          <w:bCs/>
        </w:rPr>
      </w:pPr>
    </w:p>
    <w:p w14:paraId="66BCCF8F" w14:textId="77777777" w:rsidR="007E53BC" w:rsidRDefault="007E53BC" w:rsidP="004A4B7D">
      <w:pPr>
        <w:pStyle w:val="ListParagraph"/>
        <w:ind w:left="2160"/>
        <w:jc w:val="center"/>
        <w:rPr>
          <w:bCs/>
        </w:rPr>
      </w:pPr>
    </w:p>
    <w:p w14:paraId="74738DF8" w14:textId="77777777" w:rsidR="007E53BC" w:rsidRDefault="007E53BC" w:rsidP="004A4B7D">
      <w:pPr>
        <w:pStyle w:val="ListParagraph"/>
        <w:ind w:left="2160"/>
        <w:jc w:val="center"/>
        <w:rPr>
          <w:bCs/>
        </w:rPr>
      </w:pPr>
    </w:p>
    <w:p w14:paraId="101A47F3" w14:textId="77777777" w:rsidR="007E53BC" w:rsidRDefault="007E53BC" w:rsidP="004A4B7D">
      <w:pPr>
        <w:pStyle w:val="ListParagraph"/>
        <w:ind w:left="2160"/>
        <w:jc w:val="center"/>
        <w:rPr>
          <w:bCs/>
        </w:rPr>
      </w:pPr>
    </w:p>
    <w:p w14:paraId="5B46FBA2" w14:textId="77777777" w:rsidR="007E53BC" w:rsidRDefault="007E53BC" w:rsidP="004A4B7D">
      <w:pPr>
        <w:pStyle w:val="ListParagraph"/>
        <w:ind w:left="2160"/>
        <w:jc w:val="center"/>
        <w:rPr>
          <w:bCs/>
        </w:rPr>
      </w:pPr>
    </w:p>
    <w:p w14:paraId="4D306532" w14:textId="77777777" w:rsidR="007E53BC" w:rsidRDefault="007E53BC" w:rsidP="004A4B7D">
      <w:pPr>
        <w:pStyle w:val="ListParagraph"/>
        <w:ind w:left="2160"/>
        <w:jc w:val="center"/>
        <w:rPr>
          <w:bCs/>
        </w:rPr>
      </w:pPr>
    </w:p>
    <w:p w14:paraId="54A705DB" w14:textId="77777777" w:rsidR="007E53BC" w:rsidRDefault="007E53BC" w:rsidP="004A4B7D">
      <w:pPr>
        <w:pStyle w:val="ListParagraph"/>
        <w:ind w:left="2160"/>
        <w:jc w:val="center"/>
        <w:rPr>
          <w:bCs/>
        </w:rPr>
      </w:pPr>
    </w:p>
    <w:p w14:paraId="26988278" w14:textId="77777777" w:rsidR="007E53BC" w:rsidRDefault="007E53BC" w:rsidP="004A4B7D">
      <w:pPr>
        <w:pStyle w:val="ListParagraph"/>
        <w:ind w:left="2160"/>
        <w:jc w:val="center"/>
        <w:rPr>
          <w:bCs/>
        </w:rPr>
      </w:pPr>
    </w:p>
    <w:p w14:paraId="43D1FC40" w14:textId="77777777" w:rsidR="007E53BC" w:rsidRDefault="007E53BC" w:rsidP="004A4B7D">
      <w:pPr>
        <w:pStyle w:val="ListParagraph"/>
        <w:ind w:left="2160"/>
        <w:jc w:val="center"/>
        <w:rPr>
          <w:bCs/>
        </w:rPr>
      </w:pPr>
    </w:p>
    <w:p w14:paraId="69C7081A" w14:textId="77777777" w:rsidR="007E53BC" w:rsidRDefault="007E53BC" w:rsidP="004A4B7D">
      <w:pPr>
        <w:pStyle w:val="ListParagraph"/>
        <w:ind w:left="2160"/>
        <w:jc w:val="center"/>
        <w:rPr>
          <w:bCs/>
        </w:rPr>
      </w:pPr>
    </w:p>
    <w:p w14:paraId="138EBA05" w14:textId="77777777" w:rsidR="007E53BC" w:rsidRDefault="007E53BC" w:rsidP="004A4B7D">
      <w:pPr>
        <w:pStyle w:val="ListParagraph"/>
        <w:ind w:left="2160"/>
        <w:jc w:val="center"/>
        <w:rPr>
          <w:bCs/>
        </w:rPr>
      </w:pPr>
    </w:p>
    <w:p w14:paraId="65830CDC" w14:textId="77777777" w:rsidR="007E53BC" w:rsidRDefault="007E53BC" w:rsidP="004A4B7D">
      <w:pPr>
        <w:pStyle w:val="ListParagraph"/>
        <w:ind w:left="2160"/>
        <w:jc w:val="center"/>
        <w:rPr>
          <w:bCs/>
        </w:rPr>
      </w:pPr>
    </w:p>
    <w:p w14:paraId="6F9132DA" w14:textId="77777777" w:rsidR="007E53BC" w:rsidRDefault="007E53BC" w:rsidP="004A4B7D">
      <w:pPr>
        <w:pStyle w:val="ListParagraph"/>
        <w:ind w:left="2160"/>
        <w:jc w:val="center"/>
        <w:rPr>
          <w:bCs/>
        </w:rPr>
      </w:pPr>
    </w:p>
    <w:p w14:paraId="36D9952A" w14:textId="77777777" w:rsidR="00EF0248" w:rsidRPr="00727774" w:rsidRDefault="00EF0248" w:rsidP="00727774">
      <w:pPr>
        <w:rPr>
          <w:bCs/>
        </w:rPr>
      </w:pPr>
    </w:p>
    <w:p w14:paraId="2BC785F1" w14:textId="77777777" w:rsidR="007E53BC" w:rsidRDefault="007E53BC" w:rsidP="004A4B7D">
      <w:pPr>
        <w:pStyle w:val="ListParagraph"/>
        <w:ind w:left="2160"/>
        <w:jc w:val="center"/>
        <w:rPr>
          <w:bCs/>
        </w:rPr>
      </w:pPr>
    </w:p>
    <w:p w14:paraId="206A28C6" w14:textId="77777777" w:rsidR="007E53BC" w:rsidRDefault="007E53BC" w:rsidP="00D87934">
      <w:pPr>
        <w:pStyle w:val="ListParagraph"/>
        <w:numPr>
          <w:ilvl w:val="2"/>
          <w:numId w:val="74"/>
        </w:numPr>
        <w:spacing w:line="480" w:lineRule="auto"/>
        <w:rPr>
          <w:b/>
        </w:rPr>
      </w:pPr>
      <w:r>
        <w:rPr>
          <w:b/>
        </w:rPr>
        <w:t>Sequence Diagram Pemesanan</w:t>
      </w:r>
    </w:p>
    <w:p w14:paraId="23AAEC94" w14:textId="77777777" w:rsidR="007E53BC" w:rsidRDefault="007E53BC" w:rsidP="00727774">
      <w:pPr>
        <w:pStyle w:val="ListParagraph"/>
        <w:ind w:left="0"/>
        <w:jc w:val="center"/>
        <w:rPr>
          <w:b/>
        </w:rPr>
      </w:pPr>
      <w:r>
        <w:rPr>
          <w:b/>
          <w:noProof/>
        </w:rPr>
        <w:drawing>
          <wp:inline distT="0" distB="0" distL="0" distR="0" wp14:anchorId="4C056DAE" wp14:editId="074D99AF">
            <wp:extent cx="4400237" cy="4048125"/>
            <wp:effectExtent l="0" t="0" r="635" b="0"/>
            <wp:docPr id="7"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08670" cy="4055883"/>
                    </a:xfrm>
                    <a:prstGeom prst="rect">
                      <a:avLst/>
                    </a:prstGeom>
                    <a:noFill/>
                    <a:ln>
                      <a:noFill/>
                    </a:ln>
                  </pic:spPr>
                </pic:pic>
              </a:graphicData>
            </a:graphic>
          </wp:inline>
        </w:drawing>
      </w:r>
    </w:p>
    <w:p w14:paraId="19D6C012" w14:textId="77777777" w:rsidR="00727774" w:rsidRDefault="00727774" w:rsidP="00727774">
      <w:pPr>
        <w:rPr>
          <w:bCs/>
        </w:rPr>
      </w:pPr>
    </w:p>
    <w:p w14:paraId="6F42A987" w14:textId="4F696EC5" w:rsidR="007E53BC" w:rsidRPr="00727774" w:rsidRDefault="00727774" w:rsidP="00727774">
      <w:pPr>
        <w:pStyle w:val="Caption"/>
        <w:jc w:val="center"/>
        <w:rPr>
          <w:rFonts w:ascii="Times New Roman" w:hAnsi="Times New Roman"/>
          <w:b w:val="0"/>
          <w:bCs w:val="0"/>
          <w:color w:val="auto"/>
          <w:sz w:val="24"/>
          <w:szCs w:val="24"/>
        </w:rPr>
      </w:pPr>
      <w:bookmarkStart w:id="73" w:name="_Toc115282906"/>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19</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Sequence Diagram Pemesanan</w:t>
      </w:r>
      <w:bookmarkEnd w:id="73"/>
    </w:p>
    <w:p w14:paraId="6B6E8FFC" w14:textId="77777777" w:rsidR="007E53BC" w:rsidRDefault="007E53BC" w:rsidP="004A4B7D">
      <w:pPr>
        <w:pStyle w:val="ListParagraph"/>
        <w:ind w:left="1440"/>
        <w:rPr>
          <w:b/>
        </w:rPr>
      </w:pPr>
    </w:p>
    <w:p w14:paraId="0B969EC7" w14:textId="77777777" w:rsidR="007E53BC" w:rsidRDefault="007E53BC" w:rsidP="004A4B7D">
      <w:pPr>
        <w:pStyle w:val="ListParagraph"/>
        <w:ind w:left="1440"/>
        <w:rPr>
          <w:b/>
        </w:rPr>
      </w:pPr>
    </w:p>
    <w:p w14:paraId="2C55DEE2" w14:textId="77777777" w:rsidR="007E53BC" w:rsidRDefault="007E53BC" w:rsidP="004A4B7D">
      <w:pPr>
        <w:pStyle w:val="ListParagraph"/>
        <w:ind w:left="1440"/>
        <w:rPr>
          <w:b/>
        </w:rPr>
      </w:pPr>
    </w:p>
    <w:p w14:paraId="75544C7B" w14:textId="77777777" w:rsidR="007E53BC" w:rsidRDefault="007E53BC" w:rsidP="004A4B7D">
      <w:pPr>
        <w:pStyle w:val="ListParagraph"/>
        <w:ind w:left="1440"/>
        <w:rPr>
          <w:b/>
        </w:rPr>
      </w:pPr>
    </w:p>
    <w:p w14:paraId="3E06F65B" w14:textId="77777777" w:rsidR="007E53BC" w:rsidRDefault="007E53BC" w:rsidP="004A4B7D">
      <w:pPr>
        <w:pStyle w:val="ListParagraph"/>
        <w:ind w:left="1440"/>
        <w:rPr>
          <w:b/>
        </w:rPr>
      </w:pPr>
    </w:p>
    <w:p w14:paraId="2C25DBA6" w14:textId="77777777" w:rsidR="007E53BC" w:rsidRDefault="007E53BC" w:rsidP="004A4B7D">
      <w:pPr>
        <w:pStyle w:val="ListParagraph"/>
        <w:ind w:left="1440"/>
        <w:rPr>
          <w:b/>
        </w:rPr>
      </w:pPr>
    </w:p>
    <w:p w14:paraId="436839EF" w14:textId="77777777" w:rsidR="007E53BC" w:rsidRDefault="007E53BC" w:rsidP="004A4B7D">
      <w:pPr>
        <w:pStyle w:val="ListParagraph"/>
        <w:ind w:left="1440"/>
        <w:rPr>
          <w:b/>
        </w:rPr>
      </w:pPr>
    </w:p>
    <w:p w14:paraId="10835C5F" w14:textId="77777777" w:rsidR="007E53BC" w:rsidRDefault="007E53BC" w:rsidP="004A4B7D">
      <w:pPr>
        <w:pStyle w:val="ListParagraph"/>
        <w:ind w:left="1440"/>
        <w:rPr>
          <w:b/>
        </w:rPr>
      </w:pPr>
    </w:p>
    <w:p w14:paraId="1A7B541F" w14:textId="77777777" w:rsidR="007E53BC" w:rsidRDefault="007E53BC" w:rsidP="004A4B7D">
      <w:pPr>
        <w:pStyle w:val="ListParagraph"/>
        <w:ind w:left="1440"/>
        <w:rPr>
          <w:b/>
        </w:rPr>
      </w:pPr>
    </w:p>
    <w:p w14:paraId="0856F82A" w14:textId="77777777" w:rsidR="007E53BC" w:rsidRDefault="007E53BC" w:rsidP="004A4B7D">
      <w:pPr>
        <w:pStyle w:val="ListParagraph"/>
        <w:ind w:left="1440"/>
        <w:rPr>
          <w:b/>
        </w:rPr>
      </w:pPr>
    </w:p>
    <w:p w14:paraId="0B7B2101" w14:textId="77777777" w:rsidR="007E53BC" w:rsidRDefault="007E53BC" w:rsidP="004A4B7D">
      <w:pPr>
        <w:pStyle w:val="ListParagraph"/>
        <w:ind w:left="1440"/>
        <w:rPr>
          <w:b/>
        </w:rPr>
      </w:pPr>
    </w:p>
    <w:p w14:paraId="0DADCA41" w14:textId="77777777" w:rsidR="007E53BC" w:rsidRDefault="007E53BC" w:rsidP="004A4B7D">
      <w:pPr>
        <w:pStyle w:val="ListParagraph"/>
        <w:ind w:left="1440"/>
        <w:rPr>
          <w:b/>
        </w:rPr>
      </w:pPr>
    </w:p>
    <w:p w14:paraId="5F34DD81" w14:textId="77777777" w:rsidR="007E53BC" w:rsidRDefault="007E53BC" w:rsidP="004A4B7D">
      <w:pPr>
        <w:pStyle w:val="ListParagraph"/>
        <w:ind w:left="1440"/>
        <w:rPr>
          <w:b/>
        </w:rPr>
      </w:pPr>
    </w:p>
    <w:p w14:paraId="0A22790E" w14:textId="77777777" w:rsidR="007E53BC" w:rsidRDefault="007E53BC" w:rsidP="004A4B7D">
      <w:pPr>
        <w:pStyle w:val="ListParagraph"/>
        <w:ind w:left="1440"/>
        <w:rPr>
          <w:b/>
        </w:rPr>
      </w:pPr>
    </w:p>
    <w:p w14:paraId="678AC3BC" w14:textId="77777777" w:rsidR="007E53BC" w:rsidRDefault="007E53BC" w:rsidP="004A4B7D">
      <w:pPr>
        <w:pStyle w:val="ListParagraph"/>
        <w:ind w:left="1440"/>
        <w:rPr>
          <w:b/>
        </w:rPr>
      </w:pPr>
    </w:p>
    <w:p w14:paraId="5183DF3C" w14:textId="77777777" w:rsidR="007E53BC" w:rsidRDefault="007E53BC" w:rsidP="004A4B7D">
      <w:pPr>
        <w:pStyle w:val="ListParagraph"/>
        <w:ind w:left="1440"/>
        <w:rPr>
          <w:b/>
        </w:rPr>
      </w:pPr>
    </w:p>
    <w:p w14:paraId="726C7B9A" w14:textId="77777777" w:rsidR="007E53BC" w:rsidRPr="00727774" w:rsidRDefault="007E53BC" w:rsidP="00727774">
      <w:pPr>
        <w:rPr>
          <w:b/>
        </w:rPr>
      </w:pPr>
    </w:p>
    <w:p w14:paraId="46CEB3CA" w14:textId="77777777" w:rsidR="007E53BC" w:rsidRDefault="007E53BC" w:rsidP="00EA78FF">
      <w:pPr>
        <w:pStyle w:val="ListParagraph"/>
        <w:numPr>
          <w:ilvl w:val="1"/>
          <w:numId w:val="74"/>
        </w:numPr>
        <w:spacing w:line="480" w:lineRule="auto"/>
        <w:outlineLvl w:val="1"/>
        <w:rPr>
          <w:b/>
        </w:rPr>
      </w:pPr>
      <w:bookmarkStart w:id="74" w:name="_Toc115285222"/>
      <w:r>
        <w:rPr>
          <w:b/>
        </w:rPr>
        <w:t>Class Diagram</w:t>
      </w:r>
      <w:bookmarkEnd w:id="74"/>
    </w:p>
    <w:p w14:paraId="757B3AF0" w14:textId="77777777" w:rsidR="00727774" w:rsidRDefault="007E53BC" w:rsidP="00EA78FF">
      <w:pPr>
        <w:pStyle w:val="ListParagraph"/>
        <w:spacing w:line="480" w:lineRule="auto"/>
        <w:ind w:left="0"/>
        <w:jc w:val="center"/>
      </w:pPr>
      <w:r>
        <w:object w:dxaOrig="9795" w:dyaOrig="9001" w14:anchorId="48917033">
          <v:shape id="_x0000_i1037" type="#_x0000_t75" style="width:352.5pt;height:279.75pt" o:ole="">
            <v:imagedata r:id="rId79" o:title=""/>
          </v:shape>
          <o:OLEObject Type="Embed" ProgID="Visio.Drawing.15" ShapeID="_x0000_i1037" DrawAspect="Content" ObjectID="_1725946717" r:id="rId80"/>
        </w:object>
      </w:r>
    </w:p>
    <w:p w14:paraId="33977C64" w14:textId="257081F2" w:rsidR="007E53BC" w:rsidRDefault="00727774" w:rsidP="00727774">
      <w:pPr>
        <w:pStyle w:val="Caption"/>
        <w:jc w:val="center"/>
        <w:rPr>
          <w:rFonts w:ascii="Times New Roman" w:hAnsi="Times New Roman"/>
          <w:b w:val="0"/>
          <w:bCs w:val="0"/>
          <w:color w:val="auto"/>
          <w:sz w:val="24"/>
          <w:szCs w:val="24"/>
        </w:rPr>
      </w:pPr>
      <w:bookmarkStart w:id="75" w:name="_Toc115282907"/>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20</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Class Diagran</w:t>
      </w:r>
      <w:bookmarkEnd w:id="75"/>
    </w:p>
    <w:p w14:paraId="4A549AD2" w14:textId="77777777" w:rsidR="00727774" w:rsidRPr="00727774" w:rsidRDefault="00727774" w:rsidP="00727774">
      <w:pPr>
        <w:rPr>
          <w:lang w:val="en-US"/>
        </w:rPr>
      </w:pPr>
    </w:p>
    <w:p w14:paraId="558BC7CB" w14:textId="77777777" w:rsidR="007E53BC" w:rsidRPr="00077674" w:rsidRDefault="007E53BC" w:rsidP="00EF0248">
      <w:pPr>
        <w:pStyle w:val="ListParagraph"/>
        <w:numPr>
          <w:ilvl w:val="2"/>
          <w:numId w:val="74"/>
        </w:numPr>
        <w:spacing w:line="480" w:lineRule="auto"/>
        <w:jc w:val="both"/>
        <w:rPr>
          <w:b/>
          <w:bCs/>
        </w:rPr>
      </w:pPr>
      <w:r>
        <w:rPr>
          <w:b/>
          <w:bCs/>
        </w:rPr>
        <w:t>Desain Database</w:t>
      </w:r>
    </w:p>
    <w:p w14:paraId="6E7C8AD0" w14:textId="77777777" w:rsidR="007E53BC" w:rsidRDefault="007E53BC" w:rsidP="00EA78FF">
      <w:pPr>
        <w:pStyle w:val="ListParagraph"/>
        <w:ind w:left="0"/>
        <w:jc w:val="center"/>
        <w:rPr>
          <w:b/>
        </w:rPr>
      </w:pPr>
      <w:r>
        <w:rPr>
          <w:b/>
          <w:noProof/>
        </w:rPr>
        <w:lastRenderedPageBreak/>
        <w:drawing>
          <wp:inline distT="0" distB="0" distL="0" distR="0" wp14:anchorId="470D9083" wp14:editId="2A8E8755">
            <wp:extent cx="4271262" cy="2880000"/>
            <wp:effectExtent l="57150" t="57150" r="110490" b="1111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71262" cy="2880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CF724" w14:textId="799ADB5A" w:rsidR="007E53BC" w:rsidRPr="00727774" w:rsidRDefault="00727774" w:rsidP="00727774">
      <w:pPr>
        <w:pStyle w:val="Caption"/>
        <w:jc w:val="center"/>
        <w:rPr>
          <w:rFonts w:ascii="Times New Roman" w:hAnsi="Times New Roman"/>
          <w:b w:val="0"/>
          <w:bCs w:val="0"/>
          <w:color w:val="auto"/>
          <w:sz w:val="24"/>
          <w:szCs w:val="24"/>
        </w:rPr>
      </w:pPr>
      <w:bookmarkStart w:id="76" w:name="_Toc115282908"/>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21</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Desain Database</w:t>
      </w:r>
      <w:bookmarkEnd w:id="76"/>
    </w:p>
    <w:p w14:paraId="0541FECB" w14:textId="77777777" w:rsidR="007E53BC" w:rsidRPr="0082228C" w:rsidRDefault="007E53BC" w:rsidP="00EA78FF">
      <w:pPr>
        <w:pStyle w:val="ListParagraph"/>
        <w:numPr>
          <w:ilvl w:val="1"/>
          <w:numId w:val="74"/>
        </w:numPr>
        <w:spacing w:line="480" w:lineRule="auto"/>
        <w:ind w:left="567" w:hanging="567"/>
        <w:jc w:val="both"/>
        <w:outlineLvl w:val="1"/>
        <w:rPr>
          <w:b/>
        </w:rPr>
      </w:pPr>
      <w:bookmarkStart w:id="77" w:name="_Toc115285223"/>
      <w:r>
        <w:rPr>
          <w:b/>
        </w:rPr>
        <w:t>Implementasi</w:t>
      </w:r>
      <w:r w:rsidRPr="00D707B8">
        <w:rPr>
          <w:b/>
        </w:rPr>
        <w:t xml:space="preserve"> Sistem</w:t>
      </w:r>
      <w:bookmarkEnd w:id="77"/>
    </w:p>
    <w:p w14:paraId="4FD855A3" w14:textId="444CADFA" w:rsidR="007E53BC" w:rsidRPr="00EF0248" w:rsidRDefault="007E53BC" w:rsidP="00EF0248">
      <w:pPr>
        <w:pStyle w:val="ListParagraph"/>
        <w:numPr>
          <w:ilvl w:val="2"/>
          <w:numId w:val="74"/>
        </w:numPr>
        <w:spacing w:line="480" w:lineRule="auto"/>
        <w:rPr>
          <w:b/>
        </w:rPr>
      </w:pPr>
      <w:r w:rsidRPr="00EF0248">
        <w:rPr>
          <w:b/>
        </w:rPr>
        <w:t>Implementasi Tampilan Program (</w:t>
      </w:r>
      <w:r w:rsidRPr="00EF0248">
        <w:rPr>
          <w:b/>
          <w:i/>
          <w:iCs/>
        </w:rPr>
        <w:t>User Interface</w:t>
      </w:r>
      <w:r w:rsidRPr="00EF0248">
        <w:rPr>
          <w:b/>
        </w:rPr>
        <w:t>)</w:t>
      </w:r>
    </w:p>
    <w:p w14:paraId="395A2848" w14:textId="77777777" w:rsidR="007E53BC" w:rsidRDefault="007E53BC" w:rsidP="00727774">
      <w:pPr>
        <w:pStyle w:val="ListParagraph"/>
        <w:ind w:left="0"/>
        <w:jc w:val="center"/>
        <w:rPr>
          <w:b/>
        </w:rPr>
      </w:pPr>
      <w:r>
        <w:rPr>
          <w:noProof/>
        </w:rPr>
        <w:drawing>
          <wp:inline distT="0" distB="0" distL="0" distR="0" wp14:anchorId="043C16FC" wp14:editId="104A6524">
            <wp:extent cx="4629150" cy="2457286"/>
            <wp:effectExtent l="0" t="0" r="0" b="635"/>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963" t="3100" r="1861" b="2275"/>
                    <a:stretch/>
                  </pic:blipFill>
                  <pic:spPr bwMode="auto">
                    <a:xfrm>
                      <a:off x="0" y="0"/>
                      <a:ext cx="4652480" cy="2469670"/>
                    </a:xfrm>
                    <a:prstGeom prst="rect">
                      <a:avLst/>
                    </a:prstGeom>
                    <a:ln>
                      <a:noFill/>
                    </a:ln>
                    <a:extLst>
                      <a:ext uri="{53640926-AAD7-44D8-BBD7-CCE9431645EC}">
                        <a14:shadowObscured xmlns:a14="http://schemas.microsoft.com/office/drawing/2010/main"/>
                      </a:ext>
                    </a:extLst>
                  </pic:spPr>
                </pic:pic>
              </a:graphicData>
            </a:graphic>
          </wp:inline>
        </w:drawing>
      </w:r>
    </w:p>
    <w:p w14:paraId="423A59CF" w14:textId="77777777" w:rsidR="00727774" w:rsidRDefault="00727774" w:rsidP="00727774">
      <w:pPr>
        <w:pStyle w:val="Caption"/>
        <w:spacing w:after="0"/>
        <w:jc w:val="center"/>
        <w:rPr>
          <w:rFonts w:ascii="Times New Roman" w:hAnsi="Times New Roman"/>
          <w:b w:val="0"/>
          <w:bCs w:val="0"/>
          <w:color w:val="auto"/>
          <w:sz w:val="24"/>
          <w:szCs w:val="24"/>
        </w:rPr>
      </w:pPr>
    </w:p>
    <w:p w14:paraId="52C8125E" w14:textId="176502C6" w:rsidR="007E53BC" w:rsidRDefault="00727774" w:rsidP="00727774">
      <w:pPr>
        <w:pStyle w:val="Caption"/>
        <w:spacing w:after="0"/>
        <w:jc w:val="center"/>
        <w:rPr>
          <w:rFonts w:ascii="Times New Roman" w:hAnsi="Times New Roman"/>
          <w:b w:val="0"/>
          <w:bCs w:val="0"/>
          <w:color w:val="auto"/>
          <w:sz w:val="24"/>
          <w:szCs w:val="24"/>
        </w:rPr>
      </w:pPr>
      <w:bookmarkStart w:id="78" w:name="_Toc115282909"/>
      <w:r w:rsidRPr="00727774">
        <w:rPr>
          <w:rFonts w:ascii="Times New Roman" w:hAnsi="Times New Roman"/>
          <w:b w:val="0"/>
          <w:bCs w:val="0"/>
          <w:color w:val="auto"/>
          <w:sz w:val="24"/>
          <w:szCs w:val="24"/>
        </w:rPr>
        <w:t>Gambar 4.</w:t>
      </w:r>
      <w:r w:rsidRPr="00727774">
        <w:rPr>
          <w:rFonts w:ascii="Times New Roman" w:hAnsi="Times New Roman"/>
          <w:b w:val="0"/>
          <w:bCs w:val="0"/>
          <w:color w:val="auto"/>
          <w:sz w:val="24"/>
          <w:szCs w:val="24"/>
        </w:rPr>
        <w:fldChar w:fldCharType="begin"/>
      </w:r>
      <w:r w:rsidRPr="00727774">
        <w:rPr>
          <w:rFonts w:ascii="Times New Roman" w:hAnsi="Times New Roman"/>
          <w:b w:val="0"/>
          <w:bCs w:val="0"/>
          <w:color w:val="auto"/>
          <w:sz w:val="24"/>
          <w:szCs w:val="24"/>
        </w:rPr>
        <w:instrText xml:space="preserve"> SEQ Gambar_4._ \* ARABIC </w:instrText>
      </w:r>
      <w:r w:rsidRPr="00727774">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22</w:t>
      </w:r>
      <w:r w:rsidRPr="00727774">
        <w:rPr>
          <w:rFonts w:ascii="Times New Roman" w:hAnsi="Times New Roman"/>
          <w:b w:val="0"/>
          <w:bCs w:val="0"/>
          <w:color w:val="auto"/>
          <w:sz w:val="24"/>
          <w:szCs w:val="24"/>
        </w:rPr>
        <w:fldChar w:fldCharType="end"/>
      </w:r>
      <w:r w:rsidRPr="00727774">
        <w:rPr>
          <w:rFonts w:ascii="Times New Roman" w:hAnsi="Times New Roman"/>
          <w:b w:val="0"/>
          <w:bCs w:val="0"/>
          <w:color w:val="auto"/>
          <w:sz w:val="24"/>
          <w:szCs w:val="24"/>
        </w:rPr>
        <w:t xml:space="preserve"> Halaman Login</w:t>
      </w:r>
      <w:bookmarkEnd w:id="78"/>
    </w:p>
    <w:p w14:paraId="75726E43" w14:textId="77777777" w:rsidR="00727774" w:rsidRPr="00727774" w:rsidRDefault="00727774" w:rsidP="00727774">
      <w:pPr>
        <w:rPr>
          <w:lang w:val="en-US"/>
        </w:rPr>
      </w:pPr>
    </w:p>
    <w:p w14:paraId="60759389" w14:textId="77777777" w:rsidR="007E53BC" w:rsidRDefault="007E53BC" w:rsidP="004A4B7D">
      <w:pPr>
        <w:pStyle w:val="ListParagraph"/>
        <w:spacing w:line="480" w:lineRule="auto"/>
        <w:ind w:left="1134"/>
        <w:rPr>
          <w:b/>
        </w:rPr>
      </w:pPr>
    </w:p>
    <w:p w14:paraId="19A9E47C" w14:textId="77777777" w:rsidR="007E53BC" w:rsidRDefault="007E53BC" w:rsidP="00727774">
      <w:pPr>
        <w:pStyle w:val="ListParagraph"/>
        <w:ind w:left="0"/>
        <w:jc w:val="center"/>
        <w:rPr>
          <w:b/>
        </w:rPr>
      </w:pPr>
      <w:r>
        <w:rPr>
          <w:noProof/>
        </w:rPr>
        <w:lastRenderedPageBreak/>
        <w:drawing>
          <wp:inline distT="0" distB="0" distL="0" distR="0" wp14:anchorId="1116D446" wp14:editId="33DA2BC4">
            <wp:extent cx="4648200" cy="2609850"/>
            <wp:effectExtent l="0" t="0" r="0" b="0"/>
            <wp:docPr id="13"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3922"/>
                    <a:stretch/>
                  </pic:blipFill>
                  <pic:spPr bwMode="auto">
                    <a:xfrm>
                      <a:off x="0" y="0"/>
                      <a:ext cx="4657444" cy="2615040"/>
                    </a:xfrm>
                    <a:prstGeom prst="rect">
                      <a:avLst/>
                    </a:prstGeom>
                    <a:ln>
                      <a:noFill/>
                    </a:ln>
                    <a:extLst>
                      <a:ext uri="{53640926-AAD7-44D8-BBD7-CCE9431645EC}">
                        <a14:shadowObscured xmlns:a14="http://schemas.microsoft.com/office/drawing/2010/main"/>
                      </a:ext>
                    </a:extLst>
                  </pic:spPr>
                </pic:pic>
              </a:graphicData>
            </a:graphic>
          </wp:inline>
        </w:drawing>
      </w:r>
    </w:p>
    <w:p w14:paraId="6EB09213" w14:textId="4B066334" w:rsidR="007E53BC" w:rsidRDefault="007E53BC" w:rsidP="00727774">
      <w:pPr>
        <w:pStyle w:val="ListParagraph"/>
        <w:ind w:left="1134"/>
        <w:jc w:val="center"/>
        <w:rPr>
          <w:bCs/>
        </w:rPr>
      </w:pPr>
    </w:p>
    <w:p w14:paraId="4F189AC1" w14:textId="3FDCF9B1" w:rsidR="00727774" w:rsidRPr="00727774" w:rsidRDefault="00727774" w:rsidP="00727774">
      <w:pPr>
        <w:pStyle w:val="Caption"/>
        <w:jc w:val="center"/>
        <w:rPr>
          <w:rFonts w:ascii="Times New Roman" w:hAnsi="Times New Roman"/>
          <w:b w:val="0"/>
          <w:bCs w:val="0"/>
          <w:color w:val="auto"/>
        </w:rPr>
      </w:pPr>
      <w:bookmarkStart w:id="79" w:name="_Toc115282910"/>
      <w:r w:rsidRPr="00727774">
        <w:rPr>
          <w:rFonts w:ascii="Times New Roman" w:hAnsi="Times New Roman"/>
          <w:b w:val="0"/>
          <w:bCs w:val="0"/>
          <w:color w:val="auto"/>
        </w:rPr>
        <w:t>Gambar 4.</w:t>
      </w:r>
      <w:r w:rsidRPr="00727774">
        <w:rPr>
          <w:rFonts w:ascii="Times New Roman" w:hAnsi="Times New Roman"/>
          <w:b w:val="0"/>
          <w:bCs w:val="0"/>
          <w:color w:val="auto"/>
        </w:rPr>
        <w:fldChar w:fldCharType="begin"/>
      </w:r>
      <w:r w:rsidRPr="00727774">
        <w:rPr>
          <w:rFonts w:ascii="Times New Roman" w:hAnsi="Times New Roman"/>
          <w:b w:val="0"/>
          <w:bCs w:val="0"/>
          <w:color w:val="auto"/>
        </w:rPr>
        <w:instrText xml:space="preserve"> SEQ Gambar_4._ \* ARABIC </w:instrText>
      </w:r>
      <w:r w:rsidRPr="00727774">
        <w:rPr>
          <w:rFonts w:ascii="Times New Roman" w:hAnsi="Times New Roman"/>
          <w:b w:val="0"/>
          <w:bCs w:val="0"/>
          <w:color w:val="auto"/>
        </w:rPr>
        <w:fldChar w:fldCharType="separate"/>
      </w:r>
      <w:r w:rsidR="007D09A5">
        <w:rPr>
          <w:rFonts w:ascii="Times New Roman" w:hAnsi="Times New Roman"/>
          <w:b w:val="0"/>
          <w:bCs w:val="0"/>
          <w:noProof/>
          <w:color w:val="auto"/>
        </w:rPr>
        <w:t>23</w:t>
      </w:r>
      <w:r w:rsidRPr="00727774">
        <w:rPr>
          <w:rFonts w:ascii="Times New Roman" w:hAnsi="Times New Roman"/>
          <w:b w:val="0"/>
          <w:bCs w:val="0"/>
          <w:color w:val="auto"/>
        </w:rPr>
        <w:fldChar w:fldCharType="end"/>
      </w:r>
      <w:r w:rsidRPr="00727774">
        <w:rPr>
          <w:rFonts w:ascii="Times New Roman" w:hAnsi="Times New Roman"/>
          <w:b w:val="0"/>
          <w:bCs w:val="0"/>
          <w:color w:val="auto"/>
        </w:rPr>
        <w:t xml:space="preserve"> Halaman Home Admin CV. Axelindo</w:t>
      </w:r>
      <w:bookmarkEnd w:id="79"/>
    </w:p>
    <w:p w14:paraId="06E0CF54" w14:textId="77777777" w:rsidR="007E53BC" w:rsidRDefault="007E53BC" w:rsidP="004A4B7D">
      <w:pPr>
        <w:pStyle w:val="ListParagraph"/>
        <w:ind w:left="1134"/>
        <w:rPr>
          <w:b/>
        </w:rPr>
      </w:pPr>
    </w:p>
    <w:p w14:paraId="797E76B2" w14:textId="6F01B1FA" w:rsidR="007E53BC" w:rsidRDefault="007E53BC" w:rsidP="00EA78FF">
      <w:pPr>
        <w:pStyle w:val="ListParagraph"/>
        <w:ind w:left="0"/>
        <w:jc w:val="center"/>
        <w:rPr>
          <w:bCs/>
        </w:rPr>
      </w:pPr>
      <w:r>
        <w:rPr>
          <w:noProof/>
        </w:rPr>
        <w:drawing>
          <wp:inline distT="0" distB="0" distL="0" distR="0" wp14:anchorId="53CDC9BB" wp14:editId="18C0E85F">
            <wp:extent cx="4648200" cy="2730500"/>
            <wp:effectExtent l="0" t="0" r="0" b="0"/>
            <wp:docPr id="14"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3696"/>
                    <a:stretch/>
                  </pic:blipFill>
                  <pic:spPr bwMode="auto">
                    <a:xfrm>
                      <a:off x="0" y="0"/>
                      <a:ext cx="4648200" cy="2730500"/>
                    </a:xfrm>
                    <a:prstGeom prst="rect">
                      <a:avLst/>
                    </a:prstGeom>
                    <a:ln>
                      <a:noFill/>
                    </a:ln>
                    <a:extLst>
                      <a:ext uri="{53640926-AAD7-44D8-BBD7-CCE9431645EC}">
                        <a14:shadowObscured xmlns:a14="http://schemas.microsoft.com/office/drawing/2010/main"/>
                      </a:ext>
                    </a:extLst>
                  </pic:spPr>
                </pic:pic>
              </a:graphicData>
            </a:graphic>
          </wp:inline>
        </w:drawing>
      </w:r>
    </w:p>
    <w:p w14:paraId="2F15A9B9" w14:textId="6D1CF93E" w:rsidR="006B61BD" w:rsidRDefault="006B61BD" w:rsidP="00EA78FF">
      <w:pPr>
        <w:pStyle w:val="ListParagraph"/>
        <w:ind w:left="0"/>
        <w:jc w:val="center"/>
        <w:rPr>
          <w:bCs/>
        </w:rPr>
      </w:pPr>
    </w:p>
    <w:p w14:paraId="0B92B3F7" w14:textId="7D9EFA5E" w:rsidR="006B61BD" w:rsidRPr="006B61BD" w:rsidRDefault="006B61BD" w:rsidP="006B61BD">
      <w:pPr>
        <w:pStyle w:val="Caption"/>
        <w:jc w:val="center"/>
        <w:rPr>
          <w:rFonts w:ascii="Times New Roman" w:hAnsi="Times New Roman"/>
          <w:b w:val="0"/>
          <w:bCs w:val="0"/>
          <w:color w:val="auto"/>
          <w:sz w:val="24"/>
          <w:szCs w:val="24"/>
        </w:rPr>
      </w:pPr>
      <w:bookmarkStart w:id="80" w:name="_Toc115282911"/>
      <w:r w:rsidRPr="006B61BD">
        <w:rPr>
          <w:rFonts w:ascii="Times New Roman" w:hAnsi="Times New Roman"/>
          <w:b w:val="0"/>
          <w:bCs w:val="0"/>
          <w:color w:val="auto"/>
          <w:sz w:val="24"/>
          <w:szCs w:val="24"/>
        </w:rPr>
        <w:t>Gambar 4.</w:t>
      </w:r>
      <w:r w:rsidRPr="006B61BD">
        <w:rPr>
          <w:rFonts w:ascii="Times New Roman" w:hAnsi="Times New Roman"/>
          <w:b w:val="0"/>
          <w:bCs w:val="0"/>
          <w:color w:val="auto"/>
          <w:sz w:val="24"/>
          <w:szCs w:val="24"/>
        </w:rPr>
        <w:fldChar w:fldCharType="begin"/>
      </w:r>
      <w:r w:rsidRPr="006B61BD">
        <w:rPr>
          <w:rFonts w:ascii="Times New Roman" w:hAnsi="Times New Roman"/>
          <w:b w:val="0"/>
          <w:bCs w:val="0"/>
          <w:color w:val="auto"/>
          <w:sz w:val="24"/>
          <w:szCs w:val="24"/>
        </w:rPr>
        <w:instrText xml:space="preserve"> SEQ Gambar_4._ \* ARABIC </w:instrText>
      </w:r>
      <w:r w:rsidRPr="006B61BD">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24</w:t>
      </w:r>
      <w:r w:rsidRPr="006B61BD">
        <w:rPr>
          <w:rFonts w:ascii="Times New Roman" w:hAnsi="Times New Roman"/>
          <w:b w:val="0"/>
          <w:bCs w:val="0"/>
          <w:color w:val="auto"/>
          <w:sz w:val="24"/>
          <w:szCs w:val="24"/>
        </w:rPr>
        <w:fldChar w:fldCharType="end"/>
      </w:r>
      <w:r w:rsidRPr="006B61BD">
        <w:rPr>
          <w:rFonts w:ascii="Times New Roman" w:hAnsi="Times New Roman"/>
          <w:b w:val="0"/>
          <w:bCs w:val="0"/>
          <w:color w:val="auto"/>
          <w:sz w:val="24"/>
          <w:szCs w:val="24"/>
        </w:rPr>
        <w:t xml:space="preserve"> Halaman Data Service</w:t>
      </w:r>
      <w:bookmarkEnd w:id="80"/>
    </w:p>
    <w:p w14:paraId="039C78D0" w14:textId="77777777" w:rsidR="007E53BC" w:rsidRDefault="007E53BC" w:rsidP="004A4B7D">
      <w:pPr>
        <w:pStyle w:val="ListParagraph"/>
        <w:spacing w:line="480" w:lineRule="auto"/>
        <w:ind w:left="1134"/>
        <w:rPr>
          <w:b/>
        </w:rPr>
      </w:pPr>
    </w:p>
    <w:p w14:paraId="24D377A4" w14:textId="77777777" w:rsidR="007E53BC" w:rsidRDefault="007E53BC" w:rsidP="004A4B7D">
      <w:pPr>
        <w:pStyle w:val="ListParagraph"/>
        <w:ind w:left="1134"/>
        <w:rPr>
          <w:b/>
        </w:rPr>
      </w:pPr>
    </w:p>
    <w:p w14:paraId="5FA18B45" w14:textId="53B8CA28" w:rsidR="007E53BC" w:rsidRDefault="007E53BC" w:rsidP="00EA78FF">
      <w:pPr>
        <w:pStyle w:val="ListParagraph"/>
        <w:ind w:left="0"/>
        <w:jc w:val="center"/>
        <w:rPr>
          <w:bCs/>
        </w:rPr>
      </w:pPr>
      <w:r>
        <w:rPr>
          <w:noProof/>
        </w:rPr>
        <w:lastRenderedPageBreak/>
        <w:drawing>
          <wp:inline distT="0" distB="0" distL="0" distR="0" wp14:anchorId="3B9F4B65" wp14:editId="691C3516">
            <wp:extent cx="4657725" cy="2730500"/>
            <wp:effectExtent l="0" t="0" r="9525" b="0"/>
            <wp:docPr id="15"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3696"/>
                    <a:stretch/>
                  </pic:blipFill>
                  <pic:spPr bwMode="auto">
                    <a:xfrm>
                      <a:off x="0" y="0"/>
                      <a:ext cx="4657725" cy="2730500"/>
                    </a:xfrm>
                    <a:prstGeom prst="rect">
                      <a:avLst/>
                    </a:prstGeom>
                    <a:ln>
                      <a:noFill/>
                    </a:ln>
                    <a:extLst>
                      <a:ext uri="{53640926-AAD7-44D8-BBD7-CCE9431645EC}">
                        <a14:shadowObscured xmlns:a14="http://schemas.microsoft.com/office/drawing/2010/main"/>
                      </a:ext>
                    </a:extLst>
                  </pic:spPr>
                </pic:pic>
              </a:graphicData>
            </a:graphic>
          </wp:inline>
        </w:drawing>
      </w:r>
    </w:p>
    <w:p w14:paraId="73304A37" w14:textId="1E9C14DF" w:rsidR="006B61BD" w:rsidRDefault="006B61BD" w:rsidP="00EA78FF">
      <w:pPr>
        <w:pStyle w:val="ListParagraph"/>
        <w:ind w:left="0"/>
        <w:jc w:val="center"/>
        <w:rPr>
          <w:bCs/>
        </w:rPr>
      </w:pPr>
    </w:p>
    <w:p w14:paraId="64D97046" w14:textId="27437CF1" w:rsidR="006B61BD" w:rsidRPr="006B61BD" w:rsidRDefault="006B61BD" w:rsidP="006B61BD">
      <w:pPr>
        <w:pStyle w:val="Caption"/>
        <w:jc w:val="center"/>
        <w:rPr>
          <w:rFonts w:ascii="Times New Roman" w:hAnsi="Times New Roman"/>
          <w:b w:val="0"/>
          <w:bCs w:val="0"/>
          <w:color w:val="auto"/>
          <w:sz w:val="24"/>
          <w:szCs w:val="24"/>
        </w:rPr>
      </w:pPr>
      <w:bookmarkStart w:id="81" w:name="_Toc115282912"/>
      <w:r w:rsidRPr="006B61BD">
        <w:rPr>
          <w:rFonts w:ascii="Times New Roman" w:hAnsi="Times New Roman"/>
          <w:b w:val="0"/>
          <w:bCs w:val="0"/>
          <w:color w:val="auto"/>
          <w:sz w:val="24"/>
          <w:szCs w:val="24"/>
        </w:rPr>
        <w:t>Gambar 4.</w:t>
      </w:r>
      <w:r w:rsidRPr="006B61BD">
        <w:rPr>
          <w:rFonts w:ascii="Times New Roman" w:hAnsi="Times New Roman"/>
          <w:b w:val="0"/>
          <w:bCs w:val="0"/>
          <w:color w:val="auto"/>
          <w:sz w:val="24"/>
          <w:szCs w:val="24"/>
        </w:rPr>
        <w:fldChar w:fldCharType="begin"/>
      </w:r>
      <w:r w:rsidRPr="006B61BD">
        <w:rPr>
          <w:rFonts w:ascii="Times New Roman" w:hAnsi="Times New Roman"/>
          <w:b w:val="0"/>
          <w:bCs w:val="0"/>
          <w:color w:val="auto"/>
          <w:sz w:val="24"/>
          <w:szCs w:val="24"/>
        </w:rPr>
        <w:instrText xml:space="preserve"> SEQ Gambar_4._ \* ARABIC </w:instrText>
      </w:r>
      <w:r w:rsidRPr="006B61BD">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25</w:t>
      </w:r>
      <w:r w:rsidRPr="006B61BD">
        <w:rPr>
          <w:rFonts w:ascii="Times New Roman" w:hAnsi="Times New Roman"/>
          <w:b w:val="0"/>
          <w:bCs w:val="0"/>
          <w:color w:val="auto"/>
          <w:sz w:val="24"/>
          <w:szCs w:val="24"/>
        </w:rPr>
        <w:fldChar w:fldCharType="end"/>
      </w:r>
      <w:r w:rsidRPr="006B61BD">
        <w:rPr>
          <w:rFonts w:ascii="Times New Roman" w:hAnsi="Times New Roman"/>
          <w:b w:val="0"/>
          <w:bCs w:val="0"/>
          <w:color w:val="auto"/>
          <w:sz w:val="24"/>
          <w:szCs w:val="24"/>
        </w:rPr>
        <w:t xml:space="preserve"> Halaman Data Mekanik</w:t>
      </w:r>
      <w:bookmarkEnd w:id="81"/>
    </w:p>
    <w:p w14:paraId="5368B4DA" w14:textId="77777777" w:rsidR="007E53BC" w:rsidRDefault="007E53BC" w:rsidP="004A4B7D">
      <w:pPr>
        <w:pStyle w:val="ListParagraph"/>
        <w:spacing w:line="480" w:lineRule="auto"/>
        <w:ind w:left="1134"/>
        <w:rPr>
          <w:b/>
        </w:rPr>
      </w:pPr>
    </w:p>
    <w:p w14:paraId="72EEE06A" w14:textId="77777777" w:rsidR="007E53BC" w:rsidRDefault="007E53BC" w:rsidP="004A4B7D">
      <w:pPr>
        <w:pStyle w:val="ListParagraph"/>
        <w:ind w:left="1134"/>
        <w:rPr>
          <w:b/>
        </w:rPr>
      </w:pPr>
    </w:p>
    <w:p w14:paraId="51243ED0" w14:textId="4E4909BB" w:rsidR="007E53BC" w:rsidRDefault="007E53BC" w:rsidP="00EA78FF">
      <w:pPr>
        <w:pStyle w:val="ListParagraph"/>
        <w:ind w:left="0"/>
        <w:jc w:val="center"/>
        <w:rPr>
          <w:bCs/>
        </w:rPr>
      </w:pPr>
      <w:r>
        <w:rPr>
          <w:noProof/>
        </w:rPr>
        <w:drawing>
          <wp:inline distT="0" distB="0" distL="0" distR="0" wp14:anchorId="7A2D6D32" wp14:editId="3BC3200F">
            <wp:extent cx="4657725" cy="2730500"/>
            <wp:effectExtent l="0" t="0" r="952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3696" r="2306"/>
                    <a:stretch/>
                  </pic:blipFill>
                  <pic:spPr bwMode="auto">
                    <a:xfrm>
                      <a:off x="0" y="0"/>
                      <a:ext cx="4657725" cy="2730500"/>
                    </a:xfrm>
                    <a:prstGeom prst="rect">
                      <a:avLst/>
                    </a:prstGeom>
                    <a:ln>
                      <a:noFill/>
                    </a:ln>
                    <a:extLst>
                      <a:ext uri="{53640926-AAD7-44D8-BBD7-CCE9431645EC}">
                        <a14:shadowObscured xmlns:a14="http://schemas.microsoft.com/office/drawing/2010/main"/>
                      </a:ext>
                    </a:extLst>
                  </pic:spPr>
                </pic:pic>
              </a:graphicData>
            </a:graphic>
          </wp:inline>
        </w:drawing>
      </w:r>
    </w:p>
    <w:p w14:paraId="63072CCA" w14:textId="254E23C4" w:rsidR="006B61BD" w:rsidRPr="006B61BD" w:rsidRDefault="006B61BD" w:rsidP="006B61BD">
      <w:pPr>
        <w:pStyle w:val="ListParagraph"/>
        <w:ind w:left="0"/>
        <w:jc w:val="center"/>
      </w:pPr>
    </w:p>
    <w:p w14:paraId="41BEDCA3" w14:textId="17D13797" w:rsidR="006B61BD" w:rsidRPr="006B61BD" w:rsidRDefault="006B61BD" w:rsidP="006B61BD">
      <w:pPr>
        <w:pStyle w:val="Caption"/>
        <w:jc w:val="center"/>
        <w:rPr>
          <w:rFonts w:ascii="Times New Roman" w:hAnsi="Times New Roman"/>
          <w:b w:val="0"/>
          <w:bCs w:val="0"/>
          <w:color w:val="auto"/>
          <w:sz w:val="24"/>
          <w:szCs w:val="24"/>
        </w:rPr>
      </w:pPr>
      <w:bookmarkStart w:id="82" w:name="_Toc115282913"/>
      <w:r w:rsidRPr="006B61BD">
        <w:rPr>
          <w:rFonts w:ascii="Times New Roman" w:hAnsi="Times New Roman"/>
          <w:b w:val="0"/>
          <w:bCs w:val="0"/>
          <w:color w:val="auto"/>
          <w:sz w:val="24"/>
          <w:szCs w:val="24"/>
        </w:rPr>
        <w:t>Gambar 4.</w:t>
      </w:r>
      <w:r w:rsidRPr="006B61BD">
        <w:rPr>
          <w:rFonts w:ascii="Times New Roman" w:hAnsi="Times New Roman"/>
          <w:b w:val="0"/>
          <w:bCs w:val="0"/>
          <w:color w:val="auto"/>
          <w:sz w:val="24"/>
          <w:szCs w:val="24"/>
        </w:rPr>
        <w:fldChar w:fldCharType="begin"/>
      </w:r>
      <w:r w:rsidRPr="006B61BD">
        <w:rPr>
          <w:rFonts w:ascii="Times New Roman" w:hAnsi="Times New Roman"/>
          <w:b w:val="0"/>
          <w:bCs w:val="0"/>
          <w:color w:val="auto"/>
          <w:sz w:val="24"/>
          <w:szCs w:val="24"/>
        </w:rPr>
        <w:instrText xml:space="preserve"> SEQ Gambar_4._ \* ARABIC </w:instrText>
      </w:r>
      <w:r w:rsidRPr="006B61BD">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26</w:t>
      </w:r>
      <w:r w:rsidRPr="006B61BD">
        <w:rPr>
          <w:rFonts w:ascii="Times New Roman" w:hAnsi="Times New Roman"/>
          <w:b w:val="0"/>
          <w:bCs w:val="0"/>
          <w:color w:val="auto"/>
          <w:sz w:val="24"/>
          <w:szCs w:val="24"/>
        </w:rPr>
        <w:fldChar w:fldCharType="end"/>
      </w:r>
      <w:r w:rsidRPr="006B61BD">
        <w:rPr>
          <w:rFonts w:ascii="Times New Roman" w:hAnsi="Times New Roman"/>
          <w:b w:val="0"/>
          <w:bCs w:val="0"/>
          <w:color w:val="auto"/>
          <w:sz w:val="24"/>
          <w:szCs w:val="24"/>
        </w:rPr>
        <w:t xml:space="preserve"> Halaman Data Pengguna</w:t>
      </w:r>
      <w:bookmarkEnd w:id="82"/>
    </w:p>
    <w:p w14:paraId="768A9896" w14:textId="77777777" w:rsidR="007E53BC" w:rsidRDefault="007E53BC" w:rsidP="004A4B7D">
      <w:pPr>
        <w:pStyle w:val="ListParagraph"/>
        <w:spacing w:line="480" w:lineRule="auto"/>
        <w:ind w:left="1134"/>
        <w:rPr>
          <w:b/>
        </w:rPr>
      </w:pPr>
    </w:p>
    <w:p w14:paraId="3E0CA954" w14:textId="77777777" w:rsidR="007E53BC" w:rsidRDefault="007E53BC" w:rsidP="006B61BD">
      <w:pPr>
        <w:pStyle w:val="ListParagraph"/>
        <w:ind w:left="0"/>
        <w:jc w:val="center"/>
        <w:rPr>
          <w:b/>
        </w:rPr>
      </w:pPr>
      <w:r>
        <w:rPr>
          <w:noProof/>
        </w:rPr>
        <w:lastRenderedPageBreak/>
        <w:drawing>
          <wp:inline distT="0" distB="0" distL="0" distR="0" wp14:anchorId="47B1B3E5" wp14:editId="074F26DF">
            <wp:extent cx="4648200" cy="2720975"/>
            <wp:effectExtent l="0" t="0" r="0" b="3175"/>
            <wp:docPr id="19"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4031"/>
                    <a:stretch/>
                  </pic:blipFill>
                  <pic:spPr bwMode="auto">
                    <a:xfrm>
                      <a:off x="0" y="0"/>
                      <a:ext cx="4648200" cy="2720975"/>
                    </a:xfrm>
                    <a:prstGeom prst="rect">
                      <a:avLst/>
                    </a:prstGeom>
                    <a:ln>
                      <a:noFill/>
                    </a:ln>
                    <a:extLst>
                      <a:ext uri="{53640926-AAD7-44D8-BBD7-CCE9431645EC}">
                        <a14:shadowObscured xmlns:a14="http://schemas.microsoft.com/office/drawing/2010/main"/>
                      </a:ext>
                    </a:extLst>
                  </pic:spPr>
                </pic:pic>
              </a:graphicData>
            </a:graphic>
          </wp:inline>
        </w:drawing>
      </w:r>
    </w:p>
    <w:p w14:paraId="06C8D8A8" w14:textId="4FEC0739" w:rsidR="007E53BC" w:rsidRDefault="007E53BC" w:rsidP="004A4B7D">
      <w:pPr>
        <w:pStyle w:val="ListParagraph"/>
        <w:ind w:left="1134"/>
        <w:jc w:val="center"/>
        <w:rPr>
          <w:bCs/>
        </w:rPr>
      </w:pPr>
    </w:p>
    <w:p w14:paraId="2CDDF791" w14:textId="52468C80" w:rsidR="006B61BD" w:rsidRPr="007578D7" w:rsidRDefault="006B61BD" w:rsidP="007578D7">
      <w:pPr>
        <w:pStyle w:val="Caption"/>
        <w:jc w:val="center"/>
        <w:rPr>
          <w:rFonts w:ascii="Times New Roman" w:hAnsi="Times New Roman"/>
          <w:b w:val="0"/>
          <w:bCs w:val="0"/>
          <w:color w:val="auto"/>
          <w:sz w:val="24"/>
          <w:szCs w:val="24"/>
        </w:rPr>
      </w:pPr>
      <w:bookmarkStart w:id="83" w:name="_Toc115282914"/>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27</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Data Pelanggan</w:t>
      </w:r>
      <w:bookmarkEnd w:id="83"/>
    </w:p>
    <w:p w14:paraId="622C500A" w14:textId="77777777" w:rsidR="007E53BC" w:rsidRDefault="007E53BC" w:rsidP="004A4B7D">
      <w:pPr>
        <w:pStyle w:val="ListParagraph"/>
        <w:spacing w:line="480" w:lineRule="auto"/>
        <w:ind w:left="1134"/>
        <w:jc w:val="center"/>
        <w:rPr>
          <w:bCs/>
        </w:rPr>
      </w:pPr>
    </w:p>
    <w:p w14:paraId="59077383" w14:textId="77777777" w:rsidR="007E53BC" w:rsidRDefault="007E53BC" w:rsidP="00EA78FF">
      <w:pPr>
        <w:pStyle w:val="ListParagraph"/>
        <w:ind w:left="0"/>
        <w:jc w:val="center"/>
        <w:rPr>
          <w:bCs/>
        </w:rPr>
      </w:pPr>
      <w:r>
        <w:rPr>
          <w:noProof/>
        </w:rPr>
        <w:drawing>
          <wp:inline distT="0" distB="0" distL="0" distR="0" wp14:anchorId="0292E1DA" wp14:editId="57EF1B72">
            <wp:extent cx="4648200" cy="2740025"/>
            <wp:effectExtent l="0" t="0" r="0" b="3175"/>
            <wp:docPr id="20" name="Gambar 25" descr="Sebuah gambar berisi teks, cuplikan layar, dalam ruang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descr="Sebuah gambar berisi teks, cuplikan layar, dalam ruangan&#10;&#10;Deskripsi dibuat secara otomatis"/>
                    <pic:cNvPicPr/>
                  </pic:nvPicPr>
                  <pic:blipFill rotWithShape="1">
                    <a:blip r:embed="rId88"/>
                    <a:srcRect t="3359"/>
                    <a:stretch/>
                  </pic:blipFill>
                  <pic:spPr bwMode="auto">
                    <a:xfrm>
                      <a:off x="0" y="0"/>
                      <a:ext cx="4648200" cy="2740025"/>
                    </a:xfrm>
                    <a:prstGeom prst="rect">
                      <a:avLst/>
                    </a:prstGeom>
                    <a:ln>
                      <a:noFill/>
                    </a:ln>
                    <a:extLst>
                      <a:ext uri="{53640926-AAD7-44D8-BBD7-CCE9431645EC}">
                        <a14:shadowObscured xmlns:a14="http://schemas.microsoft.com/office/drawing/2010/main"/>
                      </a:ext>
                    </a:extLst>
                  </pic:spPr>
                </pic:pic>
              </a:graphicData>
            </a:graphic>
          </wp:inline>
        </w:drawing>
      </w:r>
    </w:p>
    <w:p w14:paraId="7CA71F39" w14:textId="0281F154" w:rsidR="007E53BC" w:rsidRDefault="007E53BC" w:rsidP="007578D7">
      <w:pPr>
        <w:pStyle w:val="ListParagraph"/>
        <w:ind w:left="1134"/>
        <w:jc w:val="center"/>
        <w:rPr>
          <w:bCs/>
        </w:rPr>
      </w:pPr>
    </w:p>
    <w:p w14:paraId="4E13E142" w14:textId="29058AA8" w:rsidR="007578D7" w:rsidRPr="007578D7" w:rsidRDefault="007578D7" w:rsidP="007578D7">
      <w:pPr>
        <w:pStyle w:val="Caption"/>
        <w:jc w:val="center"/>
        <w:rPr>
          <w:rFonts w:ascii="Times New Roman" w:hAnsi="Times New Roman"/>
          <w:b w:val="0"/>
          <w:bCs w:val="0"/>
          <w:color w:val="auto"/>
          <w:sz w:val="24"/>
          <w:szCs w:val="24"/>
        </w:rPr>
      </w:pPr>
      <w:bookmarkStart w:id="84" w:name="_Toc115282915"/>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28</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Status Pemesanan Pelanggan</w:t>
      </w:r>
      <w:bookmarkEnd w:id="84"/>
    </w:p>
    <w:p w14:paraId="3265CE23" w14:textId="77777777" w:rsidR="007E53BC" w:rsidRDefault="007E53BC" w:rsidP="004A4B7D">
      <w:pPr>
        <w:pStyle w:val="ListParagraph"/>
        <w:spacing w:line="480" w:lineRule="auto"/>
        <w:ind w:left="1134"/>
        <w:jc w:val="center"/>
        <w:rPr>
          <w:bCs/>
        </w:rPr>
      </w:pPr>
    </w:p>
    <w:p w14:paraId="06A1D515" w14:textId="77777777" w:rsidR="007E53BC" w:rsidRDefault="007E53BC" w:rsidP="00EA78FF">
      <w:pPr>
        <w:pStyle w:val="ListParagraph"/>
        <w:ind w:left="0"/>
        <w:jc w:val="center"/>
        <w:rPr>
          <w:bCs/>
        </w:rPr>
      </w:pPr>
      <w:r>
        <w:rPr>
          <w:noProof/>
        </w:rPr>
        <w:lastRenderedPageBreak/>
        <w:drawing>
          <wp:inline distT="0" distB="0" distL="0" distR="0" wp14:anchorId="0AFCC78D" wp14:editId="1E801C41">
            <wp:extent cx="4648200" cy="2730500"/>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696"/>
                    <a:stretch/>
                  </pic:blipFill>
                  <pic:spPr bwMode="auto">
                    <a:xfrm>
                      <a:off x="0" y="0"/>
                      <a:ext cx="4648200" cy="2730500"/>
                    </a:xfrm>
                    <a:prstGeom prst="rect">
                      <a:avLst/>
                    </a:prstGeom>
                    <a:ln>
                      <a:noFill/>
                    </a:ln>
                    <a:extLst>
                      <a:ext uri="{53640926-AAD7-44D8-BBD7-CCE9431645EC}">
                        <a14:shadowObscured xmlns:a14="http://schemas.microsoft.com/office/drawing/2010/main"/>
                      </a:ext>
                    </a:extLst>
                  </pic:spPr>
                </pic:pic>
              </a:graphicData>
            </a:graphic>
          </wp:inline>
        </w:drawing>
      </w:r>
    </w:p>
    <w:p w14:paraId="09783B3B" w14:textId="0E5F3FF5" w:rsidR="007E53BC" w:rsidRDefault="007E53BC" w:rsidP="007578D7">
      <w:pPr>
        <w:rPr>
          <w:bCs/>
        </w:rPr>
      </w:pPr>
    </w:p>
    <w:p w14:paraId="77256454" w14:textId="3C46FBB8" w:rsidR="007578D7" w:rsidRPr="007578D7" w:rsidRDefault="007578D7" w:rsidP="007578D7">
      <w:pPr>
        <w:pStyle w:val="Caption"/>
        <w:jc w:val="center"/>
        <w:rPr>
          <w:rFonts w:ascii="Times New Roman" w:hAnsi="Times New Roman"/>
          <w:b w:val="0"/>
          <w:bCs w:val="0"/>
          <w:color w:val="auto"/>
          <w:sz w:val="24"/>
          <w:szCs w:val="24"/>
        </w:rPr>
      </w:pPr>
      <w:bookmarkStart w:id="85" w:name="_Toc115282916"/>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29</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Penugasan Mekanik</w:t>
      </w:r>
      <w:bookmarkEnd w:id="85"/>
    </w:p>
    <w:p w14:paraId="64850D8A" w14:textId="77777777" w:rsidR="007E53BC" w:rsidRDefault="007E53BC" w:rsidP="004A4B7D">
      <w:pPr>
        <w:pStyle w:val="ListParagraph"/>
        <w:spacing w:line="480" w:lineRule="auto"/>
        <w:ind w:left="1134"/>
        <w:jc w:val="center"/>
        <w:rPr>
          <w:bCs/>
        </w:rPr>
      </w:pPr>
    </w:p>
    <w:p w14:paraId="5F654F6E" w14:textId="77777777" w:rsidR="007E53BC" w:rsidRDefault="007E53BC" w:rsidP="00EA78FF">
      <w:pPr>
        <w:pStyle w:val="ListParagraph"/>
        <w:ind w:left="0"/>
        <w:jc w:val="center"/>
        <w:rPr>
          <w:bCs/>
        </w:rPr>
      </w:pPr>
      <w:r>
        <w:rPr>
          <w:noProof/>
        </w:rPr>
        <w:drawing>
          <wp:inline distT="0" distB="0" distL="0" distR="0" wp14:anchorId="33C8ADA6" wp14:editId="34BA9073">
            <wp:extent cx="4648200" cy="2730500"/>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3696"/>
                    <a:stretch/>
                  </pic:blipFill>
                  <pic:spPr bwMode="auto">
                    <a:xfrm>
                      <a:off x="0" y="0"/>
                      <a:ext cx="4648200" cy="2730500"/>
                    </a:xfrm>
                    <a:prstGeom prst="rect">
                      <a:avLst/>
                    </a:prstGeom>
                    <a:ln>
                      <a:noFill/>
                    </a:ln>
                    <a:extLst>
                      <a:ext uri="{53640926-AAD7-44D8-BBD7-CCE9431645EC}">
                        <a14:shadowObscured xmlns:a14="http://schemas.microsoft.com/office/drawing/2010/main"/>
                      </a:ext>
                    </a:extLst>
                  </pic:spPr>
                </pic:pic>
              </a:graphicData>
            </a:graphic>
          </wp:inline>
        </w:drawing>
      </w:r>
    </w:p>
    <w:p w14:paraId="03AD7F9A" w14:textId="72A57947" w:rsidR="007E53BC" w:rsidRDefault="007E53BC" w:rsidP="007578D7">
      <w:pPr>
        <w:pStyle w:val="ListParagraph"/>
        <w:ind w:left="1134"/>
        <w:jc w:val="center"/>
        <w:rPr>
          <w:bCs/>
        </w:rPr>
      </w:pPr>
    </w:p>
    <w:p w14:paraId="512A7EFF" w14:textId="3AE2DF7C" w:rsidR="007578D7" w:rsidRPr="007578D7" w:rsidRDefault="007578D7" w:rsidP="007578D7">
      <w:pPr>
        <w:pStyle w:val="Caption"/>
        <w:jc w:val="center"/>
        <w:rPr>
          <w:rFonts w:ascii="Times New Roman" w:hAnsi="Times New Roman"/>
          <w:b w:val="0"/>
          <w:bCs w:val="0"/>
          <w:color w:val="auto"/>
          <w:sz w:val="24"/>
          <w:szCs w:val="24"/>
        </w:rPr>
      </w:pPr>
      <w:bookmarkStart w:id="86" w:name="_Toc115282917"/>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30</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Input Data Laporan</w:t>
      </w:r>
      <w:bookmarkEnd w:id="86"/>
    </w:p>
    <w:p w14:paraId="2B0A6808" w14:textId="4945BA38" w:rsidR="007578D7" w:rsidRDefault="007578D7" w:rsidP="007578D7">
      <w:pPr>
        <w:pStyle w:val="ListParagraph"/>
        <w:ind w:left="1134"/>
        <w:jc w:val="center"/>
        <w:rPr>
          <w:bCs/>
        </w:rPr>
      </w:pPr>
    </w:p>
    <w:p w14:paraId="76A7A8F2" w14:textId="77777777" w:rsidR="007578D7" w:rsidRPr="007578D7" w:rsidRDefault="007578D7" w:rsidP="007578D7">
      <w:pPr>
        <w:rPr>
          <w:bCs/>
        </w:rPr>
      </w:pPr>
    </w:p>
    <w:p w14:paraId="3204E746" w14:textId="77777777" w:rsidR="007E53BC" w:rsidRDefault="007E53BC" w:rsidP="00EA78FF">
      <w:pPr>
        <w:pStyle w:val="ListParagraph"/>
        <w:ind w:left="0"/>
        <w:jc w:val="center"/>
        <w:rPr>
          <w:bCs/>
        </w:rPr>
      </w:pPr>
      <w:r>
        <w:rPr>
          <w:noProof/>
        </w:rPr>
        <w:lastRenderedPageBreak/>
        <w:drawing>
          <wp:inline distT="0" distB="0" distL="0" distR="0" wp14:anchorId="744448C4" wp14:editId="7AA881DC">
            <wp:extent cx="4657725" cy="2730500"/>
            <wp:effectExtent l="0" t="0" r="9525"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3696"/>
                    <a:stretch/>
                  </pic:blipFill>
                  <pic:spPr bwMode="auto">
                    <a:xfrm>
                      <a:off x="0" y="0"/>
                      <a:ext cx="4657725" cy="2730500"/>
                    </a:xfrm>
                    <a:prstGeom prst="rect">
                      <a:avLst/>
                    </a:prstGeom>
                    <a:ln>
                      <a:noFill/>
                    </a:ln>
                    <a:extLst>
                      <a:ext uri="{53640926-AAD7-44D8-BBD7-CCE9431645EC}">
                        <a14:shadowObscured xmlns:a14="http://schemas.microsoft.com/office/drawing/2010/main"/>
                      </a:ext>
                    </a:extLst>
                  </pic:spPr>
                </pic:pic>
              </a:graphicData>
            </a:graphic>
          </wp:inline>
        </w:drawing>
      </w:r>
    </w:p>
    <w:p w14:paraId="63E90731" w14:textId="19DDBBE9" w:rsidR="007E53BC" w:rsidRDefault="007E53BC" w:rsidP="007578D7">
      <w:pPr>
        <w:rPr>
          <w:bCs/>
        </w:rPr>
      </w:pPr>
    </w:p>
    <w:p w14:paraId="6A7E9356" w14:textId="26381028" w:rsidR="007578D7" w:rsidRPr="007578D7" w:rsidRDefault="007578D7" w:rsidP="007578D7">
      <w:pPr>
        <w:pStyle w:val="Caption"/>
        <w:jc w:val="center"/>
        <w:rPr>
          <w:rFonts w:ascii="Times New Roman" w:hAnsi="Times New Roman"/>
          <w:b w:val="0"/>
          <w:bCs w:val="0"/>
          <w:color w:val="auto"/>
          <w:sz w:val="24"/>
          <w:szCs w:val="24"/>
        </w:rPr>
      </w:pPr>
      <w:bookmarkStart w:id="87" w:name="_Toc115282918"/>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31</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Laporan Semua Data Pemesanan Bengkel</w:t>
      </w:r>
      <w:bookmarkEnd w:id="87"/>
    </w:p>
    <w:p w14:paraId="7DC5DADF" w14:textId="77777777" w:rsidR="007E53BC" w:rsidRDefault="007E53BC" w:rsidP="004A4B7D">
      <w:pPr>
        <w:pStyle w:val="ListParagraph"/>
        <w:ind w:left="1134"/>
        <w:jc w:val="center"/>
        <w:rPr>
          <w:bCs/>
        </w:rPr>
      </w:pPr>
    </w:p>
    <w:p w14:paraId="2A6A8D1B" w14:textId="77777777" w:rsidR="007E53BC" w:rsidRDefault="007E53BC" w:rsidP="00EA78FF">
      <w:pPr>
        <w:pStyle w:val="ListParagraph"/>
        <w:ind w:left="0"/>
        <w:jc w:val="center"/>
        <w:rPr>
          <w:bCs/>
        </w:rPr>
      </w:pPr>
      <w:r>
        <w:rPr>
          <w:noProof/>
        </w:rPr>
        <w:drawing>
          <wp:inline distT="0" distB="0" distL="0" distR="0" wp14:anchorId="2D8ABC19" wp14:editId="3E5EE991">
            <wp:extent cx="4724400" cy="2740025"/>
            <wp:effectExtent l="0" t="0" r="0" b="317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3359"/>
                    <a:stretch/>
                  </pic:blipFill>
                  <pic:spPr bwMode="auto">
                    <a:xfrm>
                      <a:off x="0" y="0"/>
                      <a:ext cx="4724400" cy="2740025"/>
                    </a:xfrm>
                    <a:prstGeom prst="rect">
                      <a:avLst/>
                    </a:prstGeom>
                    <a:ln>
                      <a:noFill/>
                    </a:ln>
                    <a:extLst>
                      <a:ext uri="{53640926-AAD7-44D8-BBD7-CCE9431645EC}">
                        <a14:shadowObscured xmlns:a14="http://schemas.microsoft.com/office/drawing/2010/main"/>
                      </a:ext>
                    </a:extLst>
                  </pic:spPr>
                </pic:pic>
              </a:graphicData>
            </a:graphic>
          </wp:inline>
        </w:drawing>
      </w:r>
    </w:p>
    <w:p w14:paraId="5852EA14" w14:textId="73494232" w:rsidR="007E53BC" w:rsidRDefault="007E53BC" w:rsidP="007578D7">
      <w:pPr>
        <w:rPr>
          <w:bCs/>
        </w:rPr>
      </w:pPr>
    </w:p>
    <w:p w14:paraId="5C7D60FD" w14:textId="1E54C61F" w:rsidR="007578D7" w:rsidRPr="007578D7" w:rsidRDefault="007578D7" w:rsidP="007578D7">
      <w:pPr>
        <w:pStyle w:val="Caption"/>
        <w:jc w:val="center"/>
        <w:rPr>
          <w:rFonts w:ascii="Times New Roman" w:hAnsi="Times New Roman"/>
          <w:b w:val="0"/>
          <w:bCs w:val="0"/>
          <w:color w:val="auto"/>
          <w:sz w:val="24"/>
          <w:szCs w:val="24"/>
        </w:rPr>
      </w:pPr>
      <w:bookmarkStart w:id="88" w:name="_Toc115282919"/>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32</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Laporan Data Pemesanan Bengkel Sudah Selesai</w:t>
      </w:r>
      <w:bookmarkEnd w:id="88"/>
    </w:p>
    <w:p w14:paraId="7FEAE943" w14:textId="668BA5B6" w:rsidR="007E53BC" w:rsidRDefault="007E53BC" w:rsidP="004A4B7D">
      <w:pPr>
        <w:pStyle w:val="ListParagraph"/>
        <w:spacing w:line="480" w:lineRule="auto"/>
        <w:ind w:left="1134"/>
        <w:jc w:val="center"/>
        <w:rPr>
          <w:bCs/>
        </w:rPr>
      </w:pPr>
    </w:p>
    <w:p w14:paraId="16611F1F" w14:textId="77777777" w:rsidR="007578D7" w:rsidRDefault="007578D7" w:rsidP="004A4B7D">
      <w:pPr>
        <w:pStyle w:val="ListParagraph"/>
        <w:spacing w:line="480" w:lineRule="auto"/>
        <w:ind w:left="1134"/>
        <w:jc w:val="center"/>
        <w:rPr>
          <w:bCs/>
        </w:rPr>
      </w:pPr>
    </w:p>
    <w:p w14:paraId="7203B409" w14:textId="77777777" w:rsidR="007E53BC" w:rsidRDefault="007E53BC" w:rsidP="00EA78FF">
      <w:pPr>
        <w:pStyle w:val="ListParagraph"/>
        <w:ind w:left="0"/>
        <w:jc w:val="center"/>
        <w:rPr>
          <w:bCs/>
        </w:rPr>
      </w:pPr>
      <w:r>
        <w:rPr>
          <w:noProof/>
        </w:rPr>
        <w:lastRenderedPageBreak/>
        <w:drawing>
          <wp:inline distT="0" distB="0" distL="0" distR="0" wp14:anchorId="5A333B63" wp14:editId="7A7A2B63">
            <wp:extent cx="4686300" cy="2730500"/>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3696"/>
                    <a:stretch/>
                  </pic:blipFill>
                  <pic:spPr bwMode="auto">
                    <a:xfrm>
                      <a:off x="0" y="0"/>
                      <a:ext cx="4686300" cy="2730500"/>
                    </a:xfrm>
                    <a:prstGeom prst="rect">
                      <a:avLst/>
                    </a:prstGeom>
                    <a:ln>
                      <a:noFill/>
                    </a:ln>
                    <a:extLst>
                      <a:ext uri="{53640926-AAD7-44D8-BBD7-CCE9431645EC}">
                        <a14:shadowObscured xmlns:a14="http://schemas.microsoft.com/office/drawing/2010/main"/>
                      </a:ext>
                    </a:extLst>
                  </pic:spPr>
                </pic:pic>
              </a:graphicData>
            </a:graphic>
          </wp:inline>
        </w:drawing>
      </w:r>
    </w:p>
    <w:p w14:paraId="5921573E" w14:textId="466B4126" w:rsidR="007E53BC" w:rsidRDefault="007E53BC" w:rsidP="007578D7">
      <w:pPr>
        <w:rPr>
          <w:bCs/>
        </w:rPr>
      </w:pPr>
    </w:p>
    <w:p w14:paraId="1BAF34DC" w14:textId="00821A1C" w:rsidR="007578D7" w:rsidRPr="007578D7" w:rsidRDefault="007578D7" w:rsidP="007578D7">
      <w:pPr>
        <w:pStyle w:val="Caption"/>
        <w:jc w:val="center"/>
        <w:rPr>
          <w:rFonts w:ascii="Times New Roman" w:hAnsi="Times New Roman"/>
          <w:b w:val="0"/>
          <w:bCs w:val="0"/>
          <w:color w:val="auto"/>
          <w:sz w:val="24"/>
          <w:szCs w:val="24"/>
        </w:rPr>
      </w:pPr>
      <w:bookmarkStart w:id="89" w:name="_Toc115282920"/>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33</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Home Pelanggan</w:t>
      </w:r>
      <w:bookmarkEnd w:id="89"/>
    </w:p>
    <w:p w14:paraId="6F1CC069" w14:textId="77777777" w:rsidR="007E53BC" w:rsidRDefault="007E53BC" w:rsidP="004A4B7D">
      <w:pPr>
        <w:pStyle w:val="ListParagraph"/>
        <w:spacing w:line="480" w:lineRule="auto"/>
        <w:ind w:left="1134"/>
        <w:rPr>
          <w:b/>
        </w:rPr>
      </w:pPr>
    </w:p>
    <w:p w14:paraId="3D0E62A6" w14:textId="77777777" w:rsidR="007E53BC" w:rsidRDefault="007E53BC" w:rsidP="007578D7">
      <w:pPr>
        <w:pStyle w:val="ListParagraph"/>
        <w:ind w:left="0"/>
        <w:jc w:val="center"/>
        <w:rPr>
          <w:b/>
        </w:rPr>
      </w:pPr>
      <w:r>
        <w:rPr>
          <w:noProof/>
        </w:rPr>
        <w:drawing>
          <wp:inline distT="0" distB="0" distL="0" distR="0" wp14:anchorId="3BDF80C8" wp14:editId="085C5067">
            <wp:extent cx="4686300" cy="2730500"/>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3696"/>
                    <a:stretch/>
                  </pic:blipFill>
                  <pic:spPr bwMode="auto">
                    <a:xfrm>
                      <a:off x="0" y="0"/>
                      <a:ext cx="4686300" cy="2730500"/>
                    </a:xfrm>
                    <a:prstGeom prst="rect">
                      <a:avLst/>
                    </a:prstGeom>
                    <a:ln>
                      <a:noFill/>
                    </a:ln>
                    <a:extLst>
                      <a:ext uri="{53640926-AAD7-44D8-BBD7-CCE9431645EC}">
                        <a14:shadowObscured xmlns:a14="http://schemas.microsoft.com/office/drawing/2010/main"/>
                      </a:ext>
                    </a:extLst>
                  </pic:spPr>
                </pic:pic>
              </a:graphicData>
            </a:graphic>
          </wp:inline>
        </w:drawing>
      </w:r>
    </w:p>
    <w:p w14:paraId="6BEB405C" w14:textId="2872E400" w:rsidR="007E53BC" w:rsidRDefault="007E53BC" w:rsidP="007578D7">
      <w:pPr>
        <w:rPr>
          <w:bCs/>
        </w:rPr>
      </w:pPr>
    </w:p>
    <w:p w14:paraId="5AA19AA8" w14:textId="0DB50332" w:rsidR="007578D7" w:rsidRPr="007578D7" w:rsidRDefault="007578D7" w:rsidP="007578D7">
      <w:pPr>
        <w:pStyle w:val="Caption"/>
        <w:jc w:val="center"/>
        <w:rPr>
          <w:rFonts w:ascii="Times New Roman" w:hAnsi="Times New Roman"/>
          <w:b w:val="0"/>
          <w:bCs w:val="0"/>
          <w:color w:val="auto"/>
          <w:sz w:val="24"/>
          <w:szCs w:val="24"/>
        </w:rPr>
      </w:pPr>
      <w:bookmarkStart w:id="90" w:name="_Toc115282921"/>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34</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Tambah Data Pemesanan</w:t>
      </w:r>
      <w:bookmarkEnd w:id="90"/>
    </w:p>
    <w:p w14:paraId="069E9445" w14:textId="77777777" w:rsidR="007578D7" w:rsidRPr="007578D7" w:rsidRDefault="007578D7" w:rsidP="007578D7">
      <w:pPr>
        <w:spacing w:line="480" w:lineRule="auto"/>
        <w:rPr>
          <w:b/>
        </w:rPr>
      </w:pPr>
    </w:p>
    <w:p w14:paraId="16B6BBF1" w14:textId="77777777" w:rsidR="007E53BC" w:rsidRDefault="007E53BC" w:rsidP="007578D7">
      <w:pPr>
        <w:pStyle w:val="ListParagraph"/>
        <w:ind w:left="0"/>
        <w:jc w:val="center"/>
        <w:rPr>
          <w:b/>
        </w:rPr>
      </w:pPr>
      <w:r>
        <w:rPr>
          <w:noProof/>
        </w:rPr>
        <w:lastRenderedPageBreak/>
        <w:drawing>
          <wp:inline distT="0" distB="0" distL="0" distR="0" wp14:anchorId="5885276E" wp14:editId="074680A7">
            <wp:extent cx="4638675" cy="2720975"/>
            <wp:effectExtent l="0" t="0" r="9525" b="317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4031"/>
                    <a:stretch/>
                  </pic:blipFill>
                  <pic:spPr bwMode="auto">
                    <a:xfrm>
                      <a:off x="0" y="0"/>
                      <a:ext cx="4638675" cy="2720975"/>
                    </a:xfrm>
                    <a:prstGeom prst="rect">
                      <a:avLst/>
                    </a:prstGeom>
                    <a:ln>
                      <a:noFill/>
                    </a:ln>
                    <a:extLst>
                      <a:ext uri="{53640926-AAD7-44D8-BBD7-CCE9431645EC}">
                        <a14:shadowObscured xmlns:a14="http://schemas.microsoft.com/office/drawing/2010/main"/>
                      </a:ext>
                    </a:extLst>
                  </pic:spPr>
                </pic:pic>
              </a:graphicData>
            </a:graphic>
          </wp:inline>
        </w:drawing>
      </w:r>
    </w:p>
    <w:p w14:paraId="0B4DA871" w14:textId="276BFE3D" w:rsidR="007E53BC" w:rsidRDefault="007E53BC" w:rsidP="007578D7">
      <w:pPr>
        <w:rPr>
          <w:bCs/>
        </w:rPr>
      </w:pPr>
    </w:p>
    <w:p w14:paraId="75053EC0" w14:textId="4716ACC1" w:rsidR="007578D7" w:rsidRPr="007578D7" w:rsidRDefault="007578D7" w:rsidP="007578D7">
      <w:pPr>
        <w:pStyle w:val="Caption"/>
        <w:jc w:val="center"/>
        <w:rPr>
          <w:rFonts w:ascii="Times New Roman" w:hAnsi="Times New Roman"/>
          <w:b w:val="0"/>
          <w:bCs w:val="0"/>
          <w:color w:val="auto"/>
          <w:sz w:val="24"/>
          <w:szCs w:val="24"/>
        </w:rPr>
      </w:pPr>
      <w:bookmarkStart w:id="91" w:name="_Toc115282922"/>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35</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Status Pemesanan Service Pelanggan</w:t>
      </w:r>
      <w:bookmarkEnd w:id="91"/>
    </w:p>
    <w:p w14:paraId="3D43B5B1" w14:textId="77777777" w:rsidR="007E53BC" w:rsidRDefault="007E53BC" w:rsidP="007578D7">
      <w:pPr>
        <w:pStyle w:val="ListParagraph"/>
        <w:ind w:left="0"/>
        <w:jc w:val="center"/>
        <w:rPr>
          <w:b/>
        </w:rPr>
      </w:pPr>
      <w:r>
        <w:rPr>
          <w:noProof/>
        </w:rPr>
        <w:drawing>
          <wp:inline distT="0" distB="0" distL="0" distR="0" wp14:anchorId="36C24A67" wp14:editId="56AD330C">
            <wp:extent cx="4638675" cy="2740025"/>
            <wp:effectExtent l="0" t="0" r="9525" b="317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3359"/>
                    <a:stretch/>
                  </pic:blipFill>
                  <pic:spPr bwMode="auto">
                    <a:xfrm>
                      <a:off x="0" y="0"/>
                      <a:ext cx="4638675" cy="2740025"/>
                    </a:xfrm>
                    <a:prstGeom prst="rect">
                      <a:avLst/>
                    </a:prstGeom>
                    <a:ln>
                      <a:noFill/>
                    </a:ln>
                    <a:extLst>
                      <a:ext uri="{53640926-AAD7-44D8-BBD7-CCE9431645EC}">
                        <a14:shadowObscured xmlns:a14="http://schemas.microsoft.com/office/drawing/2010/main"/>
                      </a:ext>
                    </a:extLst>
                  </pic:spPr>
                </pic:pic>
              </a:graphicData>
            </a:graphic>
          </wp:inline>
        </w:drawing>
      </w:r>
    </w:p>
    <w:p w14:paraId="596E4044" w14:textId="3B1DCFF3" w:rsidR="007E53BC" w:rsidRDefault="007E53BC" w:rsidP="007578D7">
      <w:pPr>
        <w:rPr>
          <w:bCs/>
        </w:rPr>
      </w:pPr>
    </w:p>
    <w:p w14:paraId="01BF5FBE" w14:textId="207947F3" w:rsidR="007578D7" w:rsidRDefault="007578D7" w:rsidP="007578D7">
      <w:pPr>
        <w:pStyle w:val="Caption"/>
        <w:jc w:val="center"/>
        <w:rPr>
          <w:rFonts w:ascii="Times New Roman" w:hAnsi="Times New Roman"/>
          <w:b w:val="0"/>
          <w:bCs w:val="0"/>
          <w:color w:val="auto"/>
          <w:sz w:val="24"/>
          <w:szCs w:val="24"/>
        </w:rPr>
      </w:pPr>
      <w:bookmarkStart w:id="92" w:name="_Toc115282923"/>
      <w:r w:rsidRPr="007578D7">
        <w:rPr>
          <w:rFonts w:ascii="Times New Roman" w:hAnsi="Times New Roman"/>
          <w:b w:val="0"/>
          <w:bCs w:val="0"/>
          <w:color w:val="auto"/>
          <w:sz w:val="24"/>
          <w:szCs w:val="24"/>
        </w:rPr>
        <w:t>Gambar 4.</w:t>
      </w:r>
      <w:r w:rsidRPr="007578D7">
        <w:rPr>
          <w:rFonts w:ascii="Times New Roman" w:hAnsi="Times New Roman"/>
          <w:b w:val="0"/>
          <w:bCs w:val="0"/>
          <w:color w:val="auto"/>
          <w:sz w:val="24"/>
          <w:szCs w:val="24"/>
        </w:rPr>
        <w:fldChar w:fldCharType="begin"/>
      </w:r>
      <w:r w:rsidRPr="007578D7">
        <w:rPr>
          <w:rFonts w:ascii="Times New Roman" w:hAnsi="Times New Roman"/>
          <w:b w:val="0"/>
          <w:bCs w:val="0"/>
          <w:color w:val="auto"/>
          <w:sz w:val="24"/>
          <w:szCs w:val="24"/>
        </w:rPr>
        <w:instrText xml:space="preserve"> SEQ Gambar_4._ \* ARABIC </w:instrText>
      </w:r>
      <w:r w:rsidRPr="007578D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36</w:t>
      </w:r>
      <w:r w:rsidRPr="007578D7">
        <w:rPr>
          <w:rFonts w:ascii="Times New Roman" w:hAnsi="Times New Roman"/>
          <w:b w:val="0"/>
          <w:bCs w:val="0"/>
          <w:color w:val="auto"/>
          <w:sz w:val="24"/>
          <w:szCs w:val="24"/>
        </w:rPr>
        <w:fldChar w:fldCharType="end"/>
      </w:r>
      <w:r w:rsidRPr="007578D7">
        <w:rPr>
          <w:rFonts w:ascii="Times New Roman" w:hAnsi="Times New Roman"/>
          <w:b w:val="0"/>
          <w:bCs w:val="0"/>
          <w:color w:val="auto"/>
          <w:sz w:val="24"/>
          <w:szCs w:val="24"/>
        </w:rPr>
        <w:t xml:space="preserve"> Halaman Home Mekanik</w:t>
      </w:r>
      <w:bookmarkEnd w:id="92"/>
    </w:p>
    <w:p w14:paraId="030292E1" w14:textId="77777777" w:rsidR="007578D7" w:rsidRPr="007578D7" w:rsidRDefault="007578D7" w:rsidP="007578D7">
      <w:pPr>
        <w:rPr>
          <w:lang w:val="en-US"/>
        </w:rPr>
      </w:pPr>
    </w:p>
    <w:p w14:paraId="1FAB2B8C" w14:textId="77777777" w:rsidR="007578D7" w:rsidRPr="007578D7" w:rsidRDefault="007578D7" w:rsidP="007578D7">
      <w:pPr>
        <w:rPr>
          <w:bCs/>
        </w:rPr>
      </w:pPr>
    </w:p>
    <w:p w14:paraId="75A46729" w14:textId="77777777" w:rsidR="007E53BC" w:rsidRDefault="007E53BC" w:rsidP="00EA78FF">
      <w:pPr>
        <w:pStyle w:val="ListParagraph"/>
        <w:ind w:left="0"/>
        <w:jc w:val="center"/>
        <w:rPr>
          <w:bCs/>
        </w:rPr>
      </w:pPr>
      <w:r>
        <w:rPr>
          <w:noProof/>
        </w:rPr>
        <w:lastRenderedPageBreak/>
        <w:drawing>
          <wp:inline distT="0" distB="0" distL="0" distR="0" wp14:anchorId="4D8C4733" wp14:editId="19944253">
            <wp:extent cx="4686300" cy="273050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3696"/>
                    <a:stretch/>
                  </pic:blipFill>
                  <pic:spPr bwMode="auto">
                    <a:xfrm>
                      <a:off x="0" y="0"/>
                      <a:ext cx="4686300" cy="2730500"/>
                    </a:xfrm>
                    <a:prstGeom prst="rect">
                      <a:avLst/>
                    </a:prstGeom>
                    <a:ln>
                      <a:noFill/>
                    </a:ln>
                    <a:extLst>
                      <a:ext uri="{53640926-AAD7-44D8-BBD7-CCE9431645EC}">
                        <a14:shadowObscured xmlns:a14="http://schemas.microsoft.com/office/drawing/2010/main"/>
                      </a:ext>
                    </a:extLst>
                  </pic:spPr>
                </pic:pic>
              </a:graphicData>
            </a:graphic>
          </wp:inline>
        </w:drawing>
      </w:r>
    </w:p>
    <w:p w14:paraId="5D0FF5C5" w14:textId="5ED04D2D" w:rsidR="007E53BC" w:rsidRDefault="007E53BC" w:rsidP="00F34DD0">
      <w:pPr>
        <w:rPr>
          <w:bCs/>
        </w:rPr>
      </w:pPr>
    </w:p>
    <w:p w14:paraId="782D900F" w14:textId="2F21A57E" w:rsidR="00F34DD0" w:rsidRPr="00F34DD0" w:rsidRDefault="00F34DD0" w:rsidP="00F34DD0">
      <w:pPr>
        <w:pStyle w:val="Caption"/>
        <w:jc w:val="center"/>
        <w:rPr>
          <w:rFonts w:ascii="Times New Roman" w:hAnsi="Times New Roman"/>
          <w:b w:val="0"/>
          <w:bCs w:val="0"/>
          <w:color w:val="auto"/>
          <w:sz w:val="24"/>
          <w:szCs w:val="24"/>
        </w:rPr>
      </w:pPr>
      <w:bookmarkStart w:id="93" w:name="_Toc115282924"/>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37</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Halaman Status Pengerjaan Pemesanan Service Mekanik</w:t>
      </w:r>
      <w:bookmarkEnd w:id="93"/>
    </w:p>
    <w:p w14:paraId="48547622" w14:textId="77777777" w:rsidR="007E53BC" w:rsidRDefault="007E53BC" w:rsidP="00EA78FF">
      <w:pPr>
        <w:pStyle w:val="ListParagraph"/>
        <w:ind w:left="0"/>
        <w:jc w:val="center"/>
        <w:rPr>
          <w:bCs/>
        </w:rPr>
      </w:pPr>
      <w:r>
        <w:rPr>
          <w:noProof/>
        </w:rPr>
        <w:drawing>
          <wp:inline distT="0" distB="0" distL="0" distR="0" wp14:anchorId="67C138FA" wp14:editId="7AB3ABF4">
            <wp:extent cx="4686300" cy="2740025"/>
            <wp:effectExtent l="0" t="0" r="0" b="3175"/>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3359"/>
                    <a:stretch/>
                  </pic:blipFill>
                  <pic:spPr bwMode="auto">
                    <a:xfrm>
                      <a:off x="0" y="0"/>
                      <a:ext cx="4686300" cy="2740025"/>
                    </a:xfrm>
                    <a:prstGeom prst="rect">
                      <a:avLst/>
                    </a:prstGeom>
                    <a:ln>
                      <a:noFill/>
                    </a:ln>
                    <a:extLst>
                      <a:ext uri="{53640926-AAD7-44D8-BBD7-CCE9431645EC}">
                        <a14:shadowObscured xmlns:a14="http://schemas.microsoft.com/office/drawing/2010/main"/>
                      </a:ext>
                    </a:extLst>
                  </pic:spPr>
                </pic:pic>
              </a:graphicData>
            </a:graphic>
          </wp:inline>
        </w:drawing>
      </w:r>
    </w:p>
    <w:p w14:paraId="3CFEE902" w14:textId="1910841C" w:rsidR="007E53BC" w:rsidRDefault="007E53BC" w:rsidP="00F34DD0">
      <w:pPr>
        <w:pStyle w:val="ListParagraph"/>
        <w:ind w:left="1134"/>
        <w:jc w:val="center"/>
        <w:rPr>
          <w:bCs/>
        </w:rPr>
      </w:pPr>
    </w:p>
    <w:p w14:paraId="29A8EBDB" w14:textId="25EA04D0" w:rsidR="00F34DD0" w:rsidRPr="00F34DD0" w:rsidRDefault="00F34DD0" w:rsidP="00F34DD0">
      <w:pPr>
        <w:pStyle w:val="Caption"/>
        <w:jc w:val="center"/>
        <w:rPr>
          <w:rFonts w:ascii="Times New Roman" w:hAnsi="Times New Roman"/>
          <w:b w:val="0"/>
          <w:bCs w:val="0"/>
          <w:color w:val="auto"/>
          <w:sz w:val="24"/>
          <w:szCs w:val="24"/>
        </w:rPr>
      </w:pPr>
      <w:bookmarkStart w:id="94" w:name="_Toc115282925"/>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38</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Halaman Ubah Status Pemesanan Service Mekanik</w:t>
      </w:r>
      <w:bookmarkEnd w:id="94"/>
    </w:p>
    <w:p w14:paraId="01C781A5" w14:textId="5DC54D1D" w:rsidR="00F34DD0" w:rsidRDefault="00F34DD0" w:rsidP="00F34DD0">
      <w:pPr>
        <w:pStyle w:val="ListParagraph"/>
        <w:ind w:left="1134"/>
        <w:jc w:val="center"/>
        <w:rPr>
          <w:bCs/>
        </w:rPr>
      </w:pPr>
    </w:p>
    <w:p w14:paraId="752C37E3" w14:textId="77777777" w:rsidR="00F34DD0" w:rsidRPr="00EA78FF" w:rsidRDefault="00F34DD0" w:rsidP="00F34DD0">
      <w:pPr>
        <w:pStyle w:val="ListParagraph"/>
        <w:ind w:left="1134"/>
        <w:jc w:val="center"/>
        <w:rPr>
          <w:bCs/>
        </w:rPr>
      </w:pPr>
    </w:p>
    <w:p w14:paraId="1A3DBA1C" w14:textId="55134604" w:rsidR="007E53BC" w:rsidRPr="00F34DD0" w:rsidRDefault="007E53BC" w:rsidP="00F34DD0">
      <w:pPr>
        <w:pStyle w:val="ListParagraph"/>
        <w:numPr>
          <w:ilvl w:val="2"/>
          <w:numId w:val="74"/>
        </w:numPr>
        <w:spacing w:line="480" w:lineRule="auto"/>
        <w:rPr>
          <w:b/>
        </w:rPr>
      </w:pPr>
      <w:r w:rsidRPr="00F34DD0">
        <w:rPr>
          <w:b/>
        </w:rPr>
        <w:t>Implementasi Database</w:t>
      </w:r>
    </w:p>
    <w:p w14:paraId="4D19897B" w14:textId="77777777" w:rsidR="007E53BC" w:rsidRDefault="007E53BC" w:rsidP="00EA78FF">
      <w:pPr>
        <w:pStyle w:val="ListParagraph"/>
        <w:ind w:left="0"/>
        <w:jc w:val="center"/>
        <w:rPr>
          <w:bCs/>
        </w:rPr>
      </w:pPr>
      <w:r>
        <w:rPr>
          <w:bCs/>
          <w:noProof/>
        </w:rPr>
        <w:lastRenderedPageBreak/>
        <w:drawing>
          <wp:inline distT="0" distB="0" distL="0" distR="0" wp14:anchorId="59D8A760" wp14:editId="6799F1E7">
            <wp:extent cx="5038725" cy="19335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38725" cy="1933575"/>
                    </a:xfrm>
                    <a:prstGeom prst="rect">
                      <a:avLst/>
                    </a:prstGeom>
                    <a:noFill/>
                    <a:ln>
                      <a:noFill/>
                    </a:ln>
                  </pic:spPr>
                </pic:pic>
              </a:graphicData>
            </a:graphic>
          </wp:inline>
        </w:drawing>
      </w:r>
    </w:p>
    <w:p w14:paraId="33EAD21A" w14:textId="7CE1C93E" w:rsidR="007E53BC" w:rsidRDefault="00F34DD0" w:rsidP="00F34DD0">
      <w:pPr>
        <w:pStyle w:val="Caption"/>
        <w:jc w:val="center"/>
        <w:rPr>
          <w:rFonts w:ascii="Times New Roman" w:hAnsi="Times New Roman"/>
          <w:b w:val="0"/>
          <w:bCs w:val="0"/>
          <w:color w:val="auto"/>
          <w:sz w:val="24"/>
          <w:szCs w:val="24"/>
        </w:rPr>
      </w:pPr>
      <w:bookmarkStart w:id="95" w:name="_Toc115282926"/>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39</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Implementasi Tabel Pengguna</w:t>
      </w:r>
      <w:bookmarkEnd w:id="95"/>
    </w:p>
    <w:p w14:paraId="3986E03B" w14:textId="77777777" w:rsidR="00F34DD0" w:rsidRPr="00F34DD0" w:rsidRDefault="00F34DD0" w:rsidP="00F34DD0">
      <w:pPr>
        <w:rPr>
          <w:lang w:val="en-US"/>
        </w:rPr>
      </w:pPr>
    </w:p>
    <w:p w14:paraId="528B010B" w14:textId="77777777" w:rsidR="007E53BC" w:rsidRDefault="007E53BC" w:rsidP="00EA78FF">
      <w:pPr>
        <w:pStyle w:val="ListParagraph"/>
        <w:ind w:left="0"/>
        <w:jc w:val="center"/>
        <w:rPr>
          <w:bCs/>
        </w:rPr>
      </w:pPr>
      <w:r>
        <w:rPr>
          <w:bCs/>
          <w:noProof/>
        </w:rPr>
        <w:drawing>
          <wp:inline distT="0" distB="0" distL="0" distR="0" wp14:anchorId="17E21791" wp14:editId="57AED7B0">
            <wp:extent cx="5038725" cy="1028700"/>
            <wp:effectExtent l="0" t="0" r="9525"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38725" cy="1028700"/>
                    </a:xfrm>
                    <a:prstGeom prst="rect">
                      <a:avLst/>
                    </a:prstGeom>
                    <a:noFill/>
                    <a:ln>
                      <a:noFill/>
                    </a:ln>
                  </pic:spPr>
                </pic:pic>
              </a:graphicData>
            </a:graphic>
          </wp:inline>
        </w:drawing>
      </w:r>
    </w:p>
    <w:p w14:paraId="27C4DDDE" w14:textId="1296374F" w:rsidR="00F34DD0" w:rsidRDefault="00F34DD0" w:rsidP="00F34DD0">
      <w:pPr>
        <w:rPr>
          <w:bCs/>
        </w:rPr>
      </w:pPr>
    </w:p>
    <w:p w14:paraId="27D483E7" w14:textId="09940358" w:rsidR="00F34DD0" w:rsidRPr="00F34DD0" w:rsidRDefault="00F34DD0" w:rsidP="00F34DD0">
      <w:pPr>
        <w:pStyle w:val="Caption"/>
        <w:jc w:val="center"/>
        <w:rPr>
          <w:rFonts w:ascii="Times New Roman" w:hAnsi="Times New Roman"/>
          <w:b w:val="0"/>
          <w:bCs w:val="0"/>
          <w:color w:val="auto"/>
          <w:sz w:val="24"/>
          <w:szCs w:val="24"/>
        </w:rPr>
      </w:pPr>
      <w:bookmarkStart w:id="96" w:name="_Toc115282927"/>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40</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Implementasi Tabel Service</w:t>
      </w:r>
      <w:bookmarkEnd w:id="96"/>
    </w:p>
    <w:p w14:paraId="4116B7B5" w14:textId="77777777" w:rsidR="007E53BC" w:rsidRPr="004B0E33" w:rsidRDefault="007E53BC" w:rsidP="00EA78FF">
      <w:pPr>
        <w:pStyle w:val="ListParagraph"/>
        <w:ind w:left="0"/>
        <w:jc w:val="center"/>
        <w:rPr>
          <w:bCs/>
        </w:rPr>
      </w:pPr>
      <w:r>
        <w:rPr>
          <w:bCs/>
          <w:noProof/>
        </w:rPr>
        <w:drawing>
          <wp:inline distT="0" distB="0" distL="0" distR="0" wp14:anchorId="699555C0" wp14:editId="21078649">
            <wp:extent cx="5038725" cy="790575"/>
            <wp:effectExtent l="0" t="0" r="9525" b="9525"/>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38725" cy="790575"/>
                    </a:xfrm>
                    <a:prstGeom prst="rect">
                      <a:avLst/>
                    </a:prstGeom>
                    <a:noFill/>
                    <a:ln>
                      <a:noFill/>
                    </a:ln>
                  </pic:spPr>
                </pic:pic>
              </a:graphicData>
            </a:graphic>
          </wp:inline>
        </w:drawing>
      </w:r>
    </w:p>
    <w:p w14:paraId="1BF929DB" w14:textId="51D97A29" w:rsidR="007E53BC" w:rsidRPr="00F34DD0" w:rsidRDefault="00F34DD0" w:rsidP="00F34DD0">
      <w:pPr>
        <w:pStyle w:val="Caption"/>
        <w:spacing w:before="120" w:after="0"/>
        <w:jc w:val="center"/>
        <w:rPr>
          <w:rFonts w:ascii="Times New Roman" w:hAnsi="Times New Roman"/>
          <w:b w:val="0"/>
          <w:bCs w:val="0"/>
          <w:color w:val="auto"/>
          <w:sz w:val="24"/>
          <w:szCs w:val="24"/>
        </w:rPr>
      </w:pPr>
      <w:bookmarkStart w:id="97" w:name="_Toc115282928"/>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41</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Implementasi Tabel Mekanik</w:t>
      </w:r>
      <w:bookmarkEnd w:id="97"/>
    </w:p>
    <w:p w14:paraId="1F65B7C9" w14:textId="77777777" w:rsidR="00F34DD0" w:rsidRPr="00F34DD0" w:rsidRDefault="00F34DD0" w:rsidP="00F34DD0">
      <w:pPr>
        <w:rPr>
          <w:bCs/>
        </w:rPr>
      </w:pPr>
    </w:p>
    <w:p w14:paraId="40C77593" w14:textId="77777777" w:rsidR="007E53BC" w:rsidRDefault="007E53BC" w:rsidP="00EA78FF">
      <w:pPr>
        <w:pStyle w:val="ListParagraph"/>
        <w:ind w:left="0"/>
        <w:jc w:val="center"/>
        <w:rPr>
          <w:bCs/>
        </w:rPr>
      </w:pPr>
      <w:r>
        <w:rPr>
          <w:bCs/>
          <w:noProof/>
        </w:rPr>
        <w:drawing>
          <wp:inline distT="0" distB="0" distL="0" distR="0" wp14:anchorId="38B768B3" wp14:editId="6F386E1F">
            <wp:extent cx="5038725" cy="1543050"/>
            <wp:effectExtent l="0" t="0" r="9525"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38725" cy="1543050"/>
                    </a:xfrm>
                    <a:prstGeom prst="rect">
                      <a:avLst/>
                    </a:prstGeom>
                    <a:noFill/>
                    <a:ln>
                      <a:noFill/>
                    </a:ln>
                  </pic:spPr>
                </pic:pic>
              </a:graphicData>
            </a:graphic>
          </wp:inline>
        </w:drawing>
      </w:r>
    </w:p>
    <w:p w14:paraId="141BB4F5" w14:textId="72E01842" w:rsidR="00F34DD0" w:rsidRPr="00F34DD0" w:rsidRDefault="00F34DD0" w:rsidP="00F34DD0">
      <w:pPr>
        <w:pStyle w:val="Caption"/>
        <w:spacing w:before="120" w:after="0"/>
        <w:jc w:val="center"/>
        <w:rPr>
          <w:rFonts w:ascii="Times New Roman" w:hAnsi="Times New Roman"/>
          <w:b w:val="0"/>
          <w:bCs w:val="0"/>
          <w:color w:val="auto"/>
          <w:sz w:val="24"/>
          <w:szCs w:val="24"/>
        </w:rPr>
      </w:pPr>
      <w:bookmarkStart w:id="98" w:name="_Toc115282929"/>
      <w:r w:rsidRPr="00F34DD0">
        <w:rPr>
          <w:rFonts w:ascii="Times New Roman" w:hAnsi="Times New Roman"/>
          <w:b w:val="0"/>
          <w:bCs w:val="0"/>
          <w:color w:val="auto"/>
          <w:sz w:val="24"/>
          <w:szCs w:val="24"/>
        </w:rPr>
        <w:t>Gambar 4.</w:t>
      </w:r>
      <w:r w:rsidRPr="00F34DD0">
        <w:rPr>
          <w:rFonts w:ascii="Times New Roman" w:hAnsi="Times New Roman"/>
          <w:b w:val="0"/>
          <w:bCs w:val="0"/>
          <w:color w:val="auto"/>
          <w:sz w:val="24"/>
          <w:szCs w:val="24"/>
        </w:rPr>
        <w:fldChar w:fldCharType="begin"/>
      </w:r>
      <w:r w:rsidRPr="00F34DD0">
        <w:rPr>
          <w:rFonts w:ascii="Times New Roman" w:hAnsi="Times New Roman"/>
          <w:b w:val="0"/>
          <w:bCs w:val="0"/>
          <w:color w:val="auto"/>
          <w:sz w:val="24"/>
          <w:szCs w:val="24"/>
        </w:rPr>
        <w:instrText xml:space="preserve"> SEQ Gambar_4._ \* ARABIC </w:instrText>
      </w:r>
      <w:r w:rsidRPr="00F34DD0">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42</w:t>
      </w:r>
      <w:r w:rsidRPr="00F34DD0">
        <w:rPr>
          <w:rFonts w:ascii="Times New Roman" w:hAnsi="Times New Roman"/>
          <w:b w:val="0"/>
          <w:bCs w:val="0"/>
          <w:color w:val="auto"/>
          <w:sz w:val="24"/>
          <w:szCs w:val="24"/>
        </w:rPr>
        <w:fldChar w:fldCharType="end"/>
      </w:r>
      <w:r w:rsidRPr="00F34DD0">
        <w:rPr>
          <w:rFonts w:ascii="Times New Roman" w:hAnsi="Times New Roman"/>
          <w:b w:val="0"/>
          <w:bCs w:val="0"/>
          <w:color w:val="auto"/>
          <w:sz w:val="24"/>
          <w:szCs w:val="24"/>
        </w:rPr>
        <w:t xml:space="preserve"> Implementasi Tabel Pelanggan</w:t>
      </w:r>
      <w:bookmarkEnd w:id="98"/>
    </w:p>
    <w:p w14:paraId="6B1092EE" w14:textId="77777777" w:rsidR="00F34DD0" w:rsidRPr="00F34DD0" w:rsidRDefault="00F34DD0" w:rsidP="00F34DD0">
      <w:pPr>
        <w:rPr>
          <w:bCs/>
        </w:rPr>
      </w:pPr>
    </w:p>
    <w:p w14:paraId="5D86DE6E" w14:textId="77777777" w:rsidR="00F34DD0" w:rsidRPr="009C49CE" w:rsidRDefault="00F34DD0" w:rsidP="004A4B7D">
      <w:pPr>
        <w:pStyle w:val="ListParagraph"/>
        <w:ind w:left="1134"/>
        <w:jc w:val="center"/>
        <w:rPr>
          <w:bCs/>
        </w:rPr>
      </w:pPr>
    </w:p>
    <w:p w14:paraId="323C9501" w14:textId="77777777" w:rsidR="007E53BC" w:rsidRDefault="007E53BC" w:rsidP="00EA78FF">
      <w:pPr>
        <w:pStyle w:val="ListParagraph"/>
        <w:ind w:left="0"/>
        <w:jc w:val="center"/>
        <w:rPr>
          <w:bCs/>
        </w:rPr>
      </w:pPr>
      <w:r>
        <w:rPr>
          <w:bCs/>
          <w:noProof/>
        </w:rPr>
        <w:lastRenderedPageBreak/>
        <w:drawing>
          <wp:inline distT="0" distB="0" distL="0" distR="0" wp14:anchorId="62E585F5" wp14:editId="1A50FB05">
            <wp:extent cx="5038725" cy="1238250"/>
            <wp:effectExtent l="0" t="0" r="9525"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8725" cy="1238250"/>
                    </a:xfrm>
                    <a:prstGeom prst="rect">
                      <a:avLst/>
                    </a:prstGeom>
                    <a:noFill/>
                    <a:ln>
                      <a:noFill/>
                    </a:ln>
                  </pic:spPr>
                </pic:pic>
              </a:graphicData>
            </a:graphic>
          </wp:inline>
        </w:drawing>
      </w:r>
    </w:p>
    <w:p w14:paraId="17E8B1AE" w14:textId="5CA64CB9" w:rsidR="00D318D5" w:rsidRPr="00285587" w:rsidRDefault="00285587" w:rsidP="00285587">
      <w:pPr>
        <w:pStyle w:val="Caption"/>
        <w:spacing w:before="120" w:after="0"/>
        <w:jc w:val="center"/>
        <w:rPr>
          <w:rFonts w:ascii="Times New Roman" w:hAnsi="Times New Roman"/>
          <w:b w:val="0"/>
          <w:bCs w:val="0"/>
          <w:color w:val="auto"/>
          <w:sz w:val="24"/>
          <w:szCs w:val="24"/>
        </w:rPr>
      </w:pPr>
      <w:bookmarkStart w:id="99" w:name="_Toc115282930"/>
      <w:r w:rsidRPr="00285587">
        <w:rPr>
          <w:rFonts w:ascii="Times New Roman" w:hAnsi="Times New Roman"/>
          <w:b w:val="0"/>
          <w:bCs w:val="0"/>
          <w:color w:val="auto"/>
          <w:sz w:val="24"/>
          <w:szCs w:val="24"/>
        </w:rPr>
        <w:t>Gambar 4.</w:t>
      </w:r>
      <w:r w:rsidRPr="00285587">
        <w:rPr>
          <w:rFonts w:ascii="Times New Roman" w:hAnsi="Times New Roman"/>
          <w:b w:val="0"/>
          <w:bCs w:val="0"/>
          <w:color w:val="auto"/>
          <w:sz w:val="24"/>
          <w:szCs w:val="24"/>
        </w:rPr>
        <w:fldChar w:fldCharType="begin"/>
      </w:r>
      <w:r w:rsidRPr="00285587">
        <w:rPr>
          <w:rFonts w:ascii="Times New Roman" w:hAnsi="Times New Roman"/>
          <w:b w:val="0"/>
          <w:bCs w:val="0"/>
          <w:color w:val="auto"/>
          <w:sz w:val="24"/>
          <w:szCs w:val="24"/>
        </w:rPr>
        <w:instrText xml:space="preserve"> SEQ Gambar_4._ \* ARABIC </w:instrText>
      </w:r>
      <w:r w:rsidRPr="0028558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43</w:t>
      </w:r>
      <w:r w:rsidRPr="00285587">
        <w:rPr>
          <w:rFonts w:ascii="Times New Roman" w:hAnsi="Times New Roman"/>
          <w:b w:val="0"/>
          <w:bCs w:val="0"/>
          <w:color w:val="auto"/>
          <w:sz w:val="24"/>
          <w:szCs w:val="24"/>
        </w:rPr>
        <w:fldChar w:fldCharType="end"/>
      </w:r>
      <w:r w:rsidRPr="00285587">
        <w:rPr>
          <w:rFonts w:ascii="Times New Roman" w:hAnsi="Times New Roman"/>
          <w:b w:val="0"/>
          <w:bCs w:val="0"/>
          <w:color w:val="auto"/>
          <w:sz w:val="24"/>
          <w:szCs w:val="24"/>
        </w:rPr>
        <w:t xml:space="preserve"> Implementasi Tabel Pemesanan</w:t>
      </w:r>
      <w:bookmarkEnd w:id="99"/>
    </w:p>
    <w:p w14:paraId="3CDBE52C" w14:textId="5AF38D65" w:rsidR="00285587" w:rsidRDefault="00285587" w:rsidP="00285587">
      <w:pPr>
        <w:rPr>
          <w:bCs/>
        </w:rPr>
      </w:pPr>
    </w:p>
    <w:p w14:paraId="4C842F50" w14:textId="77777777" w:rsidR="00285587" w:rsidRPr="00285587" w:rsidRDefault="00285587" w:rsidP="00285587">
      <w:pPr>
        <w:rPr>
          <w:bCs/>
        </w:rPr>
      </w:pPr>
    </w:p>
    <w:p w14:paraId="2A2E8C01" w14:textId="3D8DCEB5" w:rsidR="007E53BC" w:rsidRPr="00285587" w:rsidRDefault="007E53BC" w:rsidP="00285587">
      <w:pPr>
        <w:pStyle w:val="ListParagraph"/>
        <w:numPr>
          <w:ilvl w:val="1"/>
          <w:numId w:val="74"/>
        </w:numPr>
        <w:spacing w:line="480" w:lineRule="auto"/>
        <w:jc w:val="both"/>
        <w:outlineLvl w:val="1"/>
        <w:rPr>
          <w:b/>
        </w:rPr>
      </w:pPr>
      <w:bookmarkStart w:id="100" w:name="_Toc115285224"/>
      <w:r w:rsidRPr="00285587">
        <w:rPr>
          <w:b/>
        </w:rPr>
        <w:t>Testing/Pengujian Sistem</w:t>
      </w:r>
      <w:bookmarkEnd w:id="100"/>
    </w:p>
    <w:p w14:paraId="68659FDE" w14:textId="24B61F7E" w:rsidR="00285587" w:rsidRDefault="007E53BC" w:rsidP="00114787">
      <w:pPr>
        <w:spacing w:line="480" w:lineRule="auto"/>
        <w:ind w:left="360" w:firstLine="720"/>
        <w:jc w:val="both"/>
        <w:rPr>
          <w:bCs/>
        </w:rPr>
      </w:pPr>
      <w:r w:rsidRPr="00EF0248">
        <w:rPr>
          <w:bCs/>
        </w:rPr>
        <w:t>Pengujian sistem yang dilakukan pada sistem informasi yang dibuat adalah dengan menggunakan metode blackbox. Black box testing adalah pengujian yang dilakukan hanya mengamati hasil eksekusi melalui data uji dan memeriksa fungsional dari perangkat lunak.</w:t>
      </w:r>
      <w:r w:rsidR="00285587">
        <w:rPr>
          <w:bCs/>
        </w:rPr>
        <w:t xml:space="preserve"> </w:t>
      </w:r>
      <w:r w:rsidRPr="00285587">
        <w:rPr>
          <w:bCs/>
        </w:rPr>
        <w:t>Berikut adalah tabel hasil pengujian yang dilakukan</w:t>
      </w:r>
      <w:r w:rsidR="00285587">
        <w:rPr>
          <w:bCs/>
        </w:rPr>
        <w:t>.</w:t>
      </w:r>
    </w:p>
    <w:p w14:paraId="79E2E043" w14:textId="0E35DA6C" w:rsidR="00114787" w:rsidRDefault="00114787" w:rsidP="00114787">
      <w:pPr>
        <w:spacing w:line="480" w:lineRule="auto"/>
        <w:ind w:left="360" w:firstLine="720"/>
        <w:jc w:val="both"/>
        <w:rPr>
          <w:bCs/>
        </w:rPr>
      </w:pPr>
    </w:p>
    <w:p w14:paraId="43090952" w14:textId="623B3455" w:rsidR="00114787" w:rsidRDefault="00114787" w:rsidP="00114787">
      <w:pPr>
        <w:spacing w:line="480" w:lineRule="auto"/>
        <w:ind w:left="360" w:firstLine="720"/>
        <w:jc w:val="both"/>
        <w:rPr>
          <w:bCs/>
        </w:rPr>
      </w:pPr>
    </w:p>
    <w:p w14:paraId="14539133" w14:textId="77777777" w:rsidR="00114787" w:rsidRPr="00114787" w:rsidRDefault="00114787" w:rsidP="00114787">
      <w:pPr>
        <w:spacing w:line="480" w:lineRule="auto"/>
        <w:ind w:left="360" w:firstLine="720"/>
        <w:jc w:val="both"/>
        <w:rPr>
          <w:bCs/>
        </w:rPr>
      </w:pPr>
    </w:p>
    <w:p w14:paraId="5A26D120" w14:textId="11089155" w:rsidR="007E53BC" w:rsidRPr="00285587" w:rsidRDefault="00285587" w:rsidP="00285587">
      <w:pPr>
        <w:pStyle w:val="Caption"/>
        <w:jc w:val="center"/>
        <w:rPr>
          <w:rFonts w:ascii="Times New Roman" w:hAnsi="Times New Roman"/>
          <w:b w:val="0"/>
          <w:bCs w:val="0"/>
          <w:color w:val="auto"/>
          <w:sz w:val="24"/>
          <w:szCs w:val="24"/>
        </w:rPr>
      </w:pPr>
      <w:bookmarkStart w:id="101" w:name="_Toc115282833"/>
      <w:r w:rsidRPr="00285587">
        <w:rPr>
          <w:rFonts w:ascii="Times New Roman" w:hAnsi="Times New Roman"/>
          <w:b w:val="0"/>
          <w:bCs w:val="0"/>
          <w:color w:val="auto"/>
          <w:sz w:val="24"/>
          <w:szCs w:val="24"/>
        </w:rPr>
        <w:t>Tabel 4.</w:t>
      </w:r>
      <w:r w:rsidRPr="00285587">
        <w:rPr>
          <w:rFonts w:ascii="Times New Roman" w:hAnsi="Times New Roman"/>
          <w:b w:val="0"/>
          <w:bCs w:val="0"/>
          <w:color w:val="auto"/>
          <w:sz w:val="24"/>
          <w:szCs w:val="24"/>
        </w:rPr>
        <w:fldChar w:fldCharType="begin"/>
      </w:r>
      <w:r w:rsidRPr="00285587">
        <w:rPr>
          <w:rFonts w:ascii="Times New Roman" w:hAnsi="Times New Roman"/>
          <w:b w:val="0"/>
          <w:bCs w:val="0"/>
          <w:color w:val="auto"/>
          <w:sz w:val="24"/>
          <w:szCs w:val="24"/>
        </w:rPr>
        <w:instrText xml:space="preserve"> SEQ Tabel_4._ \* ARABIC </w:instrText>
      </w:r>
      <w:r w:rsidRPr="00285587">
        <w:rPr>
          <w:rFonts w:ascii="Times New Roman" w:hAnsi="Times New Roman"/>
          <w:b w:val="0"/>
          <w:bCs w:val="0"/>
          <w:color w:val="auto"/>
          <w:sz w:val="24"/>
          <w:szCs w:val="24"/>
        </w:rPr>
        <w:fldChar w:fldCharType="separate"/>
      </w:r>
      <w:r w:rsidR="007D09A5">
        <w:rPr>
          <w:rFonts w:ascii="Times New Roman" w:hAnsi="Times New Roman"/>
          <w:b w:val="0"/>
          <w:bCs w:val="0"/>
          <w:noProof/>
          <w:color w:val="auto"/>
          <w:sz w:val="24"/>
          <w:szCs w:val="24"/>
        </w:rPr>
        <w:t>1</w:t>
      </w:r>
      <w:r w:rsidRPr="00285587">
        <w:rPr>
          <w:rFonts w:ascii="Times New Roman" w:hAnsi="Times New Roman"/>
          <w:b w:val="0"/>
          <w:bCs w:val="0"/>
          <w:color w:val="auto"/>
          <w:sz w:val="24"/>
          <w:szCs w:val="24"/>
        </w:rPr>
        <w:fldChar w:fldCharType="end"/>
      </w:r>
      <w:r w:rsidRPr="00285587">
        <w:rPr>
          <w:rFonts w:ascii="Times New Roman" w:hAnsi="Times New Roman"/>
          <w:b w:val="0"/>
          <w:bCs w:val="0"/>
          <w:color w:val="auto"/>
          <w:sz w:val="24"/>
          <w:szCs w:val="24"/>
        </w:rPr>
        <w:t xml:space="preserve"> Tabel Hasil Pengujian Sistem</w:t>
      </w:r>
      <w:bookmarkEnd w:id="101"/>
    </w:p>
    <w:tbl>
      <w:tblPr>
        <w:tblStyle w:val="TableGrid"/>
        <w:tblW w:w="0" w:type="auto"/>
        <w:tblInd w:w="567" w:type="dxa"/>
        <w:tblLook w:val="04A0" w:firstRow="1" w:lastRow="0" w:firstColumn="1" w:lastColumn="0" w:noHBand="0" w:noVBand="1"/>
      </w:tblPr>
      <w:tblGrid>
        <w:gridCol w:w="1837"/>
        <w:gridCol w:w="1970"/>
        <w:gridCol w:w="1831"/>
        <w:gridCol w:w="1723"/>
      </w:tblGrid>
      <w:tr w:rsidR="007E53BC" w14:paraId="7CA62E53" w14:textId="77777777" w:rsidTr="004A4B7D">
        <w:tc>
          <w:tcPr>
            <w:tcW w:w="2038" w:type="dxa"/>
            <w:shd w:val="clear" w:color="auto" w:fill="D9D9D9" w:themeFill="background1" w:themeFillShade="D9"/>
            <w:vAlign w:val="center"/>
          </w:tcPr>
          <w:p w14:paraId="1E31A6EC" w14:textId="77777777" w:rsidR="007E53BC" w:rsidRDefault="007E53BC" w:rsidP="004A4B7D">
            <w:pPr>
              <w:pStyle w:val="ListParagraph"/>
              <w:ind w:left="0"/>
              <w:jc w:val="center"/>
              <w:rPr>
                <w:bCs/>
              </w:rPr>
            </w:pPr>
            <w:r>
              <w:rPr>
                <w:bCs/>
              </w:rPr>
              <w:t>Aktivitas pengujian</w:t>
            </w:r>
          </w:p>
        </w:tc>
        <w:tc>
          <w:tcPr>
            <w:tcW w:w="2038" w:type="dxa"/>
            <w:shd w:val="clear" w:color="auto" w:fill="D9D9D9" w:themeFill="background1" w:themeFillShade="D9"/>
            <w:vAlign w:val="center"/>
          </w:tcPr>
          <w:p w14:paraId="71DD6D98" w14:textId="77777777" w:rsidR="007E53BC" w:rsidRDefault="007E53BC" w:rsidP="004A4B7D">
            <w:pPr>
              <w:pStyle w:val="ListParagraph"/>
              <w:ind w:left="0"/>
              <w:jc w:val="center"/>
              <w:rPr>
                <w:bCs/>
              </w:rPr>
            </w:pPr>
            <w:r>
              <w:rPr>
                <w:bCs/>
              </w:rPr>
              <w:t>Realisasi yang diharapkan</w:t>
            </w:r>
          </w:p>
        </w:tc>
        <w:tc>
          <w:tcPr>
            <w:tcW w:w="2039" w:type="dxa"/>
            <w:shd w:val="clear" w:color="auto" w:fill="D9D9D9" w:themeFill="background1" w:themeFillShade="D9"/>
            <w:vAlign w:val="center"/>
          </w:tcPr>
          <w:p w14:paraId="56C25375" w14:textId="77777777" w:rsidR="007E53BC" w:rsidRDefault="007E53BC" w:rsidP="004A4B7D">
            <w:pPr>
              <w:pStyle w:val="ListParagraph"/>
              <w:ind w:left="0"/>
              <w:jc w:val="center"/>
              <w:rPr>
                <w:bCs/>
              </w:rPr>
            </w:pPr>
            <w:r>
              <w:rPr>
                <w:bCs/>
              </w:rPr>
              <w:t>Hasil Pengujian</w:t>
            </w:r>
          </w:p>
        </w:tc>
        <w:tc>
          <w:tcPr>
            <w:tcW w:w="2039" w:type="dxa"/>
            <w:shd w:val="clear" w:color="auto" w:fill="D9D9D9" w:themeFill="background1" w:themeFillShade="D9"/>
            <w:vAlign w:val="center"/>
          </w:tcPr>
          <w:p w14:paraId="7808976D" w14:textId="77777777" w:rsidR="007E53BC" w:rsidRDefault="007E53BC" w:rsidP="004A4B7D">
            <w:pPr>
              <w:pStyle w:val="ListParagraph"/>
              <w:ind w:left="0"/>
              <w:jc w:val="center"/>
              <w:rPr>
                <w:bCs/>
              </w:rPr>
            </w:pPr>
            <w:r>
              <w:rPr>
                <w:bCs/>
              </w:rPr>
              <w:t>Kesimpulan</w:t>
            </w:r>
          </w:p>
        </w:tc>
      </w:tr>
      <w:tr w:rsidR="007E53BC" w14:paraId="4FF5F459" w14:textId="77777777" w:rsidTr="004A4B7D">
        <w:tc>
          <w:tcPr>
            <w:tcW w:w="2038" w:type="dxa"/>
          </w:tcPr>
          <w:p w14:paraId="0E4C1E91" w14:textId="77777777" w:rsidR="007E53BC" w:rsidRDefault="007E53BC" w:rsidP="004A4B7D">
            <w:pPr>
              <w:pStyle w:val="ListParagraph"/>
              <w:spacing w:line="360" w:lineRule="auto"/>
              <w:ind w:left="0"/>
              <w:jc w:val="both"/>
              <w:rPr>
                <w:bCs/>
              </w:rPr>
            </w:pPr>
            <w:r>
              <w:rPr>
                <w:bCs/>
              </w:rPr>
              <w:t>Admin Masuk Halaman Login dengan menggunakan username dan password</w:t>
            </w:r>
          </w:p>
        </w:tc>
        <w:tc>
          <w:tcPr>
            <w:tcW w:w="2038" w:type="dxa"/>
          </w:tcPr>
          <w:p w14:paraId="193D5042" w14:textId="77777777" w:rsidR="007E53BC" w:rsidRDefault="007E53BC" w:rsidP="004A4B7D">
            <w:pPr>
              <w:pStyle w:val="ListParagraph"/>
              <w:spacing w:line="360" w:lineRule="auto"/>
              <w:ind w:left="0"/>
              <w:jc w:val="both"/>
              <w:rPr>
                <w:bCs/>
              </w:rPr>
            </w:pPr>
            <w:r>
              <w:rPr>
                <w:bCs/>
              </w:rPr>
              <w:t>Akan bisa masuk ke halaman Home jika username dan password yang diinputkan sesuai dan akan gagal masuk jika tidak sesuai</w:t>
            </w:r>
          </w:p>
        </w:tc>
        <w:tc>
          <w:tcPr>
            <w:tcW w:w="2039" w:type="dxa"/>
          </w:tcPr>
          <w:p w14:paraId="603CB490" w14:textId="77777777" w:rsidR="007E53BC" w:rsidRDefault="007E53BC" w:rsidP="004A4B7D">
            <w:pPr>
              <w:pStyle w:val="ListParagraph"/>
              <w:spacing w:line="360" w:lineRule="auto"/>
              <w:ind w:left="0"/>
              <w:jc w:val="both"/>
              <w:rPr>
                <w:bCs/>
              </w:rPr>
            </w:pPr>
            <w:r>
              <w:rPr>
                <w:bCs/>
              </w:rPr>
              <w:t>Berhasil masuk dengan username dan password yang sesuai</w:t>
            </w:r>
          </w:p>
        </w:tc>
        <w:tc>
          <w:tcPr>
            <w:tcW w:w="2039" w:type="dxa"/>
          </w:tcPr>
          <w:p w14:paraId="13E7E82F"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42C30DD1" w14:textId="77777777" w:rsidR="007E53BC" w:rsidRDefault="007E53BC" w:rsidP="004A4B7D">
            <w:pPr>
              <w:pStyle w:val="ListParagraph"/>
              <w:spacing w:line="360" w:lineRule="auto"/>
              <w:ind w:left="0"/>
              <w:jc w:val="both"/>
              <w:rPr>
                <w:bCs/>
              </w:rPr>
            </w:pPr>
            <w:r>
              <w:rPr>
                <w:bCs/>
              </w:rPr>
              <w:t>[  ] Ditolak</w:t>
            </w:r>
          </w:p>
        </w:tc>
      </w:tr>
      <w:tr w:rsidR="007E53BC" w14:paraId="4F689F62" w14:textId="77777777" w:rsidTr="004A4B7D">
        <w:tc>
          <w:tcPr>
            <w:tcW w:w="2038" w:type="dxa"/>
          </w:tcPr>
          <w:p w14:paraId="29ABE9FA" w14:textId="77777777" w:rsidR="007E53BC" w:rsidRPr="00984F5C" w:rsidRDefault="007E53BC" w:rsidP="004A4B7D">
            <w:pPr>
              <w:pStyle w:val="ListParagraph"/>
              <w:spacing w:line="360" w:lineRule="auto"/>
              <w:ind w:left="0"/>
              <w:jc w:val="both"/>
              <w:rPr>
                <w:bCs/>
                <w:lang w:val="fi-FI"/>
              </w:rPr>
            </w:pPr>
            <w:r w:rsidRPr="00984F5C">
              <w:rPr>
                <w:bCs/>
                <w:lang w:val="fi-FI"/>
              </w:rPr>
              <w:lastRenderedPageBreak/>
              <w:t>Admin menambahkan data mekanik di menu master</w:t>
            </w:r>
          </w:p>
        </w:tc>
        <w:tc>
          <w:tcPr>
            <w:tcW w:w="2038" w:type="dxa"/>
          </w:tcPr>
          <w:p w14:paraId="433BE806" w14:textId="77777777" w:rsidR="007E53BC" w:rsidRDefault="007E53BC" w:rsidP="004A4B7D">
            <w:pPr>
              <w:pStyle w:val="ListParagraph"/>
              <w:spacing w:line="360" w:lineRule="auto"/>
              <w:ind w:left="0"/>
              <w:jc w:val="both"/>
              <w:rPr>
                <w:bCs/>
              </w:rPr>
            </w:pPr>
            <w:r>
              <w:rPr>
                <w:bCs/>
              </w:rPr>
              <w:t>Akan bertambah data mekanik</w:t>
            </w:r>
          </w:p>
        </w:tc>
        <w:tc>
          <w:tcPr>
            <w:tcW w:w="2039" w:type="dxa"/>
          </w:tcPr>
          <w:p w14:paraId="6C40FD9A" w14:textId="77777777" w:rsidR="007E53BC" w:rsidRDefault="007E53BC" w:rsidP="004A4B7D">
            <w:pPr>
              <w:pStyle w:val="ListParagraph"/>
              <w:spacing w:line="360" w:lineRule="auto"/>
              <w:ind w:left="0"/>
              <w:jc w:val="both"/>
              <w:rPr>
                <w:bCs/>
              </w:rPr>
            </w:pPr>
            <w:r>
              <w:rPr>
                <w:bCs/>
              </w:rPr>
              <w:t>Berhasil menambah mekanik yang baru</w:t>
            </w:r>
          </w:p>
        </w:tc>
        <w:tc>
          <w:tcPr>
            <w:tcW w:w="2039" w:type="dxa"/>
          </w:tcPr>
          <w:p w14:paraId="144DEB78"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0C4F0B13" w14:textId="77777777" w:rsidR="007E53BC" w:rsidRDefault="007E53BC" w:rsidP="004A4B7D">
            <w:pPr>
              <w:pStyle w:val="ListParagraph"/>
              <w:spacing w:line="360" w:lineRule="auto"/>
              <w:ind w:left="0"/>
              <w:jc w:val="both"/>
              <w:rPr>
                <w:bCs/>
              </w:rPr>
            </w:pPr>
            <w:r>
              <w:rPr>
                <w:bCs/>
              </w:rPr>
              <w:t>[  ] Ditolak</w:t>
            </w:r>
          </w:p>
        </w:tc>
      </w:tr>
      <w:tr w:rsidR="007E53BC" w14:paraId="72569DB2" w14:textId="77777777" w:rsidTr="004A4B7D">
        <w:tc>
          <w:tcPr>
            <w:tcW w:w="2038" w:type="dxa"/>
          </w:tcPr>
          <w:p w14:paraId="7BB75760" w14:textId="77777777" w:rsidR="007E53BC" w:rsidRPr="00984F5C" w:rsidRDefault="007E53BC" w:rsidP="004A4B7D">
            <w:pPr>
              <w:pStyle w:val="ListParagraph"/>
              <w:spacing w:line="360" w:lineRule="auto"/>
              <w:ind w:left="0"/>
              <w:jc w:val="both"/>
              <w:rPr>
                <w:bCs/>
                <w:lang w:val="fi-FI"/>
              </w:rPr>
            </w:pPr>
            <w:r w:rsidRPr="00984F5C">
              <w:rPr>
                <w:bCs/>
                <w:lang w:val="fi-FI"/>
              </w:rPr>
              <w:t>Pelanggan mendaftar untuk akun baru yang akan digunakan untuk melakukan pemesanan</w:t>
            </w:r>
          </w:p>
        </w:tc>
        <w:tc>
          <w:tcPr>
            <w:tcW w:w="2038" w:type="dxa"/>
          </w:tcPr>
          <w:p w14:paraId="43A009D7" w14:textId="77777777" w:rsidR="007E53BC" w:rsidRPr="00984F5C" w:rsidRDefault="007E53BC" w:rsidP="004A4B7D">
            <w:pPr>
              <w:pStyle w:val="ListParagraph"/>
              <w:spacing w:line="360" w:lineRule="auto"/>
              <w:ind w:left="0"/>
              <w:jc w:val="both"/>
              <w:rPr>
                <w:bCs/>
                <w:lang w:val="fi-FI"/>
              </w:rPr>
            </w:pPr>
            <w:r w:rsidRPr="00984F5C">
              <w:rPr>
                <w:bCs/>
                <w:lang w:val="fi-FI"/>
              </w:rPr>
              <w:t>Data akun yang di daftarkan oleh pelanggan berhasil tersimpan dan dapat digunakan untuk melakukan pemesanan bengkel/servis</w:t>
            </w:r>
          </w:p>
        </w:tc>
        <w:tc>
          <w:tcPr>
            <w:tcW w:w="2039" w:type="dxa"/>
          </w:tcPr>
          <w:p w14:paraId="6DA662A1" w14:textId="77777777" w:rsidR="007E53BC" w:rsidRPr="00984F5C" w:rsidRDefault="007E53BC" w:rsidP="004A4B7D">
            <w:pPr>
              <w:pStyle w:val="ListParagraph"/>
              <w:spacing w:line="360" w:lineRule="auto"/>
              <w:ind w:left="0"/>
              <w:jc w:val="both"/>
              <w:rPr>
                <w:bCs/>
                <w:lang w:val="fi-FI"/>
              </w:rPr>
            </w:pPr>
            <w:r w:rsidRPr="00984F5C">
              <w:rPr>
                <w:bCs/>
                <w:lang w:val="fi-FI"/>
              </w:rPr>
              <w:t>Berhasil melakukan pendaftaran akun sesuai username dan akun yang di daftarkan dan dapat digunakan untuk login ke sistem pemesanan</w:t>
            </w:r>
          </w:p>
        </w:tc>
        <w:tc>
          <w:tcPr>
            <w:tcW w:w="2039" w:type="dxa"/>
          </w:tcPr>
          <w:p w14:paraId="2322BF6A"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071601FB" w14:textId="77777777" w:rsidR="007E53BC" w:rsidRDefault="007E53BC" w:rsidP="004A4B7D">
            <w:pPr>
              <w:pStyle w:val="ListParagraph"/>
              <w:spacing w:line="360" w:lineRule="auto"/>
              <w:ind w:left="0"/>
              <w:jc w:val="both"/>
              <w:rPr>
                <w:bCs/>
              </w:rPr>
            </w:pPr>
            <w:r>
              <w:rPr>
                <w:bCs/>
              </w:rPr>
              <w:t>[  ] Ditolak</w:t>
            </w:r>
          </w:p>
        </w:tc>
      </w:tr>
      <w:tr w:rsidR="007E53BC" w14:paraId="49D9946C" w14:textId="77777777" w:rsidTr="004A4B7D">
        <w:tc>
          <w:tcPr>
            <w:tcW w:w="2038" w:type="dxa"/>
          </w:tcPr>
          <w:p w14:paraId="7FECB99C" w14:textId="77777777" w:rsidR="007E53BC" w:rsidRDefault="007E53BC" w:rsidP="004A4B7D">
            <w:pPr>
              <w:pStyle w:val="ListParagraph"/>
              <w:spacing w:line="360" w:lineRule="auto"/>
              <w:ind w:left="0"/>
              <w:jc w:val="both"/>
              <w:rPr>
                <w:bCs/>
              </w:rPr>
            </w:pPr>
            <w:r>
              <w:rPr>
                <w:bCs/>
              </w:rPr>
              <w:t>Pelanggan melakukan pemesanan bengkel sesuai dengan servis yang diinginkan</w:t>
            </w:r>
          </w:p>
        </w:tc>
        <w:tc>
          <w:tcPr>
            <w:tcW w:w="2038" w:type="dxa"/>
          </w:tcPr>
          <w:p w14:paraId="379990EE" w14:textId="77777777" w:rsidR="007E53BC" w:rsidRDefault="007E53BC" w:rsidP="004A4B7D">
            <w:pPr>
              <w:pStyle w:val="ListParagraph"/>
              <w:spacing w:line="360" w:lineRule="auto"/>
              <w:ind w:left="0"/>
              <w:jc w:val="both"/>
              <w:rPr>
                <w:bCs/>
              </w:rPr>
            </w:pPr>
            <w:r>
              <w:rPr>
                <w:bCs/>
              </w:rPr>
              <w:t>Pemesanan bengkel/servis pelanggan akan tersimpan dengan status menunggu proses dan dapat di diketahui update statusnya</w:t>
            </w:r>
          </w:p>
        </w:tc>
        <w:tc>
          <w:tcPr>
            <w:tcW w:w="2039" w:type="dxa"/>
          </w:tcPr>
          <w:p w14:paraId="1959CCA9" w14:textId="77777777" w:rsidR="007E53BC" w:rsidRDefault="007E53BC" w:rsidP="004A4B7D">
            <w:pPr>
              <w:pStyle w:val="ListParagraph"/>
              <w:spacing w:line="360" w:lineRule="auto"/>
              <w:ind w:left="0"/>
              <w:jc w:val="both"/>
              <w:rPr>
                <w:bCs/>
              </w:rPr>
            </w:pPr>
            <w:r>
              <w:rPr>
                <w:bCs/>
              </w:rPr>
              <w:t>Pemesanan berhasil dilakukan dengan tampil di halaman pemesanan pelanggan dan juga tampil di halaman admin</w:t>
            </w:r>
          </w:p>
        </w:tc>
        <w:tc>
          <w:tcPr>
            <w:tcW w:w="2039" w:type="dxa"/>
          </w:tcPr>
          <w:p w14:paraId="250D2CD6"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057DE57D" w14:textId="77777777" w:rsidR="007E53BC" w:rsidRDefault="007E53BC" w:rsidP="004A4B7D">
            <w:pPr>
              <w:pStyle w:val="ListParagraph"/>
              <w:spacing w:line="360" w:lineRule="auto"/>
              <w:ind w:left="0"/>
              <w:jc w:val="both"/>
              <w:rPr>
                <w:bCs/>
              </w:rPr>
            </w:pPr>
            <w:r>
              <w:rPr>
                <w:bCs/>
              </w:rPr>
              <w:t>[  ] Ditolak</w:t>
            </w:r>
          </w:p>
        </w:tc>
      </w:tr>
      <w:tr w:rsidR="007E53BC" w14:paraId="19843DC9" w14:textId="77777777" w:rsidTr="004A4B7D">
        <w:tc>
          <w:tcPr>
            <w:tcW w:w="2038" w:type="dxa"/>
          </w:tcPr>
          <w:p w14:paraId="3B1FCCED" w14:textId="77777777" w:rsidR="007E53BC" w:rsidRDefault="007E53BC" w:rsidP="004A4B7D">
            <w:pPr>
              <w:pStyle w:val="ListParagraph"/>
              <w:spacing w:line="360" w:lineRule="auto"/>
              <w:ind w:left="0"/>
              <w:jc w:val="both"/>
              <w:rPr>
                <w:bCs/>
              </w:rPr>
            </w:pPr>
            <w:r>
              <w:rPr>
                <w:bCs/>
              </w:rPr>
              <w:t xml:space="preserve">Admin membuatkan akun untuk mekanik baru dan memberikan username dan </w:t>
            </w:r>
            <w:r>
              <w:rPr>
                <w:bCs/>
              </w:rPr>
              <w:lastRenderedPageBreak/>
              <w:t>passwordnya ke mekanik baru yang nanti akan digunakan untuk login ke sistem pemesanan bengkel</w:t>
            </w:r>
          </w:p>
        </w:tc>
        <w:tc>
          <w:tcPr>
            <w:tcW w:w="2038" w:type="dxa"/>
          </w:tcPr>
          <w:p w14:paraId="4E0563D5" w14:textId="77777777" w:rsidR="007E53BC" w:rsidRPr="00984F5C" w:rsidRDefault="007E53BC" w:rsidP="004A4B7D">
            <w:pPr>
              <w:pStyle w:val="ListParagraph"/>
              <w:spacing w:line="360" w:lineRule="auto"/>
              <w:ind w:left="0"/>
              <w:jc w:val="both"/>
              <w:rPr>
                <w:bCs/>
                <w:lang w:val="fi-FI"/>
              </w:rPr>
            </w:pPr>
            <w:r w:rsidRPr="00984F5C">
              <w:rPr>
                <w:bCs/>
                <w:lang w:val="fi-FI"/>
              </w:rPr>
              <w:lastRenderedPageBreak/>
              <w:t>Mekanik mempunyai akun untuk login ke sistem</w:t>
            </w:r>
          </w:p>
        </w:tc>
        <w:tc>
          <w:tcPr>
            <w:tcW w:w="2039" w:type="dxa"/>
          </w:tcPr>
          <w:p w14:paraId="3FD3C403" w14:textId="77777777" w:rsidR="007E53BC" w:rsidRPr="00984F5C" w:rsidRDefault="007E53BC" w:rsidP="004A4B7D">
            <w:pPr>
              <w:pStyle w:val="ListParagraph"/>
              <w:spacing w:line="360" w:lineRule="auto"/>
              <w:ind w:left="0"/>
              <w:jc w:val="both"/>
              <w:rPr>
                <w:bCs/>
                <w:lang w:val="fi-FI"/>
              </w:rPr>
            </w:pPr>
            <w:r w:rsidRPr="00984F5C">
              <w:rPr>
                <w:bCs/>
                <w:lang w:val="fi-FI"/>
              </w:rPr>
              <w:t xml:space="preserve">Mekanik berhasil login ke sistem menggunakan username dan password yang </w:t>
            </w:r>
            <w:r w:rsidRPr="00984F5C">
              <w:rPr>
                <w:bCs/>
                <w:lang w:val="fi-FI"/>
              </w:rPr>
              <w:lastRenderedPageBreak/>
              <w:t>diberikan oleh admin untuk melakukan pengolahan pemesanan bengkel/servis</w:t>
            </w:r>
          </w:p>
        </w:tc>
        <w:tc>
          <w:tcPr>
            <w:tcW w:w="2039" w:type="dxa"/>
          </w:tcPr>
          <w:p w14:paraId="3A137491" w14:textId="77777777" w:rsidR="007E53BC" w:rsidRDefault="007E53BC" w:rsidP="004A4B7D">
            <w:pPr>
              <w:pStyle w:val="ListParagraph"/>
              <w:spacing w:line="360" w:lineRule="auto"/>
              <w:ind w:left="0"/>
              <w:jc w:val="both"/>
              <w:rPr>
                <w:bCs/>
              </w:rPr>
            </w:pPr>
            <w:r>
              <w:rPr>
                <w:bCs/>
              </w:rPr>
              <w:lastRenderedPageBreak/>
              <w:t>[</w:t>
            </w:r>
            <w:r>
              <w:rPr>
                <w:bCs/>
              </w:rPr>
              <w:sym w:font="Symbol" w:char="F0D6"/>
            </w:r>
            <w:r>
              <w:rPr>
                <w:bCs/>
              </w:rPr>
              <w:t>] Diterima</w:t>
            </w:r>
          </w:p>
          <w:p w14:paraId="176BB179" w14:textId="77777777" w:rsidR="007E53BC" w:rsidRDefault="007E53BC" w:rsidP="004A4B7D">
            <w:pPr>
              <w:pStyle w:val="ListParagraph"/>
              <w:spacing w:line="360" w:lineRule="auto"/>
              <w:ind w:left="0"/>
              <w:jc w:val="both"/>
              <w:rPr>
                <w:bCs/>
              </w:rPr>
            </w:pPr>
            <w:r>
              <w:rPr>
                <w:bCs/>
              </w:rPr>
              <w:t>[  ] Ditolak</w:t>
            </w:r>
          </w:p>
        </w:tc>
      </w:tr>
      <w:tr w:rsidR="007E53BC" w14:paraId="75BD0351" w14:textId="77777777" w:rsidTr="004A4B7D">
        <w:tc>
          <w:tcPr>
            <w:tcW w:w="2038" w:type="dxa"/>
          </w:tcPr>
          <w:p w14:paraId="0142FECC" w14:textId="77777777" w:rsidR="007E53BC" w:rsidRPr="00984F5C" w:rsidRDefault="007E53BC" w:rsidP="004A4B7D">
            <w:pPr>
              <w:pStyle w:val="ListParagraph"/>
              <w:spacing w:line="360" w:lineRule="auto"/>
              <w:ind w:left="0"/>
              <w:jc w:val="both"/>
              <w:rPr>
                <w:bCs/>
                <w:lang w:val="fi-FI"/>
              </w:rPr>
            </w:pPr>
            <w:r w:rsidRPr="00984F5C">
              <w:rPr>
                <w:bCs/>
                <w:lang w:val="fi-FI"/>
              </w:rPr>
              <w:t>Admin menentukan siapa mekanik yang akan ditugasi untuk mengerjakan pemesanan pelanggan yang sudah ada</w:t>
            </w:r>
          </w:p>
        </w:tc>
        <w:tc>
          <w:tcPr>
            <w:tcW w:w="2038" w:type="dxa"/>
          </w:tcPr>
          <w:p w14:paraId="0235831F" w14:textId="77777777" w:rsidR="007E53BC" w:rsidRPr="00984F5C" w:rsidRDefault="007E53BC" w:rsidP="004A4B7D">
            <w:pPr>
              <w:pStyle w:val="ListParagraph"/>
              <w:spacing w:line="360" w:lineRule="auto"/>
              <w:ind w:left="0"/>
              <w:jc w:val="both"/>
              <w:rPr>
                <w:bCs/>
                <w:lang w:val="fi-FI"/>
              </w:rPr>
            </w:pPr>
            <w:r w:rsidRPr="00984F5C">
              <w:rPr>
                <w:bCs/>
                <w:lang w:val="fi-FI"/>
              </w:rPr>
              <w:t>Pemesanan bengkel dari pelanggan yang ada dapat dipilihkan mekanik yang akan melakukan servisnya.</w:t>
            </w:r>
          </w:p>
        </w:tc>
        <w:tc>
          <w:tcPr>
            <w:tcW w:w="2039" w:type="dxa"/>
          </w:tcPr>
          <w:p w14:paraId="59F3F9C7" w14:textId="77777777" w:rsidR="007E53BC" w:rsidRPr="00984F5C" w:rsidRDefault="007E53BC" w:rsidP="004A4B7D">
            <w:pPr>
              <w:pStyle w:val="ListParagraph"/>
              <w:spacing w:line="360" w:lineRule="auto"/>
              <w:ind w:left="0"/>
              <w:jc w:val="both"/>
              <w:rPr>
                <w:bCs/>
                <w:lang w:val="fi-FI"/>
              </w:rPr>
            </w:pPr>
            <w:r w:rsidRPr="00984F5C">
              <w:rPr>
                <w:bCs/>
                <w:lang w:val="fi-FI"/>
              </w:rPr>
              <w:t>Berhasil menugasi mekanik yang akan memperbaiki atau mengerjakan pemesanan dari pelanggan</w:t>
            </w:r>
          </w:p>
        </w:tc>
        <w:tc>
          <w:tcPr>
            <w:tcW w:w="2039" w:type="dxa"/>
          </w:tcPr>
          <w:p w14:paraId="7FC2317F"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57F1E3CD" w14:textId="77777777" w:rsidR="007E53BC" w:rsidRDefault="007E53BC" w:rsidP="004A4B7D">
            <w:pPr>
              <w:pStyle w:val="ListParagraph"/>
              <w:spacing w:line="360" w:lineRule="auto"/>
              <w:ind w:left="0"/>
              <w:jc w:val="both"/>
              <w:rPr>
                <w:bCs/>
              </w:rPr>
            </w:pPr>
            <w:r>
              <w:rPr>
                <w:bCs/>
              </w:rPr>
              <w:t>[  ] Ditolak</w:t>
            </w:r>
          </w:p>
        </w:tc>
      </w:tr>
      <w:tr w:rsidR="007E53BC" w14:paraId="737BE3A4" w14:textId="77777777" w:rsidTr="004A4B7D">
        <w:tc>
          <w:tcPr>
            <w:tcW w:w="2038" w:type="dxa"/>
          </w:tcPr>
          <w:p w14:paraId="6F351E14" w14:textId="77777777" w:rsidR="007E53BC" w:rsidRPr="00984F5C" w:rsidRDefault="007E53BC" w:rsidP="004A4B7D">
            <w:pPr>
              <w:pStyle w:val="ListParagraph"/>
              <w:spacing w:line="360" w:lineRule="auto"/>
              <w:ind w:left="0"/>
              <w:jc w:val="both"/>
              <w:rPr>
                <w:bCs/>
                <w:lang w:val="fi-FI"/>
              </w:rPr>
            </w:pPr>
            <w:r w:rsidRPr="00984F5C">
              <w:rPr>
                <w:bCs/>
                <w:lang w:val="fi-FI"/>
              </w:rPr>
              <w:t>Mekanik dapat mengubah status pemesanan pelanggan jika sudah selesai mengerjakan pesanan yang diminta pelanggan</w:t>
            </w:r>
          </w:p>
        </w:tc>
        <w:tc>
          <w:tcPr>
            <w:tcW w:w="2038" w:type="dxa"/>
          </w:tcPr>
          <w:p w14:paraId="63CFD595" w14:textId="77777777" w:rsidR="007E53BC" w:rsidRDefault="007E53BC" w:rsidP="004A4B7D">
            <w:pPr>
              <w:pStyle w:val="ListParagraph"/>
              <w:spacing w:line="360" w:lineRule="auto"/>
              <w:ind w:left="0"/>
              <w:jc w:val="both"/>
              <w:rPr>
                <w:bCs/>
              </w:rPr>
            </w:pPr>
            <w:r>
              <w:rPr>
                <w:bCs/>
              </w:rPr>
              <w:t xml:space="preserve">Status berubah menjadi selesai dan informasinya bisa di lihat oleh admin dan pelanggan </w:t>
            </w:r>
          </w:p>
        </w:tc>
        <w:tc>
          <w:tcPr>
            <w:tcW w:w="2039" w:type="dxa"/>
          </w:tcPr>
          <w:p w14:paraId="374199C2" w14:textId="77777777" w:rsidR="007E53BC" w:rsidRDefault="007E53BC" w:rsidP="004A4B7D">
            <w:pPr>
              <w:pStyle w:val="ListParagraph"/>
              <w:spacing w:line="360" w:lineRule="auto"/>
              <w:ind w:left="0"/>
              <w:jc w:val="both"/>
              <w:rPr>
                <w:bCs/>
              </w:rPr>
            </w:pPr>
            <w:r>
              <w:rPr>
                <w:bCs/>
              </w:rPr>
              <w:t>Mekanik berhasil merubah status pemesanan bengkel dari pelanggan dan informasinya bisa dilihat oleh admin dan pelanggan</w:t>
            </w:r>
          </w:p>
        </w:tc>
        <w:tc>
          <w:tcPr>
            <w:tcW w:w="2039" w:type="dxa"/>
          </w:tcPr>
          <w:p w14:paraId="6AB47F24" w14:textId="77777777" w:rsidR="007E53BC" w:rsidRDefault="007E53BC" w:rsidP="004A4B7D">
            <w:pPr>
              <w:pStyle w:val="ListParagraph"/>
              <w:spacing w:line="360" w:lineRule="auto"/>
              <w:ind w:left="0"/>
              <w:jc w:val="both"/>
              <w:rPr>
                <w:bCs/>
              </w:rPr>
            </w:pPr>
            <w:r>
              <w:rPr>
                <w:bCs/>
              </w:rPr>
              <w:t>[</w:t>
            </w:r>
            <w:r>
              <w:rPr>
                <w:bCs/>
              </w:rPr>
              <w:sym w:font="Symbol" w:char="F0D6"/>
            </w:r>
            <w:r>
              <w:rPr>
                <w:bCs/>
              </w:rPr>
              <w:t>] Diterima</w:t>
            </w:r>
          </w:p>
          <w:p w14:paraId="297E75DA" w14:textId="77777777" w:rsidR="007E53BC" w:rsidRDefault="007E53BC" w:rsidP="004A4B7D">
            <w:pPr>
              <w:pStyle w:val="ListParagraph"/>
              <w:spacing w:line="360" w:lineRule="auto"/>
              <w:ind w:left="0"/>
              <w:jc w:val="both"/>
              <w:rPr>
                <w:bCs/>
              </w:rPr>
            </w:pPr>
            <w:r>
              <w:rPr>
                <w:bCs/>
              </w:rPr>
              <w:t>[  ] Ditolak</w:t>
            </w:r>
          </w:p>
        </w:tc>
      </w:tr>
      <w:tr w:rsidR="007E53BC" w14:paraId="62424F9D" w14:textId="77777777" w:rsidTr="004A4B7D">
        <w:tc>
          <w:tcPr>
            <w:tcW w:w="2038" w:type="dxa"/>
          </w:tcPr>
          <w:p w14:paraId="72D8F44D" w14:textId="77777777" w:rsidR="007E53BC" w:rsidRDefault="007E53BC" w:rsidP="004A4B7D">
            <w:pPr>
              <w:pStyle w:val="ListParagraph"/>
              <w:spacing w:line="360" w:lineRule="auto"/>
              <w:ind w:left="0"/>
              <w:jc w:val="both"/>
              <w:rPr>
                <w:bCs/>
              </w:rPr>
            </w:pPr>
            <w:r>
              <w:rPr>
                <w:bCs/>
              </w:rPr>
              <w:t xml:space="preserve">Admin melihat laporan pemesanan bengkel/servis </w:t>
            </w:r>
            <w:r>
              <w:rPr>
                <w:bCs/>
              </w:rPr>
              <w:lastRenderedPageBreak/>
              <w:t>sesuai periode atau waktu yang diinginkan dan mengetahui laporan pemesanan mana yang sudah selesai dan yang belum</w:t>
            </w:r>
          </w:p>
        </w:tc>
        <w:tc>
          <w:tcPr>
            <w:tcW w:w="2038" w:type="dxa"/>
          </w:tcPr>
          <w:p w14:paraId="08211334" w14:textId="77777777" w:rsidR="007E53BC" w:rsidRPr="00984F5C" w:rsidRDefault="007E53BC" w:rsidP="004A4B7D">
            <w:pPr>
              <w:pStyle w:val="ListParagraph"/>
              <w:spacing w:line="360" w:lineRule="auto"/>
              <w:ind w:left="0"/>
              <w:jc w:val="both"/>
              <w:rPr>
                <w:bCs/>
                <w:lang w:val="fi-FI"/>
              </w:rPr>
            </w:pPr>
            <w:r w:rsidRPr="00984F5C">
              <w:rPr>
                <w:bCs/>
                <w:lang w:val="fi-FI"/>
              </w:rPr>
              <w:lastRenderedPageBreak/>
              <w:t xml:space="preserve">Dapat membuat/melihat pelaporan pemesanan dari </w:t>
            </w:r>
            <w:r w:rsidRPr="00984F5C">
              <w:rPr>
                <w:bCs/>
                <w:lang w:val="fi-FI"/>
              </w:rPr>
              <w:lastRenderedPageBreak/>
              <w:t>pelanggan sesuai periode yang diinginkan dan status selesai atau belum</w:t>
            </w:r>
          </w:p>
        </w:tc>
        <w:tc>
          <w:tcPr>
            <w:tcW w:w="2039" w:type="dxa"/>
          </w:tcPr>
          <w:p w14:paraId="77EA74A6" w14:textId="77777777" w:rsidR="007E53BC" w:rsidRDefault="007E53BC" w:rsidP="004A4B7D">
            <w:pPr>
              <w:pStyle w:val="ListParagraph"/>
              <w:spacing w:line="360" w:lineRule="auto"/>
              <w:ind w:left="0"/>
              <w:jc w:val="both"/>
              <w:rPr>
                <w:bCs/>
              </w:rPr>
            </w:pPr>
            <w:r>
              <w:rPr>
                <w:bCs/>
              </w:rPr>
              <w:lastRenderedPageBreak/>
              <w:t xml:space="preserve">Laporan dapat ditampilkan dengan baik sesuai dengan </w:t>
            </w:r>
            <w:r>
              <w:rPr>
                <w:bCs/>
              </w:rPr>
              <w:lastRenderedPageBreak/>
              <w:t>periode yang diinginkan dan status selesai atau belum nya.</w:t>
            </w:r>
          </w:p>
        </w:tc>
        <w:tc>
          <w:tcPr>
            <w:tcW w:w="2039" w:type="dxa"/>
          </w:tcPr>
          <w:p w14:paraId="7889FE6F" w14:textId="77777777" w:rsidR="007E53BC" w:rsidRDefault="007E53BC" w:rsidP="004A4B7D">
            <w:pPr>
              <w:pStyle w:val="ListParagraph"/>
              <w:spacing w:line="360" w:lineRule="auto"/>
              <w:ind w:left="0"/>
              <w:jc w:val="both"/>
              <w:rPr>
                <w:bCs/>
              </w:rPr>
            </w:pPr>
            <w:r>
              <w:rPr>
                <w:bCs/>
              </w:rPr>
              <w:lastRenderedPageBreak/>
              <w:t>[</w:t>
            </w:r>
            <w:r>
              <w:rPr>
                <w:bCs/>
              </w:rPr>
              <w:sym w:font="Symbol" w:char="F0D6"/>
            </w:r>
            <w:r>
              <w:rPr>
                <w:bCs/>
              </w:rPr>
              <w:t>] Diterima</w:t>
            </w:r>
          </w:p>
          <w:p w14:paraId="60F2EB86" w14:textId="77777777" w:rsidR="007E53BC" w:rsidRDefault="007E53BC" w:rsidP="004A4B7D">
            <w:pPr>
              <w:pStyle w:val="ListParagraph"/>
              <w:spacing w:line="360" w:lineRule="auto"/>
              <w:ind w:left="0"/>
              <w:jc w:val="both"/>
              <w:rPr>
                <w:bCs/>
              </w:rPr>
            </w:pPr>
            <w:r>
              <w:rPr>
                <w:bCs/>
              </w:rPr>
              <w:t>[  ] Ditolak</w:t>
            </w:r>
          </w:p>
        </w:tc>
      </w:tr>
    </w:tbl>
    <w:p w14:paraId="24F5355E" w14:textId="77777777" w:rsidR="007E53BC" w:rsidRPr="00545290" w:rsidRDefault="007E53BC" w:rsidP="004A4B7D">
      <w:pPr>
        <w:pStyle w:val="ListParagraph"/>
        <w:spacing w:line="480" w:lineRule="auto"/>
        <w:ind w:left="567"/>
        <w:jc w:val="both"/>
        <w:rPr>
          <w:bCs/>
        </w:rPr>
      </w:pPr>
    </w:p>
    <w:p w14:paraId="6E0D303C" w14:textId="77777777" w:rsidR="007E53BC" w:rsidRDefault="007E53BC" w:rsidP="004A4B7D">
      <w:pPr>
        <w:pStyle w:val="ListParagraph"/>
        <w:spacing w:line="480" w:lineRule="auto"/>
        <w:ind w:left="360"/>
        <w:jc w:val="both"/>
        <w:rPr>
          <w:bCs/>
        </w:rPr>
      </w:pPr>
    </w:p>
    <w:p w14:paraId="0B006CE1" w14:textId="77777777" w:rsidR="007E53BC" w:rsidRDefault="007E53BC" w:rsidP="004A4B7D">
      <w:pPr>
        <w:pStyle w:val="ListParagraph"/>
        <w:spacing w:line="480" w:lineRule="auto"/>
        <w:ind w:left="1134"/>
        <w:rPr>
          <w:b/>
        </w:rPr>
      </w:pPr>
    </w:p>
    <w:p w14:paraId="2A5DA99D" w14:textId="77777777" w:rsidR="007E53BC" w:rsidRPr="000B1927" w:rsidRDefault="007E53BC" w:rsidP="004A4B7D">
      <w:pPr>
        <w:pStyle w:val="ListParagraph"/>
        <w:spacing w:line="480" w:lineRule="auto"/>
        <w:rPr>
          <w:b/>
        </w:rPr>
      </w:pPr>
    </w:p>
    <w:p w14:paraId="6640B683" w14:textId="77777777" w:rsidR="007E53BC" w:rsidRPr="00A23050" w:rsidRDefault="007E53BC" w:rsidP="004A4B7D">
      <w:pPr>
        <w:spacing w:line="480" w:lineRule="auto"/>
        <w:rPr>
          <w:b/>
        </w:rPr>
        <w:sectPr w:rsidR="007E53BC" w:rsidRPr="00A23050" w:rsidSect="00CC51B2">
          <w:pgSz w:w="11907" w:h="16839" w:code="9"/>
          <w:pgMar w:top="2268" w:right="1701" w:bottom="1701" w:left="2268" w:header="720" w:footer="720" w:gutter="0"/>
          <w:cols w:space="720"/>
          <w:docGrid w:linePitch="360"/>
        </w:sectPr>
      </w:pPr>
    </w:p>
    <w:p w14:paraId="5BA6AE8F" w14:textId="77777777" w:rsidR="007E53BC" w:rsidRPr="00EA78FF" w:rsidRDefault="007E53BC" w:rsidP="00EA78FF">
      <w:pPr>
        <w:pStyle w:val="Heading1"/>
        <w:spacing w:line="480" w:lineRule="auto"/>
        <w:jc w:val="center"/>
        <w:rPr>
          <w:bCs/>
          <w:sz w:val="28"/>
          <w:szCs w:val="28"/>
        </w:rPr>
      </w:pPr>
      <w:bookmarkStart w:id="102" w:name="_Toc115285225"/>
      <w:r w:rsidRPr="00EA78FF">
        <w:rPr>
          <w:bCs/>
          <w:sz w:val="28"/>
          <w:szCs w:val="28"/>
          <w:lang w:val="id-ID"/>
        </w:rPr>
        <w:lastRenderedPageBreak/>
        <w:t xml:space="preserve">BAB </w:t>
      </w:r>
      <w:r w:rsidRPr="00EA78FF">
        <w:rPr>
          <w:bCs/>
          <w:sz w:val="28"/>
          <w:szCs w:val="28"/>
        </w:rPr>
        <w:t>V</w:t>
      </w:r>
      <w:bookmarkEnd w:id="102"/>
    </w:p>
    <w:p w14:paraId="24837E2A" w14:textId="4FBAA7A3" w:rsidR="007E53BC" w:rsidRPr="00EA78FF" w:rsidRDefault="007E53BC" w:rsidP="00EA78FF">
      <w:pPr>
        <w:pStyle w:val="Heading1"/>
        <w:spacing w:line="480" w:lineRule="auto"/>
        <w:jc w:val="center"/>
        <w:rPr>
          <w:bCs/>
          <w:sz w:val="28"/>
          <w:szCs w:val="28"/>
        </w:rPr>
      </w:pPr>
      <w:bookmarkStart w:id="103" w:name="_Toc115285226"/>
      <w:r w:rsidRPr="00EA78FF">
        <w:rPr>
          <w:bCs/>
          <w:sz w:val="28"/>
          <w:szCs w:val="28"/>
        </w:rPr>
        <w:t>PENUTUP</w:t>
      </w:r>
      <w:bookmarkEnd w:id="103"/>
    </w:p>
    <w:p w14:paraId="46BE065C" w14:textId="77777777" w:rsidR="00EF0248" w:rsidRDefault="00EF0248" w:rsidP="004A4B7D">
      <w:pPr>
        <w:spacing w:line="480" w:lineRule="auto"/>
        <w:jc w:val="center"/>
        <w:rPr>
          <w:b/>
          <w:sz w:val="28"/>
          <w:szCs w:val="28"/>
        </w:rPr>
      </w:pPr>
    </w:p>
    <w:p w14:paraId="638BDF68" w14:textId="1882C30B" w:rsidR="007E53BC" w:rsidRPr="00EF0248" w:rsidRDefault="007E53BC" w:rsidP="00EA78FF">
      <w:pPr>
        <w:pStyle w:val="ListParagraph"/>
        <w:numPr>
          <w:ilvl w:val="1"/>
          <w:numId w:val="25"/>
        </w:numPr>
        <w:spacing w:line="480" w:lineRule="auto"/>
        <w:ind w:left="360"/>
        <w:jc w:val="both"/>
        <w:outlineLvl w:val="1"/>
        <w:rPr>
          <w:b/>
        </w:rPr>
      </w:pPr>
      <w:bookmarkStart w:id="104" w:name="_Toc115285227"/>
      <w:r w:rsidRPr="00EF0248">
        <w:rPr>
          <w:b/>
        </w:rPr>
        <w:t>Kesimpulan</w:t>
      </w:r>
      <w:bookmarkEnd w:id="104"/>
    </w:p>
    <w:p w14:paraId="080683EF" w14:textId="77777777" w:rsidR="007E53BC" w:rsidRPr="005C616D" w:rsidRDefault="007E53BC" w:rsidP="00EF0248">
      <w:pPr>
        <w:spacing w:line="480" w:lineRule="auto"/>
        <w:ind w:left="360" w:firstLine="720"/>
        <w:jc w:val="both"/>
        <w:rPr>
          <w:bCs/>
        </w:rPr>
      </w:pPr>
      <w:r w:rsidRPr="005C616D">
        <w:rPr>
          <w:bCs/>
        </w:rPr>
        <w:t xml:space="preserve">Sistem </w:t>
      </w:r>
      <w:r>
        <w:rPr>
          <w:bCs/>
        </w:rPr>
        <w:t>i</w:t>
      </w:r>
      <w:r w:rsidRPr="005C616D">
        <w:rPr>
          <w:bCs/>
        </w:rPr>
        <w:t xml:space="preserve">nformasi </w:t>
      </w:r>
      <w:r>
        <w:rPr>
          <w:bCs/>
        </w:rPr>
        <w:t>pemesanan bengkel online berbasis web pada CV. Axelindo Cikarang Bekasi ini</w:t>
      </w:r>
      <w:r w:rsidRPr="005C616D">
        <w:rPr>
          <w:bCs/>
        </w:rPr>
        <w:t xml:space="preserve"> dirancang dengan menggunakan metode </w:t>
      </w:r>
      <w:r>
        <w:rPr>
          <w:bCs/>
        </w:rPr>
        <w:t>waterfall, yang diantara tahapannya adalah</w:t>
      </w:r>
      <w:r w:rsidRPr="005C616D">
        <w:rPr>
          <w:bCs/>
        </w:rPr>
        <w:t xml:space="preserve"> </w:t>
      </w:r>
      <w:r w:rsidRPr="006B1AF2">
        <w:rPr>
          <w:bCs/>
          <w:i/>
          <w:iCs/>
        </w:rPr>
        <w:t>Requirement</w:t>
      </w:r>
      <w:r>
        <w:rPr>
          <w:bCs/>
        </w:rPr>
        <w:t xml:space="preserve"> atau kebutuhan pengguna</w:t>
      </w:r>
      <w:r w:rsidRPr="005C616D">
        <w:rPr>
          <w:bCs/>
        </w:rPr>
        <w:t xml:space="preserve">, </w:t>
      </w:r>
      <w:r w:rsidRPr="006B1AF2">
        <w:rPr>
          <w:bCs/>
          <w:i/>
          <w:iCs/>
        </w:rPr>
        <w:t>desaign</w:t>
      </w:r>
      <w:r>
        <w:rPr>
          <w:bCs/>
        </w:rPr>
        <w:t xml:space="preserve"> sistem yang didalamnya berisi rancangan sistem</w:t>
      </w:r>
      <w:r w:rsidRPr="005C616D">
        <w:rPr>
          <w:bCs/>
        </w:rPr>
        <w:t xml:space="preserve">, </w:t>
      </w:r>
      <w:r w:rsidRPr="006B1AF2">
        <w:rPr>
          <w:bCs/>
          <w:i/>
          <w:iCs/>
        </w:rPr>
        <w:t>implementation</w:t>
      </w:r>
      <w:r>
        <w:rPr>
          <w:bCs/>
        </w:rPr>
        <w:t xml:space="preserve"> termasuk penulisan code program di dalamnya</w:t>
      </w:r>
      <w:r w:rsidRPr="005C616D">
        <w:rPr>
          <w:bCs/>
        </w:rPr>
        <w:t xml:space="preserve">, </w:t>
      </w:r>
      <w:r w:rsidRPr="006B1AF2">
        <w:rPr>
          <w:bCs/>
          <w:i/>
          <w:iCs/>
        </w:rPr>
        <w:t>testing</w:t>
      </w:r>
      <w:r>
        <w:rPr>
          <w:bCs/>
        </w:rPr>
        <w:t xml:space="preserve"> atau pengujian dan </w:t>
      </w:r>
      <w:r w:rsidRPr="006B1AF2">
        <w:rPr>
          <w:bCs/>
          <w:i/>
          <w:iCs/>
        </w:rPr>
        <w:t>maintenance</w:t>
      </w:r>
      <w:r w:rsidRPr="005C616D">
        <w:rPr>
          <w:bCs/>
        </w:rPr>
        <w:t xml:space="preserve">. </w:t>
      </w:r>
      <w:r>
        <w:rPr>
          <w:bCs/>
        </w:rPr>
        <w:t>P</w:t>
      </w:r>
      <w:r w:rsidRPr="005C616D">
        <w:rPr>
          <w:bCs/>
        </w:rPr>
        <w:t xml:space="preserve">ada tahap desain dan implementasi dibangun aplikasi dan </w:t>
      </w:r>
      <w:r w:rsidRPr="007504F1">
        <w:rPr>
          <w:bCs/>
          <w:i/>
          <w:iCs/>
        </w:rPr>
        <w:t>software</w:t>
      </w:r>
      <w:r w:rsidRPr="005C616D">
        <w:rPr>
          <w:bCs/>
        </w:rPr>
        <w:t xml:space="preserve"> menggunakan bahasa pemograman PHP dengan database MYSQL sehingga aplikasi ini dapat</w:t>
      </w:r>
      <w:r>
        <w:rPr>
          <w:bCs/>
        </w:rPr>
        <w:t xml:space="preserve"> </w:t>
      </w:r>
      <w:r w:rsidRPr="005C616D">
        <w:rPr>
          <w:bCs/>
        </w:rPr>
        <w:t xml:space="preserve">digunakan oleh </w:t>
      </w:r>
      <w:r>
        <w:rPr>
          <w:bCs/>
        </w:rPr>
        <w:t>CV. Axelindo</w:t>
      </w:r>
      <w:r w:rsidRPr="005C616D">
        <w:rPr>
          <w:bCs/>
        </w:rPr>
        <w:t xml:space="preserve"> </w:t>
      </w:r>
      <w:r>
        <w:rPr>
          <w:bCs/>
        </w:rPr>
        <w:t xml:space="preserve">Cikarang </w:t>
      </w:r>
      <w:r w:rsidRPr="005C616D">
        <w:rPr>
          <w:bCs/>
        </w:rPr>
        <w:t xml:space="preserve">yang dimaksudkan untuk </w:t>
      </w:r>
      <w:r>
        <w:rPr>
          <w:bCs/>
        </w:rPr>
        <w:t>membantu meningkatkan order bengkelnya dan juga memudahkan para pelanggan untuk bisa melakukan pemesanan dari manapun, yaitu</w:t>
      </w:r>
      <w:r w:rsidRPr="005C616D">
        <w:rPr>
          <w:bCs/>
        </w:rPr>
        <w:t xml:space="preserve"> sebagai berikut :</w:t>
      </w:r>
    </w:p>
    <w:p w14:paraId="4BB1F0EA" w14:textId="77777777" w:rsidR="000D5B34" w:rsidRDefault="007E53BC" w:rsidP="00667A11">
      <w:pPr>
        <w:pStyle w:val="ListParagraph"/>
        <w:numPr>
          <w:ilvl w:val="0"/>
          <w:numId w:val="64"/>
        </w:numPr>
        <w:spacing w:line="480" w:lineRule="auto"/>
        <w:jc w:val="both"/>
        <w:rPr>
          <w:bCs/>
        </w:rPr>
        <w:sectPr w:rsidR="000D5B34" w:rsidSect="00C70494">
          <w:headerReference w:type="default" r:id="rId104"/>
          <w:headerReference w:type="first" r:id="rId105"/>
          <w:footerReference w:type="first" r:id="rId106"/>
          <w:pgSz w:w="11907" w:h="16840" w:code="9"/>
          <w:pgMar w:top="2268" w:right="1701" w:bottom="1701" w:left="2268" w:header="1418" w:footer="720" w:gutter="0"/>
          <w:pgNumType w:chapStyle="1"/>
          <w:cols w:space="720"/>
          <w:titlePg/>
          <w:docGrid w:linePitch="360"/>
        </w:sectPr>
      </w:pPr>
      <w:r w:rsidRPr="00980A4C">
        <w:rPr>
          <w:bCs/>
        </w:rPr>
        <w:t>Dengan rancangan sistem informasi pemesanan bengkel online ini menjadi pembeda antara CV. Axelindo dengan perusahaan-perusahaan lain yang sejenis dalam melakukan transaksi pemesanan bengkel/servis karena bisa memesan dari manapun dan dimanapun.</w:t>
      </w:r>
      <w:r>
        <w:rPr>
          <w:bCs/>
        </w:rPr>
        <w:t xml:space="preserve"> </w:t>
      </w:r>
      <w:r w:rsidRPr="00980A4C">
        <w:rPr>
          <w:bCs/>
        </w:rPr>
        <w:t xml:space="preserve">Sistem informasi pemesanan bengkel online merupakan cara pemasaran baru bagi CV. Axelindo yang berarti tidak hanya menunggu pelanggan datang ke bengkel untuk melakukan servis (offline) tetapi juga mendatangi langsung para pelanggan </w:t>
      </w:r>
    </w:p>
    <w:p w14:paraId="7D00118E" w14:textId="0D608A9A" w:rsidR="007E53BC" w:rsidRPr="00980A4C" w:rsidRDefault="007E53BC" w:rsidP="00667A11">
      <w:pPr>
        <w:pStyle w:val="ListParagraph"/>
        <w:numPr>
          <w:ilvl w:val="0"/>
          <w:numId w:val="64"/>
        </w:numPr>
        <w:spacing w:line="480" w:lineRule="auto"/>
        <w:jc w:val="both"/>
        <w:rPr>
          <w:bCs/>
        </w:rPr>
      </w:pPr>
      <w:r w:rsidRPr="00980A4C">
        <w:rPr>
          <w:bCs/>
        </w:rPr>
        <w:lastRenderedPageBreak/>
        <w:t>(pemesanan online) yang tidak ada waktu untuk melakukan servis jika harus datang.</w:t>
      </w:r>
    </w:p>
    <w:p w14:paraId="06AE7B76" w14:textId="77777777" w:rsidR="007E53BC" w:rsidRDefault="007E53BC" w:rsidP="00667A11">
      <w:pPr>
        <w:pStyle w:val="ListParagraph"/>
        <w:numPr>
          <w:ilvl w:val="0"/>
          <w:numId w:val="64"/>
        </w:numPr>
        <w:spacing w:line="480" w:lineRule="auto"/>
        <w:jc w:val="both"/>
        <w:rPr>
          <w:bCs/>
        </w:rPr>
      </w:pPr>
      <w:r>
        <w:rPr>
          <w:bCs/>
        </w:rPr>
        <w:t>Dengan s</w:t>
      </w:r>
      <w:r w:rsidRPr="005C616D">
        <w:rPr>
          <w:bCs/>
        </w:rPr>
        <w:t xml:space="preserve">istem informasi </w:t>
      </w:r>
      <w:r w:rsidRPr="00706946">
        <w:rPr>
          <w:bCs/>
        </w:rPr>
        <w:t>pemesanan bengkel online</w:t>
      </w:r>
      <w:r w:rsidRPr="005C616D">
        <w:rPr>
          <w:bCs/>
        </w:rPr>
        <w:t xml:space="preserve"> </w:t>
      </w:r>
      <w:r>
        <w:rPr>
          <w:bCs/>
        </w:rPr>
        <w:t>membuka jalan bagi CV. Axelindo untuk dapat meningkatkan jumlah jasa order bengkel/servis karena selain order pelanggan datang langsung bisa juga memesan jasa servis secara online.</w:t>
      </w:r>
    </w:p>
    <w:p w14:paraId="6EC30F8B" w14:textId="77777777" w:rsidR="007E53BC" w:rsidRDefault="007E53BC" w:rsidP="004A4B7D">
      <w:pPr>
        <w:pStyle w:val="ListParagraph"/>
        <w:spacing w:line="480" w:lineRule="auto"/>
        <w:jc w:val="both"/>
        <w:rPr>
          <w:bCs/>
        </w:rPr>
      </w:pPr>
    </w:p>
    <w:p w14:paraId="4C3831BE" w14:textId="36058284" w:rsidR="007E53BC" w:rsidRPr="00EF0248" w:rsidRDefault="007E53BC" w:rsidP="00EA78FF">
      <w:pPr>
        <w:pStyle w:val="ListParagraph"/>
        <w:numPr>
          <w:ilvl w:val="1"/>
          <w:numId w:val="25"/>
        </w:numPr>
        <w:spacing w:line="480" w:lineRule="auto"/>
        <w:ind w:left="360"/>
        <w:jc w:val="both"/>
        <w:outlineLvl w:val="1"/>
        <w:rPr>
          <w:b/>
        </w:rPr>
      </w:pPr>
      <w:bookmarkStart w:id="105" w:name="_Toc115285228"/>
      <w:r w:rsidRPr="00EF0248">
        <w:rPr>
          <w:b/>
        </w:rPr>
        <w:t>Saran</w:t>
      </w:r>
      <w:bookmarkEnd w:id="105"/>
    </w:p>
    <w:p w14:paraId="22D935BE" w14:textId="5B5F8FAC" w:rsidR="007E53BC" w:rsidRPr="00EF0248" w:rsidRDefault="007E53BC" w:rsidP="00EF0248">
      <w:pPr>
        <w:spacing w:line="480" w:lineRule="auto"/>
        <w:ind w:left="360" w:firstLine="720"/>
        <w:jc w:val="both"/>
        <w:rPr>
          <w:bCs/>
        </w:rPr>
      </w:pPr>
      <w:r w:rsidRPr="00EF0248">
        <w:rPr>
          <w:bCs/>
        </w:rPr>
        <w:t>Berdasarkan kesimpulan di atas dan penelitian yang dilakukan, maka dapat menemukan beberapa saran yang diharapkan dapat menjadi bahan pertimbangan lebih lanjut dalam upaya peningkatan kualitas sistem yang telah dibuat. Adapun saran-saran yang ingin disampaikan adalah :</w:t>
      </w:r>
    </w:p>
    <w:p w14:paraId="08C60894" w14:textId="77777777" w:rsidR="00EF0248" w:rsidRDefault="007E53BC" w:rsidP="00EF0248">
      <w:pPr>
        <w:pStyle w:val="ListParagraph"/>
        <w:numPr>
          <w:ilvl w:val="0"/>
          <w:numId w:val="65"/>
        </w:numPr>
        <w:spacing w:line="480" w:lineRule="auto"/>
        <w:ind w:left="723"/>
        <w:jc w:val="both"/>
        <w:rPr>
          <w:bCs/>
        </w:rPr>
      </w:pPr>
      <w:r w:rsidRPr="00EF0248">
        <w:rPr>
          <w:bCs/>
        </w:rPr>
        <w:t>Melakukan pembaruan pada interface dan sistem informasi nya karena seiring berjalannya waktu akan lahir lagi fitur baru yang lebih memanjakan penggunanya.</w:t>
      </w:r>
    </w:p>
    <w:p w14:paraId="16A4893E" w14:textId="77777777" w:rsidR="00EF0248" w:rsidRDefault="007E53BC" w:rsidP="00EF0248">
      <w:pPr>
        <w:pStyle w:val="ListParagraph"/>
        <w:numPr>
          <w:ilvl w:val="0"/>
          <w:numId w:val="65"/>
        </w:numPr>
        <w:spacing w:line="480" w:lineRule="auto"/>
        <w:ind w:left="723"/>
        <w:jc w:val="both"/>
        <w:rPr>
          <w:bCs/>
        </w:rPr>
      </w:pPr>
      <w:r w:rsidRPr="00EF0248">
        <w:rPr>
          <w:bCs/>
        </w:rPr>
        <w:t>Penulis menyarankan agar user dapat menggunakan sistem informasi ini sesuai dengan prosedur-prosedur yang telah penulis sampaikan agar sistem informasi bisa dipergunakan sesuai fungsinya.</w:t>
      </w:r>
    </w:p>
    <w:p w14:paraId="48D7DE5D" w14:textId="7D5DE845" w:rsidR="007E53BC" w:rsidRPr="00EF0248" w:rsidRDefault="007E53BC" w:rsidP="00EF0248">
      <w:pPr>
        <w:pStyle w:val="ListParagraph"/>
        <w:numPr>
          <w:ilvl w:val="0"/>
          <w:numId w:val="65"/>
        </w:numPr>
        <w:spacing w:line="480" w:lineRule="auto"/>
        <w:ind w:left="723"/>
        <w:jc w:val="both"/>
        <w:rPr>
          <w:bCs/>
        </w:rPr>
        <w:sectPr w:rsidR="007E53BC" w:rsidRPr="00EF0248" w:rsidSect="00C70494">
          <w:headerReference w:type="first" r:id="rId107"/>
          <w:footerReference w:type="first" r:id="rId108"/>
          <w:pgSz w:w="11907" w:h="16840" w:code="9"/>
          <w:pgMar w:top="2268" w:right="1701" w:bottom="1701" w:left="2268" w:header="1418" w:footer="720" w:gutter="0"/>
          <w:pgNumType w:chapStyle="1"/>
          <w:cols w:space="720"/>
          <w:titlePg/>
          <w:docGrid w:linePitch="360"/>
        </w:sectPr>
      </w:pPr>
      <w:r w:rsidRPr="00EF0248">
        <w:rPr>
          <w:bCs/>
        </w:rPr>
        <w:t>Sistem Informasi pemesanan bengkel online ini dapat disesuaikan dengan kebutuhan serta perkembangan dari CV. Axelindo Cikarang pada masa yang akan datang sesuai dengan metode yang digunakan</w:t>
      </w:r>
      <w:r w:rsidR="007656C7" w:rsidRPr="00EF0248">
        <w:rPr>
          <w:bCs/>
        </w:rPr>
        <w:t>.</w:t>
      </w:r>
    </w:p>
    <w:p w14:paraId="0CB24F6D" w14:textId="77777777" w:rsidR="00792036" w:rsidRPr="00EA78FF" w:rsidRDefault="00792036" w:rsidP="00EA78FF">
      <w:pPr>
        <w:pStyle w:val="Heading1"/>
        <w:spacing w:line="480" w:lineRule="auto"/>
        <w:jc w:val="center"/>
        <w:rPr>
          <w:bCs/>
          <w:sz w:val="28"/>
          <w:szCs w:val="28"/>
        </w:rPr>
      </w:pPr>
      <w:bookmarkStart w:id="106" w:name="_Toc115285229"/>
      <w:r w:rsidRPr="00EA78FF">
        <w:rPr>
          <w:bCs/>
          <w:sz w:val="28"/>
          <w:szCs w:val="28"/>
        </w:rPr>
        <w:lastRenderedPageBreak/>
        <w:t>DAFTAR PUSTAKA</w:t>
      </w:r>
      <w:bookmarkEnd w:id="106"/>
    </w:p>
    <w:p w14:paraId="2F9DC896" w14:textId="77777777" w:rsidR="00792036" w:rsidRDefault="00792036" w:rsidP="00792036">
      <w:pPr>
        <w:ind w:left="360"/>
        <w:jc w:val="both"/>
        <w:rPr>
          <w:b/>
          <w:sz w:val="28"/>
          <w:szCs w:val="28"/>
        </w:rPr>
      </w:pPr>
    </w:p>
    <w:p w14:paraId="5EEADAA8" w14:textId="77777777" w:rsidR="00792036" w:rsidRPr="00792036" w:rsidRDefault="00792036" w:rsidP="00667A11">
      <w:pPr>
        <w:pStyle w:val="ListParagraph"/>
        <w:numPr>
          <w:ilvl w:val="0"/>
          <w:numId w:val="13"/>
        </w:numPr>
        <w:ind w:left="426" w:hanging="426"/>
        <w:jc w:val="both"/>
        <w:rPr>
          <w:color w:val="000000" w:themeColor="text1"/>
          <w:shd w:val="clear" w:color="auto" w:fill="FFFFFF"/>
          <w:lang w:val="id-ID"/>
        </w:rPr>
      </w:pPr>
      <w:r>
        <w:t>Deden Sugianoor, Lili Rusdiana, “Rosmiati, Sistem Informasi Pemesanan Barang pada Bengkel Las Tawakkal Jaya Berbasis Web”, SINTECH Journal, Vol. 1 No 2 (Oktober, 2018), hal. 83.</w:t>
      </w:r>
    </w:p>
    <w:p w14:paraId="31471A7D" w14:textId="77777777" w:rsidR="00792036" w:rsidRPr="00792036" w:rsidRDefault="00792036" w:rsidP="00792036">
      <w:pPr>
        <w:pStyle w:val="ListParagraph"/>
        <w:ind w:left="426"/>
        <w:jc w:val="both"/>
        <w:rPr>
          <w:color w:val="000000" w:themeColor="text1"/>
          <w:shd w:val="clear" w:color="auto" w:fill="FFFFFF"/>
          <w:lang w:val="id-ID"/>
        </w:rPr>
      </w:pPr>
    </w:p>
    <w:p w14:paraId="5EB88DAC" w14:textId="77777777" w:rsidR="00792036" w:rsidRPr="00792036" w:rsidRDefault="00792036" w:rsidP="00667A11">
      <w:pPr>
        <w:pStyle w:val="ListParagraph"/>
        <w:numPr>
          <w:ilvl w:val="0"/>
          <w:numId w:val="13"/>
        </w:numPr>
        <w:ind w:left="426" w:hanging="426"/>
        <w:jc w:val="both"/>
        <w:rPr>
          <w:color w:val="000000" w:themeColor="text1"/>
          <w:shd w:val="clear" w:color="auto" w:fill="FFFFFF"/>
          <w:lang w:val="id-ID"/>
        </w:rPr>
      </w:pPr>
      <w:r>
        <w:t xml:space="preserve">Hanif Nurman Arif dan Jaka Suwita, “Analisa Dan Perancangan Sistem Informasi E-Commerce Untuk Kalangan UMKM (Bengkel Motor)”, IPSIKOM, Vol. 4 No. 2 (2016), hal. 1. </w:t>
      </w:r>
    </w:p>
    <w:p w14:paraId="691FF904" w14:textId="77777777" w:rsidR="00792036" w:rsidRPr="00792036" w:rsidRDefault="00792036" w:rsidP="00792036">
      <w:pPr>
        <w:pStyle w:val="ListParagraph"/>
        <w:rPr>
          <w:color w:val="000000" w:themeColor="text1"/>
          <w:shd w:val="clear" w:color="auto" w:fill="FFFFFF"/>
        </w:rPr>
      </w:pPr>
    </w:p>
    <w:p w14:paraId="1D92FDD6" w14:textId="7E903539" w:rsidR="00792036" w:rsidRPr="00792036" w:rsidRDefault="00792036" w:rsidP="00667A11">
      <w:pPr>
        <w:pStyle w:val="ListParagraph"/>
        <w:numPr>
          <w:ilvl w:val="0"/>
          <w:numId w:val="13"/>
        </w:numPr>
        <w:ind w:left="426" w:hanging="426"/>
        <w:jc w:val="both"/>
        <w:rPr>
          <w:color w:val="000000" w:themeColor="text1"/>
          <w:shd w:val="clear" w:color="auto" w:fill="FFFFFF"/>
          <w:lang w:val="id-ID"/>
        </w:rPr>
      </w:pPr>
      <w:r>
        <w:t>Jupri Manungkalit dan Zakarias Situmorang, “Perancangan Pemesanan Jasa Bengkel Mobil Kota Medan Berbasis Web Menggunakan Metode Hill Climbing Search”, KAKIFIKOM, Vol. 02 No. 02 (Oktober, 2020), hal.128.</w:t>
      </w:r>
    </w:p>
    <w:p w14:paraId="0544021F" w14:textId="77777777" w:rsidR="00792036" w:rsidRPr="00792036" w:rsidRDefault="00792036" w:rsidP="00792036">
      <w:pPr>
        <w:pStyle w:val="ListParagraph"/>
        <w:rPr>
          <w:color w:val="000000" w:themeColor="text1"/>
          <w:shd w:val="clear" w:color="auto" w:fill="FFFFFF"/>
          <w:lang w:val="id-ID"/>
        </w:rPr>
      </w:pPr>
    </w:p>
    <w:p w14:paraId="2B20ABF9" w14:textId="77777777" w:rsidR="00792036" w:rsidRPr="00D75556" w:rsidRDefault="00792036" w:rsidP="00667A11">
      <w:pPr>
        <w:pStyle w:val="ListParagraph"/>
        <w:numPr>
          <w:ilvl w:val="0"/>
          <w:numId w:val="13"/>
        </w:numPr>
        <w:ind w:left="426" w:hanging="426"/>
        <w:jc w:val="both"/>
        <w:rPr>
          <w:color w:val="000000" w:themeColor="text1"/>
          <w:shd w:val="clear" w:color="auto" w:fill="FFFFFF"/>
          <w:lang w:val="id-ID"/>
        </w:rPr>
      </w:pPr>
      <w:r w:rsidRPr="00D75556">
        <w:rPr>
          <w:color w:val="000000" w:themeColor="text1"/>
          <w:shd w:val="clear" w:color="auto" w:fill="FFFFFF"/>
          <w:lang w:val="id-ID"/>
        </w:rPr>
        <w:t>Tata Sutabri. 2012. Analisis Sistem Informasi. Yogyakarta: Andi</w:t>
      </w:r>
    </w:p>
    <w:p w14:paraId="1F722FE6" w14:textId="77777777" w:rsidR="00792036" w:rsidRDefault="00792036" w:rsidP="00792036">
      <w:pPr>
        <w:pStyle w:val="ListParagraph"/>
        <w:ind w:left="426"/>
        <w:jc w:val="both"/>
        <w:rPr>
          <w:color w:val="000000" w:themeColor="text1"/>
          <w:shd w:val="clear" w:color="auto" w:fill="FFFFFF"/>
          <w:lang w:val="id-ID"/>
        </w:rPr>
      </w:pPr>
    </w:p>
    <w:p w14:paraId="7AA4461F"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Mulyani. 2016. Metode Analisis dan Perancangan Sistem. Bandung: Abdi Siste</w:t>
      </w:r>
      <w:r w:rsidRPr="00C150F7">
        <w:rPr>
          <w:color w:val="000000" w:themeColor="text1"/>
          <w:shd w:val="clear" w:color="auto" w:fill="FFFFFF"/>
        </w:rPr>
        <w:t>m</w:t>
      </w:r>
      <w:r w:rsidRPr="00C150F7">
        <w:rPr>
          <w:color w:val="000000" w:themeColor="text1"/>
          <w:shd w:val="clear" w:color="auto" w:fill="FFFFFF"/>
          <w:lang w:val="id-ID"/>
        </w:rPr>
        <w:t>atika.</w:t>
      </w:r>
    </w:p>
    <w:p w14:paraId="0B22FC9D" w14:textId="77777777" w:rsidR="00792036" w:rsidRDefault="00792036" w:rsidP="00792036">
      <w:pPr>
        <w:pStyle w:val="ListParagraph"/>
        <w:ind w:left="426"/>
        <w:jc w:val="both"/>
        <w:rPr>
          <w:color w:val="000000" w:themeColor="text1"/>
          <w:shd w:val="clear" w:color="auto" w:fill="FFFFFF"/>
          <w:lang w:val="id-ID"/>
        </w:rPr>
      </w:pPr>
    </w:p>
    <w:p w14:paraId="1D9196A9" w14:textId="77777777" w:rsidR="00F44648" w:rsidRDefault="00F44648"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Mulyani. 2016. Metode Analisis dan Perancangan Sistem. Bandung: Abdi Siste</w:t>
      </w:r>
      <w:r w:rsidRPr="00C150F7">
        <w:rPr>
          <w:color w:val="000000" w:themeColor="text1"/>
          <w:shd w:val="clear" w:color="auto" w:fill="FFFFFF"/>
        </w:rPr>
        <w:t>m</w:t>
      </w:r>
      <w:r w:rsidRPr="00C150F7">
        <w:rPr>
          <w:color w:val="000000" w:themeColor="text1"/>
          <w:shd w:val="clear" w:color="auto" w:fill="FFFFFF"/>
          <w:lang w:val="id-ID"/>
        </w:rPr>
        <w:t>atika.</w:t>
      </w:r>
    </w:p>
    <w:p w14:paraId="181C4773" w14:textId="77777777" w:rsidR="00792036" w:rsidRPr="00792036" w:rsidRDefault="00792036" w:rsidP="00792036">
      <w:pPr>
        <w:pStyle w:val="ListParagraph"/>
        <w:rPr>
          <w:color w:val="000000" w:themeColor="text1"/>
          <w:shd w:val="clear" w:color="auto" w:fill="FFFFFF"/>
          <w:lang w:val="id-ID"/>
        </w:rPr>
      </w:pPr>
    </w:p>
    <w:p w14:paraId="5841D57F" w14:textId="34C7B194" w:rsidR="00792036" w:rsidRDefault="00792036"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Hutahaean, Japerson. 2015. Konsep Sistem Informasi.Yogyakarta : CV. Budi Utama.</w:t>
      </w:r>
    </w:p>
    <w:p w14:paraId="70A84765" w14:textId="77777777" w:rsidR="00792036" w:rsidRDefault="00792036" w:rsidP="00792036">
      <w:pPr>
        <w:pStyle w:val="ListParagraph"/>
        <w:ind w:left="426"/>
        <w:jc w:val="both"/>
        <w:rPr>
          <w:color w:val="000000" w:themeColor="text1"/>
          <w:shd w:val="clear" w:color="auto" w:fill="FFFFFF"/>
          <w:lang w:val="id-ID"/>
        </w:rPr>
      </w:pPr>
    </w:p>
    <w:p w14:paraId="57A002B9" w14:textId="77777777" w:rsidR="00F44648" w:rsidRDefault="00F44648"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Hutahaean, Japerson. 2015. Konsep Sistem Informasi.Yogyakarta : CV. Budi Utama.</w:t>
      </w:r>
    </w:p>
    <w:p w14:paraId="4F41237A" w14:textId="77777777" w:rsidR="00792036" w:rsidRDefault="00792036" w:rsidP="00792036">
      <w:pPr>
        <w:pStyle w:val="ListParagraph"/>
      </w:pPr>
    </w:p>
    <w:p w14:paraId="02C7DADE" w14:textId="15A1880C"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577189">
        <w:t>Darmawan, Deni., &amp; Kunkun Nur Fauzi. (2013). Sistem Informasi Manajemen. Bandung: PT Remaja Rosdakarya.</w:t>
      </w:r>
    </w:p>
    <w:p w14:paraId="48241CC9" w14:textId="77777777" w:rsidR="00792036" w:rsidRPr="00577189" w:rsidRDefault="00792036" w:rsidP="00792036">
      <w:pPr>
        <w:pStyle w:val="ListParagraph"/>
        <w:ind w:left="426"/>
        <w:jc w:val="both"/>
        <w:rPr>
          <w:color w:val="000000" w:themeColor="text1"/>
          <w:shd w:val="clear" w:color="auto" w:fill="FFFFFF"/>
          <w:lang w:val="id-ID"/>
        </w:rPr>
      </w:pPr>
    </w:p>
    <w:p w14:paraId="2C713652"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 xml:space="preserve">Djahir, Yulia dan Dewi Pratita. 2015. Bahan Ajar Sistem Informasi Manajemen. Yogyakarta : </w:t>
      </w:r>
      <w:r w:rsidRPr="00C150F7">
        <w:rPr>
          <w:color w:val="000000" w:themeColor="text1"/>
          <w:shd w:val="clear" w:color="auto" w:fill="FFFFFF"/>
        </w:rPr>
        <w:t>Budi Utama</w:t>
      </w:r>
      <w:r w:rsidRPr="00C150F7">
        <w:rPr>
          <w:color w:val="000000" w:themeColor="text1"/>
          <w:shd w:val="clear" w:color="auto" w:fill="FFFFFF"/>
          <w:lang w:val="id-ID"/>
        </w:rPr>
        <w:t>.</w:t>
      </w:r>
    </w:p>
    <w:p w14:paraId="0E3DB678" w14:textId="77777777" w:rsidR="00792036" w:rsidRDefault="00792036" w:rsidP="00792036">
      <w:pPr>
        <w:pStyle w:val="ListParagraph"/>
        <w:ind w:left="426"/>
        <w:jc w:val="both"/>
        <w:rPr>
          <w:color w:val="000000" w:themeColor="text1"/>
          <w:shd w:val="clear" w:color="auto" w:fill="FFFFFF"/>
          <w:lang w:val="id-ID"/>
        </w:rPr>
      </w:pPr>
    </w:p>
    <w:p w14:paraId="708DC26D"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Marshall B. Romney dan Paul John Steinbart. 2014 Sistem Informasi Akuntansi: Accounting Information Systems (Edisi 13), Prentice Hall.</w:t>
      </w:r>
    </w:p>
    <w:p w14:paraId="0968CF94" w14:textId="77777777" w:rsidR="00792036" w:rsidRDefault="00792036" w:rsidP="00792036">
      <w:pPr>
        <w:pStyle w:val="ListParagraph"/>
        <w:ind w:left="426"/>
        <w:jc w:val="both"/>
        <w:rPr>
          <w:color w:val="000000" w:themeColor="text1"/>
          <w:shd w:val="clear" w:color="auto" w:fill="FFFFFF"/>
          <w:lang w:val="id-ID"/>
        </w:rPr>
      </w:pPr>
    </w:p>
    <w:p w14:paraId="14F01D89"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C86D56">
        <w:t>Hartono, Bambang. 2013. Sistem Informasi Manajemen Berbasis Komputer. Jakarta: Rineka Cipta.</w:t>
      </w:r>
    </w:p>
    <w:p w14:paraId="5AA9D028" w14:textId="77777777" w:rsidR="00792036" w:rsidRPr="00C86D56" w:rsidRDefault="00792036" w:rsidP="00792036">
      <w:pPr>
        <w:pStyle w:val="ListParagraph"/>
        <w:ind w:left="426"/>
        <w:jc w:val="both"/>
        <w:rPr>
          <w:color w:val="000000" w:themeColor="text1"/>
          <w:shd w:val="clear" w:color="auto" w:fill="FFFFFF"/>
          <w:lang w:val="id-ID"/>
        </w:rPr>
      </w:pPr>
    </w:p>
    <w:p w14:paraId="3FA381FF"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C150F7">
        <w:rPr>
          <w:color w:val="000000" w:themeColor="text1"/>
          <w:shd w:val="clear" w:color="auto" w:fill="FFFFFF"/>
          <w:lang w:val="id-ID"/>
        </w:rPr>
        <w:t>J. W. Satzinger, R. B. Jackson and S. D. Burd</w:t>
      </w:r>
      <w:r w:rsidRPr="00C150F7">
        <w:rPr>
          <w:color w:val="000000" w:themeColor="text1"/>
          <w:shd w:val="clear" w:color="auto" w:fill="FFFFFF"/>
        </w:rPr>
        <w:t>. 2012.</w:t>
      </w:r>
      <w:r w:rsidRPr="00C150F7">
        <w:rPr>
          <w:color w:val="000000" w:themeColor="text1"/>
          <w:shd w:val="clear" w:color="auto" w:fill="FFFFFF"/>
          <w:lang w:val="id-ID"/>
        </w:rPr>
        <w:t xml:space="preserve"> Systems Analysis and Design in a Changing World, Sixth ed</w:t>
      </w:r>
      <w:r w:rsidRPr="00C150F7">
        <w:rPr>
          <w:color w:val="000000" w:themeColor="text1"/>
          <w:shd w:val="clear" w:color="auto" w:fill="FFFFFF"/>
        </w:rPr>
        <w:t>.</w:t>
      </w:r>
    </w:p>
    <w:p w14:paraId="7EBEE9F3" w14:textId="77777777" w:rsidR="00792036" w:rsidRPr="00C150F7" w:rsidRDefault="00792036" w:rsidP="00792036">
      <w:pPr>
        <w:pStyle w:val="ListParagraph"/>
        <w:ind w:left="426"/>
        <w:jc w:val="both"/>
        <w:rPr>
          <w:color w:val="000000" w:themeColor="text1"/>
          <w:shd w:val="clear" w:color="auto" w:fill="FFFFFF"/>
          <w:lang w:val="id-ID"/>
        </w:rPr>
      </w:pPr>
    </w:p>
    <w:p w14:paraId="7D221911"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C86D56">
        <w:t>Al-Bahra Bin Ladjamudin. 2013. Analisis dan Desain Sistem Informasi. Graha Ilmu. Yogyakarta.</w:t>
      </w:r>
    </w:p>
    <w:p w14:paraId="2028A2E1" w14:textId="77777777" w:rsidR="00792036" w:rsidRPr="00C86D56" w:rsidRDefault="00792036" w:rsidP="00792036">
      <w:pPr>
        <w:pStyle w:val="ListParagraph"/>
        <w:ind w:left="426"/>
        <w:jc w:val="both"/>
        <w:rPr>
          <w:color w:val="000000" w:themeColor="text1"/>
          <w:shd w:val="clear" w:color="auto" w:fill="FFFFFF"/>
          <w:lang w:val="id-ID"/>
        </w:rPr>
      </w:pPr>
    </w:p>
    <w:p w14:paraId="76AF925C" w14:textId="77777777" w:rsidR="004B68B1" w:rsidRPr="004B68B1" w:rsidRDefault="004B68B1" w:rsidP="00667A11">
      <w:pPr>
        <w:pStyle w:val="ListParagraph"/>
        <w:numPr>
          <w:ilvl w:val="0"/>
          <w:numId w:val="13"/>
        </w:numPr>
        <w:ind w:left="426" w:hanging="426"/>
        <w:jc w:val="both"/>
        <w:rPr>
          <w:color w:val="000000" w:themeColor="text1"/>
          <w:shd w:val="clear" w:color="auto" w:fill="FFFFFF"/>
          <w:lang w:val="id-ID"/>
        </w:rPr>
      </w:pPr>
      <w:r>
        <w:t>Edwin dan Chris, Marketing Communication, Contexts, Contens and Strategies, Prectice Hall, Singapore, 1999.</w:t>
      </w:r>
    </w:p>
    <w:p w14:paraId="488ECBD5" w14:textId="77777777" w:rsidR="004B68B1" w:rsidRPr="004B68B1" w:rsidRDefault="004B68B1" w:rsidP="004B68B1">
      <w:pPr>
        <w:pStyle w:val="ListParagraph"/>
        <w:rPr>
          <w:color w:val="000000" w:themeColor="text1"/>
          <w:shd w:val="clear" w:color="auto" w:fill="FFFFFF"/>
        </w:rPr>
      </w:pPr>
    </w:p>
    <w:p w14:paraId="3B48106B" w14:textId="77777777" w:rsidR="004B68B1" w:rsidRPr="004B68B1" w:rsidRDefault="004B68B1" w:rsidP="00667A11">
      <w:pPr>
        <w:pStyle w:val="ListParagraph"/>
        <w:numPr>
          <w:ilvl w:val="0"/>
          <w:numId w:val="13"/>
        </w:numPr>
        <w:ind w:left="426" w:hanging="426"/>
        <w:jc w:val="both"/>
        <w:rPr>
          <w:color w:val="000000" w:themeColor="text1"/>
          <w:shd w:val="clear" w:color="auto" w:fill="FFFFFF"/>
          <w:lang w:val="id-ID"/>
        </w:rPr>
      </w:pPr>
      <w:r>
        <w:t xml:space="preserve">Apif Susanti dan Dwi Wahyu Prabowo, E-Commerce Pada Toko My Digital, Jurusan Sistem Informasi, Fakultas Ilmu Komputer Universitas Darwan Ali, 2017. </w:t>
      </w:r>
    </w:p>
    <w:p w14:paraId="56AA9B1B" w14:textId="77777777" w:rsidR="004B68B1" w:rsidRPr="004B68B1" w:rsidRDefault="004B68B1" w:rsidP="004B68B1">
      <w:pPr>
        <w:pStyle w:val="ListParagraph"/>
        <w:rPr>
          <w:color w:val="000000" w:themeColor="text1"/>
          <w:shd w:val="clear" w:color="auto" w:fill="FFFFFF"/>
        </w:rPr>
      </w:pPr>
    </w:p>
    <w:p w14:paraId="491AE56E" w14:textId="77777777" w:rsidR="004B68B1" w:rsidRPr="004B68B1" w:rsidRDefault="004B68B1" w:rsidP="00667A11">
      <w:pPr>
        <w:pStyle w:val="ListParagraph"/>
        <w:numPr>
          <w:ilvl w:val="0"/>
          <w:numId w:val="13"/>
        </w:numPr>
        <w:ind w:left="426" w:hanging="426"/>
        <w:jc w:val="both"/>
        <w:rPr>
          <w:color w:val="000000" w:themeColor="text1"/>
          <w:shd w:val="clear" w:color="auto" w:fill="FFFFFF"/>
          <w:lang w:val="id-ID"/>
        </w:rPr>
      </w:pPr>
      <w:r>
        <w:t>Dedik Kurniawan, Pengertian online menurut para ahli. https://www.temukanpengertian.com/2013/06/pengertian-online-online-adalah-online.html, di akses pada hari jumat, 22 Juli 2022.</w:t>
      </w:r>
    </w:p>
    <w:p w14:paraId="27E08694" w14:textId="77777777" w:rsidR="004B68B1" w:rsidRPr="004B68B1" w:rsidRDefault="004B68B1" w:rsidP="004B68B1">
      <w:pPr>
        <w:pStyle w:val="ListParagraph"/>
        <w:rPr>
          <w:color w:val="000000" w:themeColor="text1"/>
          <w:shd w:val="clear" w:color="auto" w:fill="FFFFFF"/>
        </w:rPr>
      </w:pPr>
    </w:p>
    <w:p w14:paraId="743BD870"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001CEE">
        <w:t>Adani</w:t>
      </w:r>
      <w:r>
        <w:t>,</w:t>
      </w:r>
      <w:r w:rsidRPr="00001CEE">
        <w:t xml:space="preserve"> R</w:t>
      </w:r>
      <w:r>
        <w:t>.</w:t>
      </w:r>
      <w:r w:rsidRPr="00001CEE">
        <w:t xml:space="preserve"> Muhammad.</w:t>
      </w:r>
      <w:r>
        <w:t>,</w:t>
      </w:r>
      <w:r w:rsidRPr="00001CEE">
        <w:t xml:space="preserve"> 2020. Pengembangan Perangkat Lunak Dengan Metode Waterfall.</w:t>
      </w:r>
    </w:p>
    <w:p w14:paraId="36EB398C" w14:textId="77777777" w:rsidR="00792036" w:rsidRPr="00001CEE" w:rsidRDefault="00792036" w:rsidP="00792036">
      <w:pPr>
        <w:pStyle w:val="ListParagraph"/>
        <w:ind w:left="426"/>
        <w:jc w:val="both"/>
        <w:rPr>
          <w:color w:val="000000" w:themeColor="text1"/>
          <w:shd w:val="clear" w:color="auto" w:fill="FFFFFF"/>
          <w:lang w:val="id-ID"/>
        </w:rPr>
      </w:pPr>
    </w:p>
    <w:p w14:paraId="790B893F"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6A6BBC">
        <w:t>Arizona, N. D. (2017). Aplikasi Pengolahan Data Anggaran Pendapatan dan Belanja Desa ( APBDES ) Pada Kantor Desa Bakau Kecamatan Jawai Berbasis Web, 01(02), 105–119. Retrieved from http://openjurnal.unmuhpnk.ac.id/index.php/CN/article/view/745</w:t>
      </w:r>
      <w:r w:rsidRPr="00C150F7">
        <w:rPr>
          <w:color w:val="000000" w:themeColor="text1"/>
          <w:shd w:val="clear" w:color="auto" w:fill="FFFFFF"/>
        </w:rPr>
        <w:t>.</w:t>
      </w:r>
    </w:p>
    <w:p w14:paraId="4A9D2A7A" w14:textId="77777777" w:rsidR="00792036" w:rsidRPr="00C150F7" w:rsidRDefault="00792036" w:rsidP="00792036">
      <w:pPr>
        <w:pStyle w:val="ListParagraph"/>
        <w:ind w:left="426"/>
        <w:jc w:val="both"/>
        <w:rPr>
          <w:color w:val="000000" w:themeColor="text1"/>
          <w:shd w:val="clear" w:color="auto" w:fill="FFFFFF"/>
          <w:lang w:val="id-ID"/>
        </w:rPr>
      </w:pPr>
    </w:p>
    <w:p w14:paraId="4741B29F"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FA5E7E">
        <w:t>Djaelangkara, dkk. 2015. Perancangan Sistem Informasi Akademik Sekolah Berbasis Web Studi Kasus Sekolah Menengah Atas Kristen 1 Tomohon. Diambil dari:https://ejournal.unsrat.ac.id/index.php/elekdankom/article/download/ 8324/7886.pdf, (2 Desember 2017)</w:t>
      </w:r>
      <w:r>
        <w:t>.</w:t>
      </w:r>
    </w:p>
    <w:p w14:paraId="3E6E5248" w14:textId="77777777" w:rsidR="00792036" w:rsidRPr="00FA5E7E" w:rsidRDefault="00792036" w:rsidP="00792036">
      <w:pPr>
        <w:pStyle w:val="ListParagraph"/>
        <w:ind w:left="426"/>
        <w:jc w:val="both"/>
        <w:rPr>
          <w:color w:val="000000" w:themeColor="text1"/>
          <w:shd w:val="clear" w:color="auto" w:fill="FFFFFF"/>
          <w:lang w:val="id-ID"/>
        </w:rPr>
      </w:pPr>
    </w:p>
    <w:p w14:paraId="42279838"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4A518C">
        <w:t>Alexander F.K. Sibero. 2013. Web programming power pack. MediaKom, Yogyakarta</w:t>
      </w:r>
      <w:r w:rsidRPr="00C150F7">
        <w:rPr>
          <w:color w:val="000000" w:themeColor="text1"/>
          <w:shd w:val="clear" w:color="auto" w:fill="FFFFFF"/>
          <w:lang w:val="id-ID"/>
        </w:rPr>
        <w:t>.</w:t>
      </w:r>
    </w:p>
    <w:p w14:paraId="04076B52" w14:textId="77777777" w:rsidR="00792036" w:rsidRDefault="00792036" w:rsidP="00792036">
      <w:pPr>
        <w:pStyle w:val="ListParagraph"/>
        <w:ind w:left="426"/>
        <w:jc w:val="both"/>
        <w:rPr>
          <w:color w:val="000000" w:themeColor="text1"/>
          <w:shd w:val="clear" w:color="auto" w:fill="FFFFFF"/>
          <w:lang w:val="id-ID"/>
        </w:rPr>
      </w:pPr>
    </w:p>
    <w:p w14:paraId="2BACED80"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FA5E7E">
        <w:t>Hidayatullah, Priyanto, dan Jauhari Khairul Kawistara. 2017. Pemrograman WEB. Bandung. Informatika Bandung</w:t>
      </w:r>
      <w:r w:rsidRPr="00C150F7">
        <w:rPr>
          <w:color w:val="000000" w:themeColor="text1"/>
          <w:shd w:val="clear" w:color="auto" w:fill="FFFFFF"/>
          <w:lang w:val="id-ID"/>
        </w:rPr>
        <w:t>.</w:t>
      </w:r>
    </w:p>
    <w:p w14:paraId="242010A2" w14:textId="77777777" w:rsidR="00792036" w:rsidRDefault="00792036" w:rsidP="00792036">
      <w:pPr>
        <w:pStyle w:val="ListParagraph"/>
        <w:ind w:left="426"/>
        <w:jc w:val="both"/>
        <w:rPr>
          <w:color w:val="000000" w:themeColor="text1"/>
          <w:shd w:val="clear" w:color="auto" w:fill="FFFFFF"/>
          <w:lang w:val="id-ID"/>
        </w:rPr>
      </w:pPr>
    </w:p>
    <w:p w14:paraId="7D2AD51D"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4A518C">
        <w:t>Fridayanthie, dkk. 2016. Rancang Bangun Sistem Informasi Permintaan ATK Berbasis Intranet (Studi Kasus: Kejaksaan Negara Rangkasbitung). Diambil dari:http://ejournal.bsi.ac.id/ejurnal/index.php/khatulistiwa/article/downl oad/1264/1029.pdf, (27 November 2017)</w:t>
      </w:r>
      <w:r w:rsidRPr="00C150F7">
        <w:rPr>
          <w:color w:val="000000" w:themeColor="text1"/>
          <w:shd w:val="clear" w:color="auto" w:fill="FFFFFF"/>
          <w:lang w:val="id-ID"/>
        </w:rPr>
        <w:t>.</w:t>
      </w:r>
    </w:p>
    <w:p w14:paraId="6F3EB790" w14:textId="77777777" w:rsidR="00792036" w:rsidRDefault="00792036" w:rsidP="00792036">
      <w:pPr>
        <w:pStyle w:val="ListParagraph"/>
        <w:ind w:left="426"/>
        <w:jc w:val="both"/>
        <w:rPr>
          <w:color w:val="000000" w:themeColor="text1"/>
          <w:shd w:val="clear" w:color="auto" w:fill="FFFFFF"/>
          <w:lang w:val="id-ID"/>
        </w:rPr>
      </w:pPr>
    </w:p>
    <w:p w14:paraId="5414FD3B" w14:textId="77777777" w:rsidR="00792036" w:rsidRDefault="00792036" w:rsidP="00667A11">
      <w:pPr>
        <w:pStyle w:val="ListParagraph"/>
        <w:numPr>
          <w:ilvl w:val="0"/>
          <w:numId w:val="13"/>
        </w:numPr>
        <w:ind w:left="426" w:hanging="426"/>
        <w:jc w:val="both"/>
        <w:rPr>
          <w:color w:val="000000" w:themeColor="text1"/>
          <w:shd w:val="clear" w:color="auto" w:fill="FFFFFF"/>
          <w:lang w:val="id-ID"/>
        </w:rPr>
      </w:pPr>
      <w:r w:rsidRPr="00821EB3">
        <w:t>Sri Sumarlinda., 2015. Implementasi Teknologi Sistem Informasi Manajemen Administrasi Les Baca Anak Hebat Berbasis Web Dilengkapi Dengan Sms Gateway (Studi Kasus Anak Hebat Pusat Jl. Kraton 100 Kartosuro). Jurnal INFORMA Politeknik Indonusa Surakarta Vol. 1 Nomor 1</w:t>
      </w:r>
      <w:r w:rsidRPr="00C150F7">
        <w:rPr>
          <w:color w:val="000000" w:themeColor="text1"/>
          <w:shd w:val="clear" w:color="auto" w:fill="FFFFFF"/>
          <w:lang w:val="id-ID"/>
        </w:rPr>
        <w:t>.</w:t>
      </w:r>
    </w:p>
    <w:p w14:paraId="4443AC41" w14:textId="77777777" w:rsidR="00792036" w:rsidRDefault="00792036" w:rsidP="00792036">
      <w:pPr>
        <w:pStyle w:val="ListParagraph"/>
        <w:ind w:left="426"/>
        <w:jc w:val="both"/>
        <w:rPr>
          <w:color w:val="000000" w:themeColor="text1"/>
          <w:shd w:val="clear" w:color="auto" w:fill="FFFFFF"/>
          <w:lang w:val="id-ID"/>
        </w:rPr>
      </w:pPr>
    </w:p>
    <w:p w14:paraId="24F65340"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EF5380">
        <w:t>Betha, Sidik.2014.Pemrograman Web dengan PHP.Bandung:Informatika Bandung</w:t>
      </w:r>
      <w:r w:rsidRPr="00C150F7">
        <w:rPr>
          <w:color w:val="000000" w:themeColor="text1"/>
          <w:shd w:val="clear" w:color="auto" w:fill="FFFFFF"/>
        </w:rPr>
        <w:t>.</w:t>
      </w:r>
    </w:p>
    <w:p w14:paraId="18E4855C" w14:textId="77777777" w:rsidR="00792036" w:rsidRPr="004A518C" w:rsidRDefault="00792036" w:rsidP="00792036">
      <w:pPr>
        <w:pStyle w:val="ListParagraph"/>
        <w:ind w:left="426"/>
        <w:jc w:val="both"/>
        <w:rPr>
          <w:color w:val="000000" w:themeColor="text1"/>
          <w:shd w:val="clear" w:color="auto" w:fill="FFFFFF"/>
          <w:lang w:val="id-ID"/>
        </w:rPr>
      </w:pPr>
    </w:p>
    <w:p w14:paraId="11DCDC5D" w14:textId="77777777" w:rsidR="00792036" w:rsidRPr="00047C0E" w:rsidRDefault="00792036" w:rsidP="00667A11">
      <w:pPr>
        <w:pStyle w:val="ListParagraph"/>
        <w:numPr>
          <w:ilvl w:val="0"/>
          <w:numId w:val="13"/>
        </w:numPr>
        <w:ind w:left="426" w:hanging="426"/>
        <w:jc w:val="both"/>
        <w:rPr>
          <w:color w:val="000000" w:themeColor="text1"/>
          <w:shd w:val="clear" w:color="auto" w:fill="FFFFFF"/>
          <w:lang w:val="id-ID"/>
        </w:rPr>
      </w:pPr>
      <w:r w:rsidRPr="00E125B2">
        <w:lastRenderedPageBreak/>
        <w:t>A.S., Rosa dan Shalahuddin, M. 2015. Rekayasa Perangkat Lunak Terstruktur dan Berorientasi Objek.Bandung: Informatika Bandung</w:t>
      </w:r>
      <w:r w:rsidRPr="004A518C">
        <w:t>.</w:t>
      </w:r>
    </w:p>
    <w:p w14:paraId="60FE8944" w14:textId="77777777" w:rsidR="00792036" w:rsidRPr="004A518C" w:rsidRDefault="00792036" w:rsidP="00792036">
      <w:pPr>
        <w:pStyle w:val="ListParagraph"/>
        <w:ind w:left="426"/>
        <w:jc w:val="both"/>
        <w:rPr>
          <w:color w:val="000000" w:themeColor="text1"/>
          <w:shd w:val="clear" w:color="auto" w:fill="FFFFFF"/>
          <w:lang w:val="id-ID"/>
        </w:rPr>
      </w:pPr>
    </w:p>
    <w:p w14:paraId="1FE4D95C" w14:textId="5D311180" w:rsidR="00792036" w:rsidRPr="00047C0E" w:rsidRDefault="00F44648" w:rsidP="00667A11">
      <w:pPr>
        <w:pStyle w:val="ListParagraph"/>
        <w:numPr>
          <w:ilvl w:val="0"/>
          <w:numId w:val="13"/>
        </w:numPr>
        <w:ind w:left="426" w:hanging="426"/>
        <w:jc w:val="both"/>
        <w:rPr>
          <w:color w:val="000000" w:themeColor="text1"/>
          <w:shd w:val="clear" w:color="auto" w:fill="FFFFFF"/>
          <w:lang w:val="id-ID"/>
        </w:rPr>
      </w:pPr>
      <w:r w:rsidRPr="00E125B2">
        <w:t>A.S., Rosa dan Shalahuddin, M. 2015. Rekayasa Perangkat Lunak Terstruktur dan Berorientasi Objek.Bandung: Informatika Bandung</w:t>
      </w:r>
      <w:r>
        <w:t>.</w:t>
      </w:r>
    </w:p>
    <w:p w14:paraId="2973683A" w14:textId="77777777" w:rsidR="00792036" w:rsidRPr="00E125B2" w:rsidRDefault="00792036" w:rsidP="00792036">
      <w:pPr>
        <w:pStyle w:val="ListParagraph"/>
        <w:ind w:left="426"/>
        <w:jc w:val="both"/>
        <w:rPr>
          <w:color w:val="000000" w:themeColor="text1"/>
          <w:shd w:val="clear" w:color="auto" w:fill="FFFFFF"/>
          <w:lang w:val="id-ID"/>
        </w:rPr>
      </w:pPr>
    </w:p>
    <w:p w14:paraId="279BBCD5" w14:textId="77777777" w:rsidR="004B68B1" w:rsidRPr="004B68B1" w:rsidRDefault="004B68B1" w:rsidP="00667A11">
      <w:pPr>
        <w:pStyle w:val="ListParagraph"/>
        <w:numPr>
          <w:ilvl w:val="0"/>
          <w:numId w:val="13"/>
        </w:numPr>
        <w:ind w:left="426" w:hanging="426"/>
        <w:jc w:val="both"/>
        <w:rPr>
          <w:color w:val="000000" w:themeColor="text1"/>
          <w:shd w:val="clear" w:color="auto" w:fill="FFFFFF"/>
          <w:lang w:val="id-ID"/>
        </w:rPr>
      </w:pPr>
      <w:r>
        <w:t xml:space="preserve">Supono, dan Virdiandry Putratama, Pemograman Web Dengan Menggunakan PHP dan Framework Codeigniter. Yogyakarta: Deepublish (Grup Penerbitan CV Budi Utama), 2016. </w:t>
      </w:r>
    </w:p>
    <w:p w14:paraId="1CA7F63F" w14:textId="77777777" w:rsidR="004B68B1" w:rsidRPr="004B68B1" w:rsidRDefault="004B68B1" w:rsidP="004B68B1">
      <w:pPr>
        <w:pStyle w:val="ListParagraph"/>
        <w:rPr>
          <w:color w:val="000000" w:themeColor="text1"/>
          <w:shd w:val="clear" w:color="auto" w:fill="FFFFFF"/>
          <w:lang w:val="id-ID"/>
        </w:rPr>
      </w:pPr>
    </w:p>
    <w:p w14:paraId="2A07EA3F" w14:textId="77777777" w:rsidR="00792036" w:rsidRDefault="00792036" w:rsidP="00574ED6">
      <w:pPr>
        <w:spacing w:line="360" w:lineRule="auto"/>
        <w:jc w:val="center"/>
        <w:rPr>
          <w:b/>
          <w:bCs/>
          <w:sz w:val="28"/>
          <w:szCs w:val="28"/>
          <w:lang w:val="id-ID"/>
        </w:rPr>
      </w:pPr>
    </w:p>
    <w:p w14:paraId="50A1E6BD" w14:textId="2AC7E25E" w:rsidR="0041181F" w:rsidRDefault="0041181F" w:rsidP="00574ED6">
      <w:pPr>
        <w:pStyle w:val="FootnoteText"/>
        <w:spacing w:before="360" w:after="360"/>
        <w:ind w:left="567" w:hanging="567"/>
        <w:jc w:val="both"/>
        <w:rPr>
          <w:sz w:val="24"/>
          <w:szCs w:val="24"/>
          <w:lang w:val="en-US"/>
        </w:rPr>
      </w:pPr>
    </w:p>
    <w:p w14:paraId="514403B1" w14:textId="394E8B72" w:rsidR="00792036" w:rsidRDefault="00792036" w:rsidP="00574ED6">
      <w:pPr>
        <w:pStyle w:val="FootnoteText"/>
        <w:spacing w:before="360" w:after="360"/>
        <w:ind w:left="567" w:hanging="567"/>
        <w:jc w:val="both"/>
        <w:rPr>
          <w:sz w:val="24"/>
          <w:szCs w:val="24"/>
          <w:lang w:val="en-US"/>
        </w:rPr>
      </w:pPr>
    </w:p>
    <w:p w14:paraId="15486EB5" w14:textId="16CBC483" w:rsidR="00792036" w:rsidRDefault="00792036" w:rsidP="00574ED6">
      <w:pPr>
        <w:pStyle w:val="FootnoteText"/>
        <w:spacing w:before="360" w:after="360"/>
        <w:ind w:left="567" w:hanging="567"/>
        <w:jc w:val="both"/>
        <w:rPr>
          <w:sz w:val="24"/>
          <w:szCs w:val="24"/>
          <w:lang w:val="en-US"/>
        </w:rPr>
      </w:pPr>
    </w:p>
    <w:p w14:paraId="223E9641" w14:textId="56170C16" w:rsidR="00792036" w:rsidRDefault="00792036" w:rsidP="00574ED6">
      <w:pPr>
        <w:pStyle w:val="FootnoteText"/>
        <w:spacing w:before="360" w:after="360"/>
        <w:ind w:left="567" w:hanging="567"/>
        <w:jc w:val="both"/>
        <w:rPr>
          <w:sz w:val="24"/>
          <w:szCs w:val="24"/>
          <w:lang w:val="en-US"/>
        </w:rPr>
      </w:pPr>
    </w:p>
    <w:p w14:paraId="4D3784FA" w14:textId="65F5549E" w:rsidR="00792036" w:rsidRDefault="00792036" w:rsidP="00574ED6">
      <w:pPr>
        <w:pStyle w:val="FootnoteText"/>
        <w:spacing w:before="360" w:after="360"/>
        <w:ind w:left="567" w:hanging="567"/>
        <w:jc w:val="both"/>
        <w:rPr>
          <w:sz w:val="24"/>
          <w:szCs w:val="24"/>
          <w:lang w:val="en-US"/>
        </w:rPr>
      </w:pPr>
    </w:p>
    <w:p w14:paraId="0FBC1D86" w14:textId="3EC55547" w:rsidR="00792036" w:rsidRDefault="00792036" w:rsidP="00574ED6">
      <w:pPr>
        <w:pStyle w:val="FootnoteText"/>
        <w:spacing w:before="360" w:after="360"/>
        <w:ind w:left="567" w:hanging="567"/>
        <w:jc w:val="both"/>
        <w:rPr>
          <w:sz w:val="24"/>
          <w:szCs w:val="24"/>
          <w:lang w:val="en-US"/>
        </w:rPr>
      </w:pPr>
    </w:p>
    <w:p w14:paraId="33655617" w14:textId="51A48D44" w:rsidR="00792036" w:rsidRDefault="00792036" w:rsidP="00574ED6">
      <w:pPr>
        <w:pStyle w:val="FootnoteText"/>
        <w:spacing w:before="360" w:after="360"/>
        <w:ind w:left="567" w:hanging="567"/>
        <w:jc w:val="both"/>
        <w:rPr>
          <w:sz w:val="24"/>
          <w:szCs w:val="24"/>
          <w:lang w:val="en-US"/>
        </w:rPr>
      </w:pPr>
    </w:p>
    <w:p w14:paraId="30CC4C89" w14:textId="7A4B80C2" w:rsidR="00792036" w:rsidRDefault="00792036" w:rsidP="00574ED6">
      <w:pPr>
        <w:pStyle w:val="FootnoteText"/>
        <w:spacing w:before="360" w:after="360"/>
        <w:ind w:left="567" w:hanging="567"/>
        <w:jc w:val="both"/>
        <w:rPr>
          <w:sz w:val="24"/>
          <w:szCs w:val="24"/>
          <w:lang w:val="en-US"/>
        </w:rPr>
      </w:pPr>
    </w:p>
    <w:p w14:paraId="3D979F1E" w14:textId="7CC0197C" w:rsidR="00441369" w:rsidRDefault="00441369" w:rsidP="00574ED6">
      <w:pPr>
        <w:pStyle w:val="FootnoteText"/>
        <w:spacing w:before="360" w:after="360"/>
        <w:ind w:left="567" w:hanging="567"/>
        <w:jc w:val="both"/>
        <w:rPr>
          <w:sz w:val="24"/>
          <w:szCs w:val="24"/>
          <w:lang w:val="en-US"/>
        </w:rPr>
      </w:pPr>
    </w:p>
    <w:p w14:paraId="709EB736" w14:textId="13E7748D" w:rsidR="00441369" w:rsidRDefault="00441369" w:rsidP="00574ED6">
      <w:pPr>
        <w:pStyle w:val="FootnoteText"/>
        <w:spacing w:before="360" w:after="360"/>
        <w:ind w:left="567" w:hanging="567"/>
        <w:jc w:val="both"/>
        <w:rPr>
          <w:sz w:val="24"/>
          <w:szCs w:val="24"/>
          <w:lang w:val="en-US"/>
        </w:rPr>
      </w:pPr>
    </w:p>
    <w:p w14:paraId="316F0849" w14:textId="0B9DA1CE" w:rsidR="00441369" w:rsidRDefault="00441369" w:rsidP="00574ED6">
      <w:pPr>
        <w:pStyle w:val="FootnoteText"/>
        <w:spacing w:before="360" w:after="360"/>
        <w:ind w:left="567" w:hanging="567"/>
        <w:jc w:val="both"/>
        <w:rPr>
          <w:sz w:val="24"/>
          <w:szCs w:val="24"/>
          <w:lang w:val="en-US"/>
        </w:rPr>
      </w:pPr>
    </w:p>
    <w:p w14:paraId="395501AD" w14:textId="0D2E1946" w:rsidR="00441369" w:rsidRDefault="00441369" w:rsidP="00574ED6">
      <w:pPr>
        <w:pStyle w:val="FootnoteText"/>
        <w:spacing w:before="360" w:after="360"/>
        <w:ind w:left="567" w:hanging="567"/>
        <w:jc w:val="both"/>
        <w:rPr>
          <w:sz w:val="24"/>
          <w:szCs w:val="24"/>
          <w:lang w:val="en-US"/>
        </w:rPr>
      </w:pPr>
    </w:p>
    <w:p w14:paraId="3C8C5A96" w14:textId="77777777" w:rsidR="00441369" w:rsidRDefault="00441369" w:rsidP="00574ED6">
      <w:pPr>
        <w:pStyle w:val="FootnoteText"/>
        <w:spacing w:before="360" w:after="360"/>
        <w:ind w:left="567" w:hanging="567"/>
        <w:jc w:val="both"/>
        <w:rPr>
          <w:sz w:val="24"/>
          <w:szCs w:val="24"/>
          <w:lang w:val="en-US"/>
        </w:rPr>
      </w:pPr>
    </w:p>
    <w:p w14:paraId="40C9D6E4" w14:textId="1A45BDA6" w:rsidR="00792036" w:rsidRDefault="00792036" w:rsidP="00574ED6">
      <w:pPr>
        <w:pStyle w:val="FootnoteText"/>
        <w:spacing w:before="360" w:after="360"/>
        <w:ind w:left="567" w:hanging="567"/>
        <w:jc w:val="both"/>
        <w:rPr>
          <w:sz w:val="24"/>
          <w:szCs w:val="24"/>
          <w:lang w:val="en-US"/>
        </w:rPr>
      </w:pPr>
    </w:p>
    <w:p w14:paraId="00895476" w14:textId="77777777" w:rsidR="00792036" w:rsidRDefault="00792036" w:rsidP="00574ED6">
      <w:pPr>
        <w:pStyle w:val="FootnoteText"/>
        <w:spacing w:before="360" w:after="360"/>
        <w:ind w:left="567" w:hanging="567"/>
        <w:jc w:val="both"/>
        <w:rPr>
          <w:sz w:val="24"/>
          <w:szCs w:val="24"/>
          <w:lang w:val="en-US"/>
        </w:rPr>
      </w:pPr>
    </w:p>
    <w:p w14:paraId="6E1DC62F" w14:textId="77777777" w:rsidR="008D6E60" w:rsidRDefault="008D6E60" w:rsidP="008D6E60">
      <w:pPr>
        <w:pStyle w:val="BodyText"/>
        <w:jc w:val="center"/>
        <w:rPr>
          <w:b/>
          <w:bCs/>
          <w:szCs w:val="28"/>
          <w:lang w:val="id-ID"/>
        </w:rPr>
      </w:pPr>
    </w:p>
    <w:tbl>
      <w:tblPr>
        <w:tblStyle w:val="TableGrid"/>
        <w:tblW w:w="0" w:type="auto"/>
        <w:tblLayout w:type="fixed"/>
        <w:tblLook w:val="01E0" w:firstRow="1" w:lastRow="1" w:firstColumn="1" w:lastColumn="1" w:noHBand="0" w:noVBand="0"/>
      </w:tblPr>
      <w:tblGrid>
        <w:gridCol w:w="1998"/>
        <w:gridCol w:w="6048"/>
      </w:tblGrid>
      <w:tr w:rsidR="008D6E60" w:rsidRPr="006B1A87" w14:paraId="707C7F78" w14:textId="77777777" w:rsidTr="00ED46C6">
        <w:trPr>
          <w:trHeight w:val="821"/>
        </w:trPr>
        <w:tc>
          <w:tcPr>
            <w:tcW w:w="1998" w:type="dxa"/>
            <w:vMerge w:val="restart"/>
          </w:tcPr>
          <w:p w14:paraId="0748FE00" w14:textId="77777777" w:rsidR="008D6E60" w:rsidRPr="006B1A87" w:rsidRDefault="008D6E60" w:rsidP="00ED46C6">
            <w:pPr>
              <w:rPr>
                <w:lang w:val="id-ID"/>
              </w:rPr>
            </w:pPr>
            <w:r>
              <w:rPr>
                <w:noProof/>
                <w:lang w:val="en-US"/>
              </w:rPr>
              <w:drawing>
                <wp:inline distT="0" distB="0" distL="0" distR="0" wp14:anchorId="3D8544A2" wp14:editId="3CA6D4D7">
                  <wp:extent cx="9906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Transparan.tif"/>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88935" cy="988935"/>
                          </a:xfrm>
                          <a:prstGeom prst="rect">
                            <a:avLst/>
                          </a:prstGeom>
                        </pic:spPr>
                      </pic:pic>
                    </a:graphicData>
                  </a:graphic>
                </wp:inline>
              </w:drawing>
            </w:r>
          </w:p>
        </w:tc>
        <w:tc>
          <w:tcPr>
            <w:tcW w:w="6048" w:type="dxa"/>
            <w:vAlign w:val="center"/>
          </w:tcPr>
          <w:p w14:paraId="16450278" w14:textId="77777777" w:rsidR="008D6E60" w:rsidRPr="00ED20A3" w:rsidRDefault="008D6E60" w:rsidP="00ED46C6">
            <w:pPr>
              <w:jc w:val="center"/>
              <w:rPr>
                <w:b/>
                <w:sz w:val="32"/>
                <w:szCs w:val="32"/>
                <w:lang w:val="id-ID"/>
              </w:rPr>
            </w:pPr>
            <w:r w:rsidRPr="006B1A87">
              <w:rPr>
                <w:b/>
                <w:sz w:val="32"/>
                <w:szCs w:val="32"/>
                <w:lang w:val="sv-SE"/>
              </w:rPr>
              <w:t xml:space="preserve">Lembar Konsultasi </w:t>
            </w:r>
            <w:r>
              <w:rPr>
                <w:b/>
                <w:sz w:val="32"/>
                <w:szCs w:val="32"/>
                <w:lang w:val="sv-SE"/>
              </w:rPr>
              <w:t xml:space="preserve">Bimbingan </w:t>
            </w:r>
            <w:r>
              <w:rPr>
                <w:b/>
                <w:sz w:val="32"/>
                <w:szCs w:val="32"/>
                <w:lang w:val="id-ID"/>
              </w:rPr>
              <w:t>Skripsi</w:t>
            </w:r>
          </w:p>
        </w:tc>
      </w:tr>
      <w:tr w:rsidR="008D6E60" w:rsidRPr="006B1A87" w14:paraId="06ABE587" w14:textId="77777777" w:rsidTr="00ED46C6">
        <w:trPr>
          <w:trHeight w:val="795"/>
        </w:trPr>
        <w:tc>
          <w:tcPr>
            <w:tcW w:w="1998" w:type="dxa"/>
            <w:vMerge/>
          </w:tcPr>
          <w:p w14:paraId="7333228A" w14:textId="77777777" w:rsidR="008D6E60" w:rsidRPr="006B1A87" w:rsidRDefault="008D6E60" w:rsidP="00ED46C6">
            <w:pPr>
              <w:jc w:val="both"/>
              <w:rPr>
                <w:lang w:val="id-ID"/>
              </w:rPr>
            </w:pPr>
          </w:p>
        </w:tc>
        <w:tc>
          <w:tcPr>
            <w:tcW w:w="6048" w:type="dxa"/>
            <w:vAlign w:val="center"/>
          </w:tcPr>
          <w:p w14:paraId="0BC10365" w14:textId="77777777" w:rsidR="008D6E60" w:rsidRPr="00ED20A3" w:rsidRDefault="008D6E60" w:rsidP="00ED46C6">
            <w:pPr>
              <w:jc w:val="center"/>
              <w:rPr>
                <w:b/>
                <w:sz w:val="32"/>
                <w:szCs w:val="32"/>
                <w:lang w:val="id-ID"/>
              </w:rPr>
            </w:pPr>
            <w:r>
              <w:rPr>
                <w:b/>
                <w:sz w:val="32"/>
                <w:szCs w:val="32"/>
                <w:lang w:val="id-ID"/>
              </w:rPr>
              <w:t>Pembimbing I</w:t>
            </w:r>
          </w:p>
        </w:tc>
      </w:tr>
    </w:tbl>
    <w:p w14:paraId="0B91297D" w14:textId="77777777" w:rsidR="008D6E60" w:rsidRPr="007D5954" w:rsidRDefault="008D6E60" w:rsidP="008D6E60">
      <w:pPr>
        <w:jc w:val="both"/>
        <w:rPr>
          <w:lang w:val="id-ID"/>
        </w:rPr>
      </w:pPr>
    </w:p>
    <w:tbl>
      <w:tblPr>
        <w:tblStyle w:val="TableGrid"/>
        <w:tblW w:w="808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84"/>
        <w:gridCol w:w="5244"/>
      </w:tblGrid>
      <w:tr w:rsidR="008D6E60" w:rsidRPr="00797425" w14:paraId="4AB10258" w14:textId="77777777" w:rsidTr="00ED46C6">
        <w:tc>
          <w:tcPr>
            <w:tcW w:w="2552" w:type="dxa"/>
          </w:tcPr>
          <w:p w14:paraId="5AF151C9" w14:textId="77777777" w:rsidR="008D6E60" w:rsidRPr="00797425" w:rsidRDefault="008D6E60" w:rsidP="00667A11">
            <w:pPr>
              <w:pStyle w:val="ListParagraph"/>
              <w:numPr>
                <w:ilvl w:val="0"/>
                <w:numId w:val="10"/>
              </w:numPr>
              <w:tabs>
                <w:tab w:val="left" w:pos="2552"/>
              </w:tabs>
              <w:spacing w:line="360" w:lineRule="auto"/>
              <w:ind w:left="176" w:hanging="176"/>
              <w:jc w:val="both"/>
              <w:rPr>
                <w:rFonts w:asciiTheme="majorBidi" w:hAnsiTheme="majorBidi" w:cstheme="majorBidi"/>
                <w:lang w:val="id-ID"/>
              </w:rPr>
            </w:pPr>
            <w:r w:rsidRPr="00797425">
              <w:rPr>
                <w:rFonts w:asciiTheme="majorBidi" w:hAnsiTheme="majorBidi" w:cstheme="majorBidi"/>
                <w:lang w:val="id-ID"/>
              </w:rPr>
              <w:t>NIM</w:t>
            </w:r>
          </w:p>
          <w:p w14:paraId="76DB80C1" w14:textId="77777777" w:rsidR="008D6E60" w:rsidRPr="00797425" w:rsidRDefault="008D6E60" w:rsidP="00667A11">
            <w:pPr>
              <w:pStyle w:val="ListParagraph"/>
              <w:numPr>
                <w:ilvl w:val="0"/>
                <w:numId w:val="10"/>
              </w:numPr>
              <w:tabs>
                <w:tab w:val="left" w:pos="2552"/>
              </w:tabs>
              <w:spacing w:line="360" w:lineRule="auto"/>
              <w:ind w:left="176" w:hanging="176"/>
              <w:jc w:val="both"/>
              <w:rPr>
                <w:rFonts w:asciiTheme="majorBidi" w:hAnsiTheme="majorBidi" w:cstheme="majorBidi"/>
                <w:lang w:val="id-ID"/>
              </w:rPr>
            </w:pPr>
            <w:r w:rsidRPr="00797425">
              <w:rPr>
                <w:rFonts w:asciiTheme="majorBidi" w:hAnsiTheme="majorBidi" w:cstheme="majorBidi"/>
                <w:lang w:val="id-ID"/>
              </w:rPr>
              <w:t>Nama Lengkap</w:t>
            </w:r>
          </w:p>
          <w:p w14:paraId="5DE76C2A" w14:textId="77777777" w:rsidR="008D6E60" w:rsidRPr="00797425" w:rsidRDefault="008D6E60" w:rsidP="00667A11">
            <w:pPr>
              <w:pStyle w:val="ListParagraph"/>
              <w:numPr>
                <w:ilvl w:val="0"/>
                <w:numId w:val="10"/>
              </w:numPr>
              <w:tabs>
                <w:tab w:val="left" w:pos="2552"/>
              </w:tabs>
              <w:spacing w:line="360" w:lineRule="auto"/>
              <w:ind w:left="176" w:hanging="176"/>
              <w:jc w:val="both"/>
              <w:rPr>
                <w:rFonts w:asciiTheme="majorBidi" w:hAnsiTheme="majorBidi" w:cstheme="majorBidi"/>
                <w:lang w:val="id-ID"/>
              </w:rPr>
            </w:pPr>
            <w:r w:rsidRPr="00797425">
              <w:rPr>
                <w:rFonts w:asciiTheme="majorBidi" w:hAnsiTheme="majorBidi" w:cstheme="majorBidi"/>
                <w:lang w:val="id-ID"/>
              </w:rPr>
              <w:t>Dosen Pembimbing I</w:t>
            </w:r>
          </w:p>
          <w:p w14:paraId="122D716F" w14:textId="77777777" w:rsidR="008D6E60" w:rsidRPr="00797425" w:rsidRDefault="008D6E60" w:rsidP="00667A11">
            <w:pPr>
              <w:pStyle w:val="ListParagraph"/>
              <w:numPr>
                <w:ilvl w:val="0"/>
                <w:numId w:val="10"/>
              </w:numPr>
              <w:tabs>
                <w:tab w:val="left" w:pos="2552"/>
              </w:tabs>
              <w:spacing w:line="360" w:lineRule="auto"/>
              <w:ind w:left="176" w:hanging="176"/>
              <w:jc w:val="both"/>
              <w:rPr>
                <w:rFonts w:asciiTheme="majorBidi" w:hAnsiTheme="majorBidi" w:cstheme="majorBidi"/>
                <w:lang w:val="id-ID"/>
              </w:rPr>
            </w:pPr>
            <w:r w:rsidRPr="00797425">
              <w:rPr>
                <w:rFonts w:asciiTheme="majorBidi" w:hAnsiTheme="majorBidi" w:cstheme="majorBidi"/>
                <w:lang w:val="id-ID"/>
              </w:rPr>
              <w:t>Judul Skripsi</w:t>
            </w:r>
          </w:p>
        </w:tc>
        <w:tc>
          <w:tcPr>
            <w:tcW w:w="284" w:type="dxa"/>
          </w:tcPr>
          <w:p w14:paraId="7465718F" w14:textId="77777777" w:rsidR="008D6E60" w:rsidRPr="00797425" w:rsidRDefault="008D6E60" w:rsidP="00ED46C6">
            <w:pPr>
              <w:tabs>
                <w:tab w:val="left" w:pos="2552"/>
              </w:tabs>
              <w:spacing w:line="360" w:lineRule="auto"/>
              <w:jc w:val="both"/>
              <w:rPr>
                <w:rFonts w:asciiTheme="majorBidi" w:hAnsiTheme="majorBidi" w:cstheme="majorBidi"/>
                <w:lang w:val="id-ID"/>
              </w:rPr>
            </w:pPr>
            <w:r w:rsidRPr="00797425">
              <w:rPr>
                <w:rFonts w:asciiTheme="majorBidi" w:hAnsiTheme="majorBidi" w:cstheme="majorBidi"/>
                <w:lang w:val="id-ID"/>
              </w:rPr>
              <w:t>:</w:t>
            </w:r>
          </w:p>
          <w:p w14:paraId="72C26AAA" w14:textId="77777777" w:rsidR="008D6E60" w:rsidRPr="00797425" w:rsidRDefault="008D6E60" w:rsidP="00ED46C6">
            <w:pPr>
              <w:tabs>
                <w:tab w:val="left" w:pos="2552"/>
              </w:tabs>
              <w:spacing w:line="360" w:lineRule="auto"/>
              <w:jc w:val="both"/>
              <w:rPr>
                <w:rFonts w:asciiTheme="majorBidi" w:hAnsiTheme="majorBidi" w:cstheme="majorBidi"/>
                <w:lang w:val="id-ID"/>
              </w:rPr>
            </w:pPr>
            <w:r w:rsidRPr="00797425">
              <w:rPr>
                <w:rFonts w:asciiTheme="majorBidi" w:hAnsiTheme="majorBidi" w:cstheme="majorBidi"/>
                <w:lang w:val="id-ID"/>
              </w:rPr>
              <w:t>:</w:t>
            </w:r>
          </w:p>
          <w:p w14:paraId="2782F55E" w14:textId="77777777" w:rsidR="008D6E60" w:rsidRPr="00797425" w:rsidRDefault="008D6E60" w:rsidP="00ED46C6">
            <w:pPr>
              <w:tabs>
                <w:tab w:val="left" w:pos="2552"/>
              </w:tabs>
              <w:spacing w:line="360" w:lineRule="auto"/>
              <w:jc w:val="both"/>
              <w:rPr>
                <w:rFonts w:asciiTheme="majorBidi" w:hAnsiTheme="majorBidi" w:cstheme="majorBidi"/>
                <w:lang w:val="id-ID"/>
              </w:rPr>
            </w:pPr>
            <w:r w:rsidRPr="00797425">
              <w:rPr>
                <w:rFonts w:asciiTheme="majorBidi" w:hAnsiTheme="majorBidi" w:cstheme="majorBidi"/>
                <w:lang w:val="id-ID"/>
              </w:rPr>
              <w:t>:</w:t>
            </w:r>
          </w:p>
          <w:p w14:paraId="660BE97E" w14:textId="77777777" w:rsidR="008D6E60" w:rsidRPr="00797425" w:rsidRDefault="008D6E60" w:rsidP="00ED46C6">
            <w:pPr>
              <w:tabs>
                <w:tab w:val="left" w:pos="2552"/>
              </w:tabs>
              <w:spacing w:line="360" w:lineRule="auto"/>
              <w:jc w:val="both"/>
              <w:rPr>
                <w:rFonts w:asciiTheme="majorBidi" w:hAnsiTheme="majorBidi" w:cstheme="majorBidi"/>
                <w:lang w:val="id-ID"/>
              </w:rPr>
            </w:pPr>
            <w:r w:rsidRPr="00797425">
              <w:rPr>
                <w:rFonts w:asciiTheme="majorBidi" w:hAnsiTheme="majorBidi" w:cstheme="majorBidi"/>
                <w:lang w:val="id-ID"/>
              </w:rPr>
              <w:t>:</w:t>
            </w:r>
          </w:p>
        </w:tc>
        <w:tc>
          <w:tcPr>
            <w:tcW w:w="5244" w:type="dxa"/>
          </w:tcPr>
          <w:p w14:paraId="72097883" w14:textId="4C643487" w:rsidR="008D6E60" w:rsidRPr="00797425" w:rsidRDefault="00B76ECA" w:rsidP="00ED46C6">
            <w:pPr>
              <w:spacing w:line="360" w:lineRule="auto"/>
              <w:jc w:val="both"/>
              <w:rPr>
                <w:rFonts w:asciiTheme="majorBidi" w:hAnsiTheme="majorBidi" w:cstheme="majorBidi"/>
                <w:lang w:val="id-ID"/>
              </w:rPr>
            </w:pPr>
            <w:r>
              <w:rPr>
                <w:rFonts w:asciiTheme="majorBidi" w:hAnsiTheme="majorBidi" w:cstheme="majorBidi"/>
              </w:rPr>
              <w:t>18263002</w:t>
            </w:r>
          </w:p>
          <w:p w14:paraId="70612F73" w14:textId="0B382EF9" w:rsidR="008D6E60" w:rsidRPr="00B76ECA" w:rsidRDefault="00B76ECA" w:rsidP="00ED46C6">
            <w:pPr>
              <w:spacing w:line="360" w:lineRule="auto"/>
              <w:jc w:val="both"/>
              <w:rPr>
                <w:rFonts w:asciiTheme="majorBidi" w:hAnsiTheme="majorBidi" w:cstheme="majorBidi"/>
                <w:b/>
                <w:bCs/>
                <w:lang w:val="en-US"/>
              </w:rPr>
            </w:pPr>
            <w:r>
              <w:rPr>
                <w:rFonts w:asciiTheme="majorBidi" w:hAnsiTheme="majorBidi" w:cstheme="majorBidi"/>
                <w:lang w:val="en-US"/>
              </w:rPr>
              <w:t>REZHA KENIA SASMI</w:t>
            </w:r>
          </w:p>
          <w:p w14:paraId="5B664457" w14:textId="61DEF72C" w:rsidR="008D6E60" w:rsidRPr="00797425" w:rsidRDefault="00A10E37" w:rsidP="00ED46C6">
            <w:pPr>
              <w:spacing w:line="360" w:lineRule="auto"/>
              <w:jc w:val="both"/>
              <w:rPr>
                <w:rFonts w:asciiTheme="majorBidi" w:hAnsiTheme="majorBidi" w:cstheme="majorBidi"/>
                <w:lang w:val="id-ID"/>
              </w:rPr>
            </w:pPr>
            <w:r>
              <w:rPr>
                <w:rFonts w:asciiTheme="majorBidi" w:hAnsiTheme="majorBidi" w:cstheme="majorBidi"/>
                <w:lang w:val="en-US"/>
              </w:rPr>
              <w:t>Yunus Rangkuti</w:t>
            </w:r>
            <w:r w:rsidR="008D6E60" w:rsidRPr="00797425">
              <w:rPr>
                <w:rFonts w:asciiTheme="majorBidi" w:hAnsiTheme="majorBidi" w:cstheme="majorBidi"/>
                <w:lang w:val="id-ID"/>
              </w:rPr>
              <w:t>, S.Kom., M.Kom.</w:t>
            </w:r>
          </w:p>
          <w:p w14:paraId="7D58974B" w14:textId="48167057" w:rsidR="008D6E60" w:rsidRPr="00417E88" w:rsidRDefault="008D6E60" w:rsidP="00ED46C6">
            <w:pPr>
              <w:spacing w:line="360" w:lineRule="auto"/>
              <w:jc w:val="both"/>
              <w:rPr>
                <w:rFonts w:asciiTheme="majorBidi" w:hAnsiTheme="majorBidi" w:cstheme="majorBidi"/>
                <w:lang w:val="en-US"/>
              </w:rPr>
            </w:pPr>
            <w:r w:rsidRPr="00797425">
              <w:rPr>
                <w:rFonts w:asciiTheme="majorBidi" w:hAnsiTheme="majorBidi" w:cstheme="majorBidi"/>
                <w:lang w:val="id-ID"/>
              </w:rPr>
              <w:t xml:space="preserve">Sistem Informasi </w:t>
            </w:r>
            <w:r w:rsidR="00B76ECA">
              <w:rPr>
                <w:rFonts w:asciiTheme="majorBidi" w:hAnsiTheme="majorBidi" w:cstheme="majorBidi"/>
                <w:lang w:val="en-US"/>
              </w:rPr>
              <w:t xml:space="preserve">Pemesanan Bengkel </w:t>
            </w:r>
            <w:r w:rsidR="00B76ECA" w:rsidRPr="00EA01F7">
              <w:rPr>
                <w:rFonts w:asciiTheme="majorBidi" w:hAnsiTheme="majorBidi" w:cstheme="majorBidi"/>
                <w:i/>
                <w:iCs/>
                <w:lang w:val="en-US"/>
              </w:rPr>
              <w:t>Online</w:t>
            </w:r>
            <w:r w:rsidRPr="00797425">
              <w:rPr>
                <w:rFonts w:asciiTheme="majorBidi" w:hAnsiTheme="majorBidi" w:cstheme="majorBidi"/>
                <w:lang w:val="id-ID"/>
              </w:rPr>
              <w:t xml:space="preserve"> Berbasis Web </w:t>
            </w:r>
            <w:r w:rsidR="00417E88">
              <w:rPr>
                <w:rFonts w:asciiTheme="majorBidi" w:hAnsiTheme="majorBidi" w:cstheme="majorBidi"/>
                <w:lang w:val="en-US"/>
              </w:rPr>
              <w:t>Pada CV. Axelindo Cikarang</w:t>
            </w:r>
          </w:p>
        </w:tc>
      </w:tr>
    </w:tbl>
    <w:p w14:paraId="03B3CB9B" w14:textId="77777777" w:rsidR="008D6E60" w:rsidRPr="00797425" w:rsidRDefault="008D6E60" w:rsidP="008D6E60">
      <w:pPr>
        <w:tabs>
          <w:tab w:val="left" w:pos="2552"/>
        </w:tabs>
        <w:ind w:left="360"/>
        <w:jc w:val="both"/>
        <w:rPr>
          <w:rFonts w:asciiTheme="majorBidi" w:hAnsiTheme="majorBidi" w:cstheme="majorBidi"/>
          <w:lang w:val="id-ID"/>
        </w:rPr>
      </w:pPr>
    </w:p>
    <w:tbl>
      <w:tblPr>
        <w:tblW w:w="80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34"/>
        <w:gridCol w:w="1275"/>
        <w:gridCol w:w="4678"/>
        <w:gridCol w:w="1559"/>
      </w:tblGrid>
      <w:tr w:rsidR="008D6E60" w:rsidRPr="00797425" w14:paraId="2E001E22" w14:textId="77777777" w:rsidTr="00ED46C6">
        <w:trPr>
          <w:trHeight w:val="616"/>
        </w:trPr>
        <w:tc>
          <w:tcPr>
            <w:tcW w:w="534"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14:paraId="2396A06C" w14:textId="77777777" w:rsidR="008D6E60" w:rsidRPr="00797425" w:rsidRDefault="008D6E60" w:rsidP="00ED46C6">
            <w:pPr>
              <w:jc w:val="center"/>
              <w:rPr>
                <w:rFonts w:asciiTheme="majorBidi" w:hAnsiTheme="majorBidi" w:cstheme="majorBidi"/>
                <w:b/>
                <w:lang w:val="id-ID"/>
              </w:rPr>
            </w:pPr>
            <w:r w:rsidRPr="00797425">
              <w:rPr>
                <w:rFonts w:asciiTheme="majorBidi" w:hAnsiTheme="majorBidi" w:cstheme="majorBidi"/>
                <w:b/>
                <w:lang w:val="id-ID"/>
              </w:rPr>
              <w:t>No</w:t>
            </w:r>
          </w:p>
        </w:tc>
        <w:tc>
          <w:tcPr>
            <w:tcW w:w="1275"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14:paraId="64952207" w14:textId="77777777" w:rsidR="008D6E60" w:rsidRPr="0078361D" w:rsidRDefault="008D6E60" w:rsidP="00ED46C6">
            <w:pPr>
              <w:ind w:left="-113" w:right="-113"/>
              <w:jc w:val="center"/>
              <w:rPr>
                <w:rFonts w:asciiTheme="majorBidi" w:hAnsiTheme="majorBidi" w:cstheme="majorBidi"/>
                <w:b/>
                <w:lang w:val="id-ID"/>
              </w:rPr>
            </w:pPr>
            <w:r w:rsidRPr="0078361D">
              <w:rPr>
                <w:rFonts w:asciiTheme="majorBidi" w:hAnsiTheme="majorBidi" w:cstheme="majorBidi"/>
                <w:b/>
                <w:lang w:val="id-ID"/>
              </w:rPr>
              <w:t>Tanggal</w:t>
            </w:r>
          </w:p>
          <w:p w14:paraId="48475BBB" w14:textId="77777777" w:rsidR="008D6E60" w:rsidRPr="0078361D" w:rsidRDefault="008D6E60" w:rsidP="00ED46C6">
            <w:pPr>
              <w:ind w:left="-113" w:right="-113"/>
              <w:jc w:val="center"/>
              <w:rPr>
                <w:rFonts w:asciiTheme="majorBidi" w:hAnsiTheme="majorBidi" w:cstheme="majorBidi"/>
                <w:b/>
                <w:lang w:val="id-ID"/>
              </w:rPr>
            </w:pPr>
            <w:r w:rsidRPr="0078361D">
              <w:rPr>
                <w:rFonts w:asciiTheme="majorBidi" w:hAnsiTheme="majorBidi" w:cstheme="majorBidi"/>
                <w:b/>
                <w:lang w:val="id-ID"/>
              </w:rPr>
              <w:t>Bimbingan</w:t>
            </w:r>
          </w:p>
        </w:tc>
        <w:tc>
          <w:tcPr>
            <w:tcW w:w="4678"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14:paraId="7496F211" w14:textId="77777777" w:rsidR="008D6E60" w:rsidRPr="00797425" w:rsidRDefault="008D6E60" w:rsidP="00ED46C6">
            <w:pPr>
              <w:jc w:val="center"/>
              <w:rPr>
                <w:rFonts w:asciiTheme="majorBidi" w:hAnsiTheme="majorBidi" w:cstheme="majorBidi"/>
                <w:b/>
              </w:rPr>
            </w:pPr>
            <w:r w:rsidRPr="00797425">
              <w:rPr>
                <w:rFonts w:asciiTheme="majorBidi" w:hAnsiTheme="majorBidi" w:cstheme="majorBidi"/>
                <w:b/>
              </w:rPr>
              <w:t>Materi Bimbingan</w:t>
            </w:r>
          </w:p>
        </w:tc>
        <w:tc>
          <w:tcPr>
            <w:tcW w:w="1559" w:type="dxa"/>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14:paraId="5DD16DE9" w14:textId="77777777" w:rsidR="008D6E60" w:rsidRPr="00797425" w:rsidRDefault="008D6E60" w:rsidP="00ED46C6">
            <w:pPr>
              <w:ind w:left="-170" w:right="-170"/>
              <w:jc w:val="center"/>
              <w:rPr>
                <w:rFonts w:asciiTheme="majorBidi" w:hAnsiTheme="majorBidi" w:cstheme="majorBidi"/>
                <w:b/>
                <w:lang w:val="id-ID"/>
              </w:rPr>
            </w:pPr>
            <w:r w:rsidRPr="00797425">
              <w:rPr>
                <w:rFonts w:asciiTheme="majorBidi" w:hAnsiTheme="majorBidi" w:cstheme="majorBidi"/>
                <w:b/>
                <w:lang w:val="id-ID"/>
              </w:rPr>
              <w:t>Paraf</w:t>
            </w:r>
          </w:p>
          <w:p w14:paraId="467267AC" w14:textId="77777777" w:rsidR="008D6E60" w:rsidRPr="00797425" w:rsidRDefault="008D6E60" w:rsidP="00ED46C6">
            <w:pPr>
              <w:ind w:left="-170" w:right="-170"/>
              <w:jc w:val="center"/>
              <w:rPr>
                <w:rFonts w:asciiTheme="majorBidi" w:hAnsiTheme="majorBidi" w:cstheme="majorBidi"/>
                <w:b/>
                <w:lang w:val="id-ID"/>
              </w:rPr>
            </w:pPr>
            <w:r w:rsidRPr="00797425">
              <w:rPr>
                <w:rFonts w:asciiTheme="majorBidi" w:hAnsiTheme="majorBidi" w:cstheme="majorBidi"/>
                <w:b/>
                <w:lang w:val="id-ID"/>
              </w:rPr>
              <w:t>Pembimbing</w:t>
            </w:r>
          </w:p>
        </w:tc>
      </w:tr>
      <w:tr w:rsidR="008D6E60" w:rsidRPr="00797425" w14:paraId="3D64FE5D" w14:textId="77777777" w:rsidTr="00ED46C6">
        <w:trPr>
          <w:trHeight w:val="324"/>
        </w:trPr>
        <w:tc>
          <w:tcPr>
            <w:tcW w:w="534" w:type="dxa"/>
            <w:tcBorders>
              <w:top w:val="single" w:sz="6" w:space="0" w:color="000000"/>
              <w:left w:val="single" w:sz="6" w:space="0" w:color="000000"/>
              <w:bottom w:val="single" w:sz="6" w:space="0" w:color="000000"/>
              <w:right w:val="single" w:sz="6" w:space="0" w:color="000000"/>
            </w:tcBorders>
            <w:vAlign w:val="center"/>
          </w:tcPr>
          <w:p w14:paraId="5590C05D"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1.</w:t>
            </w:r>
          </w:p>
        </w:tc>
        <w:tc>
          <w:tcPr>
            <w:tcW w:w="1275" w:type="dxa"/>
            <w:tcBorders>
              <w:top w:val="single" w:sz="6" w:space="0" w:color="000000"/>
              <w:left w:val="single" w:sz="6" w:space="0" w:color="000000"/>
              <w:bottom w:val="single" w:sz="6" w:space="0" w:color="000000"/>
              <w:right w:val="single" w:sz="6" w:space="0" w:color="000000"/>
            </w:tcBorders>
            <w:vAlign w:val="center"/>
          </w:tcPr>
          <w:p w14:paraId="2D308A9A"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3A41EF1E"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0E7F1C15"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4307FD6C" w14:textId="77777777" w:rsidTr="00ED46C6">
        <w:trPr>
          <w:trHeight w:val="386"/>
        </w:trPr>
        <w:tc>
          <w:tcPr>
            <w:tcW w:w="534" w:type="dxa"/>
            <w:tcBorders>
              <w:top w:val="single" w:sz="6" w:space="0" w:color="000000"/>
              <w:left w:val="single" w:sz="6" w:space="0" w:color="000000"/>
              <w:bottom w:val="single" w:sz="6" w:space="0" w:color="000000"/>
              <w:right w:val="single" w:sz="6" w:space="0" w:color="000000"/>
            </w:tcBorders>
            <w:vAlign w:val="center"/>
          </w:tcPr>
          <w:p w14:paraId="667EFA1E"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2.</w:t>
            </w:r>
          </w:p>
        </w:tc>
        <w:tc>
          <w:tcPr>
            <w:tcW w:w="1275" w:type="dxa"/>
            <w:tcBorders>
              <w:top w:val="single" w:sz="6" w:space="0" w:color="000000"/>
              <w:left w:val="single" w:sz="6" w:space="0" w:color="000000"/>
              <w:bottom w:val="single" w:sz="6" w:space="0" w:color="000000"/>
              <w:right w:val="single" w:sz="6" w:space="0" w:color="000000"/>
            </w:tcBorders>
            <w:vAlign w:val="center"/>
          </w:tcPr>
          <w:p w14:paraId="304E43EA"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45903AE1"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492F9F88"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7BE5B95B" w14:textId="77777777" w:rsidTr="00ED46C6">
        <w:trPr>
          <w:trHeight w:val="407"/>
        </w:trPr>
        <w:tc>
          <w:tcPr>
            <w:tcW w:w="534" w:type="dxa"/>
            <w:tcBorders>
              <w:top w:val="single" w:sz="6" w:space="0" w:color="000000"/>
              <w:left w:val="single" w:sz="6" w:space="0" w:color="000000"/>
              <w:bottom w:val="single" w:sz="6" w:space="0" w:color="000000"/>
              <w:right w:val="single" w:sz="6" w:space="0" w:color="000000"/>
            </w:tcBorders>
            <w:vAlign w:val="center"/>
          </w:tcPr>
          <w:p w14:paraId="2491E9FC"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3.</w:t>
            </w:r>
          </w:p>
        </w:tc>
        <w:tc>
          <w:tcPr>
            <w:tcW w:w="1275" w:type="dxa"/>
            <w:tcBorders>
              <w:top w:val="single" w:sz="6" w:space="0" w:color="000000"/>
              <w:left w:val="single" w:sz="6" w:space="0" w:color="000000"/>
              <w:bottom w:val="single" w:sz="6" w:space="0" w:color="000000"/>
              <w:right w:val="single" w:sz="6" w:space="0" w:color="000000"/>
            </w:tcBorders>
            <w:vAlign w:val="center"/>
          </w:tcPr>
          <w:p w14:paraId="0CCA228B"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419BF89A"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179CF813"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470C2D04" w14:textId="77777777" w:rsidTr="00ED46C6">
        <w:trPr>
          <w:trHeight w:val="413"/>
        </w:trPr>
        <w:tc>
          <w:tcPr>
            <w:tcW w:w="534" w:type="dxa"/>
            <w:tcBorders>
              <w:top w:val="single" w:sz="6" w:space="0" w:color="000000"/>
              <w:left w:val="single" w:sz="6" w:space="0" w:color="000000"/>
              <w:bottom w:val="single" w:sz="6" w:space="0" w:color="000000"/>
              <w:right w:val="single" w:sz="6" w:space="0" w:color="000000"/>
            </w:tcBorders>
            <w:vAlign w:val="center"/>
          </w:tcPr>
          <w:p w14:paraId="3704CAB3"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4.</w:t>
            </w:r>
          </w:p>
        </w:tc>
        <w:tc>
          <w:tcPr>
            <w:tcW w:w="1275" w:type="dxa"/>
            <w:tcBorders>
              <w:top w:val="single" w:sz="6" w:space="0" w:color="000000"/>
              <w:left w:val="single" w:sz="6" w:space="0" w:color="000000"/>
              <w:bottom w:val="single" w:sz="6" w:space="0" w:color="000000"/>
              <w:right w:val="single" w:sz="6" w:space="0" w:color="000000"/>
            </w:tcBorders>
            <w:vAlign w:val="center"/>
          </w:tcPr>
          <w:p w14:paraId="4DE10B92"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4D85B203"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1D0AEBFE"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2A56EEF0" w14:textId="77777777" w:rsidTr="00ED46C6">
        <w:trPr>
          <w:trHeight w:val="418"/>
        </w:trPr>
        <w:tc>
          <w:tcPr>
            <w:tcW w:w="534" w:type="dxa"/>
            <w:tcBorders>
              <w:top w:val="single" w:sz="6" w:space="0" w:color="000000"/>
              <w:left w:val="single" w:sz="6" w:space="0" w:color="000000"/>
              <w:bottom w:val="single" w:sz="6" w:space="0" w:color="000000"/>
              <w:right w:val="single" w:sz="6" w:space="0" w:color="000000"/>
            </w:tcBorders>
            <w:vAlign w:val="center"/>
          </w:tcPr>
          <w:p w14:paraId="3927BFB4"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5.</w:t>
            </w:r>
          </w:p>
        </w:tc>
        <w:tc>
          <w:tcPr>
            <w:tcW w:w="1275" w:type="dxa"/>
            <w:tcBorders>
              <w:top w:val="single" w:sz="6" w:space="0" w:color="000000"/>
              <w:left w:val="single" w:sz="6" w:space="0" w:color="000000"/>
              <w:bottom w:val="single" w:sz="6" w:space="0" w:color="000000"/>
              <w:right w:val="single" w:sz="6" w:space="0" w:color="000000"/>
            </w:tcBorders>
            <w:vAlign w:val="center"/>
          </w:tcPr>
          <w:p w14:paraId="44F240A5"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1CA6D522"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474B2F00"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62146D6D" w14:textId="77777777" w:rsidTr="00ED46C6">
        <w:trPr>
          <w:trHeight w:val="410"/>
        </w:trPr>
        <w:tc>
          <w:tcPr>
            <w:tcW w:w="534" w:type="dxa"/>
            <w:tcBorders>
              <w:top w:val="single" w:sz="6" w:space="0" w:color="000000"/>
              <w:left w:val="single" w:sz="6" w:space="0" w:color="000000"/>
              <w:bottom w:val="single" w:sz="6" w:space="0" w:color="000000"/>
              <w:right w:val="single" w:sz="6" w:space="0" w:color="000000"/>
            </w:tcBorders>
            <w:vAlign w:val="center"/>
          </w:tcPr>
          <w:p w14:paraId="64194228"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6.</w:t>
            </w:r>
          </w:p>
        </w:tc>
        <w:tc>
          <w:tcPr>
            <w:tcW w:w="1275" w:type="dxa"/>
            <w:tcBorders>
              <w:top w:val="single" w:sz="6" w:space="0" w:color="000000"/>
              <w:left w:val="single" w:sz="6" w:space="0" w:color="000000"/>
              <w:bottom w:val="single" w:sz="6" w:space="0" w:color="000000"/>
              <w:right w:val="single" w:sz="6" w:space="0" w:color="000000"/>
            </w:tcBorders>
            <w:vAlign w:val="center"/>
          </w:tcPr>
          <w:p w14:paraId="380BD19F"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3875997A"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128DB98F"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57604057" w14:textId="77777777" w:rsidTr="00ED46C6">
        <w:trPr>
          <w:trHeight w:val="406"/>
        </w:trPr>
        <w:tc>
          <w:tcPr>
            <w:tcW w:w="534" w:type="dxa"/>
            <w:tcBorders>
              <w:top w:val="single" w:sz="6" w:space="0" w:color="000000"/>
              <w:left w:val="single" w:sz="6" w:space="0" w:color="000000"/>
              <w:bottom w:val="single" w:sz="6" w:space="0" w:color="000000"/>
              <w:right w:val="single" w:sz="6" w:space="0" w:color="000000"/>
            </w:tcBorders>
            <w:vAlign w:val="center"/>
          </w:tcPr>
          <w:p w14:paraId="44B6DD91"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7.</w:t>
            </w:r>
          </w:p>
        </w:tc>
        <w:tc>
          <w:tcPr>
            <w:tcW w:w="1275" w:type="dxa"/>
            <w:tcBorders>
              <w:top w:val="single" w:sz="6" w:space="0" w:color="000000"/>
              <w:left w:val="single" w:sz="6" w:space="0" w:color="000000"/>
              <w:bottom w:val="single" w:sz="6" w:space="0" w:color="000000"/>
              <w:right w:val="single" w:sz="6" w:space="0" w:color="000000"/>
            </w:tcBorders>
            <w:vAlign w:val="center"/>
          </w:tcPr>
          <w:p w14:paraId="365EDDE4"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707341FA"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10B6FEF9" w14:textId="77777777" w:rsidR="008D6E60" w:rsidRPr="00797425" w:rsidRDefault="008D6E60" w:rsidP="00ED46C6">
            <w:pPr>
              <w:spacing w:before="240" w:after="240"/>
              <w:jc w:val="center"/>
              <w:rPr>
                <w:rFonts w:asciiTheme="majorBidi" w:hAnsiTheme="majorBidi" w:cstheme="majorBidi"/>
                <w:lang w:val="id-ID"/>
              </w:rPr>
            </w:pPr>
          </w:p>
        </w:tc>
      </w:tr>
      <w:tr w:rsidR="008D6E60" w:rsidRPr="00797425" w14:paraId="341C773E" w14:textId="77777777" w:rsidTr="00ED46C6">
        <w:trPr>
          <w:trHeight w:val="406"/>
        </w:trPr>
        <w:tc>
          <w:tcPr>
            <w:tcW w:w="534" w:type="dxa"/>
            <w:tcBorders>
              <w:top w:val="single" w:sz="6" w:space="0" w:color="000000"/>
              <w:left w:val="single" w:sz="6" w:space="0" w:color="000000"/>
              <w:bottom w:val="single" w:sz="6" w:space="0" w:color="000000"/>
              <w:right w:val="single" w:sz="6" w:space="0" w:color="000000"/>
            </w:tcBorders>
            <w:vAlign w:val="center"/>
          </w:tcPr>
          <w:p w14:paraId="2291380D" w14:textId="77777777" w:rsidR="008D6E60" w:rsidRPr="00797425" w:rsidRDefault="008D6E60" w:rsidP="00ED46C6">
            <w:pPr>
              <w:spacing w:before="240" w:after="240"/>
              <w:jc w:val="center"/>
              <w:rPr>
                <w:rFonts w:asciiTheme="majorBidi" w:hAnsiTheme="majorBidi" w:cstheme="majorBidi"/>
                <w:lang w:val="id-ID"/>
              </w:rPr>
            </w:pPr>
            <w:r w:rsidRPr="00797425">
              <w:rPr>
                <w:rFonts w:asciiTheme="majorBidi" w:hAnsiTheme="majorBidi" w:cstheme="majorBidi"/>
                <w:lang w:val="id-ID"/>
              </w:rPr>
              <w:t>8.</w:t>
            </w:r>
          </w:p>
        </w:tc>
        <w:tc>
          <w:tcPr>
            <w:tcW w:w="1275" w:type="dxa"/>
            <w:tcBorders>
              <w:top w:val="single" w:sz="6" w:space="0" w:color="000000"/>
              <w:left w:val="single" w:sz="6" w:space="0" w:color="000000"/>
              <w:bottom w:val="single" w:sz="6" w:space="0" w:color="000000"/>
              <w:right w:val="single" w:sz="6" w:space="0" w:color="000000"/>
            </w:tcBorders>
            <w:vAlign w:val="center"/>
          </w:tcPr>
          <w:p w14:paraId="38201A86" w14:textId="77777777" w:rsidR="008D6E60" w:rsidRPr="00797425" w:rsidRDefault="008D6E60" w:rsidP="00ED46C6">
            <w:pPr>
              <w:spacing w:before="240" w:after="240"/>
              <w:jc w:val="center"/>
              <w:rPr>
                <w:rFonts w:asciiTheme="majorBidi" w:hAnsiTheme="majorBidi" w:cstheme="majorBidi"/>
                <w:lang w:val="id-ID"/>
              </w:rPr>
            </w:pPr>
          </w:p>
        </w:tc>
        <w:tc>
          <w:tcPr>
            <w:tcW w:w="4678" w:type="dxa"/>
            <w:tcBorders>
              <w:top w:val="single" w:sz="6" w:space="0" w:color="000000"/>
              <w:left w:val="single" w:sz="6" w:space="0" w:color="000000"/>
              <w:bottom w:val="single" w:sz="6" w:space="0" w:color="000000"/>
              <w:right w:val="single" w:sz="6" w:space="0" w:color="000000"/>
            </w:tcBorders>
            <w:vAlign w:val="center"/>
          </w:tcPr>
          <w:p w14:paraId="42A64B50" w14:textId="77777777" w:rsidR="008D6E60" w:rsidRPr="00797425" w:rsidRDefault="008D6E60" w:rsidP="00ED46C6">
            <w:pPr>
              <w:spacing w:before="240" w:after="240"/>
              <w:jc w:val="center"/>
              <w:rPr>
                <w:rFonts w:asciiTheme="majorBidi" w:hAnsiTheme="majorBidi" w:cstheme="majorBidi"/>
                <w:lang w:val="id-ID"/>
              </w:rPr>
            </w:pPr>
          </w:p>
        </w:tc>
        <w:tc>
          <w:tcPr>
            <w:tcW w:w="1559" w:type="dxa"/>
            <w:tcBorders>
              <w:top w:val="single" w:sz="6" w:space="0" w:color="000000"/>
              <w:left w:val="single" w:sz="6" w:space="0" w:color="000000"/>
              <w:bottom w:val="single" w:sz="6" w:space="0" w:color="000000"/>
              <w:right w:val="single" w:sz="6" w:space="0" w:color="000000"/>
            </w:tcBorders>
            <w:vAlign w:val="center"/>
          </w:tcPr>
          <w:p w14:paraId="00A42497" w14:textId="77777777" w:rsidR="008D6E60" w:rsidRPr="00797425" w:rsidRDefault="008D6E60" w:rsidP="00ED46C6">
            <w:pPr>
              <w:spacing w:before="240" w:after="240"/>
              <w:jc w:val="center"/>
              <w:rPr>
                <w:rFonts w:asciiTheme="majorBidi" w:hAnsiTheme="majorBidi" w:cstheme="majorBidi"/>
                <w:lang w:val="id-ID"/>
              </w:rPr>
            </w:pPr>
          </w:p>
        </w:tc>
      </w:tr>
    </w:tbl>
    <w:p w14:paraId="43175CD1" w14:textId="77777777" w:rsidR="008D6E60" w:rsidRPr="00797425" w:rsidRDefault="008D6E60" w:rsidP="008D6E60">
      <w:pPr>
        <w:jc w:val="both"/>
        <w:rPr>
          <w:rFonts w:asciiTheme="majorBidi" w:hAnsiTheme="majorBidi" w:cstheme="majorBidi"/>
        </w:rPr>
      </w:pPr>
    </w:p>
    <w:p w14:paraId="7250945A" w14:textId="77777777" w:rsidR="008D6E60" w:rsidRPr="00797425" w:rsidRDefault="008D6E60" w:rsidP="008D6E60">
      <w:pPr>
        <w:jc w:val="right"/>
        <w:rPr>
          <w:rFonts w:asciiTheme="majorBidi" w:hAnsiTheme="majorBidi" w:cstheme="majorBidi"/>
          <w:lang w:val="id-ID"/>
        </w:rPr>
      </w:pPr>
    </w:p>
    <w:p w14:paraId="185841B9" w14:textId="77777777" w:rsidR="008D6E60" w:rsidRPr="0078361D" w:rsidRDefault="008D6E60" w:rsidP="008D6E60">
      <w:pPr>
        <w:pStyle w:val="BodyText"/>
        <w:suppressAutoHyphens w:val="0"/>
        <w:jc w:val="center"/>
        <w:rPr>
          <w:sz w:val="24"/>
          <w:lang w:val="id-ID"/>
        </w:rPr>
      </w:pPr>
    </w:p>
    <w:p w14:paraId="0E0D489C" w14:textId="77777777" w:rsidR="008D6E60" w:rsidRPr="007D5954" w:rsidRDefault="008D6E60" w:rsidP="008D6E60">
      <w:pPr>
        <w:jc w:val="both"/>
        <w:rPr>
          <w:lang w:val="id-ID"/>
        </w:rPr>
      </w:pPr>
    </w:p>
    <w:p w14:paraId="7332E280" w14:textId="77777777" w:rsidR="008D6E60" w:rsidRPr="00797425" w:rsidRDefault="008D6E60" w:rsidP="008D6E60">
      <w:pPr>
        <w:tabs>
          <w:tab w:val="left" w:pos="2552"/>
        </w:tabs>
        <w:ind w:left="360"/>
        <w:jc w:val="both"/>
        <w:rPr>
          <w:rFonts w:asciiTheme="majorBidi" w:hAnsiTheme="majorBidi" w:cstheme="majorBidi"/>
          <w:lang w:val="id-ID"/>
        </w:rPr>
      </w:pPr>
    </w:p>
    <w:p w14:paraId="35C0BE3A" w14:textId="77777777" w:rsidR="008D6E60" w:rsidRPr="00797425" w:rsidRDefault="008D6E60" w:rsidP="008D6E60">
      <w:pPr>
        <w:jc w:val="both"/>
        <w:rPr>
          <w:rFonts w:asciiTheme="majorBidi" w:hAnsiTheme="majorBidi" w:cstheme="majorBidi"/>
        </w:rPr>
      </w:pPr>
    </w:p>
    <w:p w14:paraId="3E4E7782" w14:textId="77777777" w:rsidR="008D6E60" w:rsidRDefault="008D6E60" w:rsidP="0041181F">
      <w:pPr>
        <w:spacing w:line="360" w:lineRule="auto"/>
        <w:jc w:val="center"/>
        <w:rPr>
          <w:b/>
          <w:bCs/>
          <w:sz w:val="28"/>
          <w:szCs w:val="28"/>
          <w:lang w:val="en-US"/>
        </w:rPr>
      </w:pPr>
    </w:p>
    <w:p w14:paraId="634B9828" w14:textId="66181010" w:rsidR="008D6E60" w:rsidRDefault="008D6E60" w:rsidP="0041181F">
      <w:pPr>
        <w:spacing w:line="360" w:lineRule="auto"/>
        <w:jc w:val="center"/>
        <w:rPr>
          <w:b/>
          <w:bCs/>
          <w:sz w:val="28"/>
          <w:szCs w:val="28"/>
          <w:lang w:val="en-US"/>
        </w:rPr>
      </w:pPr>
    </w:p>
    <w:p w14:paraId="442D21EF" w14:textId="77777777" w:rsidR="00417E88" w:rsidRDefault="00417E88" w:rsidP="0041181F">
      <w:pPr>
        <w:spacing w:line="360" w:lineRule="auto"/>
        <w:jc w:val="center"/>
        <w:rPr>
          <w:b/>
          <w:bCs/>
          <w:sz w:val="28"/>
          <w:szCs w:val="28"/>
          <w:lang w:val="en-US"/>
        </w:rPr>
      </w:pPr>
    </w:p>
    <w:p w14:paraId="66191FE1" w14:textId="77777777" w:rsidR="0041181F" w:rsidRPr="00266F17" w:rsidRDefault="0041181F" w:rsidP="00266F17">
      <w:pPr>
        <w:pStyle w:val="Heading1"/>
        <w:spacing w:line="480" w:lineRule="auto"/>
        <w:jc w:val="center"/>
        <w:rPr>
          <w:sz w:val="28"/>
          <w:szCs w:val="28"/>
          <w:lang w:val="id-ID"/>
        </w:rPr>
      </w:pPr>
      <w:bookmarkStart w:id="107" w:name="_Toc115285230"/>
      <w:r w:rsidRPr="00266F17">
        <w:rPr>
          <w:sz w:val="28"/>
          <w:szCs w:val="28"/>
          <w:lang w:val="id-ID"/>
        </w:rPr>
        <w:t>DAFTAR LAMPIRAN</w:t>
      </w:r>
      <w:bookmarkEnd w:id="107"/>
    </w:p>
    <w:p w14:paraId="6CE8E369" w14:textId="77777777" w:rsidR="0041181F" w:rsidRDefault="0041181F" w:rsidP="0041181F">
      <w:pPr>
        <w:spacing w:line="360" w:lineRule="auto"/>
        <w:jc w:val="center"/>
        <w:rPr>
          <w:b/>
          <w:bCs/>
          <w:sz w:val="28"/>
          <w:szCs w:val="28"/>
          <w:lang w:val="id-ID"/>
        </w:rPr>
      </w:pPr>
    </w:p>
    <w:tbl>
      <w:tblPr>
        <w:tblW w:w="8188" w:type="dxa"/>
        <w:tblInd w:w="-34" w:type="dxa"/>
        <w:tblLook w:val="04A0" w:firstRow="1" w:lastRow="0" w:firstColumn="1" w:lastColumn="0" w:noHBand="0" w:noVBand="1"/>
      </w:tblPr>
      <w:tblGrid>
        <w:gridCol w:w="1149"/>
        <w:gridCol w:w="618"/>
        <w:gridCol w:w="5916"/>
        <w:gridCol w:w="505"/>
      </w:tblGrid>
      <w:tr w:rsidR="0041181F" w:rsidRPr="00C24047" w14:paraId="5A4E8CF1" w14:textId="77777777" w:rsidTr="0041181F">
        <w:tc>
          <w:tcPr>
            <w:tcW w:w="993" w:type="dxa"/>
            <w:shd w:val="clear" w:color="auto" w:fill="auto"/>
          </w:tcPr>
          <w:p w14:paraId="3D6929D5" w14:textId="77777777" w:rsidR="0041181F" w:rsidRDefault="0041181F" w:rsidP="0041181F">
            <w:pPr>
              <w:pStyle w:val="ListParagraph"/>
              <w:spacing w:line="480" w:lineRule="auto"/>
              <w:ind w:left="0"/>
              <w:rPr>
                <w:lang w:val="id-ID"/>
              </w:rPr>
            </w:pPr>
            <w:r>
              <w:rPr>
                <w:lang w:val="id-ID"/>
              </w:rPr>
              <w:t>Lampiran</w:t>
            </w:r>
          </w:p>
          <w:p w14:paraId="06769F6F" w14:textId="77777777" w:rsidR="0041181F" w:rsidRDefault="0041181F" w:rsidP="0041181F">
            <w:pPr>
              <w:pStyle w:val="ListParagraph"/>
              <w:spacing w:line="480" w:lineRule="auto"/>
              <w:ind w:left="0"/>
              <w:rPr>
                <w:lang w:val="id-ID"/>
              </w:rPr>
            </w:pPr>
            <w:r>
              <w:rPr>
                <w:lang w:val="id-ID"/>
              </w:rPr>
              <w:t>Lampiran</w:t>
            </w:r>
          </w:p>
          <w:p w14:paraId="0FCF0AA4" w14:textId="77777777" w:rsidR="0041181F" w:rsidRDefault="0041181F" w:rsidP="0041181F">
            <w:pPr>
              <w:pStyle w:val="ListParagraph"/>
              <w:spacing w:line="480" w:lineRule="auto"/>
              <w:ind w:left="0"/>
              <w:rPr>
                <w:lang w:val="id-ID"/>
              </w:rPr>
            </w:pPr>
            <w:r>
              <w:rPr>
                <w:lang w:val="id-ID"/>
              </w:rPr>
              <w:t>Lampiran</w:t>
            </w:r>
          </w:p>
          <w:p w14:paraId="14D7FA97" w14:textId="567C66EB" w:rsidR="0041181F" w:rsidRDefault="0041181F" w:rsidP="0041181F">
            <w:pPr>
              <w:pStyle w:val="ListParagraph"/>
              <w:spacing w:line="480" w:lineRule="auto"/>
              <w:ind w:left="0"/>
              <w:rPr>
                <w:lang w:val="id-ID"/>
              </w:rPr>
            </w:pPr>
          </w:p>
          <w:p w14:paraId="2EC30853" w14:textId="34A70CF1" w:rsidR="0041181F" w:rsidRPr="00F4677E" w:rsidRDefault="0041181F" w:rsidP="0041181F">
            <w:pPr>
              <w:pStyle w:val="ListParagraph"/>
              <w:spacing w:line="480" w:lineRule="auto"/>
              <w:ind w:left="0"/>
              <w:rPr>
                <w:lang w:val="id-ID"/>
              </w:rPr>
            </w:pPr>
            <w:r w:rsidRPr="00F4677E">
              <w:rPr>
                <w:lang w:val="id-ID"/>
              </w:rPr>
              <w:t xml:space="preserve">    </w:t>
            </w:r>
          </w:p>
        </w:tc>
        <w:tc>
          <w:tcPr>
            <w:tcW w:w="636" w:type="dxa"/>
            <w:shd w:val="clear" w:color="auto" w:fill="auto"/>
          </w:tcPr>
          <w:p w14:paraId="0B23117A" w14:textId="77777777" w:rsidR="0041181F" w:rsidRDefault="0041181F" w:rsidP="0041181F">
            <w:pPr>
              <w:pStyle w:val="ListParagraph"/>
              <w:spacing w:line="480" w:lineRule="auto"/>
              <w:ind w:left="0"/>
              <w:jc w:val="right"/>
              <w:rPr>
                <w:lang w:val="id-ID"/>
              </w:rPr>
            </w:pPr>
            <w:r w:rsidRPr="00F4677E">
              <w:rPr>
                <w:lang w:val="id-ID"/>
              </w:rPr>
              <w:t>1</w:t>
            </w:r>
          </w:p>
          <w:p w14:paraId="5B622712" w14:textId="77777777" w:rsidR="0041181F" w:rsidRDefault="0041181F" w:rsidP="0041181F">
            <w:pPr>
              <w:pStyle w:val="ListParagraph"/>
              <w:spacing w:line="480" w:lineRule="auto"/>
              <w:ind w:left="0"/>
              <w:jc w:val="right"/>
              <w:rPr>
                <w:lang w:val="id-ID"/>
              </w:rPr>
            </w:pPr>
            <w:r>
              <w:rPr>
                <w:lang w:val="id-ID"/>
              </w:rPr>
              <w:t>2</w:t>
            </w:r>
          </w:p>
          <w:p w14:paraId="5F81CEC1" w14:textId="77777777" w:rsidR="0041181F" w:rsidRDefault="0041181F" w:rsidP="0041181F">
            <w:pPr>
              <w:pStyle w:val="ListParagraph"/>
              <w:spacing w:line="480" w:lineRule="auto"/>
              <w:ind w:left="0"/>
              <w:jc w:val="right"/>
              <w:rPr>
                <w:lang w:val="id-ID"/>
              </w:rPr>
            </w:pPr>
            <w:r>
              <w:rPr>
                <w:lang w:val="id-ID"/>
              </w:rPr>
              <w:t>3</w:t>
            </w:r>
          </w:p>
          <w:p w14:paraId="12A98705" w14:textId="098F1F57" w:rsidR="0041181F" w:rsidRPr="00F4677E" w:rsidRDefault="0041181F" w:rsidP="0041181F">
            <w:pPr>
              <w:pStyle w:val="ListParagraph"/>
              <w:spacing w:line="480" w:lineRule="auto"/>
              <w:ind w:left="0"/>
              <w:jc w:val="right"/>
              <w:rPr>
                <w:lang w:val="id-ID"/>
              </w:rPr>
            </w:pPr>
          </w:p>
        </w:tc>
        <w:tc>
          <w:tcPr>
            <w:tcW w:w="6037" w:type="dxa"/>
            <w:shd w:val="clear" w:color="auto" w:fill="auto"/>
          </w:tcPr>
          <w:p w14:paraId="0CAD809E" w14:textId="77777777" w:rsidR="0041181F" w:rsidRDefault="0041181F" w:rsidP="0041181F">
            <w:pPr>
              <w:pStyle w:val="ListParagraph"/>
              <w:spacing w:line="480" w:lineRule="auto"/>
              <w:ind w:left="0"/>
              <w:rPr>
                <w:lang w:val="id-ID"/>
              </w:rPr>
            </w:pPr>
            <w:r>
              <w:rPr>
                <w:lang w:val="en-US"/>
              </w:rPr>
              <w:t>Listing Program</w:t>
            </w:r>
            <w:r w:rsidRPr="00F4677E">
              <w:rPr>
                <w:lang w:val="id-ID"/>
              </w:rPr>
              <w:t xml:space="preserve">     </w:t>
            </w:r>
            <w:r>
              <w:rPr>
                <w:lang w:val="en-US"/>
              </w:rPr>
              <w:t>……</w:t>
            </w:r>
            <w:r w:rsidRPr="00F4677E">
              <w:rPr>
                <w:lang w:val="id-ID"/>
              </w:rPr>
              <w:t>.................................</w:t>
            </w:r>
            <w:r>
              <w:rPr>
                <w:lang w:val="id-ID"/>
              </w:rPr>
              <w:t>.....................</w:t>
            </w:r>
          </w:p>
          <w:p w14:paraId="772BF0E8" w14:textId="77777777" w:rsidR="0041181F" w:rsidRDefault="0041181F" w:rsidP="0041181F">
            <w:pPr>
              <w:pStyle w:val="ListParagraph"/>
              <w:spacing w:line="480" w:lineRule="auto"/>
              <w:ind w:left="0"/>
              <w:rPr>
                <w:lang w:val="id-ID"/>
              </w:rPr>
            </w:pPr>
            <w:r>
              <w:rPr>
                <w:lang w:val="id-ID"/>
              </w:rPr>
              <w:t>Keterangan Lampiran</w:t>
            </w:r>
            <w:r w:rsidRPr="00F4677E">
              <w:rPr>
                <w:lang w:val="id-ID"/>
              </w:rPr>
              <w:t xml:space="preserve">     .................................</w:t>
            </w:r>
            <w:r>
              <w:rPr>
                <w:lang w:val="id-ID"/>
              </w:rPr>
              <w:t>.....................</w:t>
            </w:r>
          </w:p>
          <w:p w14:paraId="1621FC40" w14:textId="2C247D2B" w:rsidR="0041181F" w:rsidRDefault="0041181F" w:rsidP="0041181F">
            <w:pPr>
              <w:pStyle w:val="ListParagraph"/>
              <w:spacing w:line="480" w:lineRule="auto"/>
              <w:ind w:left="0"/>
              <w:rPr>
                <w:lang w:val="id-ID"/>
              </w:rPr>
            </w:pPr>
            <w:r>
              <w:rPr>
                <w:lang w:val="id-ID"/>
              </w:rPr>
              <w:t>Keterangan Lampiran</w:t>
            </w:r>
            <w:r w:rsidRPr="00F4677E">
              <w:rPr>
                <w:lang w:val="id-ID"/>
              </w:rPr>
              <w:t xml:space="preserve">     .................................</w:t>
            </w:r>
            <w:r>
              <w:rPr>
                <w:lang w:val="id-ID"/>
              </w:rPr>
              <w:t>.....................</w:t>
            </w:r>
          </w:p>
          <w:p w14:paraId="30D6EF61" w14:textId="77777777" w:rsidR="0041181F" w:rsidRPr="00F4677E" w:rsidRDefault="0041181F" w:rsidP="0041181F">
            <w:pPr>
              <w:pStyle w:val="ListParagraph"/>
              <w:spacing w:line="480" w:lineRule="auto"/>
              <w:ind w:left="0"/>
              <w:rPr>
                <w:lang w:val="id-ID"/>
              </w:rPr>
            </w:pPr>
          </w:p>
        </w:tc>
        <w:tc>
          <w:tcPr>
            <w:tcW w:w="522" w:type="dxa"/>
            <w:shd w:val="clear" w:color="auto" w:fill="auto"/>
          </w:tcPr>
          <w:p w14:paraId="40AA24B2" w14:textId="77777777" w:rsidR="0041181F" w:rsidRPr="00F4677E" w:rsidRDefault="0041181F" w:rsidP="0041181F">
            <w:pPr>
              <w:spacing w:line="480" w:lineRule="auto"/>
              <w:jc w:val="right"/>
              <w:rPr>
                <w:lang w:val="en-US"/>
              </w:rPr>
            </w:pPr>
          </w:p>
        </w:tc>
      </w:tr>
    </w:tbl>
    <w:p w14:paraId="1281CFF2" w14:textId="77777777" w:rsidR="0041181F" w:rsidRDefault="0041181F" w:rsidP="0041181F">
      <w:pPr>
        <w:spacing w:line="360" w:lineRule="auto"/>
        <w:jc w:val="center"/>
        <w:rPr>
          <w:b/>
          <w:bCs/>
          <w:sz w:val="28"/>
          <w:szCs w:val="28"/>
          <w:lang w:val="en-US"/>
        </w:rPr>
      </w:pPr>
    </w:p>
    <w:p w14:paraId="19133AF4" w14:textId="77777777" w:rsidR="0041181F" w:rsidRDefault="0041181F" w:rsidP="0041181F">
      <w:pPr>
        <w:spacing w:line="360" w:lineRule="auto"/>
        <w:jc w:val="center"/>
        <w:rPr>
          <w:b/>
          <w:bCs/>
          <w:sz w:val="28"/>
          <w:szCs w:val="28"/>
          <w:lang w:val="en-US"/>
        </w:rPr>
      </w:pPr>
    </w:p>
    <w:p w14:paraId="11C9536C" w14:textId="77777777" w:rsidR="0041181F" w:rsidRDefault="0041181F" w:rsidP="0041181F">
      <w:pPr>
        <w:spacing w:line="360" w:lineRule="auto"/>
        <w:jc w:val="center"/>
        <w:rPr>
          <w:b/>
          <w:bCs/>
          <w:sz w:val="28"/>
          <w:szCs w:val="28"/>
          <w:lang w:val="en-US"/>
        </w:rPr>
      </w:pPr>
    </w:p>
    <w:p w14:paraId="73921339" w14:textId="77777777" w:rsidR="0041181F" w:rsidRDefault="0041181F" w:rsidP="0041181F">
      <w:pPr>
        <w:spacing w:line="360" w:lineRule="auto"/>
        <w:jc w:val="center"/>
        <w:rPr>
          <w:b/>
          <w:bCs/>
          <w:sz w:val="28"/>
          <w:szCs w:val="28"/>
          <w:lang w:val="en-US"/>
        </w:rPr>
      </w:pPr>
    </w:p>
    <w:p w14:paraId="45F86C5D" w14:textId="77777777" w:rsidR="0041181F" w:rsidRDefault="0041181F" w:rsidP="0041181F">
      <w:pPr>
        <w:spacing w:line="360" w:lineRule="auto"/>
        <w:jc w:val="center"/>
        <w:rPr>
          <w:b/>
          <w:bCs/>
          <w:sz w:val="28"/>
          <w:szCs w:val="28"/>
          <w:lang w:val="en-US"/>
        </w:rPr>
      </w:pPr>
    </w:p>
    <w:p w14:paraId="666212F6" w14:textId="77777777" w:rsidR="0041181F" w:rsidRDefault="0041181F" w:rsidP="0041181F">
      <w:pPr>
        <w:spacing w:line="360" w:lineRule="auto"/>
        <w:jc w:val="center"/>
        <w:rPr>
          <w:b/>
          <w:bCs/>
          <w:sz w:val="28"/>
          <w:szCs w:val="28"/>
          <w:lang w:val="en-US"/>
        </w:rPr>
      </w:pPr>
    </w:p>
    <w:p w14:paraId="5B7E45C7" w14:textId="77777777" w:rsidR="0041181F" w:rsidRDefault="0041181F" w:rsidP="0041181F">
      <w:pPr>
        <w:spacing w:line="360" w:lineRule="auto"/>
        <w:jc w:val="center"/>
        <w:rPr>
          <w:b/>
          <w:bCs/>
          <w:sz w:val="28"/>
          <w:szCs w:val="28"/>
          <w:lang w:val="en-US"/>
        </w:rPr>
      </w:pPr>
    </w:p>
    <w:p w14:paraId="1647B80A" w14:textId="77777777" w:rsidR="0041181F" w:rsidRDefault="0041181F" w:rsidP="0041181F">
      <w:pPr>
        <w:spacing w:line="360" w:lineRule="auto"/>
        <w:jc w:val="center"/>
        <w:rPr>
          <w:b/>
          <w:bCs/>
          <w:sz w:val="28"/>
          <w:szCs w:val="28"/>
          <w:lang w:val="en-US"/>
        </w:rPr>
      </w:pPr>
    </w:p>
    <w:p w14:paraId="586C1BD1" w14:textId="77777777" w:rsidR="0041181F" w:rsidRDefault="0041181F" w:rsidP="0041181F">
      <w:pPr>
        <w:spacing w:line="360" w:lineRule="auto"/>
        <w:jc w:val="center"/>
        <w:rPr>
          <w:b/>
          <w:bCs/>
          <w:sz w:val="28"/>
          <w:szCs w:val="28"/>
          <w:lang w:val="en-US"/>
        </w:rPr>
      </w:pPr>
    </w:p>
    <w:p w14:paraId="46740601" w14:textId="77777777" w:rsidR="0041181F" w:rsidRDefault="0041181F" w:rsidP="0041181F">
      <w:pPr>
        <w:spacing w:line="360" w:lineRule="auto"/>
        <w:jc w:val="center"/>
        <w:rPr>
          <w:b/>
          <w:bCs/>
          <w:sz w:val="28"/>
          <w:szCs w:val="28"/>
          <w:lang w:val="en-US"/>
        </w:rPr>
      </w:pPr>
    </w:p>
    <w:p w14:paraId="6C172F79" w14:textId="77777777" w:rsidR="0041181F" w:rsidRDefault="0041181F" w:rsidP="0041181F">
      <w:pPr>
        <w:spacing w:line="360" w:lineRule="auto"/>
        <w:jc w:val="center"/>
        <w:rPr>
          <w:b/>
          <w:bCs/>
          <w:sz w:val="28"/>
          <w:szCs w:val="28"/>
          <w:lang w:val="en-US"/>
        </w:rPr>
      </w:pPr>
    </w:p>
    <w:p w14:paraId="5085305D" w14:textId="0FC14C60" w:rsidR="0041181F" w:rsidRDefault="0041181F" w:rsidP="0041181F">
      <w:pPr>
        <w:spacing w:line="360" w:lineRule="auto"/>
        <w:jc w:val="center"/>
        <w:rPr>
          <w:b/>
          <w:bCs/>
          <w:sz w:val="28"/>
          <w:szCs w:val="28"/>
          <w:lang w:val="en-US"/>
        </w:rPr>
      </w:pPr>
    </w:p>
    <w:p w14:paraId="059BC742" w14:textId="4437F449" w:rsidR="001B04AA" w:rsidRDefault="001B04AA" w:rsidP="0041181F">
      <w:pPr>
        <w:spacing w:line="360" w:lineRule="auto"/>
        <w:jc w:val="center"/>
        <w:rPr>
          <w:b/>
          <w:bCs/>
          <w:sz w:val="28"/>
          <w:szCs w:val="28"/>
          <w:lang w:val="en-US"/>
        </w:rPr>
      </w:pPr>
    </w:p>
    <w:p w14:paraId="31A36F09" w14:textId="65E76FEE" w:rsidR="001B04AA" w:rsidRDefault="001B04AA" w:rsidP="0041181F">
      <w:pPr>
        <w:spacing w:line="360" w:lineRule="auto"/>
        <w:jc w:val="center"/>
        <w:rPr>
          <w:b/>
          <w:bCs/>
          <w:sz w:val="28"/>
          <w:szCs w:val="28"/>
          <w:lang w:val="en-US"/>
        </w:rPr>
      </w:pPr>
    </w:p>
    <w:p w14:paraId="7ABDD81F" w14:textId="60191538" w:rsidR="001B04AA" w:rsidRDefault="001B04AA" w:rsidP="0041181F">
      <w:pPr>
        <w:spacing w:line="360" w:lineRule="auto"/>
        <w:jc w:val="center"/>
        <w:rPr>
          <w:b/>
          <w:bCs/>
          <w:sz w:val="28"/>
          <w:szCs w:val="28"/>
          <w:lang w:val="en-US"/>
        </w:rPr>
      </w:pPr>
    </w:p>
    <w:p w14:paraId="3D4FFE34" w14:textId="77777777" w:rsidR="001B04AA" w:rsidRDefault="001B04AA" w:rsidP="0041181F">
      <w:pPr>
        <w:spacing w:line="360" w:lineRule="auto"/>
        <w:jc w:val="center"/>
        <w:rPr>
          <w:b/>
          <w:bCs/>
          <w:sz w:val="28"/>
          <w:szCs w:val="28"/>
          <w:lang w:val="en-US"/>
        </w:rPr>
      </w:pPr>
    </w:p>
    <w:p w14:paraId="209D3FEC" w14:textId="77777777" w:rsidR="0041181F" w:rsidRDefault="0041181F" w:rsidP="0041181F">
      <w:pPr>
        <w:spacing w:line="360" w:lineRule="auto"/>
        <w:jc w:val="center"/>
        <w:rPr>
          <w:b/>
          <w:bCs/>
          <w:sz w:val="28"/>
          <w:szCs w:val="28"/>
          <w:lang w:val="en-US"/>
        </w:rPr>
      </w:pPr>
    </w:p>
    <w:p w14:paraId="4BA9F5EF" w14:textId="77777777" w:rsidR="0041181F" w:rsidRDefault="0041181F" w:rsidP="0041181F">
      <w:pPr>
        <w:spacing w:line="360" w:lineRule="auto"/>
        <w:jc w:val="center"/>
        <w:rPr>
          <w:b/>
          <w:bCs/>
          <w:sz w:val="28"/>
          <w:szCs w:val="28"/>
          <w:lang w:val="en-US"/>
        </w:rPr>
      </w:pPr>
    </w:p>
    <w:p w14:paraId="524CAA50" w14:textId="77777777" w:rsidR="0041181F" w:rsidRDefault="0041181F" w:rsidP="0041181F">
      <w:pPr>
        <w:spacing w:line="360" w:lineRule="auto"/>
        <w:jc w:val="center"/>
        <w:rPr>
          <w:b/>
          <w:bCs/>
          <w:sz w:val="28"/>
          <w:szCs w:val="28"/>
          <w:lang w:val="en-US"/>
        </w:rPr>
      </w:pPr>
    </w:p>
    <w:p w14:paraId="622EACC1" w14:textId="77777777" w:rsidR="0041181F" w:rsidRPr="0041181F" w:rsidRDefault="0041181F" w:rsidP="0041181F">
      <w:pPr>
        <w:spacing w:line="360" w:lineRule="auto"/>
        <w:rPr>
          <w:bCs/>
          <w:lang w:val="en-US"/>
        </w:rPr>
      </w:pPr>
      <w:r w:rsidRPr="0041181F">
        <w:rPr>
          <w:bCs/>
          <w:lang w:val="en-US"/>
        </w:rPr>
        <w:t>Lampiran 1 :</w:t>
      </w:r>
      <w:r w:rsidRPr="0041181F">
        <w:rPr>
          <w:bCs/>
          <w:lang w:val="id-ID"/>
        </w:rPr>
        <w:t xml:space="preserve"> </w:t>
      </w:r>
      <w:r w:rsidRPr="0041181F">
        <w:rPr>
          <w:bCs/>
          <w:lang w:val="en-US"/>
        </w:rPr>
        <w:t>Listing Program</w:t>
      </w:r>
    </w:p>
    <w:p w14:paraId="33A66552" w14:textId="77777777" w:rsidR="0041181F" w:rsidRDefault="0041181F" w:rsidP="0041181F">
      <w:pPr>
        <w:spacing w:line="360" w:lineRule="auto"/>
        <w:jc w:val="center"/>
        <w:rPr>
          <w:b/>
          <w:bCs/>
          <w:sz w:val="28"/>
          <w:szCs w:val="28"/>
          <w:lang w:val="id-ID"/>
        </w:rPr>
      </w:pPr>
    </w:p>
    <w:p w14:paraId="36B2B89C" w14:textId="1DCF31C7" w:rsidR="001B04AA" w:rsidRDefault="00255A0C" w:rsidP="001B04AA">
      <w:pPr>
        <w:spacing w:line="360" w:lineRule="auto"/>
        <w:jc w:val="both"/>
        <w:rPr>
          <w:b/>
          <w:bCs/>
          <w:lang w:val="en-US"/>
        </w:rPr>
      </w:pPr>
      <w:r>
        <w:rPr>
          <w:b/>
          <w:bCs/>
          <w:lang w:val="en-US"/>
        </w:rPr>
        <w:t>Form Home</w:t>
      </w:r>
    </w:p>
    <w:p w14:paraId="1D4D2C12" w14:textId="77777777" w:rsidR="00255A0C" w:rsidRPr="00255A0C" w:rsidRDefault="00255A0C" w:rsidP="00255A0C">
      <w:pPr>
        <w:spacing w:line="360" w:lineRule="auto"/>
        <w:jc w:val="both"/>
        <w:rPr>
          <w:lang w:val="en-US"/>
        </w:rPr>
      </w:pPr>
      <w:r w:rsidRPr="00255A0C">
        <w:rPr>
          <w:lang w:val="en-US"/>
        </w:rPr>
        <w:t>&lt;?php</w:t>
      </w:r>
    </w:p>
    <w:p w14:paraId="34A06D41" w14:textId="77777777" w:rsidR="00255A0C" w:rsidRPr="00255A0C" w:rsidRDefault="00255A0C" w:rsidP="00255A0C">
      <w:pPr>
        <w:spacing w:line="360" w:lineRule="auto"/>
        <w:jc w:val="both"/>
        <w:rPr>
          <w:lang w:val="en-US"/>
        </w:rPr>
      </w:pPr>
      <w:r w:rsidRPr="00255A0C">
        <w:rPr>
          <w:lang w:val="en-US"/>
        </w:rPr>
        <w:t xml:space="preserve">    error_reporting(E_ALL ^ (E_NOTICE | E_WARNING));</w:t>
      </w:r>
    </w:p>
    <w:p w14:paraId="098C31BB" w14:textId="77777777" w:rsidR="00255A0C" w:rsidRPr="00255A0C" w:rsidRDefault="00255A0C" w:rsidP="00255A0C">
      <w:pPr>
        <w:spacing w:line="360" w:lineRule="auto"/>
        <w:jc w:val="both"/>
        <w:rPr>
          <w:lang w:val="en-US"/>
        </w:rPr>
      </w:pPr>
    </w:p>
    <w:p w14:paraId="625C819D" w14:textId="77777777" w:rsidR="00255A0C" w:rsidRPr="00255A0C" w:rsidRDefault="00255A0C" w:rsidP="00255A0C">
      <w:pPr>
        <w:spacing w:line="360" w:lineRule="auto"/>
        <w:jc w:val="both"/>
        <w:rPr>
          <w:lang w:val="en-US"/>
        </w:rPr>
      </w:pPr>
      <w:r w:rsidRPr="00255A0C">
        <w:rPr>
          <w:lang w:val="en-US"/>
        </w:rPr>
        <w:t xml:space="preserve">    include "koneksi.php";</w:t>
      </w:r>
    </w:p>
    <w:p w14:paraId="11E54419" w14:textId="77777777" w:rsidR="00255A0C" w:rsidRPr="00255A0C" w:rsidRDefault="00255A0C" w:rsidP="00255A0C">
      <w:pPr>
        <w:spacing w:line="360" w:lineRule="auto"/>
        <w:jc w:val="both"/>
        <w:rPr>
          <w:lang w:val="en-US"/>
        </w:rPr>
      </w:pPr>
    </w:p>
    <w:p w14:paraId="23722151" w14:textId="77777777" w:rsidR="00255A0C" w:rsidRPr="00255A0C" w:rsidRDefault="00255A0C" w:rsidP="00255A0C">
      <w:pPr>
        <w:spacing w:line="360" w:lineRule="auto"/>
        <w:jc w:val="both"/>
        <w:rPr>
          <w:lang w:val="en-US"/>
        </w:rPr>
      </w:pPr>
      <w:r w:rsidRPr="00255A0C">
        <w:rPr>
          <w:lang w:val="en-US"/>
        </w:rPr>
        <w:t>?&gt;</w:t>
      </w:r>
    </w:p>
    <w:p w14:paraId="6C74D6AC" w14:textId="77777777" w:rsidR="00255A0C" w:rsidRPr="00255A0C" w:rsidRDefault="00255A0C" w:rsidP="00255A0C">
      <w:pPr>
        <w:spacing w:line="360" w:lineRule="auto"/>
        <w:jc w:val="both"/>
        <w:rPr>
          <w:lang w:val="en-US"/>
        </w:rPr>
      </w:pPr>
    </w:p>
    <w:p w14:paraId="595C71CE" w14:textId="77777777" w:rsidR="00255A0C" w:rsidRPr="00255A0C" w:rsidRDefault="00255A0C" w:rsidP="00255A0C">
      <w:pPr>
        <w:spacing w:line="360" w:lineRule="auto"/>
        <w:jc w:val="both"/>
        <w:rPr>
          <w:lang w:val="en-US"/>
        </w:rPr>
      </w:pPr>
      <w:r w:rsidRPr="00255A0C">
        <w:rPr>
          <w:lang w:val="en-US"/>
        </w:rPr>
        <w:t>&lt;!DOCTYPE html&gt;</w:t>
      </w:r>
    </w:p>
    <w:p w14:paraId="4A86C646" w14:textId="77777777" w:rsidR="00255A0C" w:rsidRPr="00255A0C" w:rsidRDefault="00255A0C" w:rsidP="00255A0C">
      <w:pPr>
        <w:spacing w:line="360" w:lineRule="auto"/>
        <w:jc w:val="both"/>
        <w:rPr>
          <w:lang w:val="en-US"/>
        </w:rPr>
      </w:pPr>
      <w:r w:rsidRPr="00255A0C">
        <w:rPr>
          <w:lang w:val="en-US"/>
        </w:rPr>
        <w:t>&lt;html&gt;</w:t>
      </w:r>
    </w:p>
    <w:p w14:paraId="2F714E7C" w14:textId="77777777" w:rsidR="00255A0C" w:rsidRPr="00255A0C" w:rsidRDefault="00255A0C" w:rsidP="00255A0C">
      <w:pPr>
        <w:spacing w:line="360" w:lineRule="auto"/>
        <w:jc w:val="both"/>
        <w:rPr>
          <w:lang w:val="en-US"/>
        </w:rPr>
      </w:pPr>
    </w:p>
    <w:p w14:paraId="28DCC9D5" w14:textId="77777777" w:rsidR="00255A0C" w:rsidRPr="00255A0C" w:rsidRDefault="00255A0C" w:rsidP="00255A0C">
      <w:pPr>
        <w:spacing w:line="360" w:lineRule="auto"/>
        <w:jc w:val="both"/>
        <w:rPr>
          <w:lang w:val="en-US"/>
        </w:rPr>
      </w:pPr>
      <w:r w:rsidRPr="00255A0C">
        <w:rPr>
          <w:lang w:val="en-US"/>
        </w:rPr>
        <w:t>&lt;head&gt;&lt;meta http-equiv="Content-Type" content="text/html; charset=utf-8"&gt;</w:t>
      </w:r>
    </w:p>
    <w:p w14:paraId="3937C19A" w14:textId="77777777" w:rsidR="00255A0C" w:rsidRPr="00255A0C" w:rsidRDefault="00255A0C" w:rsidP="00255A0C">
      <w:pPr>
        <w:spacing w:line="360" w:lineRule="auto"/>
        <w:jc w:val="both"/>
        <w:rPr>
          <w:lang w:val="en-US"/>
        </w:rPr>
      </w:pPr>
      <w:r w:rsidRPr="00255A0C">
        <w:rPr>
          <w:lang w:val="en-US"/>
        </w:rPr>
        <w:t xml:space="preserve">  </w:t>
      </w:r>
    </w:p>
    <w:p w14:paraId="2B0B06E4" w14:textId="77777777" w:rsidR="00255A0C" w:rsidRPr="00255A0C" w:rsidRDefault="00255A0C" w:rsidP="00255A0C">
      <w:pPr>
        <w:spacing w:line="360" w:lineRule="auto"/>
        <w:jc w:val="both"/>
        <w:rPr>
          <w:lang w:val="en-US"/>
        </w:rPr>
      </w:pPr>
      <w:r w:rsidRPr="00255A0C">
        <w:rPr>
          <w:lang w:val="en-US"/>
        </w:rPr>
        <w:t xml:space="preserve">  &lt;meta name="viewport" content="width=device-width, initial-scale=1.0"&gt;</w:t>
      </w:r>
    </w:p>
    <w:p w14:paraId="6114196A" w14:textId="77777777" w:rsidR="00255A0C" w:rsidRPr="00255A0C" w:rsidRDefault="00255A0C" w:rsidP="00255A0C">
      <w:pPr>
        <w:spacing w:line="360" w:lineRule="auto"/>
        <w:jc w:val="both"/>
        <w:rPr>
          <w:lang w:val="en-US"/>
        </w:rPr>
      </w:pPr>
      <w:r w:rsidRPr="00255A0C">
        <w:rPr>
          <w:lang w:val="en-US"/>
        </w:rPr>
        <w:t xml:space="preserve">  &lt;title&gt;Sistem Informasi Pemesanan Bengkel&lt;/title&gt;</w:t>
      </w:r>
    </w:p>
    <w:p w14:paraId="5B1FE760" w14:textId="77777777" w:rsidR="00255A0C" w:rsidRPr="00255A0C" w:rsidRDefault="00255A0C" w:rsidP="00255A0C">
      <w:pPr>
        <w:spacing w:line="360" w:lineRule="auto"/>
        <w:jc w:val="both"/>
        <w:rPr>
          <w:lang w:val="en-US"/>
        </w:rPr>
      </w:pPr>
      <w:r w:rsidRPr="00255A0C">
        <w:rPr>
          <w:lang w:val="en-US"/>
        </w:rPr>
        <w:t xml:space="preserve">  &lt;link rel="stylesheet" href="assets/bootstrap/css/bootstrap.min.css"&gt;</w:t>
      </w:r>
    </w:p>
    <w:p w14:paraId="71FC2EFB" w14:textId="77777777" w:rsidR="00255A0C" w:rsidRPr="00255A0C" w:rsidRDefault="00255A0C" w:rsidP="00255A0C">
      <w:pPr>
        <w:spacing w:line="360" w:lineRule="auto"/>
        <w:jc w:val="both"/>
        <w:rPr>
          <w:lang w:val="en-US"/>
        </w:rPr>
      </w:pPr>
      <w:r w:rsidRPr="00255A0C">
        <w:rPr>
          <w:lang w:val="en-US"/>
        </w:rPr>
        <w:t xml:space="preserve">  &lt;link rel="stylesheet" href="assets/fonts/font-awesome.min.css"&gt;</w:t>
      </w:r>
    </w:p>
    <w:p w14:paraId="72A33C9B" w14:textId="77777777" w:rsidR="00255A0C" w:rsidRPr="00255A0C" w:rsidRDefault="00255A0C" w:rsidP="00255A0C">
      <w:pPr>
        <w:spacing w:line="360" w:lineRule="auto"/>
        <w:jc w:val="both"/>
        <w:rPr>
          <w:lang w:val="en-US"/>
        </w:rPr>
      </w:pPr>
      <w:r w:rsidRPr="00255A0C">
        <w:rPr>
          <w:lang w:val="en-US"/>
        </w:rPr>
        <w:t xml:space="preserve">  &lt;link rel="stylesheet" href="assets/css/styles.css"&gt;</w:t>
      </w:r>
    </w:p>
    <w:p w14:paraId="7B58F606" w14:textId="77777777" w:rsidR="00255A0C" w:rsidRPr="00255A0C" w:rsidRDefault="00255A0C" w:rsidP="00255A0C">
      <w:pPr>
        <w:spacing w:line="360" w:lineRule="auto"/>
        <w:jc w:val="both"/>
        <w:rPr>
          <w:lang w:val="en-US"/>
        </w:rPr>
      </w:pPr>
      <w:r w:rsidRPr="00255A0C">
        <w:rPr>
          <w:lang w:val="en-US"/>
        </w:rPr>
        <w:t xml:space="preserve">  &lt;!-- Favicon--&gt;</w:t>
      </w:r>
    </w:p>
    <w:p w14:paraId="1EE33DCA" w14:textId="77777777" w:rsidR="00255A0C" w:rsidRPr="00255A0C" w:rsidRDefault="00255A0C" w:rsidP="00255A0C">
      <w:pPr>
        <w:spacing w:line="360" w:lineRule="auto"/>
        <w:jc w:val="both"/>
        <w:rPr>
          <w:lang w:val="en-US"/>
        </w:rPr>
      </w:pPr>
      <w:r w:rsidRPr="00255A0C">
        <w:rPr>
          <w:lang w:val="en-US"/>
        </w:rPr>
        <w:t xml:space="preserve">    &lt;link rel="icon" href="images/favicon.ico" type="image/x-icon"&gt;</w:t>
      </w:r>
    </w:p>
    <w:p w14:paraId="0EC640BB" w14:textId="77777777" w:rsidR="00255A0C" w:rsidRPr="00255A0C" w:rsidRDefault="00255A0C" w:rsidP="00255A0C">
      <w:pPr>
        <w:spacing w:line="360" w:lineRule="auto"/>
        <w:jc w:val="both"/>
        <w:rPr>
          <w:lang w:val="en-US"/>
        </w:rPr>
      </w:pPr>
      <w:r w:rsidRPr="00255A0C">
        <w:rPr>
          <w:lang w:val="en-US"/>
        </w:rPr>
        <w:t>&lt;/head&gt;</w:t>
      </w:r>
    </w:p>
    <w:p w14:paraId="66AE114F" w14:textId="77777777" w:rsidR="00255A0C" w:rsidRPr="00255A0C" w:rsidRDefault="00255A0C" w:rsidP="00255A0C">
      <w:pPr>
        <w:spacing w:line="360" w:lineRule="auto"/>
        <w:jc w:val="both"/>
        <w:rPr>
          <w:lang w:val="en-US"/>
        </w:rPr>
      </w:pPr>
    </w:p>
    <w:p w14:paraId="3EDAF990" w14:textId="77777777" w:rsidR="00255A0C" w:rsidRPr="00255A0C" w:rsidRDefault="00255A0C" w:rsidP="00255A0C">
      <w:pPr>
        <w:spacing w:line="360" w:lineRule="auto"/>
        <w:jc w:val="both"/>
        <w:rPr>
          <w:lang w:val="en-US"/>
        </w:rPr>
      </w:pPr>
      <w:r w:rsidRPr="00255A0C">
        <w:rPr>
          <w:lang w:val="en-US"/>
        </w:rPr>
        <w:t>&lt;body&gt;</w:t>
      </w:r>
    </w:p>
    <w:p w14:paraId="71A4D86F" w14:textId="77777777" w:rsidR="00255A0C" w:rsidRPr="00255A0C" w:rsidRDefault="00255A0C" w:rsidP="00255A0C">
      <w:pPr>
        <w:spacing w:line="360" w:lineRule="auto"/>
        <w:jc w:val="both"/>
        <w:rPr>
          <w:lang w:val="en-US"/>
        </w:rPr>
      </w:pPr>
      <w:r w:rsidRPr="00255A0C">
        <w:rPr>
          <w:lang w:val="en-US"/>
        </w:rPr>
        <w:t xml:space="preserve">  &lt;!-- navbar --&gt;</w:t>
      </w:r>
    </w:p>
    <w:p w14:paraId="5C101355" w14:textId="77777777" w:rsidR="00255A0C" w:rsidRPr="00255A0C" w:rsidRDefault="00255A0C" w:rsidP="00255A0C">
      <w:pPr>
        <w:spacing w:line="360" w:lineRule="auto"/>
        <w:jc w:val="both"/>
        <w:rPr>
          <w:lang w:val="en-US"/>
        </w:rPr>
      </w:pPr>
      <w:r w:rsidRPr="00255A0C">
        <w:rPr>
          <w:lang w:val="en-US"/>
        </w:rPr>
        <w:lastRenderedPageBreak/>
        <w:t xml:space="preserve">  &lt;nav class="navbar navbar-default navbar-static-top"&gt;</w:t>
      </w:r>
    </w:p>
    <w:p w14:paraId="6FC28B34" w14:textId="77777777" w:rsidR="00255A0C" w:rsidRPr="00255A0C" w:rsidRDefault="00255A0C" w:rsidP="00255A0C">
      <w:pPr>
        <w:spacing w:line="360" w:lineRule="auto"/>
        <w:jc w:val="both"/>
        <w:rPr>
          <w:lang w:val="en-US"/>
        </w:rPr>
      </w:pPr>
      <w:r w:rsidRPr="00255A0C">
        <w:rPr>
          <w:lang w:val="en-US"/>
        </w:rPr>
        <w:t xml:space="preserve">    &lt;div class="container" id="navbar"&gt;</w:t>
      </w:r>
    </w:p>
    <w:p w14:paraId="1563363D" w14:textId="77777777" w:rsidR="00255A0C" w:rsidRPr="00255A0C" w:rsidRDefault="00255A0C" w:rsidP="00255A0C">
      <w:pPr>
        <w:spacing w:line="360" w:lineRule="auto"/>
        <w:jc w:val="both"/>
        <w:rPr>
          <w:lang w:val="en-US"/>
        </w:rPr>
      </w:pPr>
      <w:r w:rsidRPr="00255A0C">
        <w:rPr>
          <w:lang w:val="en-US"/>
        </w:rPr>
        <w:t xml:space="preserve">      &lt;div class="navbar-header"&gt;</w:t>
      </w:r>
    </w:p>
    <w:p w14:paraId="1A248ED0" w14:textId="77777777" w:rsidR="00255A0C" w:rsidRPr="00255A0C" w:rsidRDefault="00255A0C" w:rsidP="00255A0C">
      <w:pPr>
        <w:spacing w:line="360" w:lineRule="auto"/>
        <w:jc w:val="both"/>
        <w:rPr>
          <w:lang w:val="en-US"/>
        </w:rPr>
      </w:pPr>
      <w:r w:rsidRPr="00255A0C">
        <w:rPr>
          <w:lang w:val="en-US"/>
        </w:rPr>
        <w:t xml:space="preserve">        &lt;!--&lt;a href="#" class="navbar-brand navbar-link"&gt;PURI LESTARI BLOK C&lt;/a&gt;--&gt;</w:t>
      </w:r>
    </w:p>
    <w:p w14:paraId="07879470" w14:textId="77777777" w:rsidR="00255A0C" w:rsidRPr="00255A0C" w:rsidRDefault="00255A0C" w:rsidP="00255A0C">
      <w:pPr>
        <w:spacing w:line="360" w:lineRule="auto"/>
        <w:jc w:val="both"/>
        <w:rPr>
          <w:lang w:val="en-US"/>
        </w:rPr>
      </w:pPr>
      <w:r w:rsidRPr="00255A0C">
        <w:rPr>
          <w:lang w:val="en-US"/>
        </w:rPr>
        <w:t xml:space="preserve">        &lt;button class="navbar-toggle collapsed" data-toggle="collapse" data-target="#navcol-1"&gt;&lt;span class="sr-only"&gt;Toggle navigation&lt;/span&gt;&lt;span class="icon-bar"&gt;&lt;/span&gt;&lt;span class="icon-bar"&gt;&lt;/span&gt;&lt;span class="icon-bar"&gt;&lt;/span&gt;&lt;/button&gt;</w:t>
      </w:r>
    </w:p>
    <w:p w14:paraId="77563C1D" w14:textId="77777777" w:rsidR="00255A0C" w:rsidRPr="00255A0C" w:rsidRDefault="00255A0C" w:rsidP="00255A0C">
      <w:pPr>
        <w:spacing w:line="360" w:lineRule="auto"/>
        <w:jc w:val="both"/>
        <w:rPr>
          <w:lang w:val="en-US"/>
        </w:rPr>
      </w:pPr>
      <w:r w:rsidRPr="00255A0C">
        <w:rPr>
          <w:lang w:val="en-US"/>
        </w:rPr>
        <w:t xml:space="preserve">      &lt;/div&gt;</w:t>
      </w:r>
    </w:p>
    <w:p w14:paraId="424D23EA" w14:textId="77777777" w:rsidR="00255A0C" w:rsidRPr="00255A0C" w:rsidRDefault="00255A0C" w:rsidP="00255A0C">
      <w:pPr>
        <w:spacing w:line="360" w:lineRule="auto"/>
        <w:jc w:val="both"/>
        <w:rPr>
          <w:lang w:val="en-US"/>
        </w:rPr>
      </w:pPr>
      <w:r w:rsidRPr="00255A0C">
        <w:rPr>
          <w:lang w:val="en-US"/>
        </w:rPr>
        <w:t xml:space="preserve">      &lt;div class="collapse navbar-collapse" id="navcol-1"&gt;</w:t>
      </w:r>
    </w:p>
    <w:p w14:paraId="246799C2" w14:textId="77777777" w:rsidR="00255A0C" w:rsidRPr="00255A0C" w:rsidRDefault="00255A0C" w:rsidP="00255A0C">
      <w:pPr>
        <w:spacing w:line="360" w:lineRule="auto"/>
        <w:jc w:val="both"/>
        <w:rPr>
          <w:lang w:val="en-US"/>
        </w:rPr>
      </w:pPr>
      <w:r w:rsidRPr="00255A0C">
        <w:rPr>
          <w:lang w:val="en-US"/>
        </w:rPr>
        <w:t xml:space="preserve">        &lt;ul class="nav navbar-nav navbar-right"&gt;</w:t>
      </w:r>
    </w:p>
    <w:p w14:paraId="35826179" w14:textId="77777777" w:rsidR="00255A0C" w:rsidRPr="00255A0C" w:rsidRDefault="00255A0C" w:rsidP="00255A0C">
      <w:pPr>
        <w:spacing w:line="360" w:lineRule="auto"/>
        <w:jc w:val="both"/>
        <w:rPr>
          <w:lang w:val="en-US"/>
        </w:rPr>
      </w:pPr>
      <w:r w:rsidRPr="00255A0C">
        <w:rPr>
          <w:lang w:val="en-US"/>
        </w:rPr>
        <w:t xml:space="preserve">          &lt;li role="presentation"&gt;&lt;a href="#home"&gt;&lt;font color="blue"&gt;&lt;b&gt;BERANDA&lt;/b&gt;&lt;/font&gt;&lt;/a&gt;&lt;/li&gt;</w:t>
      </w:r>
    </w:p>
    <w:p w14:paraId="65E2290F" w14:textId="77777777" w:rsidR="00255A0C" w:rsidRPr="00255A0C" w:rsidRDefault="00255A0C" w:rsidP="00255A0C">
      <w:pPr>
        <w:spacing w:line="360" w:lineRule="auto"/>
        <w:jc w:val="both"/>
        <w:rPr>
          <w:lang w:val="en-US"/>
        </w:rPr>
      </w:pPr>
      <w:r w:rsidRPr="00255A0C">
        <w:rPr>
          <w:lang w:val="en-US"/>
        </w:rPr>
        <w:t xml:space="preserve">          &lt;li role="presentation"&gt;&lt;a href="#news"&gt;&lt;font color="blue"&gt;&lt;b&gt;DAFTAR&lt;/b&gt;&lt;/font&gt;&lt;/a&gt;&lt;/li&gt;</w:t>
      </w:r>
    </w:p>
    <w:p w14:paraId="304E16F1" w14:textId="77777777" w:rsidR="00255A0C" w:rsidRPr="00255A0C" w:rsidRDefault="00255A0C" w:rsidP="00255A0C">
      <w:pPr>
        <w:spacing w:line="360" w:lineRule="auto"/>
        <w:jc w:val="both"/>
        <w:rPr>
          <w:lang w:val="en-US"/>
        </w:rPr>
      </w:pPr>
      <w:r w:rsidRPr="00255A0C">
        <w:rPr>
          <w:lang w:val="en-US"/>
        </w:rPr>
        <w:t xml:space="preserve">          &lt;li role="presentation"&gt;&lt;a href="#gallery"&gt;&lt;font color="blue"&gt;&lt;b&gt;GALERY&lt;/b&gt;&lt;/font&gt;&lt;/a&gt;&lt;/li&gt;</w:t>
      </w:r>
    </w:p>
    <w:p w14:paraId="3ED2E402" w14:textId="77777777" w:rsidR="00255A0C" w:rsidRPr="00255A0C" w:rsidRDefault="00255A0C" w:rsidP="00255A0C">
      <w:pPr>
        <w:spacing w:line="360" w:lineRule="auto"/>
        <w:jc w:val="both"/>
        <w:rPr>
          <w:lang w:val="en-US"/>
        </w:rPr>
      </w:pPr>
      <w:r w:rsidRPr="00255A0C">
        <w:rPr>
          <w:lang w:val="en-US"/>
        </w:rPr>
        <w:t xml:space="preserve">          &lt;li role="presentation"&gt;&lt;a href="#about"&gt;&lt;font color="blue"&gt;&lt;b&gt;TENTANG&lt;/b&gt;&lt;/font&gt;&lt;/a&gt;&lt;/li&gt;</w:t>
      </w:r>
    </w:p>
    <w:p w14:paraId="3B81ED01" w14:textId="77777777" w:rsidR="00255A0C" w:rsidRPr="00255A0C" w:rsidRDefault="00255A0C" w:rsidP="00255A0C">
      <w:pPr>
        <w:spacing w:line="360" w:lineRule="auto"/>
        <w:jc w:val="both"/>
        <w:rPr>
          <w:lang w:val="en-US"/>
        </w:rPr>
      </w:pPr>
      <w:r w:rsidRPr="00255A0C">
        <w:rPr>
          <w:lang w:val="en-US"/>
        </w:rPr>
        <w:t xml:space="preserve">          &lt;li role="presentation"&gt;&lt;a href="index1.php" target="blank"&gt;&lt;font color="blue"&gt;&lt;b&gt;LOGIN&lt;/b&gt;&lt;/font&gt;&lt;/a&gt;&lt;/li&gt;</w:t>
      </w:r>
    </w:p>
    <w:p w14:paraId="026E15C2" w14:textId="77777777" w:rsidR="00255A0C" w:rsidRPr="00255A0C" w:rsidRDefault="00255A0C" w:rsidP="00255A0C">
      <w:pPr>
        <w:spacing w:line="360" w:lineRule="auto"/>
        <w:jc w:val="both"/>
        <w:rPr>
          <w:lang w:val="en-US"/>
        </w:rPr>
      </w:pPr>
      <w:r w:rsidRPr="00255A0C">
        <w:rPr>
          <w:lang w:val="en-US"/>
        </w:rPr>
        <w:t xml:space="preserve">          &lt;li role="presentation"&gt;&lt;a href="#"&gt;&lt;i class="glyphicon glyphicon-search"&gt;&lt;/i&gt;&lt;/a&gt;&lt;/li&gt;</w:t>
      </w:r>
    </w:p>
    <w:p w14:paraId="54457783" w14:textId="77777777" w:rsidR="00255A0C" w:rsidRPr="00255A0C" w:rsidRDefault="00255A0C" w:rsidP="00255A0C">
      <w:pPr>
        <w:spacing w:line="360" w:lineRule="auto"/>
        <w:jc w:val="both"/>
        <w:rPr>
          <w:lang w:val="en-US"/>
        </w:rPr>
      </w:pPr>
      <w:r w:rsidRPr="00255A0C">
        <w:rPr>
          <w:lang w:val="en-US"/>
        </w:rPr>
        <w:t xml:space="preserve">        &lt;/ul&gt;</w:t>
      </w:r>
    </w:p>
    <w:p w14:paraId="0806B3BD" w14:textId="77777777" w:rsidR="00255A0C" w:rsidRPr="00255A0C" w:rsidRDefault="00255A0C" w:rsidP="00255A0C">
      <w:pPr>
        <w:spacing w:line="360" w:lineRule="auto"/>
        <w:jc w:val="both"/>
        <w:rPr>
          <w:lang w:val="en-US"/>
        </w:rPr>
      </w:pPr>
      <w:r w:rsidRPr="00255A0C">
        <w:rPr>
          <w:lang w:val="en-US"/>
        </w:rPr>
        <w:t xml:space="preserve">      &lt;/div&gt;</w:t>
      </w:r>
    </w:p>
    <w:p w14:paraId="042A074C" w14:textId="77777777" w:rsidR="00255A0C" w:rsidRPr="00255A0C" w:rsidRDefault="00255A0C" w:rsidP="00255A0C">
      <w:pPr>
        <w:spacing w:line="360" w:lineRule="auto"/>
        <w:jc w:val="both"/>
        <w:rPr>
          <w:lang w:val="en-US"/>
        </w:rPr>
      </w:pPr>
      <w:r w:rsidRPr="00255A0C">
        <w:rPr>
          <w:lang w:val="en-US"/>
        </w:rPr>
        <w:t xml:space="preserve">    &lt;/div&gt;</w:t>
      </w:r>
    </w:p>
    <w:p w14:paraId="5B669379" w14:textId="77777777" w:rsidR="00255A0C" w:rsidRPr="00255A0C" w:rsidRDefault="00255A0C" w:rsidP="00255A0C">
      <w:pPr>
        <w:spacing w:line="360" w:lineRule="auto"/>
        <w:jc w:val="both"/>
        <w:rPr>
          <w:lang w:val="en-US"/>
        </w:rPr>
      </w:pPr>
      <w:r w:rsidRPr="00255A0C">
        <w:rPr>
          <w:lang w:val="en-US"/>
        </w:rPr>
        <w:t xml:space="preserve">  &lt;/nav&gt;</w:t>
      </w:r>
    </w:p>
    <w:p w14:paraId="093470E3" w14:textId="77777777" w:rsidR="00255A0C" w:rsidRPr="00255A0C" w:rsidRDefault="00255A0C" w:rsidP="00255A0C">
      <w:pPr>
        <w:spacing w:line="360" w:lineRule="auto"/>
        <w:jc w:val="both"/>
        <w:rPr>
          <w:lang w:val="en-US"/>
        </w:rPr>
      </w:pPr>
      <w:r w:rsidRPr="00255A0C">
        <w:rPr>
          <w:lang w:val="en-US"/>
        </w:rPr>
        <w:t xml:space="preserve">  &lt;!-- navbar --&gt;</w:t>
      </w:r>
    </w:p>
    <w:p w14:paraId="3BDB6578" w14:textId="77777777" w:rsidR="00255A0C" w:rsidRPr="00255A0C" w:rsidRDefault="00255A0C" w:rsidP="00255A0C">
      <w:pPr>
        <w:spacing w:line="360" w:lineRule="auto"/>
        <w:jc w:val="both"/>
        <w:rPr>
          <w:lang w:val="en-US"/>
        </w:rPr>
      </w:pPr>
    </w:p>
    <w:p w14:paraId="6AD07E7D" w14:textId="77777777" w:rsidR="00255A0C" w:rsidRPr="00255A0C" w:rsidRDefault="00255A0C" w:rsidP="00255A0C">
      <w:pPr>
        <w:spacing w:line="360" w:lineRule="auto"/>
        <w:jc w:val="both"/>
        <w:rPr>
          <w:lang w:val="en-US"/>
        </w:rPr>
      </w:pPr>
      <w:r w:rsidRPr="00255A0C">
        <w:rPr>
          <w:lang w:val="en-US"/>
        </w:rPr>
        <w:t xml:space="preserve">  &lt;!-- jumbotron --&gt;</w:t>
      </w:r>
    </w:p>
    <w:p w14:paraId="5B916FB4" w14:textId="77777777" w:rsidR="00255A0C" w:rsidRPr="00255A0C" w:rsidRDefault="00255A0C" w:rsidP="00255A0C">
      <w:pPr>
        <w:spacing w:line="360" w:lineRule="auto"/>
        <w:jc w:val="both"/>
        <w:rPr>
          <w:lang w:val="en-US"/>
        </w:rPr>
      </w:pPr>
      <w:r w:rsidRPr="00255A0C">
        <w:rPr>
          <w:lang w:val="en-US"/>
        </w:rPr>
        <w:lastRenderedPageBreak/>
        <w:t xml:space="preserve">  &lt;div id="background"&gt;</w:t>
      </w:r>
    </w:p>
    <w:p w14:paraId="7577349D" w14:textId="77777777" w:rsidR="00255A0C" w:rsidRPr="00255A0C" w:rsidRDefault="00255A0C" w:rsidP="00255A0C">
      <w:pPr>
        <w:spacing w:line="360" w:lineRule="auto"/>
        <w:jc w:val="both"/>
        <w:rPr>
          <w:lang w:val="en-US"/>
        </w:rPr>
      </w:pPr>
      <w:r w:rsidRPr="00255A0C">
        <w:rPr>
          <w:lang w:val="en-US"/>
        </w:rPr>
        <w:t xml:space="preserve">    &lt;div class="jumbotron"&gt;</w:t>
      </w:r>
    </w:p>
    <w:p w14:paraId="792A5E46" w14:textId="77777777" w:rsidR="00255A0C" w:rsidRPr="00255A0C" w:rsidRDefault="00255A0C" w:rsidP="00255A0C">
      <w:pPr>
        <w:spacing w:line="360" w:lineRule="auto"/>
        <w:jc w:val="both"/>
        <w:rPr>
          <w:lang w:val="en-US"/>
        </w:rPr>
      </w:pPr>
      <w:r w:rsidRPr="00255A0C">
        <w:rPr>
          <w:lang w:val="en-US"/>
        </w:rPr>
        <w:t xml:space="preserve">      &lt;!--&lt;p&gt;Nullam id dolor id nibh ultricies vehicula ut id elit. Cras justo odio, dapibus ac facilisis in, egestas eget quam.&lt;/p&gt;</w:t>
      </w:r>
    </w:p>
    <w:p w14:paraId="696F8B5A" w14:textId="77777777" w:rsidR="00255A0C" w:rsidRPr="00255A0C" w:rsidRDefault="00255A0C" w:rsidP="00255A0C">
      <w:pPr>
        <w:spacing w:line="360" w:lineRule="auto"/>
        <w:jc w:val="both"/>
        <w:rPr>
          <w:lang w:val="en-US"/>
        </w:rPr>
      </w:pPr>
      <w:r w:rsidRPr="00255A0C">
        <w:rPr>
          <w:lang w:val="en-US"/>
        </w:rPr>
        <w:t xml:space="preserve">      &lt;h1&gt;INDONESIA&lt;/h1&gt;</w:t>
      </w:r>
    </w:p>
    <w:p w14:paraId="7741F97F" w14:textId="77777777" w:rsidR="00255A0C" w:rsidRPr="00255A0C" w:rsidRDefault="00255A0C" w:rsidP="00255A0C">
      <w:pPr>
        <w:spacing w:line="360" w:lineRule="auto"/>
        <w:jc w:val="both"/>
        <w:rPr>
          <w:lang w:val="en-US"/>
        </w:rPr>
      </w:pPr>
      <w:r w:rsidRPr="00255A0C">
        <w:rPr>
          <w:lang w:val="en-US"/>
        </w:rPr>
        <w:t xml:space="preserve">      &lt;p&gt;&lt;a href="#" class="btn btn-default" role="button"&gt;EXPLORE&lt;/a&gt;&lt;/p&gt;--&gt;</w:t>
      </w:r>
    </w:p>
    <w:p w14:paraId="390D7C5E" w14:textId="77777777" w:rsidR="00255A0C" w:rsidRPr="00255A0C" w:rsidRDefault="00255A0C" w:rsidP="00255A0C">
      <w:pPr>
        <w:spacing w:line="360" w:lineRule="auto"/>
        <w:jc w:val="both"/>
        <w:rPr>
          <w:lang w:val="en-US"/>
        </w:rPr>
      </w:pPr>
      <w:r w:rsidRPr="00255A0C">
        <w:rPr>
          <w:lang w:val="en-US"/>
        </w:rPr>
        <w:t xml:space="preserve">    &lt;/div&gt;</w:t>
      </w:r>
    </w:p>
    <w:p w14:paraId="5568E61B" w14:textId="77777777" w:rsidR="00255A0C" w:rsidRPr="00255A0C" w:rsidRDefault="00255A0C" w:rsidP="00255A0C">
      <w:pPr>
        <w:spacing w:line="360" w:lineRule="auto"/>
        <w:jc w:val="both"/>
        <w:rPr>
          <w:lang w:val="en-US"/>
        </w:rPr>
      </w:pPr>
      <w:r w:rsidRPr="00255A0C">
        <w:rPr>
          <w:lang w:val="en-US"/>
        </w:rPr>
        <w:t xml:space="preserve">  &lt;/div&gt;</w:t>
      </w:r>
    </w:p>
    <w:p w14:paraId="34509059" w14:textId="77777777" w:rsidR="00255A0C" w:rsidRPr="00255A0C" w:rsidRDefault="00255A0C" w:rsidP="00255A0C">
      <w:pPr>
        <w:spacing w:line="360" w:lineRule="auto"/>
        <w:jc w:val="both"/>
        <w:rPr>
          <w:lang w:val="en-US"/>
        </w:rPr>
      </w:pPr>
      <w:r w:rsidRPr="00255A0C">
        <w:rPr>
          <w:lang w:val="en-US"/>
        </w:rPr>
        <w:t xml:space="preserve">  &lt;!-- jumbotron --&gt;</w:t>
      </w:r>
    </w:p>
    <w:p w14:paraId="11BE6773" w14:textId="77777777" w:rsidR="00255A0C" w:rsidRPr="00255A0C" w:rsidRDefault="00255A0C" w:rsidP="00255A0C">
      <w:pPr>
        <w:spacing w:line="360" w:lineRule="auto"/>
        <w:jc w:val="both"/>
        <w:rPr>
          <w:lang w:val="en-US"/>
        </w:rPr>
      </w:pPr>
      <w:r w:rsidRPr="00255A0C">
        <w:rPr>
          <w:lang w:val="en-US"/>
        </w:rPr>
        <w:t>&lt;br&gt;</w:t>
      </w:r>
    </w:p>
    <w:p w14:paraId="50935455" w14:textId="77777777" w:rsidR="00255A0C" w:rsidRPr="00255A0C" w:rsidRDefault="00255A0C" w:rsidP="00255A0C">
      <w:pPr>
        <w:spacing w:line="360" w:lineRule="auto"/>
        <w:jc w:val="both"/>
        <w:rPr>
          <w:lang w:val="en-US"/>
        </w:rPr>
      </w:pPr>
      <w:r w:rsidRPr="00255A0C">
        <w:rPr>
          <w:lang w:val="en-US"/>
        </w:rPr>
        <w:t>&lt;br&gt;</w:t>
      </w:r>
    </w:p>
    <w:p w14:paraId="3F172B81" w14:textId="77777777" w:rsidR="00255A0C" w:rsidRPr="00255A0C" w:rsidRDefault="00255A0C" w:rsidP="00255A0C">
      <w:pPr>
        <w:spacing w:line="360" w:lineRule="auto"/>
        <w:jc w:val="both"/>
        <w:rPr>
          <w:lang w:val="en-US"/>
        </w:rPr>
      </w:pPr>
      <w:r w:rsidRPr="00255A0C">
        <w:rPr>
          <w:lang w:val="en-US"/>
        </w:rPr>
        <w:t>&lt;br&gt;</w:t>
      </w:r>
    </w:p>
    <w:p w14:paraId="76ECB98B" w14:textId="77777777" w:rsidR="00255A0C" w:rsidRPr="00255A0C" w:rsidRDefault="00255A0C" w:rsidP="00255A0C">
      <w:pPr>
        <w:spacing w:line="360" w:lineRule="auto"/>
        <w:jc w:val="both"/>
        <w:rPr>
          <w:lang w:val="en-US"/>
        </w:rPr>
      </w:pPr>
      <w:r w:rsidRPr="00255A0C">
        <w:rPr>
          <w:lang w:val="en-US"/>
        </w:rPr>
        <w:t>&lt;br&gt;</w:t>
      </w:r>
    </w:p>
    <w:p w14:paraId="729706D9" w14:textId="77777777" w:rsidR="00255A0C" w:rsidRPr="00255A0C" w:rsidRDefault="00255A0C" w:rsidP="00255A0C">
      <w:pPr>
        <w:spacing w:line="360" w:lineRule="auto"/>
        <w:jc w:val="both"/>
        <w:rPr>
          <w:lang w:val="en-US"/>
        </w:rPr>
      </w:pPr>
      <w:r w:rsidRPr="00255A0C">
        <w:rPr>
          <w:lang w:val="en-US"/>
        </w:rPr>
        <w:t xml:space="preserve">  &lt;!-- container atas --&gt;</w:t>
      </w:r>
    </w:p>
    <w:p w14:paraId="26EEAEB1" w14:textId="77777777" w:rsidR="00255A0C" w:rsidRPr="00255A0C" w:rsidRDefault="00255A0C" w:rsidP="00255A0C">
      <w:pPr>
        <w:spacing w:line="360" w:lineRule="auto"/>
        <w:jc w:val="both"/>
        <w:rPr>
          <w:lang w:val="en-US"/>
        </w:rPr>
      </w:pPr>
      <w:r w:rsidRPr="00255A0C">
        <w:rPr>
          <w:lang w:val="en-US"/>
        </w:rPr>
        <w:t xml:space="preserve">  &lt;div id="home"&gt;</w:t>
      </w:r>
    </w:p>
    <w:p w14:paraId="2DB07985" w14:textId="77777777" w:rsidR="00255A0C" w:rsidRPr="00255A0C" w:rsidRDefault="00255A0C" w:rsidP="00255A0C">
      <w:pPr>
        <w:spacing w:line="360" w:lineRule="auto"/>
        <w:jc w:val="both"/>
        <w:rPr>
          <w:lang w:val="en-US"/>
        </w:rPr>
      </w:pPr>
      <w:r w:rsidRPr="00255A0C">
        <w:rPr>
          <w:lang w:val="en-US"/>
        </w:rPr>
        <w:t xml:space="preserve">    &lt;div class="isi"&gt;</w:t>
      </w:r>
    </w:p>
    <w:p w14:paraId="6632A627" w14:textId="77777777" w:rsidR="00255A0C" w:rsidRPr="00255A0C" w:rsidRDefault="00255A0C" w:rsidP="00255A0C">
      <w:pPr>
        <w:spacing w:line="360" w:lineRule="auto"/>
        <w:jc w:val="both"/>
        <w:rPr>
          <w:lang w:val="en-US"/>
        </w:rPr>
      </w:pPr>
      <w:r w:rsidRPr="00255A0C">
        <w:rPr>
          <w:lang w:val="en-US"/>
        </w:rPr>
        <w:t xml:space="preserve">      &lt;div class="container atas"&gt;</w:t>
      </w:r>
    </w:p>
    <w:p w14:paraId="401D00E8" w14:textId="77777777" w:rsidR="00255A0C" w:rsidRPr="00255A0C" w:rsidRDefault="00255A0C" w:rsidP="00255A0C">
      <w:pPr>
        <w:spacing w:line="360" w:lineRule="auto"/>
        <w:jc w:val="both"/>
        <w:rPr>
          <w:lang w:val="en-US"/>
        </w:rPr>
      </w:pPr>
      <w:r w:rsidRPr="00255A0C">
        <w:rPr>
          <w:lang w:val="en-US"/>
        </w:rPr>
        <w:t xml:space="preserve">        &lt;h1&gt;CV. AXELINDO CIKARANG&lt;/h1&gt;</w:t>
      </w:r>
    </w:p>
    <w:p w14:paraId="33B89CD9" w14:textId="77777777" w:rsidR="00255A0C" w:rsidRPr="00255A0C" w:rsidRDefault="00255A0C" w:rsidP="00255A0C">
      <w:pPr>
        <w:spacing w:line="360" w:lineRule="auto"/>
        <w:jc w:val="both"/>
        <w:rPr>
          <w:lang w:val="en-US"/>
        </w:rPr>
      </w:pPr>
      <w:r w:rsidRPr="00255A0C">
        <w:rPr>
          <w:lang w:val="en-US"/>
        </w:rPr>
        <w:t xml:space="preserve">        &lt;div class="row clearfix"&gt;</w:t>
      </w:r>
    </w:p>
    <w:p w14:paraId="4C65FF22" w14:textId="77777777" w:rsidR="00255A0C" w:rsidRPr="00255A0C" w:rsidRDefault="00255A0C" w:rsidP="00255A0C">
      <w:pPr>
        <w:spacing w:line="360" w:lineRule="auto"/>
        <w:jc w:val="both"/>
        <w:rPr>
          <w:lang w:val="en-US"/>
        </w:rPr>
      </w:pPr>
      <w:r w:rsidRPr="00255A0C">
        <w:rPr>
          <w:lang w:val="en-US"/>
        </w:rPr>
        <w:t xml:space="preserve">                &lt;div class="col-lg-12 col-md-12 col-sm-12 col-xs-12"&gt;</w:t>
      </w:r>
    </w:p>
    <w:p w14:paraId="7FF98E12" w14:textId="77777777" w:rsidR="00255A0C" w:rsidRPr="00255A0C" w:rsidRDefault="00255A0C" w:rsidP="00255A0C">
      <w:pPr>
        <w:spacing w:line="360" w:lineRule="auto"/>
        <w:jc w:val="both"/>
        <w:rPr>
          <w:lang w:val="en-US"/>
        </w:rPr>
      </w:pPr>
      <w:r w:rsidRPr="00255A0C">
        <w:rPr>
          <w:lang w:val="en-US"/>
        </w:rPr>
        <w:t xml:space="preserve">                    &lt;div class="card"&gt;</w:t>
      </w:r>
    </w:p>
    <w:p w14:paraId="23CC36C3" w14:textId="77777777" w:rsidR="00255A0C" w:rsidRPr="00255A0C" w:rsidRDefault="00255A0C" w:rsidP="00255A0C">
      <w:pPr>
        <w:spacing w:line="360" w:lineRule="auto"/>
        <w:jc w:val="both"/>
        <w:rPr>
          <w:lang w:val="en-US"/>
        </w:rPr>
      </w:pPr>
      <w:r w:rsidRPr="00255A0C">
        <w:rPr>
          <w:lang w:val="en-US"/>
        </w:rPr>
        <w:t xml:space="preserve">                        </w:t>
      </w:r>
    </w:p>
    <w:p w14:paraId="6C5D91CE" w14:textId="77777777" w:rsidR="00255A0C" w:rsidRPr="00255A0C" w:rsidRDefault="00255A0C" w:rsidP="00255A0C">
      <w:pPr>
        <w:spacing w:line="360" w:lineRule="auto"/>
        <w:jc w:val="both"/>
        <w:rPr>
          <w:lang w:val="en-US"/>
        </w:rPr>
      </w:pPr>
      <w:r w:rsidRPr="00255A0C">
        <w:rPr>
          <w:lang w:val="en-US"/>
        </w:rPr>
        <w:t xml:space="preserve">                        &lt;div class="body"&gt;</w:t>
      </w:r>
    </w:p>
    <w:p w14:paraId="5CAF8A2A" w14:textId="77777777" w:rsidR="00255A0C" w:rsidRPr="00255A0C" w:rsidRDefault="00255A0C" w:rsidP="00255A0C">
      <w:pPr>
        <w:spacing w:line="360" w:lineRule="auto"/>
        <w:jc w:val="both"/>
        <w:rPr>
          <w:lang w:val="en-US"/>
        </w:rPr>
      </w:pPr>
      <w:r w:rsidRPr="00255A0C">
        <w:rPr>
          <w:lang w:val="en-US"/>
        </w:rPr>
        <w:t xml:space="preserve">                            &lt;div class="table-responsive"&gt;</w:t>
      </w:r>
    </w:p>
    <w:p w14:paraId="555450B0" w14:textId="77777777" w:rsidR="00255A0C" w:rsidRPr="00255A0C" w:rsidRDefault="00255A0C" w:rsidP="00255A0C">
      <w:pPr>
        <w:spacing w:line="360" w:lineRule="auto"/>
        <w:jc w:val="both"/>
        <w:rPr>
          <w:lang w:val="en-US"/>
        </w:rPr>
      </w:pPr>
      <w:r w:rsidRPr="00255A0C">
        <w:rPr>
          <w:lang w:val="en-US"/>
        </w:rPr>
        <w:t xml:space="preserve">                                &lt;table class="table table-bordered table-striped table-hover js-basic-example dataTable"&gt;</w:t>
      </w:r>
    </w:p>
    <w:p w14:paraId="1EA84B34" w14:textId="77777777" w:rsidR="00255A0C" w:rsidRPr="00255A0C" w:rsidRDefault="00255A0C" w:rsidP="00255A0C">
      <w:pPr>
        <w:spacing w:line="360" w:lineRule="auto"/>
        <w:jc w:val="both"/>
        <w:rPr>
          <w:lang w:val="en-US"/>
        </w:rPr>
      </w:pPr>
      <w:r w:rsidRPr="00255A0C">
        <w:rPr>
          <w:lang w:val="en-US"/>
        </w:rPr>
        <w:t xml:space="preserve">                                &lt;tbody&gt;</w:t>
      </w:r>
    </w:p>
    <w:p w14:paraId="3959C682" w14:textId="77777777" w:rsidR="00255A0C" w:rsidRPr="00255A0C" w:rsidRDefault="00255A0C" w:rsidP="00255A0C">
      <w:pPr>
        <w:spacing w:line="360" w:lineRule="auto"/>
        <w:jc w:val="both"/>
        <w:rPr>
          <w:lang w:val="en-US"/>
        </w:rPr>
      </w:pPr>
      <w:r w:rsidRPr="00255A0C">
        <w:rPr>
          <w:lang w:val="en-US"/>
        </w:rPr>
        <w:t xml:space="preserve">                                CV. Axelindo adalah sebuah perusahaan yang bergerak dalam bidang jasa perbengkelan (service kendaraan) dan juga bengkel bubut. Dengan kehandalan sumber daya yang dimiliki, cv. axelindo ingin coba terus </w:t>
      </w:r>
      <w:r w:rsidRPr="00255A0C">
        <w:rPr>
          <w:lang w:val="en-US"/>
        </w:rPr>
        <w:lastRenderedPageBreak/>
        <w:t xml:space="preserve">mengembangkan usahanya dan terus memberikan pelayanan yang terbaik bagi pelanggannya.    </w:t>
      </w:r>
    </w:p>
    <w:p w14:paraId="4421410B" w14:textId="77777777" w:rsidR="00255A0C" w:rsidRPr="00255A0C" w:rsidRDefault="00255A0C" w:rsidP="00255A0C">
      <w:pPr>
        <w:spacing w:line="360" w:lineRule="auto"/>
        <w:jc w:val="both"/>
        <w:rPr>
          <w:lang w:val="en-US"/>
        </w:rPr>
      </w:pPr>
      <w:r w:rsidRPr="00255A0C">
        <w:rPr>
          <w:lang w:val="en-US"/>
        </w:rPr>
        <w:t xml:space="preserve">                                    </w:t>
      </w:r>
    </w:p>
    <w:p w14:paraId="4AC91857" w14:textId="77777777" w:rsidR="00255A0C" w:rsidRPr="00255A0C" w:rsidRDefault="00255A0C" w:rsidP="00255A0C">
      <w:pPr>
        <w:spacing w:line="360" w:lineRule="auto"/>
        <w:jc w:val="both"/>
        <w:rPr>
          <w:lang w:val="en-US"/>
        </w:rPr>
      </w:pPr>
      <w:r w:rsidRPr="00255A0C">
        <w:rPr>
          <w:lang w:val="en-US"/>
        </w:rPr>
        <w:t xml:space="preserve">                                &lt;/tbody&gt;</w:t>
      </w:r>
    </w:p>
    <w:p w14:paraId="1FB7972D" w14:textId="77777777" w:rsidR="00255A0C" w:rsidRPr="00255A0C" w:rsidRDefault="00255A0C" w:rsidP="00255A0C">
      <w:pPr>
        <w:spacing w:line="360" w:lineRule="auto"/>
        <w:jc w:val="both"/>
        <w:rPr>
          <w:lang w:val="en-US"/>
        </w:rPr>
      </w:pPr>
      <w:r w:rsidRPr="00255A0C">
        <w:rPr>
          <w:lang w:val="en-US"/>
        </w:rPr>
        <w:t xml:space="preserve">                            &lt;/table&gt;</w:t>
      </w:r>
    </w:p>
    <w:p w14:paraId="612F5D75" w14:textId="77777777" w:rsidR="00255A0C" w:rsidRPr="00255A0C" w:rsidRDefault="00255A0C" w:rsidP="00255A0C">
      <w:pPr>
        <w:spacing w:line="360" w:lineRule="auto"/>
        <w:jc w:val="both"/>
        <w:rPr>
          <w:lang w:val="en-US"/>
        </w:rPr>
      </w:pPr>
      <w:r w:rsidRPr="00255A0C">
        <w:rPr>
          <w:lang w:val="en-US"/>
        </w:rPr>
        <w:t xml:space="preserve">                        &lt;/div&gt;</w:t>
      </w:r>
    </w:p>
    <w:p w14:paraId="71212F9C" w14:textId="77777777" w:rsidR="00255A0C" w:rsidRPr="00255A0C" w:rsidRDefault="00255A0C" w:rsidP="00255A0C">
      <w:pPr>
        <w:spacing w:line="360" w:lineRule="auto"/>
        <w:jc w:val="both"/>
        <w:rPr>
          <w:lang w:val="en-US"/>
        </w:rPr>
      </w:pPr>
      <w:r w:rsidRPr="00255A0C">
        <w:rPr>
          <w:lang w:val="en-US"/>
        </w:rPr>
        <w:t xml:space="preserve">                    &lt;/div&gt;</w:t>
      </w:r>
    </w:p>
    <w:p w14:paraId="212C7945" w14:textId="77777777" w:rsidR="00255A0C" w:rsidRPr="00255A0C" w:rsidRDefault="00255A0C" w:rsidP="00255A0C">
      <w:pPr>
        <w:spacing w:line="360" w:lineRule="auto"/>
        <w:jc w:val="both"/>
        <w:rPr>
          <w:lang w:val="en-US"/>
        </w:rPr>
      </w:pPr>
      <w:r w:rsidRPr="00255A0C">
        <w:rPr>
          <w:lang w:val="en-US"/>
        </w:rPr>
        <w:t xml:space="preserve">      &lt;/div&gt;</w:t>
      </w:r>
    </w:p>
    <w:p w14:paraId="423520CF" w14:textId="77777777" w:rsidR="00255A0C" w:rsidRPr="00255A0C" w:rsidRDefault="00255A0C" w:rsidP="00255A0C">
      <w:pPr>
        <w:spacing w:line="360" w:lineRule="auto"/>
        <w:jc w:val="both"/>
        <w:rPr>
          <w:lang w:val="en-US"/>
        </w:rPr>
      </w:pPr>
      <w:r w:rsidRPr="00255A0C">
        <w:rPr>
          <w:lang w:val="en-US"/>
        </w:rPr>
        <w:t xml:space="preserve">    &lt;/div&gt;</w:t>
      </w:r>
    </w:p>
    <w:p w14:paraId="0B388FC0" w14:textId="77777777" w:rsidR="00255A0C" w:rsidRPr="00255A0C" w:rsidRDefault="00255A0C" w:rsidP="00255A0C">
      <w:pPr>
        <w:spacing w:line="360" w:lineRule="auto"/>
        <w:jc w:val="both"/>
        <w:rPr>
          <w:lang w:val="en-US"/>
        </w:rPr>
      </w:pPr>
      <w:r w:rsidRPr="00255A0C">
        <w:rPr>
          <w:lang w:val="en-US"/>
        </w:rPr>
        <w:t xml:space="preserve">  &lt;/div&gt;</w:t>
      </w:r>
    </w:p>
    <w:p w14:paraId="13EF7778" w14:textId="77777777" w:rsidR="00255A0C" w:rsidRPr="00255A0C" w:rsidRDefault="00255A0C" w:rsidP="00255A0C">
      <w:pPr>
        <w:spacing w:line="360" w:lineRule="auto"/>
        <w:jc w:val="both"/>
        <w:rPr>
          <w:lang w:val="en-US"/>
        </w:rPr>
      </w:pPr>
      <w:r w:rsidRPr="00255A0C">
        <w:rPr>
          <w:lang w:val="en-US"/>
        </w:rPr>
        <w:t xml:space="preserve">  &lt;!-- container atas --&gt;</w:t>
      </w:r>
    </w:p>
    <w:p w14:paraId="64C6EB57" w14:textId="77777777" w:rsidR="00255A0C" w:rsidRPr="00255A0C" w:rsidRDefault="00255A0C" w:rsidP="00255A0C">
      <w:pPr>
        <w:spacing w:line="360" w:lineRule="auto"/>
        <w:jc w:val="both"/>
        <w:rPr>
          <w:lang w:val="en-US"/>
        </w:rPr>
      </w:pPr>
    </w:p>
    <w:p w14:paraId="3E3F6403" w14:textId="77777777" w:rsidR="00255A0C" w:rsidRPr="00255A0C" w:rsidRDefault="00255A0C" w:rsidP="00255A0C">
      <w:pPr>
        <w:spacing w:line="360" w:lineRule="auto"/>
        <w:jc w:val="both"/>
        <w:rPr>
          <w:lang w:val="en-US"/>
        </w:rPr>
      </w:pPr>
      <w:r w:rsidRPr="00255A0C">
        <w:rPr>
          <w:lang w:val="en-US"/>
        </w:rPr>
        <w:t xml:space="preserve">  &lt;!-- container bawah --&gt;</w:t>
      </w:r>
    </w:p>
    <w:p w14:paraId="20ECA726" w14:textId="77777777" w:rsidR="00255A0C" w:rsidRPr="00255A0C" w:rsidRDefault="00255A0C" w:rsidP="00255A0C">
      <w:pPr>
        <w:spacing w:line="360" w:lineRule="auto"/>
        <w:jc w:val="both"/>
        <w:rPr>
          <w:lang w:val="en-US"/>
        </w:rPr>
      </w:pPr>
      <w:r w:rsidRPr="00255A0C">
        <w:rPr>
          <w:lang w:val="en-US"/>
        </w:rPr>
        <w:t xml:space="preserve">  &lt;div class="container bawah"&gt;</w:t>
      </w:r>
    </w:p>
    <w:p w14:paraId="31D53166" w14:textId="77777777" w:rsidR="00255A0C" w:rsidRPr="00255A0C" w:rsidRDefault="00255A0C" w:rsidP="00255A0C">
      <w:pPr>
        <w:spacing w:line="360" w:lineRule="auto"/>
        <w:jc w:val="both"/>
        <w:rPr>
          <w:lang w:val="en-US"/>
        </w:rPr>
      </w:pPr>
      <w:r w:rsidRPr="00255A0C">
        <w:rPr>
          <w:lang w:val="en-US"/>
        </w:rPr>
        <w:t xml:space="preserve">    &lt;h1&gt;Budaya Kerja CV. AXELINDO&lt;/h1&gt;</w:t>
      </w:r>
    </w:p>
    <w:p w14:paraId="5AD4F2AA" w14:textId="77777777" w:rsidR="00255A0C" w:rsidRPr="00255A0C" w:rsidRDefault="00255A0C" w:rsidP="00255A0C">
      <w:pPr>
        <w:spacing w:line="360" w:lineRule="auto"/>
        <w:jc w:val="both"/>
        <w:rPr>
          <w:lang w:val="en-US"/>
        </w:rPr>
      </w:pPr>
      <w:r w:rsidRPr="00255A0C">
        <w:rPr>
          <w:lang w:val="en-US"/>
        </w:rPr>
        <w:t xml:space="preserve">    &lt;div class="row"&gt;</w:t>
      </w:r>
    </w:p>
    <w:p w14:paraId="366E5114" w14:textId="77777777" w:rsidR="00255A0C" w:rsidRPr="00255A0C" w:rsidRDefault="00255A0C" w:rsidP="00255A0C">
      <w:pPr>
        <w:spacing w:line="360" w:lineRule="auto"/>
        <w:jc w:val="both"/>
        <w:rPr>
          <w:lang w:val="en-US"/>
        </w:rPr>
      </w:pPr>
      <w:r w:rsidRPr="00255A0C">
        <w:rPr>
          <w:lang w:val="en-US"/>
        </w:rPr>
        <w:t xml:space="preserve">      &lt;div class="col-lg-4 col-md-4 col-sm-12 col-xs-12"&gt;&lt;img class="img-circle" src="assets/img/cepat.jpg" width="200px"&gt;</w:t>
      </w:r>
    </w:p>
    <w:p w14:paraId="412946A1" w14:textId="77777777" w:rsidR="00255A0C" w:rsidRPr="00255A0C" w:rsidRDefault="00255A0C" w:rsidP="00255A0C">
      <w:pPr>
        <w:spacing w:line="360" w:lineRule="auto"/>
        <w:jc w:val="both"/>
        <w:rPr>
          <w:lang w:val="en-US"/>
        </w:rPr>
      </w:pPr>
      <w:r w:rsidRPr="00255A0C">
        <w:rPr>
          <w:lang w:val="en-US"/>
        </w:rPr>
        <w:t xml:space="preserve">        &lt;h3&gt;CEPAT&lt;/h3&gt;</w:t>
      </w:r>
    </w:p>
    <w:p w14:paraId="67876A93" w14:textId="77777777" w:rsidR="00255A0C" w:rsidRPr="00255A0C" w:rsidRDefault="00255A0C" w:rsidP="00255A0C">
      <w:pPr>
        <w:spacing w:line="360" w:lineRule="auto"/>
        <w:jc w:val="both"/>
        <w:rPr>
          <w:lang w:val="en-US"/>
        </w:rPr>
      </w:pPr>
      <w:r w:rsidRPr="00255A0C">
        <w:rPr>
          <w:lang w:val="en-US"/>
        </w:rPr>
        <w:t xml:space="preserve">        &lt;p class="text-center"&gt;&lt;strong&gt;Cepat&lt;/strong&gt; adalah kita.&lt;/p&gt;</w:t>
      </w:r>
    </w:p>
    <w:p w14:paraId="51106C4F" w14:textId="77777777" w:rsidR="00255A0C" w:rsidRPr="00255A0C" w:rsidRDefault="00255A0C" w:rsidP="00255A0C">
      <w:pPr>
        <w:spacing w:line="360" w:lineRule="auto"/>
        <w:jc w:val="both"/>
        <w:rPr>
          <w:lang w:val="en-US"/>
        </w:rPr>
      </w:pPr>
      <w:r w:rsidRPr="00255A0C">
        <w:rPr>
          <w:lang w:val="en-US"/>
        </w:rPr>
        <w:t xml:space="preserve">      &lt;/div&gt;</w:t>
      </w:r>
    </w:p>
    <w:p w14:paraId="7E17E38B" w14:textId="77777777" w:rsidR="00255A0C" w:rsidRPr="00255A0C" w:rsidRDefault="00255A0C" w:rsidP="00255A0C">
      <w:pPr>
        <w:spacing w:line="360" w:lineRule="auto"/>
        <w:jc w:val="both"/>
        <w:rPr>
          <w:lang w:val="en-US"/>
        </w:rPr>
      </w:pPr>
      <w:r w:rsidRPr="00255A0C">
        <w:rPr>
          <w:lang w:val="en-US"/>
        </w:rPr>
        <w:t xml:space="preserve">      &lt;div class="col-lg-4 col-md-4 col-sm-12 col-xs-12"&gt;&lt;img class="img-circle" src="assets/img/tepat.jpg" width="200px"&gt;</w:t>
      </w:r>
    </w:p>
    <w:p w14:paraId="75814B52" w14:textId="77777777" w:rsidR="00255A0C" w:rsidRPr="00255A0C" w:rsidRDefault="00255A0C" w:rsidP="00255A0C">
      <w:pPr>
        <w:spacing w:line="360" w:lineRule="auto"/>
        <w:jc w:val="both"/>
        <w:rPr>
          <w:lang w:val="en-US"/>
        </w:rPr>
      </w:pPr>
      <w:r w:rsidRPr="00255A0C">
        <w:rPr>
          <w:lang w:val="en-US"/>
        </w:rPr>
        <w:t xml:space="preserve">        &lt;h3&gt;TEPAT&lt;/h3&gt;</w:t>
      </w:r>
    </w:p>
    <w:p w14:paraId="7C33847E" w14:textId="77777777" w:rsidR="00255A0C" w:rsidRPr="00255A0C" w:rsidRDefault="00255A0C" w:rsidP="00255A0C">
      <w:pPr>
        <w:spacing w:line="360" w:lineRule="auto"/>
        <w:jc w:val="both"/>
        <w:rPr>
          <w:lang w:val="en-US"/>
        </w:rPr>
      </w:pPr>
      <w:r w:rsidRPr="00255A0C">
        <w:rPr>
          <w:lang w:val="en-US"/>
        </w:rPr>
        <w:t xml:space="preserve">        &lt;p class="text-center"&gt;&lt;strong&gt;Tepat&lt;/strong&gt; adalah kita.&lt;/p&gt;</w:t>
      </w:r>
    </w:p>
    <w:p w14:paraId="5F6ED1C7" w14:textId="77777777" w:rsidR="00255A0C" w:rsidRPr="00255A0C" w:rsidRDefault="00255A0C" w:rsidP="00255A0C">
      <w:pPr>
        <w:spacing w:line="360" w:lineRule="auto"/>
        <w:jc w:val="both"/>
        <w:rPr>
          <w:lang w:val="en-US"/>
        </w:rPr>
      </w:pPr>
      <w:r w:rsidRPr="00255A0C">
        <w:rPr>
          <w:lang w:val="en-US"/>
        </w:rPr>
        <w:t xml:space="preserve">      &lt;/div&gt;&lt;div class="col-lg-4 col-md-4 col-sm-12 col-xs-12"&gt;&lt;img class="img-circle" src="assets/img/sesuai.jpg" width="200px"&gt;</w:t>
      </w:r>
    </w:p>
    <w:p w14:paraId="3972B0CF" w14:textId="77777777" w:rsidR="00255A0C" w:rsidRPr="00255A0C" w:rsidRDefault="00255A0C" w:rsidP="00255A0C">
      <w:pPr>
        <w:spacing w:line="360" w:lineRule="auto"/>
        <w:jc w:val="both"/>
        <w:rPr>
          <w:lang w:val="en-US"/>
        </w:rPr>
      </w:pPr>
      <w:r w:rsidRPr="00255A0C">
        <w:rPr>
          <w:lang w:val="en-US"/>
        </w:rPr>
        <w:t xml:space="preserve">        &lt;h3&gt;SESUAI&lt;/h3&gt;</w:t>
      </w:r>
    </w:p>
    <w:p w14:paraId="7FF5D627" w14:textId="77777777" w:rsidR="00255A0C" w:rsidRPr="00255A0C" w:rsidRDefault="00255A0C" w:rsidP="00255A0C">
      <w:pPr>
        <w:spacing w:line="360" w:lineRule="auto"/>
        <w:jc w:val="both"/>
        <w:rPr>
          <w:lang w:val="en-US"/>
        </w:rPr>
      </w:pPr>
      <w:r w:rsidRPr="00255A0C">
        <w:rPr>
          <w:lang w:val="en-US"/>
        </w:rPr>
        <w:t xml:space="preserve">        &lt;p class="text-center"&gt;&lt;strong&gt;Sesuai&lt;/strong&gt; adalah kita.&lt;/p&gt;</w:t>
      </w:r>
    </w:p>
    <w:p w14:paraId="15259806" w14:textId="77777777" w:rsidR="00255A0C" w:rsidRPr="00255A0C" w:rsidRDefault="00255A0C" w:rsidP="00255A0C">
      <w:pPr>
        <w:spacing w:line="360" w:lineRule="auto"/>
        <w:jc w:val="both"/>
        <w:rPr>
          <w:lang w:val="en-US"/>
        </w:rPr>
      </w:pPr>
      <w:r w:rsidRPr="00255A0C">
        <w:rPr>
          <w:lang w:val="en-US"/>
        </w:rPr>
        <w:t xml:space="preserve">      &lt;/div&gt;</w:t>
      </w:r>
    </w:p>
    <w:p w14:paraId="5E45C969" w14:textId="77777777" w:rsidR="00255A0C" w:rsidRPr="00255A0C" w:rsidRDefault="00255A0C" w:rsidP="00255A0C">
      <w:pPr>
        <w:spacing w:line="360" w:lineRule="auto"/>
        <w:jc w:val="both"/>
        <w:rPr>
          <w:lang w:val="en-US"/>
        </w:rPr>
      </w:pPr>
      <w:r w:rsidRPr="00255A0C">
        <w:rPr>
          <w:lang w:val="en-US"/>
        </w:rPr>
        <w:t xml:space="preserve">    &lt;/div&gt;</w:t>
      </w:r>
    </w:p>
    <w:p w14:paraId="364CB9EE" w14:textId="77777777" w:rsidR="00255A0C" w:rsidRPr="00255A0C" w:rsidRDefault="00255A0C" w:rsidP="00255A0C">
      <w:pPr>
        <w:spacing w:line="360" w:lineRule="auto"/>
        <w:jc w:val="both"/>
        <w:rPr>
          <w:lang w:val="en-US"/>
        </w:rPr>
      </w:pPr>
      <w:r w:rsidRPr="00255A0C">
        <w:rPr>
          <w:lang w:val="en-US"/>
        </w:rPr>
        <w:lastRenderedPageBreak/>
        <w:t xml:space="preserve">  &lt;/div&gt;</w:t>
      </w:r>
    </w:p>
    <w:p w14:paraId="3885B1CF" w14:textId="77777777" w:rsidR="00255A0C" w:rsidRPr="00255A0C" w:rsidRDefault="00255A0C" w:rsidP="00255A0C">
      <w:pPr>
        <w:spacing w:line="360" w:lineRule="auto"/>
        <w:jc w:val="both"/>
        <w:rPr>
          <w:lang w:val="en-US"/>
        </w:rPr>
      </w:pPr>
      <w:r w:rsidRPr="00255A0C">
        <w:rPr>
          <w:lang w:val="en-US"/>
        </w:rPr>
        <w:t xml:space="preserve">  &lt;!-- container bawah --&gt;</w:t>
      </w:r>
    </w:p>
    <w:p w14:paraId="7C031D93" w14:textId="77777777" w:rsidR="00255A0C" w:rsidRPr="00255A0C" w:rsidRDefault="00255A0C" w:rsidP="00255A0C">
      <w:pPr>
        <w:spacing w:line="360" w:lineRule="auto"/>
        <w:jc w:val="both"/>
        <w:rPr>
          <w:lang w:val="en-US"/>
        </w:rPr>
      </w:pPr>
    </w:p>
    <w:p w14:paraId="1E928644" w14:textId="77777777" w:rsidR="00255A0C" w:rsidRPr="00255A0C" w:rsidRDefault="00255A0C" w:rsidP="00255A0C">
      <w:pPr>
        <w:spacing w:line="360" w:lineRule="auto"/>
        <w:jc w:val="both"/>
        <w:rPr>
          <w:lang w:val="en-US"/>
        </w:rPr>
      </w:pPr>
      <w:r w:rsidRPr="00255A0C">
        <w:rPr>
          <w:lang w:val="en-US"/>
        </w:rPr>
        <w:t xml:space="preserve">  &lt;!-- container news --&gt;</w:t>
      </w:r>
    </w:p>
    <w:p w14:paraId="7635ADE6" w14:textId="77777777" w:rsidR="00255A0C" w:rsidRPr="00255A0C" w:rsidRDefault="00255A0C" w:rsidP="00255A0C">
      <w:pPr>
        <w:spacing w:line="360" w:lineRule="auto"/>
        <w:jc w:val="both"/>
        <w:rPr>
          <w:lang w:val="en-US"/>
        </w:rPr>
      </w:pPr>
      <w:r w:rsidRPr="00255A0C">
        <w:rPr>
          <w:lang w:val="en-US"/>
        </w:rPr>
        <w:t xml:space="preserve">  &lt;div id="news"&gt;</w:t>
      </w:r>
    </w:p>
    <w:p w14:paraId="045D5089" w14:textId="77777777" w:rsidR="00255A0C" w:rsidRPr="00255A0C" w:rsidRDefault="00255A0C" w:rsidP="00255A0C">
      <w:pPr>
        <w:spacing w:line="360" w:lineRule="auto"/>
        <w:jc w:val="both"/>
        <w:rPr>
          <w:lang w:val="en-US"/>
        </w:rPr>
      </w:pPr>
      <w:r w:rsidRPr="00255A0C">
        <w:rPr>
          <w:lang w:val="en-US"/>
        </w:rPr>
        <w:t xml:space="preserve">    &lt;div class="container"&gt;</w:t>
      </w:r>
    </w:p>
    <w:p w14:paraId="0AE7548A" w14:textId="77777777" w:rsidR="00255A0C" w:rsidRPr="00255A0C" w:rsidRDefault="00255A0C" w:rsidP="00255A0C">
      <w:pPr>
        <w:spacing w:line="360" w:lineRule="auto"/>
        <w:jc w:val="both"/>
        <w:rPr>
          <w:lang w:val="en-US"/>
        </w:rPr>
      </w:pPr>
      <w:r w:rsidRPr="00255A0C">
        <w:rPr>
          <w:lang w:val="en-US"/>
        </w:rPr>
        <w:t xml:space="preserve">      &lt;div class="row"&gt;</w:t>
      </w:r>
    </w:p>
    <w:p w14:paraId="67A2F185" w14:textId="77777777" w:rsidR="00255A0C" w:rsidRPr="00255A0C" w:rsidRDefault="00255A0C" w:rsidP="00255A0C">
      <w:pPr>
        <w:spacing w:line="360" w:lineRule="auto"/>
        <w:jc w:val="both"/>
        <w:rPr>
          <w:lang w:val="en-US"/>
        </w:rPr>
      </w:pPr>
      <w:r w:rsidRPr="00255A0C">
        <w:rPr>
          <w:lang w:val="en-US"/>
        </w:rPr>
        <w:t xml:space="preserve">        </w:t>
      </w:r>
    </w:p>
    <w:p w14:paraId="71186EC7" w14:textId="77777777" w:rsidR="00255A0C" w:rsidRPr="00255A0C" w:rsidRDefault="00255A0C" w:rsidP="00255A0C">
      <w:pPr>
        <w:spacing w:line="360" w:lineRule="auto"/>
        <w:jc w:val="both"/>
        <w:rPr>
          <w:lang w:val="en-US"/>
        </w:rPr>
      </w:pPr>
      <w:r w:rsidRPr="00255A0C">
        <w:rPr>
          <w:lang w:val="en-US"/>
        </w:rPr>
        <w:t>&lt;div class="row clearfix"&gt;</w:t>
      </w:r>
    </w:p>
    <w:p w14:paraId="515EC4F9" w14:textId="77777777" w:rsidR="00255A0C" w:rsidRPr="00255A0C" w:rsidRDefault="00255A0C" w:rsidP="00255A0C">
      <w:pPr>
        <w:spacing w:line="360" w:lineRule="auto"/>
        <w:jc w:val="both"/>
        <w:rPr>
          <w:lang w:val="en-US"/>
        </w:rPr>
      </w:pPr>
      <w:r w:rsidRPr="00255A0C">
        <w:rPr>
          <w:lang w:val="en-US"/>
        </w:rPr>
        <w:t xml:space="preserve">                &lt;div class="col-lg-12 col-md-12 col-sm-12 col-xs-12"&gt;</w:t>
      </w:r>
    </w:p>
    <w:p w14:paraId="3BB767E3" w14:textId="77777777" w:rsidR="00255A0C" w:rsidRPr="00255A0C" w:rsidRDefault="00255A0C" w:rsidP="00255A0C">
      <w:pPr>
        <w:spacing w:line="360" w:lineRule="auto"/>
        <w:jc w:val="both"/>
        <w:rPr>
          <w:lang w:val="en-US"/>
        </w:rPr>
      </w:pPr>
      <w:r w:rsidRPr="00255A0C">
        <w:rPr>
          <w:lang w:val="en-US"/>
        </w:rPr>
        <w:t xml:space="preserve">                    &lt;div class="card"&gt;</w:t>
      </w:r>
    </w:p>
    <w:p w14:paraId="06194ABB" w14:textId="77777777" w:rsidR="00255A0C" w:rsidRPr="00255A0C" w:rsidRDefault="00255A0C" w:rsidP="00255A0C">
      <w:pPr>
        <w:spacing w:line="360" w:lineRule="auto"/>
        <w:jc w:val="both"/>
        <w:rPr>
          <w:lang w:val="en-US"/>
        </w:rPr>
      </w:pPr>
      <w:r w:rsidRPr="00255A0C">
        <w:rPr>
          <w:lang w:val="en-US"/>
        </w:rPr>
        <w:t xml:space="preserve">                        &lt;div class="header"&gt;</w:t>
      </w:r>
    </w:p>
    <w:p w14:paraId="1354A48E" w14:textId="77777777" w:rsidR="00255A0C" w:rsidRPr="00255A0C" w:rsidRDefault="00255A0C" w:rsidP="00255A0C">
      <w:pPr>
        <w:spacing w:line="360" w:lineRule="auto"/>
        <w:jc w:val="both"/>
        <w:rPr>
          <w:lang w:val="en-US"/>
        </w:rPr>
      </w:pPr>
      <w:r w:rsidRPr="00255A0C">
        <w:rPr>
          <w:lang w:val="en-US"/>
        </w:rPr>
        <w:t xml:space="preserve">                            &lt;h2&gt;</w:t>
      </w:r>
    </w:p>
    <w:p w14:paraId="31398D0A" w14:textId="77777777" w:rsidR="00255A0C" w:rsidRPr="00255A0C" w:rsidRDefault="00255A0C" w:rsidP="00255A0C">
      <w:pPr>
        <w:spacing w:line="360" w:lineRule="auto"/>
        <w:jc w:val="both"/>
        <w:rPr>
          <w:lang w:val="en-US"/>
        </w:rPr>
      </w:pPr>
      <w:r w:rsidRPr="00255A0C">
        <w:rPr>
          <w:lang w:val="en-US"/>
        </w:rPr>
        <w:t xml:space="preserve">                                SILAHKAN DAFTAR AKUN UNTUK MELAKUKAN PEMESANAN SERVICE</w:t>
      </w:r>
    </w:p>
    <w:p w14:paraId="07E48DFB" w14:textId="77777777" w:rsidR="00255A0C" w:rsidRPr="00255A0C" w:rsidRDefault="00255A0C" w:rsidP="00255A0C">
      <w:pPr>
        <w:spacing w:line="360" w:lineRule="auto"/>
        <w:jc w:val="both"/>
        <w:rPr>
          <w:lang w:val="en-US"/>
        </w:rPr>
      </w:pPr>
      <w:r w:rsidRPr="00255A0C">
        <w:rPr>
          <w:lang w:val="en-US"/>
        </w:rPr>
        <w:t xml:space="preserve">                            &lt;/h2&gt;   </w:t>
      </w:r>
    </w:p>
    <w:p w14:paraId="66278563" w14:textId="77777777" w:rsidR="00255A0C" w:rsidRPr="00255A0C" w:rsidRDefault="00255A0C" w:rsidP="00255A0C">
      <w:pPr>
        <w:spacing w:line="360" w:lineRule="auto"/>
        <w:jc w:val="both"/>
        <w:rPr>
          <w:lang w:val="en-US"/>
        </w:rPr>
      </w:pPr>
      <w:r w:rsidRPr="00255A0C">
        <w:rPr>
          <w:lang w:val="en-US"/>
        </w:rPr>
        <w:t xml:space="preserve">                        &lt;/div&gt;</w:t>
      </w:r>
    </w:p>
    <w:p w14:paraId="15351171" w14:textId="77777777" w:rsidR="00255A0C" w:rsidRPr="00255A0C" w:rsidRDefault="00255A0C" w:rsidP="00255A0C">
      <w:pPr>
        <w:spacing w:line="360" w:lineRule="auto"/>
        <w:jc w:val="both"/>
        <w:rPr>
          <w:lang w:val="en-US"/>
        </w:rPr>
      </w:pPr>
      <w:r w:rsidRPr="00255A0C">
        <w:rPr>
          <w:lang w:val="en-US"/>
        </w:rPr>
        <w:t xml:space="preserve">                        &lt;div class="body"&gt;</w:t>
      </w:r>
    </w:p>
    <w:p w14:paraId="2FEAD3CC" w14:textId="77777777" w:rsidR="00255A0C" w:rsidRPr="00255A0C" w:rsidRDefault="00255A0C" w:rsidP="00255A0C">
      <w:pPr>
        <w:spacing w:line="360" w:lineRule="auto"/>
        <w:jc w:val="both"/>
        <w:rPr>
          <w:lang w:val="en-US"/>
        </w:rPr>
      </w:pPr>
      <w:r w:rsidRPr="00255A0C">
        <w:rPr>
          <w:lang w:val="en-US"/>
        </w:rPr>
        <w:t xml:space="preserve">                        &lt;form method="POST" enctype="multipart/form-data"&gt;</w:t>
      </w:r>
    </w:p>
    <w:p w14:paraId="5ECC1857" w14:textId="77777777" w:rsidR="00255A0C" w:rsidRPr="00255A0C" w:rsidRDefault="00255A0C" w:rsidP="00255A0C">
      <w:pPr>
        <w:spacing w:line="360" w:lineRule="auto"/>
        <w:jc w:val="both"/>
        <w:rPr>
          <w:lang w:val="en-US"/>
        </w:rPr>
      </w:pPr>
    </w:p>
    <w:p w14:paraId="56CEBCA3" w14:textId="77777777" w:rsidR="00255A0C" w:rsidRPr="00255A0C" w:rsidRDefault="00255A0C" w:rsidP="00255A0C">
      <w:pPr>
        <w:spacing w:line="360" w:lineRule="auto"/>
        <w:jc w:val="both"/>
        <w:rPr>
          <w:lang w:val="en-US"/>
        </w:rPr>
      </w:pPr>
      <w:r w:rsidRPr="00255A0C">
        <w:rPr>
          <w:lang w:val="en-US"/>
        </w:rPr>
        <w:t xml:space="preserve">                        &lt;label for=""&gt;Username&lt;/label&gt;</w:t>
      </w:r>
    </w:p>
    <w:p w14:paraId="54279CCB" w14:textId="77777777" w:rsidR="00255A0C" w:rsidRPr="00255A0C" w:rsidRDefault="00255A0C" w:rsidP="00255A0C">
      <w:pPr>
        <w:spacing w:line="360" w:lineRule="auto"/>
        <w:jc w:val="both"/>
        <w:rPr>
          <w:lang w:val="en-US"/>
        </w:rPr>
      </w:pPr>
      <w:r w:rsidRPr="00255A0C">
        <w:rPr>
          <w:lang w:val="en-US"/>
        </w:rPr>
        <w:t xml:space="preserve">                        &lt;div class="form-group"&gt;</w:t>
      </w:r>
    </w:p>
    <w:p w14:paraId="0EB700F3" w14:textId="77777777" w:rsidR="00255A0C" w:rsidRPr="00255A0C" w:rsidRDefault="00255A0C" w:rsidP="00255A0C">
      <w:pPr>
        <w:spacing w:line="360" w:lineRule="auto"/>
        <w:jc w:val="both"/>
        <w:rPr>
          <w:lang w:val="en-US"/>
        </w:rPr>
      </w:pPr>
      <w:r w:rsidRPr="00255A0C">
        <w:rPr>
          <w:lang w:val="en-US"/>
        </w:rPr>
        <w:t xml:space="preserve">                            &lt;div class="form-line"&gt;</w:t>
      </w:r>
    </w:p>
    <w:p w14:paraId="1DAC1EA8" w14:textId="77777777" w:rsidR="00255A0C" w:rsidRPr="00255A0C" w:rsidRDefault="00255A0C" w:rsidP="00255A0C">
      <w:pPr>
        <w:spacing w:line="360" w:lineRule="auto"/>
        <w:jc w:val="both"/>
        <w:rPr>
          <w:lang w:val="en-US"/>
        </w:rPr>
      </w:pPr>
      <w:r w:rsidRPr="00255A0C">
        <w:rPr>
          <w:lang w:val="en-US"/>
        </w:rPr>
        <w:t xml:space="preserve">                                &lt;input type="text" name="username" class="form-control" /&gt;</w:t>
      </w:r>
    </w:p>
    <w:p w14:paraId="6F20C53B" w14:textId="77777777" w:rsidR="00255A0C" w:rsidRPr="00255A0C" w:rsidRDefault="00255A0C" w:rsidP="00255A0C">
      <w:pPr>
        <w:spacing w:line="360" w:lineRule="auto"/>
        <w:jc w:val="both"/>
        <w:rPr>
          <w:lang w:val="en-US"/>
        </w:rPr>
      </w:pPr>
      <w:r w:rsidRPr="00255A0C">
        <w:rPr>
          <w:lang w:val="en-US"/>
        </w:rPr>
        <w:t xml:space="preserve">                            &lt;/div&gt;</w:t>
      </w:r>
    </w:p>
    <w:p w14:paraId="573B5D19" w14:textId="77777777" w:rsidR="00255A0C" w:rsidRPr="00255A0C" w:rsidRDefault="00255A0C" w:rsidP="00255A0C">
      <w:pPr>
        <w:spacing w:line="360" w:lineRule="auto"/>
        <w:jc w:val="both"/>
        <w:rPr>
          <w:lang w:val="en-US"/>
        </w:rPr>
      </w:pPr>
      <w:r w:rsidRPr="00255A0C">
        <w:rPr>
          <w:lang w:val="en-US"/>
        </w:rPr>
        <w:t xml:space="preserve">                        &lt;/div&gt;</w:t>
      </w:r>
    </w:p>
    <w:p w14:paraId="1B6F5AE1" w14:textId="77777777" w:rsidR="00255A0C" w:rsidRPr="00255A0C" w:rsidRDefault="00255A0C" w:rsidP="00255A0C">
      <w:pPr>
        <w:spacing w:line="360" w:lineRule="auto"/>
        <w:jc w:val="both"/>
        <w:rPr>
          <w:lang w:val="en-US"/>
        </w:rPr>
      </w:pPr>
      <w:r w:rsidRPr="00255A0C">
        <w:rPr>
          <w:lang w:val="en-US"/>
        </w:rPr>
        <w:t xml:space="preserve">                        </w:t>
      </w:r>
    </w:p>
    <w:p w14:paraId="19FE3891" w14:textId="77777777" w:rsidR="00255A0C" w:rsidRPr="00255A0C" w:rsidRDefault="00255A0C" w:rsidP="00255A0C">
      <w:pPr>
        <w:spacing w:line="360" w:lineRule="auto"/>
        <w:jc w:val="both"/>
        <w:rPr>
          <w:lang w:val="en-US"/>
        </w:rPr>
      </w:pPr>
      <w:r w:rsidRPr="00255A0C">
        <w:rPr>
          <w:lang w:val="en-US"/>
        </w:rPr>
        <w:t xml:space="preserve">                        &lt;label for=""&gt;Nama&lt;/label&gt;</w:t>
      </w:r>
    </w:p>
    <w:p w14:paraId="48CCC973" w14:textId="77777777" w:rsidR="00255A0C" w:rsidRPr="00255A0C" w:rsidRDefault="00255A0C" w:rsidP="00255A0C">
      <w:pPr>
        <w:spacing w:line="360" w:lineRule="auto"/>
        <w:jc w:val="both"/>
        <w:rPr>
          <w:lang w:val="en-US"/>
        </w:rPr>
      </w:pPr>
      <w:r w:rsidRPr="00255A0C">
        <w:rPr>
          <w:lang w:val="en-US"/>
        </w:rPr>
        <w:t xml:space="preserve">                        &lt;div class="form-group"&gt;</w:t>
      </w:r>
    </w:p>
    <w:p w14:paraId="73591226" w14:textId="77777777" w:rsidR="00255A0C" w:rsidRPr="00255A0C" w:rsidRDefault="00255A0C" w:rsidP="00255A0C">
      <w:pPr>
        <w:spacing w:line="360" w:lineRule="auto"/>
        <w:jc w:val="both"/>
        <w:rPr>
          <w:lang w:val="en-US"/>
        </w:rPr>
      </w:pPr>
      <w:r w:rsidRPr="00255A0C">
        <w:rPr>
          <w:lang w:val="en-US"/>
        </w:rPr>
        <w:t xml:space="preserve">                            &lt;div class="form-line"&gt;</w:t>
      </w:r>
    </w:p>
    <w:p w14:paraId="3B1A1FAF" w14:textId="77777777" w:rsidR="00255A0C" w:rsidRPr="00255A0C" w:rsidRDefault="00255A0C" w:rsidP="00255A0C">
      <w:pPr>
        <w:spacing w:line="360" w:lineRule="auto"/>
        <w:jc w:val="both"/>
        <w:rPr>
          <w:lang w:val="en-US"/>
        </w:rPr>
      </w:pPr>
      <w:r w:rsidRPr="00255A0C">
        <w:rPr>
          <w:lang w:val="en-US"/>
        </w:rPr>
        <w:t xml:space="preserve">                                &lt;input type="text" name="nama" class="form-control" /&gt;</w:t>
      </w:r>
    </w:p>
    <w:p w14:paraId="743E5B5B" w14:textId="77777777" w:rsidR="00255A0C" w:rsidRPr="00255A0C" w:rsidRDefault="00255A0C" w:rsidP="00255A0C">
      <w:pPr>
        <w:spacing w:line="360" w:lineRule="auto"/>
        <w:jc w:val="both"/>
        <w:rPr>
          <w:lang w:val="en-US"/>
        </w:rPr>
      </w:pPr>
      <w:r w:rsidRPr="00255A0C">
        <w:rPr>
          <w:lang w:val="en-US"/>
        </w:rPr>
        <w:lastRenderedPageBreak/>
        <w:t xml:space="preserve">                            &lt;/div&gt;</w:t>
      </w:r>
    </w:p>
    <w:p w14:paraId="1743A9A6" w14:textId="77777777" w:rsidR="00255A0C" w:rsidRPr="00255A0C" w:rsidRDefault="00255A0C" w:rsidP="00255A0C">
      <w:pPr>
        <w:spacing w:line="360" w:lineRule="auto"/>
        <w:jc w:val="both"/>
        <w:rPr>
          <w:lang w:val="en-US"/>
        </w:rPr>
      </w:pPr>
      <w:r w:rsidRPr="00255A0C">
        <w:rPr>
          <w:lang w:val="en-US"/>
        </w:rPr>
        <w:t xml:space="preserve">                        &lt;/div&gt;</w:t>
      </w:r>
    </w:p>
    <w:p w14:paraId="19CFF4E3" w14:textId="77777777" w:rsidR="00255A0C" w:rsidRPr="00255A0C" w:rsidRDefault="00255A0C" w:rsidP="00255A0C">
      <w:pPr>
        <w:spacing w:line="360" w:lineRule="auto"/>
        <w:jc w:val="both"/>
        <w:rPr>
          <w:lang w:val="en-US"/>
        </w:rPr>
      </w:pPr>
    </w:p>
    <w:p w14:paraId="59F2690D" w14:textId="77777777" w:rsidR="00255A0C" w:rsidRPr="00255A0C" w:rsidRDefault="00255A0C" w:rsidP="00255A0C">
      <w:pPr>
        <w:spacing w:line="360" w:lineRule="auto"/>
        <w:jc w:val="both"/>
        <w:rPr>
          <w:lang w:val="en-US"/>
        </w:rPr>
      </w:pPr>
      <w:r w:rsidRPr="00255A0C">
        <w:rPr>
          <w:lang w:val="en-US"/>
        </w:rPr>
        <w:t xml:space="preserve">                        &lt;label for=""&gt;Password&lt;/label&gt;</w:t>
      </w:r>
    </w:p>
    <w:p w14:paraId="43B50797" w14:textId="77777777" w:rsidR="00255A0C" w:rsidRPr="00255A0C" w:rsidRDefault="00255A0C" w:rsidP="00255A0C">
      <w:pPr>
        <w:spacing w:line="360" w:lineRule="auto"/>
        <w:jc w:val="both"/>
        <w:rPr>
          <w:lang w:val="en-US"/>
        </w:rPr>
      </w:pPr>
      <w:r w:rsidRPr="00255A0C">
        <w:rPr>
          <w:lang w:val="en-US"/>
        </w:rPr>
        <w:t xml:space="preserve">                        &lt;div class="form-group"&gt;</w:t>
      </w:r>
    </w:p>
    <w:p w14:paraId="12F10CF7" w14:textId="77777777" w:rsidR="00255A0C" w:rsidRPr="00255A0C" w:rsidRDefault="00255A0C" w:rsidP="00255A0C">
      <w:pPr>
        <w:spacing w:line="360" w:lineRule="auto"/>
        <w:jc w:val="both"/>
        <w:rPr>
          <w:lang w:val="en-US"/>
        </w:rPr>
      </w:pPr>
      <w:r w:rsidRPr="00255A0C">
        <w:rPr>
          <w:lang w:val="en-US"/>
        </w:rPr>
        <w:t xml:space="preserve">                            &lt;div class="form-line"&gt;</w:t>
      </w:r>
    </w:p>
    <w:p w14:paraId="448B22CB" w14:textId="77777777" w:rsidR="00255A0C" w:rsidRPr="00255A0C" w:rsidRDefault="00255A0C" w:rsidP="00255A0C">
      <w:pPr>
        <w:spacing w:line="360" w:lineRule="auto"/>
        <w:jc w:val="both"/>
        <w:rPr>
          <w:lang w:val="en-US"/>
        </w:rPr>
      </w:pPr>
      <w:r w:rsidRPr="00255A0C">
        <w:rPr>
          <w:lang w:val="en-US"/>
        </w:rPr>
        <w:t xml:space="preserve">                                &lt;input type="password" name="password" class="form-control" /&gt;</w:t>
      </w:r>
    </w:p>
    <w:p w14:paraId="28C28F07" w14:textId="77777777" w:rsidR="00255A0C" w:rsidRPr="00255A0C" w:rsidRDefault="00255A0C" w:rsidP="00255A0C">
      <w:pPr>
        <w:spacing w:line="360" w:lineRule="auto"/>
        <w:jc w:val="both"/>
        <w:rPr>
          <w:lang w:val="en-US"/>
        </w:rPr>
      </w:pPr>
      <w:r w:rsidRPr="00255A0C">
        <w:rPr>
          <w:lang w:val="en-US"/>
        </w:rPr>
        <w:t xml:space="preserve">                            &lt;/div&gt;</w:t>
      </w:r>
    </w:p>
    <w:p w14:paraId="4AF5CBBF" w14:textId="77777777" w:rsidR="00255A0C" w:rsidRPr="00255A0C" w:rsidRDefault="00255A0C" w:rsidP="00255A0C">
      <w:pPr>
        <w:spacing w:line="360" w:lineRule="auto"/>
        <w:jc w:val="both"/>
        <w:rPr>
          <w:lang w:val="en-US"/>
        </w:rPr>
      </w:pPr>
      <w:r w:rsidRPr="00255A0C">
        <w:rPr>
          <w:lang w:val="en-US"/>
        </w:rPr>
        <w:t xml:space="preserve">                        &lt;/div&gt;</w:t>
      </w:r>
    </w:p>
    <w:p w14:paraId="52962DCF" w14:textId="77777777" w:rsidR="00255A0C" w:rsidRPr="00255A0C" w:rsidRDefault="00255A0C" w:rsidP="00255A0C">
      <w:pPr>
        <w:spacing w:line="360" w:lineRule="auto"/>
        <w:jc w:val="both"/>
        <w:rPr>
          <w:lang w:val="en-US"/>
        </w:rPr>
      </w:pPr>
    </w:p>
    <w:p w14:paraId="66684CB7" w14:textId="77777777" w:rsidR="00255A0C" w:rsidRPr="00255A0C" w:rsidRDefault="00255A0C" w:rsidP="00255A0C">
      <w:pPr>
        <w:spacing w:line="360" w:lineRule="auto"/>
        <w:jc w:val="both"/>
        <w:rPr>
          <w:lang w:val="en-US"/>
        </w:rPr>
      </w:pPr>
      <w:r w:rsidRPr="00255A0C">
        <w:rPr>
          <w:lang w:val="en-US"/>
        </w:rPr>
        <w:t xml:space="preserve">                        &lt;label for=""&gt;Foto&lt;/label&gt;</w:t>
      </w:r>
    </w:p>
    <w:p w14:paraId="4A54059C" w14:textId="77777777" w:rsidR="00255A0C" w:rsidRPr="00255A0C" w:rsidRDefault="00255A0C" w:rsidP="00255A0C">
      <w:pPr>
        <w:spacing w:line="360" w:lineRule="auto"/>
        <w:jc w:val="both"/>
        <w:rPr>
          <w:lang w:val="en-US"/>
        </w:rPr>
      </w:pPr>
      <w:r w:rsidRPr="00255A0C">
        <w:rPr>
          <w:lang w:val="en-US"/>
        </w:rPr>
        <w:t xml:space="preserve">                        &lt;div class="form-group"&gt;</w:t>
      </w:r>
    </w:p>
    <w:p w14:paraId="1468188D" w14:textId="77777777" w:rsidR="00255A0C" w:rsidRPr="00255A0C" w:rsidRDefault="00255A0C" w:rsidP="00255A0C">
      <w:pPr>
        <w:spacing w:line="360" w:lineRule="auto"/>
        <w:jc w:val="both"/>
        <w:rPr>
          <w:lang w:val="en-US"/>
        </w:rPr>
      </w:pPr>
      <w:r w:rsidRPr="00255A0C">
        <w:rPr>
          <w:lang w:val="en-US"/>
        </w:rPr>
        <w:t xml:space="preserve">                            &lt;div class="form-line"&gt;</w:t>
      </w:r>
    </w:p>
    <w:p w14:paraId="78829BC1" w14:textId="77777777" w:rsidR="00255A0C" w:rsidRPr="00255A0C" w:rsidRDefault="00255A0C" w:rsidP="00255A0C">
      <w:pPr>
        <w:spacing w:line="360" w:lineRule="auto"/>
        <w:jc w:val="both"/>
        <w:rPr>
          <w:lang w:val="en-US"/>
        </w:rPr>
      </w:pPr>
      <w:r w:rsidRPr="00255A0C">
        <w:rPr>
          <w:lang w:val="en-US"/>
        </w:rPr>
        <w:t xml:space="preserve">                                &lt;input type="file" name="foto" class="form-control" /&gt;</w:t>
      </w:r>
    </w:p>
    <w:p w14:paraId="459E46B4" w14:textId="77777777" w:rsidR="00255A0C" w:rsidRPr="00255A0C" w:rsidRDefault="00255A0C" w:rsidP="00255A0C">
      <w:pPr>
        <w:spacing w:line="360" w:lineRule="auto"/>
        <w:jc w:val="both"/>
        <w:rPr>
          <w:lang w:val="en-US"/>
        </w:rPr>
      </w:pPr>
      <w:r w:rsidRPr="00255A0C">
        <w:rPr>
          <w:lang w:val="en-US"/>
        </w:rPr>
        <w:t xml:space="preserve">                            &lt;/div&gt;</w:t>
      </w:r>
    </w:p>
    <w:p w14:paraId="640B5083" w14:textId="77777777" w:rsidR="00255A0C" w:rsidRPr="00255A0C" w:rsidRDefault="00255A0C" w:rsidP="00255A0C">
      <w:pPr>
        <w:spacing w:line="360" w:lineRule="auto"/>
        <w:jc w:val="both"/>
        <w:rPr>
          <w:lang w:val="en-US"/>
        </w:rPr>
      </w:pPr>
      <w:r w:rsidRPr="00255A0C">
        <w:rPr>
          <w:lang w:val="en-US"/>
        </w:rPr>
        <w:t xml:space="preserve">                        &lt;/div&gt;</w:t>
      </w:r>
    </w:p>
    <w:p w14:paraId="211CABBA" w14:textId="77777777" w:rsidR="00255A0C" w:rsidRPr="00255A0C" w:rsidRDefault="00255A0C" w:rsidP="00255A0C">
      <w:pPr>
        <w:spacing w:line="360" w:lineRule="auto"/>
        <w:jc w:val="both"/>
        <w:rPr>
          <w:lang w:val="en-US"/>
        </w:rPr>
      </w:pPr>
    </w:p>
    <w:p w14:paraId="63F4B4E4" w14:textId="77777777" w:rsidR="00255A0C" w:rsidRPr="00255A0C" w:rsidRDefault="00255A0C" w:rsidP="00255A0C">
      <w:pPr>
        <w:spacing w:line="360" w:lineRule="auto"/>
        <w:jc w:val="both"/>
        <w:rPr>
          <w:lang w:val="en-US"/>
        </w:rPr>
      </w:pPr>
      <w:r w:rsidRPr="00255A0C">
        <w:rPr>
          <w:lang w:val="en-US"/>
        </w:rPr>
        <w:t xml:space="preserve">                        &lt;input type="submit" name="simpan" value="Simpan" class="btn btn-primary"&gt;</w:t>
      </w:r>
    </w:p>
    <w:p w14:paraId="3DCC831E" w14:textId="77777777" w:rsidR="00255A0C" w:rsidRPr="00255A0C" w:rsidRDefault="00255A0C" w:rsidP="00255A0C">
      <w:pPr>
        <w:spacing w:line="360" w:lineRule="auto"/>
        <w:jc w:val="both"/>
        <w:rPr>
          <w:lang w:val="en-US"/>
        </w:rPr>
      </w:pPr>
      <w:r w:rsidRPr="00255A0C">
        <w:rPr>
          <w:lang w:val="en-US"/>
        </w:rPr>
        <w:t xml:space="preserve">                        &lt;/form&gt;</w:t>
      </w:r>
    </w:p>
    <w:p w14:paraId="69CEEC24" w14:textId="77777777" w:rsidR="00255A0C" w:rsidRPr="00255A0C" w:rsidRDefault="00255A0C" w:rsidP="00255A0C">
      <w:pPr>
        <w:spacing w:line="360" w:lineRule="auto"/>
        <w:jc w:val="both"/>
        <w:rPr>
          <w:lang w:val="en-US"/>
        </w:rPr>
      </w:pPr>
    </w:p>
    <w:p w14:paraId="4245FD8A" w14:textId="77777777" w:rsidR="00255A0C" w:rsidRPr="00255A0C" w:rsidRDefault="00255A0C" w:rsidP="00255A0C">
      <w:pPr>
        <w:spacing w:line="360" w:lineRule="auto"/>
        <w:jc w:val="both"/>
        <w:rPr>
          <w:lang w:val="en-US"/>
        </w:rPr>
      </w:pPr>
      <w:r w:rsidRPr="00255A0C">
        <w:rPr>
          <w:lang w:val="en-US"/>
        </w:rPr>
        <w:t xml:space="preserve">&lt;?php </w:t>
      </w:r>
    </w:p>
    <w:p w14:paraId="121C7685" w14:textId="77777777" w:rsidR="00255A0C" w:rsidRPr="00255A0C" w:rsidRDefault="00255A0C" w:rsidP="00255A0C">
      <w:pPr>
        <w:spacing w:line="360" w:lineRule="auto"/>
        <w:jc w:val="both"/>
        <w:rPr>
          <w:lang w:val="en-US"/>
        </w:rPr>
      </w:pPr>
      <w:r w:rsidRPr="00255A0C">
        <w:rPr>
          <w:lang w:val="en-US"/>
        </w:rPr>
        <w:t>if (isset($_POST['simpan'])){</w:t>
      </w:r>
    </w:p>
    <w:p w14:paraId="68FB888E" w14:textId="77777777" w:rsidR="00255A0C" w:rsidRPr="00255A0C" w:rsidRDefault="00255A0C" w:rsidP="00255A0C">
      <w:pPr>
        <w:spacing w:line="360" w:lineRule="auto"/>
        <w:jc w:val="both"/>
        <w:rPr>
          <w:lang w:val="en-US"/>
        </w:rPr>
      </w:pPr>
      <w:r w:rsidRPr="00255A0C">
        <w:rPr>
          <w:lang w:val="en-US"/>
        </w:rPr>
        <w:t>$username=$_POST['username'];</w:t>
      </w:r>
    </w:p>
    <w:p w14:paraId="14B2B14A" w14:textId="77777777" w:rsidR="00255A0C" w:rsidRPr="00255A0C" w:rsidRDefault="00255A0C" w:rsidP="00255A0C">
      <w:pPr>
        <w:spacing w:line="360" w:lineRule="auto"/>
        <w:jc w:val="both"/>
        <w:rPr>
          <w:lang w:val="en-US"/>
        </w:rPr>
      </w:pPr>
      <w:r w:rsidRPr="00255A0C">
        <w:rPr>
          <w:lang w:val="en-US"/>
        </w:rPr>
        <w:t>$nama=$_POST['nama'];</w:t>
      </w:r>
    </w:p>
    <w:p w14:paraId="26482778" w14:textId="77777777" w:rsidR="00255A0C" w:rsidRPr="00255A0C" w:rsidRDefault="00255A0C" w:rsidP="00255A0C">
      <w:pPr>
        <w:spacing w:line="360" w:lineRule="auto"/>
        <w:jc w:val="both"/>
        <w:rPr>
          <w:lang w:val="en-US"/>
        </w:rPr>
      </w:pPr>
      <w:r w:rsidRPr="00255A0C">
        <w:rPr>
          <w:lang w:val="en-US"/>
        </w:rPr>
        <w:t>$password=$_POST['password'];</w:t>
      </w:r>
    </w:p>
    <w:p w14:paraId="391EFA4A" w14:textId="77777777" w:rsidR="00255A0C" w:rsidRPr="00255A0C" w:rsidRDefault="00255A0C" w:rsidP="00255A0C">
      <w:pPr>
        <w:spacing w:line="360" w:lineRule="auto"/>
        <w:jc w:val="both"/>
        <w:rPr>
          <w:lang w:val="en-US"/>
        </w:rPr>
      </w:pPr>
      <w:r w:rsidRPr="00255A0C">
        <w:rPr>
          <w:lang w:val="en-US"/>
        </w:rPr>
        <w:t>$level=$_POST['level'];</w:t>
      </w:r>
    </w:p>
    <w:p w14:paraId="7474BE99" w14:textId="77777777" w:rsidR="00255A0C" w:rsidRPr="00255A0C" w:rsidRDefault="00255A0C" w:rsidP="00255A0C">
      <w:pPr>
        <w:spacing w:line="360" w:lineRule="auto"/>
        <w:jc w:val="both"/>
        <w:rPr>
          <w:lang w:val="en-US"/>
        </w:rPr>
      </w:pPr>
      <w:r w:rsidRPr="00255A0C">
        <w:rPr>
          <w:lang w:val="en-US"/>
        </w:rPr>
        <w:t>$foto=$_FILES['foto']['name'];</w:t>
      </w:r>
    </w:p>
    <w:p w14:paraId="3DC0EBFE" w14:textId="77777777" w:rsidR="00255A0C" w:rsidRPr="00255A0C" w:rsidRDefault="00255A0C" w:rsidP="00255A0C">
      <w:pPr>
        <w:spacing w:line="360" w:lineRule="auto"/>
        <w:jc w:val="both"/>
        <w:rPr>
          <w:lang w:val="en-US"/>
        </w:rPr>
      </w:pPr>
      <w:r w:rsidRPr="00255A0C">
        <w:rPr>
          <w:lang w:val="en-US"/>
        </w:rPr>
        <w:t>$lokasi=$_FILES['foto']['tmp_name'];</w:t>
      </w:r>
    </w:p>
    <w:p w14:paraId="2D2A4538" w14:textId="77777777" w:rsidR="00255A0C" w:rsidRPr="00255A0C" w:rsidRDefault="00255A0C" w:rsidP="00255A0C">
      <w:pPr>
        <w:spacing w:line="360" w:lineRule="auto"/>
        <w:jc w:val="both"/>
        <w:rPr>
          <w:lang w:val="en-US"/>
        </w:rPr>
      </w:pPr>
      <w:r w:rsidRPr="00255A0C">
        <w:rPr>
          <w:lang w:val="en-US"/>
        </w:rPr>
        <w:t>$upload=move_uploaded_file($lokasi, "images/".$foto);</w:t>
      </w:r>
    </w:p>
    <w:p w14:paraId="49AE35EF" w14:textId="77777777" w:rsidR="00255A0C" w:rsidRPr="00255A0C" w:rsidRDefault="00255A0C" w:rsidP="00255A0C">
      <w:pPr>
        <w:spacing w:line="360" w:lineRule="auto"/>
        <w:jc w:val="both"/>
        <w:rPr>
          <w:lang w:val="en-US"/>
        </w:rPr>
      </w:pPr>
    </w:p>
    <w:p w14:paraId="3B57DB54" w14:textId="77777777" w:rsidR="00255A0C" w:rsidRPr="00255A0C" w:rsidRDefault="00255A0C" w:rsidP="00255A0C">
      <w:pPr>
        <w:spacing w:line="360" w:lineRule="auto"/>
        <w:jc w:val="both"/>
        <w:rPr>
          <w:lang w:val="en-US"/>
        </w:rPr>
      </w:pPr>
      <w:r w:rsidRPr="00255A0C">
        <w:rPr>
          <w:lang w:val="en-US"/>
        </w:rPr>
        <w:t xml:space="preserve">    if ($upload){</w:t>
      </w:r>
    </w:p>
    <w:p w14:paraId="348606A0" w14:textId="77777777" w:rsidR="00255A0C" w:rsidRPr="00255A0C" w:rsidRDefault="00255A0C" w:rsidP="00255A0C">
      <w:pPr>
        <w:spacing w:line="360" w:lineRule="auto"/>
        <w:jc w:val="both"/>
        <w:rPr>
          <w:lang w:val="en-US"/>
        </w:rPr>
      </w:pPr>
    </w:p>
    <w:p w14:paraId="14B8EB30" w14:textId="77777777" w:rsidR="00255A0C" w:rsidRPr="00255A0C" w:rsidRDefault="00255A0C" w:rsidP="00255A0C">
      <w:pPr>
        <w:spacing w:line="360" w:lineRule="auto"/>
        <w:jc w:val="both"/>
        <w:rPr>
          <w:lang w:val="en-US"/>
        </w:rPr>
      </w:pPr>
      <w:r w:rsidRPr="00255A0C">
        <w:rPr>
          <w:lang w:val="en-US"/>
        </w:rPr>
        <w:t xml:space="preserve">    $sql=$koneksi-&gt;query("insert into tb_pengguna (username,nama,password,level,foto) values('$username','$nama','$password','pelanggan','$foto')");</w:t>
      </w:r>
    </w:p>
    <w:p w14:paraId="152359B8" w14:textId="77777777" w:rsidR="00255A0C" w:rsidRPr="00255A0C" w:rsidRDefault="00255A0C" w:rsidP="00255A0C">
      <w:pPr>
        <w:spacing w:line="360" w:lineRule="auto"/>
        <w:jc w:val="both"/>
        <w:rPr>
          <w:lang w:val="en-US"/>
        </w:rPr>
      </w:pPr>
      <w:r w:rsidRPr="00255A0C">
        <w:rPr>
          <w:lang w:val="en-US"/>
        </w:rPr>
        <w:t xml:space="preserve">    if ($sql){</w:t>
      </w:r>
    </w:p>
    <w:p w14:paraId="0835B40D" w14:textId="77777777" w:rsidR="00255A0C" w:rsidRPr="00255A0C" w:rsidRDefault="00255A0C" w:rsidP="00255A0C">
      <w:pPr>
        <w:spacing w:line="360" w:lineRule="auto"/>
        <w:jc w:val="both"/>
        <w:rPr>
          <w:lang w:val="en-US"/>
        </w:rPr>
      </w:pPr>
      <w:r w:rsidRPr="00255A0C">
        <w:rPr>
          <w:lang w:val="en-US"/>
        </w:rPr>
        <w:t xml:space="preserve">        ?&gt;</w:t>
      </w:r>
    </w:p>
    <w:p w14:paraId="0F48FFC9" w14:textId="77777777" w:rsidR="00255A0C" w:rsidRPr="00255A0C" w:rsidRDefault="00255A0C" w:rsidP="00255A0C">
      <w:pPr>
        <w:spacing w:line="360" w:lineRule="auto"/>
        <w:jc w:val="both"/>
        <w:rPr>
          <w:lang w:val="en-US"/>
        </w:rPr>
      </w:pPr>
      <w:r w:rsidRPr="00255A0C">
        <w:rPr>
          <w:lang w:val="en-US"/>
        </w:rPr>
        <w:t xml:space="preserve">        &lt;script type="text/javascript"&gt;</w:t>
      </w:r>
    </w:p>
    <w:p w14:paraId="7E898A2C" w14:textId="77777777" w:rsidR="00255A0C" w:rsidRPr="00255A0C" w:rsidRDefault="00255A0C" w:rsidP="00255A0C">
      <w:pPr>
        <w:spacing w:line="360" w:lineRule="auto"/>
        <w:jc w:val="both"/>
        <w:rPr>
          <w:lang w:val="en-US"/>
        </w:rPr>
      </w:pPr>
      <w:r w:rsidRPr="00255A0C">
        <w:rPr>
          <w:lang w:val="en-US"/>
        </w:rPr>
        <w:t xml:space="preserve">        alert ("Data Berhasil di Simpan");</w:t>
      </w:r>
    </w:p>
    <w:p w14:paraId="7D86B71C" w14:textId="77777777" w:rsidR="00255A0C" w:rsidRPr="00255A0C" w:rsidRDefault="00255A0C" w:rsidP="00255A0C">
      <w:pPr>
        <w:spacing w:line="360" w:lineRule="auto"/>
        <w:jc w:val="both"/>
        <w:rPr>
          <w:lang w:val="en-US"/>
        </w:rPr>
      </w:pPr>
      <w:r w:rsidRPr="00255A0C">
        <w:rPr>
          <w:lang w:val="en-US"/>
        </w:rPr>
        <w:t xml:space="preserve">        //window.location.href="index.php";</w:t>
      </w:r>
    </w:p>
    <w:p w14:paraId="342BBA90" w14:textId="77777777" w:rsidR="00255A0C" w:rsidRPr="00255A0C" w:rsidRDefault="00255A0C" w:rsidP="00255A0C">
      <w:pPr>
        <w:spacing w:line="360" w:lineRule="auto"/>
        <w:jc w:val="both"/>
        <w:rPr>
          <w:lang w:val="en-US"/>
        </w:rPr>
      </w:pPr>
      <w:r w:rsidRPr="00255A0C">
        <w:rPr>
          <w:lang w:val="en-US"/>
        </w:rPr>
        <w:t xml:space="preserve">        header("location:index.php");</w:t>
      </w:r>
    </w:p>
    <w:p w14:paraId="0CA0F6DD" w14:textId="77777777" w:rsidR="00255A0C" w:rsidRPr="00255A0C" w:rsidRDefault="00255A0C" w:rsidP="00255A0C">
      <w:pPr>
        <w:spacing w:line="360" w:lineRule="auto"/>
        <w:jc w:val="both"/>
        <w:rPr>
          <w:lang w:val="en-US"/>
        </w:rPr>
      </w:pPr>
      <w:r w:rsidRPr="00255A0C">
        <w:rPr>
          <w:lang w:val="en-US"/>
        </w:rPr>
        <w:t xml:space="preserve">        &lt;/script&gt;</w:t>
      </w:r>
    </w:p>
    <w:p w14:paraId="162B39E1" w14:textId="77777777" w:rsidR="00255A0C" w:rsidRPr="00255A0C" w:rsidRDefault="00255A0C" w:rsidP="00255A0C">
      <w:pPr>
        <w:spacing w:line="360" w:lineRule="auto"/>
        <w:jc w:val="both"/>
        <w:rPr>
          <w:lang w:val="en-US"/>
        </w:rPr>
      </w:pPr>
      <w:r w:rsidRPr="00255A0C">
        <w:rPr>
          <w:lang w:val="en-US"/>
        </w:rPr>
        <w:t xml:space="preserve">        &lt;?php</w:t>
      </w:r>
    </w:p>
    <w:p w14:paraId="13582C0E" w14:textId="77777777" w:rsidR="00255A0C" w:rsidRPr="00255A0C" w:rsidRDefault="00255A0C" w:rsidP="00255A0C">
      <w:pPr>
        <w:spacing w:line="360" w:lineRule="auto"/>
        <w:jc w:val="both"/>
        <w:rPr>
          <w:lang w:val="en-US"/>
        </w:rPr>
      </w:pPr>
      <w:r w:rsidRPr="00255A0C">
        <w:rPr>
          <w:lang w:val="en-US"/>
        </w:rPr>
        <w:t xml:space="preserve">    }</w:t>
      </w:r>
    </w:p>
    <w:p w14:paraId="389EDB38" w14:textId="77777777" w:rsidR="00255A0C" w:rsidRPr="00255A0C" w:rsidRDefault="00255A0C" w:rsidP="00255A0C">
      <w:pPr>
        <w:spacing w:line="360" w:lineRule="auto"/>
        <w:jc w:val="both"/>
        <w:rPr>
          <w:lang w:val="en-US"/>
        </w:rPr>
      </w:pPr>
      <w:r w:rsidRPr="00255A0C">
        <w:rPr>
          <w:lang w:val="en-US"/>
        </w:rPr>
        <w:t>}</w:t>
      </w:r>
    </w:p>
    <w:p w14:paraId="414CCDC8" w14:textId="77777777" w:rsidR="00255A0C" w:rsidRPr="00255A0C" w:rsidRDefault="00255A0C" w:rsidP="00255A0C">
      <w:pPr>
        <w:spacing w:line="360" w:lineRule="auto"/>
        <w:jc w:val="both"/>
        <w:rPr>
          <w:lang w:val="en-US"/>
        </w:rPr>
      </w:pPr>
      <w:r w:rsidRPr="00255A0C">
        <w:rPr>
          <w:lang w:val="en-US"/>
        </w:rPr>
        <w:t>}</w:t>
      </w:r>
    </w:p>
    <w:p w14:paraId="3A7F54B6" w14:textId="77777777" w:rsidR="00255A0C" w:rsidRPr="00255A0C" w:rsidRDefault="00255A0C" w:rsidP="00255A0C">
      <w:pPr>
        <w:spacing w:line="360" w:lineRule="auto"/>
        <w:jc w:val="both"/>
        <w:rPr>
          <w:lang w:val="en-US"/>
        </w:rPr>
      </w:pPr>
    </w:p>
    <w:p w14:paraId="41E1A8E7" w14:textId="77777777" w:rsidR="00255A0C" w:rsidRPr="00255A0C" w:rsidRDefault="00255A0C" w:rsidP="00255A0C">
      <w:pPr>
        <w:spacing w:line="360" w:lineRule="auto"/>
        <w:jc w:val="both"/>
        <w:rPr>
          <w:lang w:val="en-US"/>
        </w:rPr>
      </w:pPr>
      <w:r w:rsidRPr="00255A0C">
        <w:rPr>
          <w:lang w:val="en-US"/>
        </w:rPr>
        <w:t>?&gt;</w:t>
      </w:r>
    </w:p>
    <w:p w14:paraId="09197725" w14:textId="77777777" w:rsidR="00255A0C" w:rsidRPr="00255A0C" w:rsidRDefault="00255A0C" w:rsidP="00255A0C">
      <w:pPr>
        <w:spacing w:line="360" w:lineRule="auto"/>
        <w:jc w:val="both"/>
        <w:rPr>
          <w:lang w:val="en-US"/>
        </w:rPr>
      </w:pPr>
      <w:r w:rsidRPr="00255A0C">
        <w:rPr>
          <w:lang w:val="en-US"/>
        </w:rPr>
        <w:t xml:space="preserve">                &lt;/div&gt;</w:t>
      </w:r>
    </w:p>
    <w:p w14:paraId="30FC7606" w14:textId="77777777" w:rsidR="00255A0C" w:rsidRPr="00255A0C" w:rsidRDefault="00255A0C" w:rsidP="00255A0C">
      <w:pPr>
        <w:spacing w:line="360" w:lineRule="auto"/>
        <w:jc w:val="both"/>
        <w:rPr>
          <w:lang w:val="en-US"/>
        </w:rPr>
      </w:pPr>
      <w:r w:rsidRPr="00255A0C">
        <w:rPr>
          <w:lang w:val="en-US"/>
        </w:rPr>
        <w:t xml:space="preserve">    &lt;/div&gt;</w:t>
      </w:r>
    </w:p>
    <w:p w14:paraId="604884C4" w14:textId="77777777" w:rsidR="00255A0C" w:rsidRPr="00255A0C" w:rsidRDefault="00255A0C" w:rsidP="00255A0C">
      <w:pPr>
        <w:spacing w:line="360" w:lineRule="auto"/>
        <w:jc w:val="both"/>
        <w:rPr>
          <w:lang w:val="en-US"/>
        </w:rPr>
      </w:pPr>
      <w:r w:rsidRPr="00255A0C">
        <w:rPr>
          <w:lang w:val="en-US"/>
        </w:rPr>
        <w:t xml:space="preserve">  &lt;/div&gt;</w:t>
      </w:r>
    </w:p>
    <w:p w14:paraId="591A4312" w14:textId="77777777" w:rsidR="00255A0C" w:rsidRPr="00255A0C" w:rsidRDefault="00255A0C" w:rsidP="00255A0C">
      <w:pPr>
        <w:spacing w:line="360" w:lineRule="auto"/>
        <w:jc w:val="both"/>
        <w:rPr>
          <w:lang w:val="en-US"/>
        </w:rPr>
      </w:pPr>
      <w:r w:rsidRPr="00255A0C">
        <w:rPr>
          <w:lang w:val="en-US"/>
        </w:rPr>
        <w:t xml:space="preserve">  &lt;!-- container news --&gt;</w:t>
      </w:r>
    </w:p>
    <w:p w14:paraId="5F8BEAA5" w14:textId="77777777" w:rsidR="00255A0C" w:rsidRPr="00255A0C" w:rsidRDefault="00255A0C" w:rsidP="00255A0C">
      <w:pPr>
        <w:spacing w:line="360" w:lineRule="auto"/>
        <w:jc w:val="both"/>
        <w:rPr>
          <w:lang w:val="en-US"/>
        </w:rPr>
      </w:pPr>
    </w:p>
    <w:p w14:paraId="15B5A55E" w14:textId="77777777" w:rsidR="00255A0C" w:rsidRPr="00255A0C" w:rsidRDefault="00255A0C" w:rsidP="00255A0C">
      <w:pPr>
        <w:spacing w:line="360" w:lineRule="auto"/>
        <w:jc w:val="both"/>
        <w:rPr>
          <w:lang w:val="en-US"/>
        </w:rPr>
      </w:pPr>
      <w:r w:rsidRPr="00255A0C">
        <w:rPr>
          <w:lang w:val="en-US"/>
        </w:rPr>
        <w:t xml:space="preserve">  &lt;!-- gallery --&gt;</w:t>
      </w:r>
    </w:p>
    <w:p w14:paraId="7495D06D" w14:textId="77777777" w:rsidR="00255A0C" w:rsidRPr="00255A0C" w:rsidRDefault="00255A0C" w:rsidP="00255A0C">
      <w:pPr>
        <w:spacing w:line="360" w:lineRule="auto"/>
        <w:jc w:val="both"/>
        <w:rPr>
          <w:lang w:val="en-US"/>
        </w:rPr>
      </w:pPr>
      <w:r w:rsidRPr="00255A0C">
        <w:rPr>
          <w:lang w:val="en-US"/>
        </w:rPr>
        <w:t xml:space="preserve">  &lt;div id="gallery"&gt;</w:t>
      </w:r>
    </w:p>
    <w:p w14:paraId="3269D82A" w14:textId="77777777" w:rsidR="00255A0C" w:rsidRPr="00255A0C" w:rsidRDefault="00255A0C" w:rsidP="00255A0C">
      <w:pPr>
        <w:spacing w:line="360" w:lineRule="auto"/>
        <w:jc w:val="both"/>
        <w:rPr>
          <w:lang w:val="en-US"/>
        </w:rPr>
      </w:pPr>
      <w:r w:rsidRPr="00255A0C">
        <w:rPr>
          <w:lang w:val="en-US"/>
        </w:rPr>
        <w:t xml:space="preserve">    &lt;div class="container"&gt;</w:t>
      </w:r>
    </w:p>
    <w:p w14:paraId="219692C2" w14:textId="77777777" w:rsidR="00255A0C" w:rsidRPr="00255A0C" w:rsidRDefault="00255A0C" w:rsidP="00255A0C">
      <w:pPr>
        <w:spacing w:line="360" w:lineRule="auto"/>
        <w:jc w:val="both"/>
        <w:rPr>
          <w:lang w:val="en-US"/>
        </w:rPr>
      </w:pPr>
      <w:r w:rsidRPr="00255A0C">
        <w:rPr>
          <w:lang w:val="en-US"/>
        </w:rPr>
        <w:t xml:space="preserve">      &lt;h1&gt;GALERY&lt;/h1&gt;</w:t>
      </w:r>
    </w:p>
    <w:p w14:paraId="2888EB9A" w14:textId="77777777" w:rsidR="00255A0C" w:rsidRPr="00255A0C" w:rsidRDefault="00255A0C" w:rsidP="00255A0C">
      <w:pPr>
        <w:spacing w:line="360" w:lineRule="auto"/>
        <w:jc w:val="both"/>
        <w:rPr>
          <w:lang w:val="en-US"/>
        </w:rPr>
      </w:pPr>
      <w:r w:rsidRPr="00255A0C">
        <w:rPr>
          <w:lang w:val="en-US"/>
        </w:rPr>
        <w:t xml:space="preserve">      &lt;div class="row"&gt;</w:t>
      </w:r>
    </w:p>
    <w:p w14:paraId="27C34598" w14:textId="77777777" w:rsidR="00255A0C" w:rsidRPr="00255A0C" w:rsidRDefault="00255A0C" w:rsidP="00255A0C">
      <w:pPr>
        <w:spacing w:line="360" w:lineRule="auto"/>
        <w:jc w:val="both"/>
        <w:rPr>
          <w:lang w:val="en-US"/>
        </w:rPr>
      </w:pPr>
      <w:r w:rsidRPr="00255A0C">
        <w:rPr>
          <w:lang w:val="en-US"/>
        </w:rPr>
        <w:t xml:space="preserve">        &lt;div class="col-lg-6 col-md-6 col-sm-6 col-xs-6" id="satu"&gt;&lt;img class="img-responsive" src="assets/img/motor3.jpg" width="3000px"&gt;&lt;/div&gt;</w:t>
      </w:r>
    </w:p>
    <w:p w14:paraId="0951991C" w14:textId="77777777" w:rsidR="00255A0C" w:rsidRPr="00255A0C" w:rsidRDefault="00255A0C" w:rsidP="00255A0C">
      <w:pPr>
        <w:spacing w:line="360" w:lineRule="auto"/>
        <w:jc w:val="both"/>
        <w:rPr>
          <w:lang w:val="en-US"/>
        </w:rPr>
      </w:pPr>
      <w:r w:rsidRPr="00255A0C">
        <w:rPr>
          <w:lang w:val="en-US"/>
        </w:rPr>
        <w:lastRenderedPageBreak/>
        <w:t xml:space="preserve">        &lt;div class="col-lg-3 col-md-3 col-sm-3 col-xs-3" id="satu"&gt;&lt;img class="img-responsive" src="assets/img/motor1.jpg" width="300px"&gt;&lt;/div&gt;</w:t>
      </w:r>
    </w:p>
    <w:p w14:paraId="1A6B8630" w14:textId="77777777" w:rsidR="00255A0C" w:rsidRPr="00255A0C" w:rsidRDefault="00255A0C" w:rsidP="00255A0C">
      <w:pPr>
        <w:spacing w:line="360" w:lineRule="auto"/>
        <w:jc w:val="both"/>
        <w:rPr>
          <w:lang w:val="en-US"/>
        </w:rPr>
      </w:pPr>
      <w:r w:rsidRPr="00255A0C">
        <w:rPr>
          <w:lang w:val="en-US"/>
        </w:rPr>
        <w:t xml:space="preserve">        &lt;div class="col-lg-3 col-md-3 col-sm-3 col-xs-3" id="satu"&gt;&lt;img class="img-responsive" src="assets/img/motor2.jpg" width="300px"&gt;&lt;/div&gt;</w:t>
      </w:r>
    </w:p>
    <w:p w14:paraId="2A07B010" w14:textId="77777777" w:rsidR="00255A0C" w:rsidRPr="00255A0C" w:rsidRDefault="00255A0C" w:rsidP="00255A0C">
      <w:pPr>
        <w:spacing w:line="360" w:lineRule="auto"/>
        <w:jc w:val="both"/>
        <w:rPr>
          <w:lang w:val="en-US"/>
        </w:rPr>
      </w:pPr>
      <w:r w:rsidRPr="00255A0C">
        <w:rPr>
          <w:lang w:val="en-US"/>
        </w:rPr>
        <w:t xml:space="preserve">        &lt;div class="col-lg-6 col-md-6 col-sm-6 col-xs-6" id="dua"&gt;&lt;img class="img-responsive" src="assets/img/bubut.jpg" width="600px"&gt;&lt;/div&gt;</w:t>
      </w:r>
    </w:p>
    <w:p w14:paraId="03FA1A60" w14:textId="77777777" w:rsidR="00255A0C" w:rsidRPr="00255A0C" w:rsidRDefault="00255A0C" w:rsidP="00255A0C">
      <w:pPr>
        <w:spacing w:line="360" w:lineRule="auto"/>
        <w:jc w:val="both"/>
        <w:rPr>
          <w:lang w:val="en-US"/>
        </w:rPr>
      </w:pPr>
      <w:r w:rsidRPr="00255A0C">
        <w:rPr>
          <w:lang w:val="en-US"/>
        </w:rPr>
        <w:t xml:space="preserve">      &lt;/div&gt;</w:t>
      </w:r>
    </w:p>
    <w:p w14:paraId="2CD29012" w14:textId="77777777" w:rsidR="00255A0C" w:rsidRPr="00255A0C" w:rsidRDefault="00255A0C" w:rsidP="00255A0C">
      <w:pPr>
        <w:spacing w:line="360" w:lineRule="auto"/>
        <w:jc w:val="both"/>
        <w:rPr>
          <w:lang w:val="en-US"/>
        </w:rPr>
      </w:pPr>
      <w:r w:rsidRPr="00255A0C">
        <w:rPr>
          <w:lang w:val="en-US"/>
        </w:rPr>
        <w:t xml:space="preserve">    &lt;/div&gt;</w:t>
      </w:r>
    </w:p>
    <w:p w14:paraId="24EDC90C" w14:textId="77777777" w:rsidR="00255A0C" w:rsidRPr="00255A0C" w:rsidRDefault="00255A0C" w:rsidP="00255A0C">
      <w:pPr>
        <w:spacing w:line="360" w:lineRule="auto"/>
        <w:jc w:val="both"/>
        <w:rPr>
          <w:lang w:val="en-US"/>
        </w:rPr>
      </w:pPr>
      <w:r w:rsidRPr="00255A0C">
        <w:rPr>
          <w:lang w:val="en-US"/>
        </w:rPr>
        <w:t xml:space="preserve">  &lt;/div&gt;</w:t>
      </w:r>
    </w:p>
    <w:p w14:paraId="5146A847" w14:textId="77777777" w:rsidR="00255A0C" w:rsidRPr="00255A0C" w:rsidRDefault="00255A0C" w:rsidP="00255A0C">
      <w:pPr>
        <w:spacing w:line="360" w:lineRule="auto"/>
        <w:jc w:val="both"/>
        <w:rPr>
          <w:lang w:val="en-US"/>
        </w:rPr>
      </w:pPr>
      <w:r w:rsidRPr="00255A0C">
        <w:rPr>
          <w:lang w:val="en-US"/>
        </w:rPr>
        <w:t xml:space="preserve">  &lt;!-- gallery --&gt;</w:t>
      </w:r>
    </w:p>
    <w:p w14:paraId="1EB27A3F" w14:textId="77777777" w:rsidR="00255A0C" w:rsidRPr="00255A0C" w:rsidRDefault="00255A0C" w:rsidP="00255A0C">
      <w:pPr>
        <w:spacing w:line="360" w:lineRule="auto"/>
        <w:jc w:val="both"/>
        <w:rPr>
          <w:lang w:val="en-US"/>
        </w:rPr>
      </w:pPr>
    </w:p>
    <w:p w14:paraId="40087D2E" w14:textId="77777777" w:rsidR="00255A0C" w:rsidRPr="00255A0C" w:rsidRDefault="00255A0C" w:rsidP="00255A0C">
      <w:pPr>
        <w:spacing w:line="360" w:lineRule="auto"/>
        <w:jc w:val="both"/>
        <w:rPr>
          <w:lang w:val="en-US"/>
        </w:rPr>
      </w:pPr>
      <w:r w:rsidRPr="00255A0C">
        <w:rPr>
          <w:lang w:val="en-US"/>
        </w:rPr>
        <w:t xml:space="preserve">  &lt;!-- about --&gt;</w:t>
      </w:r>
    </w:p>
    <w:p w14:paraId="20B733B1" w14:textId="77777777" w:rsidR="00255A0C" w:rsidRPr="00255A0C" w:rsidRDefault="00255A0C" w:rsidP="00255A0C">
      <w:pPr>
        <w:spacing w:line="360" w:lineRule="auto"/>
        <w:jc w:val="both"/>
        <w:rPr>
          <w:lang w:val="en-US"/>
        </w:rPr>
      </w:pPr>
      <w:r w:rsidRPr="00255A0C">
        <w:rPr>
          <w:lang w:val="en-US"/>
        </w:rPr>
        <w:t xml:space="preserve">  &lt;div id="about"&gt;</w:t>
      </w:r>
    </w:p>
    <w:p w14:paraId="2F46C8F2" w14:textId="77777777" w:rsidR="00255A0C" w:rsidRPr="00255A0C" w:rsidRDefault="00255A0C" w:rsidP="00255A0C">
      <w:pPr>
        <w:spacing w:line="360" w:lineRule="auto"/>
        <w:jc w:val="both"/>
        <w:rPr>
          <w:lang w:val="en-US"/>
        </w:rPr>
      </w:pPr>
      <w:r w:rsidRPr="00255A0C">
        <w:rPr>
          <w:lang w:val="en-US"/>
        </w:rPr>
        <w:t xml:space="preserve">    &lt;div class="container footer"&gt;</w:t>
      </w:r>
    </w:p>
    <w:p w14:paraId="4997B5DE" w14:textId="77777777" w:rsidR="00255A0C" w:rsidRPr="00255A0C" w:rsidRDefault="00255A0C" w:rsidP="00255A0C">
      <w:pPr>
        <w:spacing w:line="360" w:lineRule="auto"/>
        <w:jc w:val="both"/>
        <w:rPr>
          <w:lang w:val="en-US"/>
        </w:rPr>
      </w:pPr>
      <w:r w:rsidRPr="00255A0C">
        <w:rPr>
          <w:lang w:val="en-US"/>
        </w:rPr>
        <w:t xml:space="preserve">      &lt;div class="col-lg-6 col-md-6 col-sm-12 col-xs-12"&gt;</w:t>
      </w:r>
    </w:p>
    <w:p w14:paraId="5C28EA33" w14:textId="77777777" w:rsidR="00255A0C" w:rsidRPr="00255A0C" w:rsidRDefault="00255A0C" w:rsidP="00255A0C">
      <w:pPr>
        <w:spacing w:line="360" w:lineRule="auto"/>
        <w:jc w:val="both"/>
        <w:rPr>
          <w:lang w:val="en-US"/>
        </w:rPr>
      </w:pPr>
      <w:r w:rsidRPr="00255A0C">
        <w:rPr>
          <w:lang w:val="en-US"/>
        </w:rPr>
        <w:t xml:space="preserve">        &lt;!--&lt;h1&gt; &lt;img src="assets/img/logoo.png" width="180px"&gt;&lt;/h1&gt;--&gt;</w:t>
      </w:r>
    </w:p>
    <w:p w14:paraId="28AD9D97" w14:textId="77777777" w:rsidR="00255A0C" w:rsidRPr="00255A0C" w:rsidRDefault="00255A0C" w:rsidP="00255A0C">
      <w:pPr>
        <w:spacing w:line="360" w:lineRule="auto"/>
        <w:jc w:val="both"/>
        <w:rPr>
          <w:lang w:val="en-US"/>
        </w:rPr>
      </w:pPr>
      <w:r w:rsidRPr="00255A0C">
        <w:rPr>
          <w:lang w:val="en-US"/>
        </w:rPr>
        <w:t xml:space="preserve">        &lt;h2&gt;TENTANG KAMI&lt;/h2&gt;</w:t>
      </w:r>
    </w:p>
    <w:p w14:paraId="27837563" w14:textId="77777777" w:rsidR="00255A0C" w:rsidRPr="00255A0C" w:rsidRDefault="00255A0C" w:rsidP="00255A0C">
      <w:pPr>
        <w:spacing w:line="360" w:lineRule="auto"/>
        <w:jc w:val="both"/>
        <w:rPr>
          <w:lang w:val="en-US"/>
        </w:rPr>
      </w:pPr>
      <w:r w:rsidRPr="00255A0C">
        <w:rPr>
          <w:lang w:val="en-US"/>
        </w:rPr>
        <w:t xml:space="preserve">        &lt;p&gt;Kepuasaan Anda adalah Kebanggan Kami&lt;/p&gt;</w:t>
      </w:r>
    </w:p>
    <w:p w14:paraId="793B0E09" w14:textId="77777777" w:rsidR="00255A0C" w:rsidRPr="00255A0C" w:rsidRDefault="00255A0C" w:rsidP="00255A0C">
      <w:pPr>
        <w:spacing w:line="360" w:lineRule="auto"/>
        <w:jc w:val="both"/>
        <w:rPr>
          <w:lang w:val="en-US"/>
        </w:rPr>
      </w:pPr>
      <w:r w:rsidRPr="00255A0C">
        <w:rPr>
          <w:lang w:val="en-US"/>
        </w:rPr>
        <w:t xml:space="preserve">      &lt;/div&gt;</w:t>
      </w:r>
    </w:p>
    <w:p w14:paraId="69965C83" w14:textId="77777777" w:rsidR="00255A0C" w:rsidRPr="00255A0C" w:rsidRDefault="00255A0C" w:rsidP="00255A0C">
      <w:pPr>
        <w:spacing w:line="360" w:lineRule="auto"/>
        <w:jc w:val="both"/>
        <w:rPr>
          <w:lang w:val="en-US"/>
        </w:rPr>
      </w:pPr>
      <w:r w:rsidRPr="00255A0C">
        <w:rPr>
          <w:lang w:val="en-US"/>
        </w:rPr>
        <w:t xml:space="preserve">       </w:t>
      </w:r>
    </w:p>
    <w:p w14:paraId="4868077F" w14:textId="77777777" w:rsidR="00255A0C" w:rsidRPr="00255A0C" w:rsidRDefault="00255A0C" w:rsidP="00255A0C">
      <w:pPr>
        <w:spacing w:line="360" w:lineRule="auto"/>
        <w:jc w:val="both"/>
        <w:rPr>
          <w:lang w:val="en-US"/>
        </w:rPr>
      </w:pPr>
      <w:r w:rsidRPr="00255A0C">
        <w:rPr>
          <w:lang w:val="en-US"/>
        </w:rPr>
        <w:t xml:space="preserve">  &lt;/div&gt;</w:t>
      </w:r>
    </w:p>
    <w:p w14:paraId="59F48148" w14:textId="77777777" w:rsidR="00255A0C" w:rsidRPr="00255A0C" w:rsidRDefault="00255A0C" w:rsidP="00255A0C">
      <w:pPr>
        <w:spacing w:line="360" w:lineRule="auto"/>
        <w:jc w:val="both"/>
        <w:rPr>
          <w:lang w:val="en-US"/>
        </w:rPr>
      </w:pPr>
      <w:r w:rsidRPr="00255A0C">
        <w:rPr>
          <w:lang w:val="en-US"/>
        </w:rPr>
        <w:t xml:space="preserve">  &lt;!-- about --&gt;</w:t>
      </w:r>
    </w:p>
    <w:p w14:paraId="14108173" w14:textId="77777777" w:rsidR="00255A0C" w:rsidRPr="00255A0C" w:rsidRDefault="00255A0C" w:rsidP="00255A0C">
      <w:pPr>
        <w:spacing w:line="360" w:lineRule="auto"/>
        <w:jc w:val="both"/>
        <w:rPr>
          <w:lang w:val="en-US"/>
        </w:rPr>
      </w:pPr>
    </w:p>
    <w:p w14:paraId="5842C788" w14:textId="77777777" w:rsidR="00255A0C" w:rsidRPr="00255A0C" w:rsidRDefault="00255A0C" w:rsidP="00255A0C">
      <w:pPr>
        <w:spacing w:line="360" w:lineRule="auto"/>
        <w:jc w:val="both"/>
        <w:rPr>
          <w:lang w:val="en-US"/>
        </w:rPr>
      </w:pPr>
      <w:r w:rsidRPr="00255A0C">
        <w:rPr>
          <w:lang w:val="en-US"/>
        </w:rPr>
        <w:t xml:space="preserve">  &lt;!-- kaki --&gt;</w:t>
      </w:r>
    </w:p>
    <w:p w14:paraId="14ED9370" w14:textId="77777777" w:rsidR="00255A0C" w:rsidRPr="00255A0C" w:rsidRDefault="00255A0C" w:rsidP="00255A0C">
      <w:pPr>
        <w:spacing w:line="360" w:lineRule="auto"/>
        <w:jc w:val="both"/>
        <w:rPr>
          <w:lang w:val="en-US"/>
        </w:rPr>
      </w:pPr>
      <w:r w:rsidRPr="00255A0C">
        <w:rPr>
          <w:lang w:val="en-US"/>
        </w:rPr>
        <w:t xml:space="preserve">  &lt;div id="kaki"&gt;</w:t>
      </w:r>
    </w:p>
    <w:p w14:paraId="793DD9CB" w14:textId="77777777" w:rsidR="00255A0C" w:rsidRPr="00255A0C" w:rsidRDefault="00255A0C" w:rsidP="00255A0C">
      <w:pPr>
        <w:spacing w:line="360" w:lineRule="auto"/>
        <w:jc w:val="both"/>
        <w:rPr>
          <w:lang w:val="en-US"/>
        </w:rPr>
      </w:pPr>
      <w:r w:rsidRPr="00255A0C">
        <w:rPr>
          <w:lang w:val="en-US"/>
        </w:rPr>
        <w:t xml:space="preserve">    &lt;div class="container"&gt;</w:t>
      </w:r>
    </w:p>
    <w:p w14:paraId="54D94418" w14:textId="77777777" w:rsidR="00255A0C" w:rsidRPr="00255A0C" w:rsidRDefault="00255A0C" w:rsidP="00255A0C">
      <w:pPr>
        <w:spacing w:line="360" w:lineRule="auto"/>
        <w:jc w:val="both"/>
        <w:rPr>
          <w:lang w:val="en-US"/>
        </w:rPr>
      </w:pPr>
      <w:r w:rsidRPr="00255A0C">
        <w:rPr>
          <w:lang w:val="en-US"/>
        </w:rPr>
        <w:t xml:space="preserve">      &lt;h5 class="text-center"&gt;CV. Axelindo © 2022&lt;/h5&gt;</w:t>
      </w:r>
    </w:p>
    <w:p w14:paraId="2E163698" w14:textId="77777777" w:rsidR="00255A0C" w:rsidRPr="00255A0C" w:rsidRDefault="00255A0C" w:rsidP="00255A0C">
      <w:pPr>
        <w:spacing w:line="360" w:lineRule="auto"/>
        <w:jc w:val="both"/>
        <w:rPr>
          <w:lang w:val="en-US"/>
        </w:rPr>
      </w:pPr>
      <w:r w:rsidRPr="00255A0C">
        <w:rPr>
          <w:lang w:val="en-US"/>
        </w:rPr>
        <w:t xml:space="preserve">    &lt;/div&gt;</w:t>
      </w:r>
    </w:p>
    <w:p w14:paraId="253931F3" w14:textId="77777777" w:rsidR="00255A0C" w:rsidRPr="00255A0C" w:rsidRDefault="00255A0C" w:rsidP="00255A0C">
      <w:pPr>
        <w:spacing w:line="360" w:lineRule="auto"/>
        <w:jc w:val="both"/>
        <w:rPr>
          <w:lang w:val="en-US"/>
        </w:rPr>
      </w:pPr>
      <w:r w:rsidRPr="00255A0C">
        <w:rPr>
          <w:lang w:val="en-US"/>
        </w:rPr>
        <w:t xml:space="preserve">  &lt;/div&gt;</w:t>
      </w:r>
    </w:p>
    <w:p w14:paraId="1E3DEAC1" w14:textId="77777777" w:rsidR="00255A0C" w:rsidRPr="00255A0C" w:rsidRDefault="00255A0C" w:rsidP="00255A0C">
      <w:pPr>
        <w:spacing w:line="360" w:lineRule="auto"/>
        <w:jc w:val="both"/>
        <w:rPr>
          <w:lang w:val="en-US"/>
        </w:rPr>
      </w:pPr>
      <w:r w:rsidRPr="00255A0C">
        <w:rPr>
          <w:lang w:val="en-US"/>
        </w:rPr>
        <w:t xml:space="preserve">  &lt;!-- kaki --&gt;</w:t>
      </w:r>
    </w:p>
    <w:p w14:paraId="4863BFC9" w14:textId="77777777" w:rsidR="00255A0C" w:rsidRPr="00255A0C" w:rsidRDefault="00255A0C" w:rsidP="00255A0C">
      <w:pPr>
        <w:spacing w:line="360" w:lineRule="auto"/>
        <w:jc w:val="both"/>
        <w:rPr>
          <w:lang w:val="en-US"/>
        </w:rPr>
      </w:pPr>
      <w:r w:rsidRPr="00255A0C">
        <w:rPr>
          <w:lang w:val="en-US"/>
        </w:rPr>
        <w:t xml:space="preserve">  &lt;script src="assets/js/jquery.min.js"&gt;&lt;/script&gt;</w:t>
      </w:r>
    </w:p>
    <w:p w14:paraId="35C15B69" w14:textId="77777777" w:rsidR="00255A0C" w:rsidRPr="00255A0C" w:rsidRDefault="00255A0C" w:rsidP="00255A0C">
      <w:pPr>
        <w:spacing w:line="360" w:lineRule="auto"/>
        <w:jc w:val="both"/>
        <w:rPr>
          <w:lang w:val="en-US"/>
        </w:rPr>
      </w:pPr>
      <w:r w:rsidRPr="00255A0C">
        <w:rPr>
          <w:lang w:val="en-US"/>
        </w:rPr>
        <w:lastRenderedPageBreak/>
        <w:t xml:space="preserve">  &lt;script src="assets/bootstrap/js/bootstrap.min.js"&gt;&lt;/script&gt;</w:t>
      </w:r>
    </w:p>
    <w:p w14:paraId="55DC995E" w14:textId="77777777" w:rsidR="00255A0C" w:rsidRPr="00255A0C" w:rsidRDefault="00255A0C" w:rsidP="00255A0C">
      <w:pPr>
        <w:spacing w:line="360" w:lineRule="auto"/>
        <w:jc w:val="both"/>
        <w:rPr>
          <w:lang w:val="en-US"/>
        </w:rPr>
      </w:pPr>
      <w:r w:rsidRPr="00255A0C">
        <w:rPr>
          <w:lang w:val="en-US"/>
        </w:rPr>
        <w:t>&lt;/body&gt;</w:t>
      </w:r>
    </w:p>
    <w:p w14:paraId="0AF49D45" w14:textId="77777777" w:rsidR="00255A0C" w:rsidRPr="00255A0C" w:rsidRDefault="00255A0C" w:rsidP="00255A0C">
      <w:pPr>
        <w:spacing w:line="360" w:lineRule="auto"/>
        <w:jc w:val="both"/>
        <w:rPr>
          <w:lang w:val="en-US"/>
        </w:rPr>
      </w:pPr>
    </w:p>
    <w:p w14:paraId="30B55B16" w14:textId="30E0C518" w:rsidR="00255A0C" w:rsidRPr="00255A0C" w:rsidRDefault="00255A0C" w:rsidP="00255A0C">
      <w:pPr>
        <w:spacing w:line="360" w:lineRule="auto"/>
        <w:jc w:val="both"/>
        <w:rPr>
          <w:b/>
          <w:bCs/>
          <w:lang w:val="en-US"/>
        </w:rPr>
      </w:pPr>
      <w:r w:rsidRPr="00255A0C">
        <w:rPr>
          <w:lang w:val="en-US"/>
        </w:rPr>
        <w:t>&lt;/html&gt;</w:t>
      </w:r>
    </w:p>
    <w:p w14:paraId="39F5FE3D" w14:textId="54F5133D" w:rsidR="00255A0C" w:rsidRDefault="00255A0C" w:rsidP="00255A0C">
      <w:pPr>
        <w:spacing w:line="360" w:lineRule="auto"/>
        <w:jc w:val="both"/>
        <w:rPr>
          <w:b/>
          <w:bCs/>
          <w:lang w:val="en-US"/>
        </w:rPr>
      </w:pPr>
    </w:p>
    <w:p w14:paraId="58EFF063" w14:textId="77777777" w:rsidR="00D318D5" w:rsidRPr="00255A0C" w:rsidRDefault="00D318D5" w:rsidP="00255A0C">
      <w:pPr>
        <w:spacing w:line="360" w:lineRule="auto"/>
        <w:jc w:val="both"/>
        <w:rPr>
          <w:b/>
          <w:bCs/>
          <w:lang w:val="en-US"/>
        </w:rPr>
      </w:pPr>
    </w:p>
    <w:p w14:paraId="55C78CEA" w14:textId="31BC8F78" w:rsidR="00255A0C" w:rsidRDefault="00255A0C" w:rsidP="00255A0C">
      <w:pPr>
        <w:spacing w:line="360" w:lineRule="auto"/>
        <w:jc w:val="both"/>
        <w:rPr>
          <w:b/>
          <w:bCs/>
          <w:lang w:val="en-US"/>
        </w:rPr>
      </w:pPr>
      <w:r w:rsidRPr="00255A0C">
        <w:rPr>
          <w:b/>
          <w:bCs/>
          <w:lang w:val="en-US"/>
        </w:rPr>
        <w:t>Form Login</w:t>
      </w:r>
      <w:r w:rsidR="000B1F2A">
        <w:rPr>
          <w:b/>
          <w:bCs/>
          <w:lang w:val="en-US"/>
        </w:rPr>
        <w:t xml:space="preserve"> (Admin)</w:t>
      </w:r>
    </w:p>
    <w:p w14:paraId="42C0EEFC" w14:textId="77777777" w:rsidR="00255A0C" w:rsidRPr="00255A0C" w:rsidRDefault="00255A0C" w:rsidP="00255A0C">
      <w:pPr>
        <w:spacing w:line="360" w:lineRule="auto"/>
        <w:jc w:val="both"/>
        <w:rPr>
          <w:lang w:val="en-US"/>
        </w:rPr>
      </w:pPr>
      <w:r w:rsidRPr="00255A0C">
        <w:rPr>
          <w:lang w:val="en-US"/>
        </w:rPr>
        <w:t xml:space="preserve">&lt;?php </w:t>
      </w:r>
    </w:p>
    <w:p w14:paraId="7E9D104F" w14:textId="77777777" w:rsidR="00255A0C" w:rsidRPr="00255A0C" w:rsidRDefault="00255A0C" w:rsidP="00255A0C">
      <w:pPr>
        <w:spacing w:line="360" w:lineRule="auto"/>
        <w:jc w:val="both"/>
        <w:rPr>
          <w:lang w:val="en-US"/>
        </w:rPr>
      </w:pPr>
    </w:p>
    <w:p w14:paraId="6A87B3F0" w14:textId="77777777" w:rsidR="00255A0C" w:rsidRPr="00255A0C" w:rsidRDefault="00255A0C" w:rsidP="00255A0C">
      <w:pPr>
        <w:spacing w:line="360" w:lineRule="auto"/>
        <w:jc w:val="both"/>
        <w:rPr>
          <w:lang w:val="en-US"/>
        </w:rPr>
      </w:pPr>
      <w:r w:rsidRPr="00255A0C">
        <w:rPr>
          <w:lang w:val="en-US"/>
        </w:rPr>
        <w:t>ob_start();</w:t>
      </w:r>
    </w:p>
    <w:p w14:paraId="730EE729" w14:textId="77777777" w:rsidR="00255A0C" w:rsidRPr="00255A0C" w:rsidRDefault="00255A0C" w:rsidP="00255A0C">
      <w:pPr>
        <w:spacing w:line="360" w:lineRule="auto"/>
        <w:jc w:val="both"/>
        <w:rPr>
          <w:lang w:val="en-US"/>
        </w:rPr>
      </w:pPr>
      <w:r w:rsidRPr="00255A0C">
        <w:rPr>
          <w:lang w:val="en-US"/>
        </w:rPr>
        <w:t>session_start();</w:t>
      </w:r>
    </w:p>
    <w:p w14:paraId="1DC6FC18" w14:textId="77777777" w:rsidR="00255A0C" w:rsidRPr="00255A0C" w:rsidRDefault="00255A0C" w:rsidP="00255A0C">
      <w:pPr>
        <w:spacing w:line="360" w:lineRule="auto"/>
        <w:jc w:val="both"/>
        <w:rPr>
          <w:lang w:val="en-US"/>
        </w:rPr>
      </w:pPr>
      <w:r w:rsidRPr="00255A0C">
        <w:rPr>
          <w:lang w:val="en-US"/>
        </w:rPr>
        <w:t>error_reporting(E_ALL ^ (E_NOTICE | E_WARNING));</w:t>
      </w:r>
    </w:p>
    <w:p w14:paraId="75C1E348" w14:textId="77777777" w:rsidR="00255A0C" w:rsidRPr="00255A0C" w:rsidRDefault="00255A0C" w:rsidP="00255A0C">
      <w:pPr>
        <w:spacing w:line="360" w:lineRule="auto"/>
        <w:jc w:val="both"/>
        <w:rPr>
          <w:lang w:val="en-US"/>
        </w:rPr>
      </w:pPr>
    </w:p>
    <w:p w14:paraId="2A3934B3" w14:textId="77777777" w:rsidR="00255A0C" w:rsidRPr="00255A0C" w:rsidRDefault="00255A0C" w:rsidP="00255A0C">
      <w:pPr>
        <w:spacing w:line="360" w:lineRule="auto"/>
        <w:jc w:val="both"/>
        <w:rPr>
          <w:lang w:val="en-US"/>
        </w:rPr>
      </w:pPr>
      <w:r w:rsidRPr="00255A0C">
        <w:rPr>
          <w:lang w:val="en-US"/>
        </w:rPr>
        <w:t>include "koneksi.php";</w:t>
      </w:r>
    </w:p>
    <w:p w14:paraId="6FA76E19" w14:textId="77777777" w:rsidR="00255A0C" w:rsidRPr="00255A0C" w:rsidRDefault="00255A0C" w:rsidP="00255A0C">
      <w:pPr>
        <w:spacing w:line="360" w:lineRule="auto"/>
        <w:jc w:val="both"/>
        <w:rPr>
          <w:lang w:val="en-US"/>
        </w:rPr>
      </w:pPr>
    </w:p>
    <w:p w14:paraId="0537A255" w14:textId="77777777" w:rsidR="00255A0C" w:rsidRPr="00255A0C" w:rsidRDefault="00255A0C" w:rsidP="00255A0C">
      <w:pPr>
        <w:spacing w:line="360" w:lineRule="auto"/>
        <w:jc w:val="both"/>
        <w:rPr>
          <w:lang w:val="en-US"/>
        </w:rPr>
      </w:pPr>
      <w:r w:rsidRPr="00255A0C">
        <w:rPr>
          <w:lang w:val="en-US"/>
        </w:rPr>
        <w:t>if($_SESSION['admin'] || $_SESSION['mekanik'] || $_SESSION['pelanggan']){</w:t>
      </w:r>
    </w:p>
    <w:p w14:paraId="425B4410" w14:textId="77777777" w:rsidR="00255A0C" w:rsidRPr="00255A0C" w:rsidRDefault="00255A0C" w:rsidP="00255A0C">
      <w:pPr>
        <w:spacing w:line="360" w:lineRule="auto"/>
        <w:jc w:val="both"/>
        <w:rPr>
          <w:lang w:val="en-US"/>
        </w:rPr>
      </w:pPr>
      <w:r w:rsidRPr="00255A0C">
        <w:rPr>
          <w:lang w:val="en-US"/>
        </w:rPr>
        <w:t xml:space="preserve">        header("location:index.php");</w:t>
      </w:r>
    </w:p>
    <w:p w14:paraId="424EE198" w14:textId="77777777" w:rsidR="00255A0C" w:rsidRPr="00255A0C" w:rsidRDefault="00255A0C" w:rsidP="00255A0C">
      <w:pPr>
        <w:spacing w:line="360" w:lineRule="auto"/>
        <w:jc w:val="both"/>
        <w:rPr>
          <w:lang w:val="en-US"/>
        </w:rPr>
      </w:pPr>
      <w:r w:rsidRPr="00255A0C">
        <w:rPr>
          <w:lang w:val="en-US"/>
        </w:rPr>
        <w:t xml:space="preserve">    }else{</w:t>
      </w:r>
    </w:p>
    <w:p w14:paraId="67315E81" w14:textId="77777777" w:rsidR="00255A0C" w:rsidRPr="00255A0C" w:rsidRDefault="00255A0C" w:rsidP="00255A0C">
      <w:pPr>
        <w:spacing w:line="360" w:lineRule="auto"/>
        <w:jc w:val="both"/>
        <w:rPr>
          <w:lang w:val="en-US"/>
        </w:rPr>
      </w:pPr>
    </w:p>
    <w:p w14:paraId="6C037658" w14:textId="77777777" w:rsidR="00255A0C" w:rsidRPr="00255A0C" w:rsidRDefault="00255A0C" w:rsidP="00255A0C">
      <w:pPr>
        <w:spacing w:line="360" w:lineRule="auto"/>
        <w:jc w:val="both"/>
        <w:rPr>
          <w:lang w:val="en-US"/>
        </w:rPr>
      </w:pPr>
      <w:r w:rsidRPr="00255A0C">
        <w:rPr>
          <w:lang w:val="en-US"/>
        </w:rPr>
        <w:t>?&gt;</w:t>
      </w:r>
    </w:p>
    <w:p w14:paraId="5BDFF4FE" w14:textId="77777777" w:rsidR="00255A0C" w:rsidRPr="00255A0C" w:rsidRDefault="00255A0C" w:rsidP="00255A0C">
      <w:pPr>
        <w:spacing w:line="360" w:lineRule="auto"/>
        <w:jc w:val="both"/>
        <w:rPr>
          <w:lang w:val="en-US"/>
        </w:rPr>
      </w:pPr>
    </w:p>
    <w:p w14:paraId="39C6AB2F" w14:textId="77777777" w:rsidR="00255A0C" w:rsidRPr="00255A0C" w:rsidRDefault="00255A0C" w:rsidP="00255A0C">
      <w:pPr>
        <w:spacing w:line="360" w:lineRule="auto"/>
        <w:jc w:val="both"/>
        <w:rPr>
          <w:lang w:val="en-US"/>
        </w:rPr>
      </w:pPr>
      <w:r w:rsidRPr="00255A0C">
        <w:rPr>
          <w:lang w:val="en-US"/>
        </w:rPr>
        <w:t>&lt;!DOCTYPE html&gt;</w:t>
      </w:r>
    </w:p>
    <w:p w14:paraId="15A20E08" w14:textId="77777777" w:rsidR="00255A0C" w:rsidRPr="00255A0C" w:rsidRDefault="00255A0C" w:rsidP="00255A0C">
      <w:pPr>
        <w:spacing w:line="360" w:lineRule="auto"/>
        <w:jc w:val="both"/>
        <w:rPr>
          <w:lang w:val="en-US"/>
        </w:rPr>
      </w:pPr>
      <w:r w:rsidRPr="00255A0C">
        <w:rPr>
          <w:lang w:val="en-US"/>
        </w:rPr>
        <w:t>&lt;html&gt;</w:t>
      </w:r>
    </w:p>
    <w:p w14:paraId="05010839" w14:textId="77777777" w:rsidR="00255A0C" w:rsidRPr="00255A0C" w:rsidRDefault="00255A0C" w:rsidP="00255A0C">
      <w:pPr>
        <w:spacing w:line="360" w:lineRule="auto"/>
        <w:jc w:val="both"/>
        <w:rPr>
          <w:lang w:val="en-US"/>
        </w:rPr>
      </w:pPr>
    </w:p>
    <w:p w14:paraId="13A538D8" w14:textId="77777777" w:rsidR="00255A0C" w:rsidRPr="00255A0C" w:rsidRDefault="00255A0C" w:rsidP="00255A0C">
      <w:pPr>
        <w:spacing w:line="360" w:lineRule="auto"/>
        <w:jc w:val="both"/>
        <w:rPr>
          <w:lang w:val="en-US"/>
        </w:rPr>
      </w:pPr>
      <w:r w:rsidRPr="00255A0C">
        <w:rPr>
          <w:lang w:val="en-US"/>
        </w:rPr>
        <w:t>&lt;head&gt;</w:t>
      </w:r>
    </w:p>
    <w:p w14:paraId="44826A8B" w14:textId="77777777" w:rsidR="00255A0C" w:rsidRPr="00255A0C" w:rsidRDefault="00255A0C" w:rsidP="00255A0C">
      <w:pPr>
        <w:spacing w:line="360" w:lineRule="auto"/>
        <w:jc w:val="both"/>
        <w:rPr>
          <w:lang w:val="en-US"/>
        </w:rPr>
      </w:pPr>
      <w:r w:rsidRPr="00255A0C">
        <w:rPr>
          <w:lang w:val="en-US"/>
        </w:rPr>
        <w:t xml:space="preserve">    &lt;meta charset="UTF-8"&gt;</w:t>
      </w:r>
    </w:p>
    <w:p w14:paraId="5A3E398D" w14:textId="77777777" w:rsidR="00255A0C" w:rsidRPr="00255A0C" w:rsidRDefault="00255A0C" w:rsidP="00255A0C">
      <w:pPr>
        <w:spacing w:line="360" w:lineRule="auto"/>
        <w:jc w:val="both"/>
        <w:rPr>
          <w:lang w:val="en-US"/>
        </w:rPr>
      </w:pPr>
      <w:r w:rsidRPr="00255A0C">
        <w:rPr>
          <w:lang w:val="en-US"/>
        </w:rPr>
        <w:t xml:space="preserve">    &lt;meta content="width=device-width, initial-scale=1, maximum-scale=1, user-scalable=no" name="viewport"&gt;</w:t>
      </w:r>
    </w:p>
    <w:p w14:paraId="2032B502" w14:textId="77777777" w:rsidR="00255A0C" w:rsidRPr="00255A0C" w:rsidRDefault="00255A0C" w:rsidP="00255A0C">
      <w:pPr>
        <w:spacing w:line="360" w:lineRule="auto"/>
        <w:jc w:val="both"/>
        <w:rPr>
          <w:lang w:val="en-US"/>
        </w:rPr>
      </w:pPr>
      <w:r w:rsidRPr="00255A0C">
        <w:rPr>
          <w:lang w:val="en-US"/>
        </w:rPr>
        <w:t xml:space="preserve">    &lt;title&gt;Halaman Login&lt;/title&gt;</w:t>
      </w:r>
    </w:p>
    <w:p w14:paraId="5456DEF3" w14:textId="77777777" w:rsidR="00255A0C" w:rsidRPr="00255A0C" w:rsidRDefault="00255A0C" w:rsidP="00255A0C">
      <w:pPr>
        <w:spacing w:line="360" w:lineRule="auto"/>
        <w:jc w:val="both"/>
        <w:rPr>
          <w:lang w:val="en-US"/>
        </w:rPr>
      </w:pPr>
      <w:r w:rsidRPr="00255A0C">
        <w:rPr>
          <w:lang w:val="en-US"/>
        </w:rPr>
        <w:t xml:space="preserve">    &lt;!-- Favicon--&gt;</w:t>
      </w:r>
    </w:p>
    <w:p w14:paraId="23B3E639" w14:textId="77777777" w:rsidR="00255A0C" w:rsidRPr="00255A0C" w:rsidRDefault="00255A0C" w:rsidP="00255A0C">
      <w:pPr>
        <w:spacing w:line="360" w:lineRule="auto"/>
        <w:jc w:val="both"/>
        <w:rPr>
          <w:lang w:val="en-US"/>
        </w:rPr>
      </w:pPr>
      <w:r w:rsidRPr="00255A0C">
        <w:rPr>
          <w:lang w:val="en-US"/>
        </w:rPr>
        <w:t xml:space="preserve">    &lt;link rel="icon" href="../../favicon.ico" type="image/x-icon"&gt;</w:t>
      </w:r>
    </w:p>
    <w:p w14:paraId="4793D94C" w14:textId="77777777" w:rsidR="00255A0C" w:rsidRPr="00255A0C" w:rsidRDefault="00255A0C" w:rsidP="00255A0C">
      <w:pPr>
        <w:spacing w:line="360" w:lineRule="auto"/>
        <w:jc w:val="both"/>
        <w:rPr>
          <w:lang w:val="en-US"/>
        </w:rPr>
      </w:pPr>
    </w:p>
    <w:p w14:paraId="0E04021E" w14:textId="77777777" w:rsidR="00255A0C" w:rsidRPr="00255A0C" w:rsidRDefault="00255A0C" w:rsidP="00255A0C">
      <w:pPr>
        <w:spacing w:line="360" w:lineRule="auto"/>
        <w:jc w:val="both"/>
        <w:rPr>
          <w:lang w:val="en-US"/>
        </w:rPr>
      </w:pPr>
      <w:r w:rsidRPr="00255A0C">
        <w:rPr>
          <w:lang w:val="en-US"/>
        </w:rPr>
        <w:t xml:space="preserve">    &lt;!-- Google Fonts --&gt;</w:t>
      </w:r>
    </w:p>
    <w:p w14:paraId="4AD1F3A4" w14:textId="77777777" w:rsidR="00255A0C" w:rsidRPr="00255A0C" w:rsidRDefault="00255A0C" w:rsidP="00255A0C">
      <w:pPr>
        <w:spacing w:line="360" w:lineRule="auto"/>
        <w:jc w:val="both"/>
        <w:rPr>
          <w:lang w:val="en-US"/>
        </w:rPr>
      </w:pPr>
      <w:r w:rsidRPr="00255A0C">
        <w:rPr>
          <w:lang w:val="en-US"/>
        </w:rPr>
        <w:t xml:space="preserve">    &lt;link href="https://fonts.googleapis.com/css?family=Roboto:400,700&amp;subset=latin,cyrillic-ext" rel="stylesheet" type="text/css"&gt;</w:t>
      </w:r>
    </w:p>
    <w:p w14:paraId="737CC400" w14:textId="77777777" w:rsidR="00255A0C" w:rsidRPr="00255A0C" w:rsidRDefault="00255A0C" w:rsidP="00255A0C">
      <w:pPr>
        <w:spacing w:line="360" w:lineRule="auto"/>
        <w:jc w:val="both"/>
        <w:rPr>
          <w:lang w:val="en-US"/>
        </w:rPr>
      </w:pPr>
      <w:r w:rsidRPr="00255A0C">
        <w:rPr>
          <w:lang w:val="en-US"/>
        </w:rPr>
        <w:t xml:space="preserve">    &lt;link href="https://fonts.googleapis.com/icon?family=Material+Icons" rel="stylesheet" type="text/css"&gt;</w:t>
      </w:r>
    </w:p>
    <w:p w14:paraId="147823A5" w14:textId="77777777" w:rsidR="00255A0C" w:rsidRPr="00255A0C" w:rsidRDefault="00255A0C" w:rsidP="00255A0C">
      <w:pPr>
        <w:spacing w:line="360" w:lineRule="auto"/>
        <w:jc w:val="both"/>
        <w:rPr>
          <w:lang w:val="en-US"/>
        </w:rPr>
      </w:pPr>
    </w:p>
    <w:p w14:paraId="5FFC3D4B" w14:textId="77777777" w:rsidR="00255A0C" w:rsidRPr="00255A0C" w:rsidRDefault="00255A0C" w:rsidP="00255A0C">
      <w:pPr>
        <w:spacing w:line="360" w:lineRule="auto"/>
        <w:jc w:val="both"/>
        <w:rPr>
          <w:lang w:val="en-US"/>
        </w:rPr>
      </w:pPr>
      <w:r w:rsidRPr="00255A0C">
        <w:rPr>
          <w:lang w:val="en-US"/>
        </w:rPr>
        <w:t xml:space="preserve">    &lt;!-- Bootstrap Core Css --&gt;</w:t>
      </w:r>
    </w:p>
    <w:p w14:paraId="6AC8439B" w14:textId="77777777" w:rsidR="00255A0C" w:rsidRPr="00255A0C" w:rsidRDefault="00255A0C" w:rsidP="00255A0C">
      <w:pPr>
        <w:spacing w:line="360" w:lineRule="auto"/>
        <w:jc w:val="both"/>
        <w:rPr>
          <w:lang w:val="en-US"/>
        </w:rPr>
      </w:pPr>
      <w:r w:rsidRPr="00255A0C">
        <w:rPr>
          <w:lang w:val="en-US"/>
        </w:rPr>
        <w:t xml:space="preserve">    &lt;link href="plugins/bootstrap/css/bootstrap.css" rel="stylesheet"&gt;</w:t>
      </w:r>
    </w:p>
    <w:p w14:paraId="1FD67797" w14:textId="77777777" w:rsidR="00255A0C" w:rsidRPr="00255A0C" w:rsidRDefault="00255A0C" w:rsidP="00255A0C">
      <w:pPr>
        <w:spacing w:line="360" w:lineRule="auto"/>
        <w:jc w:val="both"/>
        <w:rPr>
          <w:lang w:val="en-US"/>
        </w:rPr>
      </w:pPr>
    </w:p>
    <w:p w14:paraId="01B68D16" w14:textId="77777777" w:rsidR="00255A0C" w:rsidRPr="00255A0C" w:rsidRDefault="00255A0C" w:rsidP="00255A0C">
      <w:pPr>
        <w:spacing w:line="360" w:lineRule="auto"/>
        <w:jc w:val="both"/>
        <w:rPr>
          <w:lang w:val="en-US"/>
        </w:rPr>
      </w:pPr>
      <w:r w:rsidRPr="00255A0C">
        <w:rPr>
          <w:lang w:val="en-US"/>
        </w:rPr>
        <w:t xml:space="preserve">    &lt;!-- Waves Effect Css --&gt;</w:t>
      </w:r>
    </w:p>
    <w:p w14:paraId="534F456E" w14:textId="77777777" w:rsidR="00255A0C" w:rsidRPr="00255A0C" w:rsidRDefault="00255A0C" w:rsidP="00255A0C">
      <w:pPr>
        <w:spacing w:line="360" w:lineRule="auto"/>
        <w:jc w:val="both"/>
        <w:rPr>
          <w:lang w:val="en-US"/>
        </w:rPr>
      </w:pPr>
      <w:r w:rsidRPr="00255A0C">
        <w:rPr>
          <w:lang w:val="en-US"/>
        </w:rPr>
        <w:t xml:space="preserve">    &lt;link href="plugins/node-waves/waves.css" rel="stylesheet" /&gt;</w:t>
      </w:r>
    </w:p>
    <w:p w14:paraId="23276EE6" w14:textId="77777777" w:rsidR="00255A0C" w:rsidRPr="00255A0C" w:rsidRDefault="00255A0C" w:rsidP="00255A0C">
      <w:pPr>
        <w:spacing w:line="360" w:lineRule="auto"/>
        <w:jc w:val="both"/>
        <w:rPr>
          <w:lang w:val="en-US"/>
        </w:rPr>
      </w:pPr>
    </w:p>
    <w:p w14:paraId="3AD6212E" w14:textId="77777777" w:rsidR="00255A0C" w:rsidRPr="00255A0C" w:rsidRDefault="00255A0C" w:rsidP="00255A0C">
      <w:pPr>
        <w:spacing w:line="360" w:lineRule="auto"/>
        <w:jc w:val="both"/>
        <w:rPr>
          <w:lang w:val="en-US"/>
        </w:rPr>
      </w:pPr>
      <w:r w:rsidRPr="00255A0C">
        <w:rPr>
          <w:lang w:val="en-US"/>
        </w:rPr>
        <w:t xml:space="preserve">    &lt;!-- Animation Css --&gt;</w:t>
      </w:r>
    </w:p>
    <w:p w14:paraId="43C3C152" w14:textId="77777777" w:rsidR="00255A0C" w:rsidRPr="00255A0C" w:rsidRDefault="00255A0C" w:rsidP="00255A0C">
      <w:pPr>
        <w:spacing w:line="360" w:lineRule="auto"/>
        <w:jc w:val="both"/>
        <w:rPr>
          <w:lang w:val="en-US"/>
        </w:rPr>
      </w:pPr>
      <w:r w:rsidRPr="00255A0C">
        <w:rPr>
          <w:lang w:val="en-US"/>
        </w:rPr>
        <w:t xml:space="preserve">    &lt;link href="plugins/animate-css/animate.css" rel="stylesheet" /&gt;</w:t>
      </w:r>
    </w:p>
    <w:p w14:paraId="47DC37F0" w14:textId="77777777" w:rsidR="00255A0C" w:rsidRPr="00255A0C" w:rsidRDefault="00255A0C" w:rsidP="00255A0C">
      <w:pPr>
        <w:spacing w:line="360" w:lineRule="auto"/>
        <w:jc w:val="both"/>
        <w:rPr>
          <w:lang w:val="en-US"/>
        </w:rPr>
      </w:pPr>
    </w:p>
    <w:p w14:paraId="665AC129" w14:textId="77777777" w:rsidR="00255A0C" w:rsidRPr="00255A0C" w:rsidRDefault="00255A0C" w:rsidP="00255A0C">
      <w:pPr>
        <w:spacing w:line="360" w:lineRule="auto"/>
        <w:jc w:val="both"/>
        <w:rPr>
          <w:lang w:val="en-US"/>
        </w:rPr>
      </w:pPr>
      <w:r w:rsidRPr="00255A0C">
        <w:rPr>
          <w:lang w:val="en-US"/>
        </w:rPr>
        <w:t xml:space="preserve">    &lt;!-- Custom Css --&gt;</w:t>
      </w:r>
    </w:p>
    <w:p w14:paraId="42B12CF8" w14:textId="77777777" w:rsidR="00255A0C" w:rsidRPr="00255A0C" w:rsidRDefault="00255A0C" w:rsidP="00255A0C">
      <w:pPr>
        <w:spacing w:line="360" w:lineRule="auto"/>
        <w:jc w:val="both"/>
        <w:rPr>
          <w:lang w:val="en-US"/>
        </w:rPr>
      </w:pPr>
      <w:r w:rsidRPr="00255A0C">
        <w:rPr>
          <w:lang w:val="en-US"/>
        </w:rPr>
        <w:t xml:space="preserve">    &lt;link href="css/style.css" rel="stylesheet"&gt;</w:t>
      </w:r>
    </w:p>
    <w:p w14:paraId="2216EF3A" w14:textId="77777777" w:rsidR="00255A0C" w:rsidRPr="00255A0C" w:rsidRDefault="00255A0C" w:rsidP="00255A0C">
      <w:pPr>
        <w:spacing w:line="360" w:lineRule="auto"/>
        <w:jc w:val="both"/>
        <w:rPr>
          <w:lang w:val="en-US"/>
        </w:rPr>
      </w:pPr>
      <w:r w:rsidRPr="00255A0C">
        <w:rPr>
          <w:lang w:val="en-US"/>
        </w:rPr>
        <w:t>&lt;/head&gt;</w:t>
      </w:r>
    </w:p>
    <w:p w14:paraId="64E44255" w14:textId="77777777" w:rsidR="00255A0C" w:rsidRPr="00255A0C" w:rsidRDefault="00255A0C" w:rsidP="00255A0C">
      <w:pPr>
        <w:spacing w:line="360" w:lineRule="auto"/>
        <w:jc w:val="both"/>
        <w:rPr>
          <w:lang w:val="en-US"/>
        </w:rPr>
      </w:pPr>
      <w:r w:rsidRPr="00255A0C">
        <w:rPr>
          <w:lang w:val="en-US"/>
        </w:rPr>
        <w:t>&lt;p align="center"&gt;&lt;font size="5px" font color="blue"&gt;&lt;b&gt;CV. AXELINDO CIKARANG&lt;/b&gt;&lt;/font&gt;&lt;/p&gt;</w:t>
      </w:r>
    </w:p>
    <w:p w14:paraId="23D1B4E9" w14:textId="77777777" w:rsidR="00255A0C" w:rsidRPr="00255A0C" w:rsidRDefault="00255A0C" w:rsidP="00255A0C">
      <w:pPr>
        <w:spacing w:line="360" w:lineRule="auto"/>
        <w:jc w:val="both"/>
        <w:rPr>
          <w:lang w:val="en-US"/>
        </w:rPr>
      </w:pPr>
      <w:r w:rsidRPr="00255A0C">
        <w:rPr>
          <w:lang w:val="en-US"/>
        </w:rPr>
        <w:t>&lt;body class="login-page"&gt;</w:t>
      </w:r>
    </w:p>
    <w:p w14:paraId="3F16160D" w14:textId="77777777" w:rsidR="00255A0C" w:rsidRPr="00255A0C" w:rsidRDefault="00255A0C" w:rsidP="00255A0C">
      <w:pPr>
        <w:spacing w:line="360" w:lineRule="auto"/>
        <w:jc w:val="both"/>
        <w:rPr>
          <w:lang w:val="en-US"/>
        </w:rPr>
      </w:pPr>
      <w:r w:rsidRPr="00255A0C">
        <w:rPr>
          <w:lang w:val="en-US"/>
        </w:rPr>
        <w:t xml:space="preserve">    &lt;!--&lt;div class="login-box"&gt;</w:t>
      </w:r>
    </w:p>
    <w:p w14:paraId="4D58CE88" w14:textId="77777777" w:rsidR="00255A0C" w:rsidRPr="00255A0C" w:rsidRDefault="00255A0C" w:rsidP="00255A0C">
      <w:pPr>
        <w:spacing w:line="360" w:lineRule="auto"/>
        <w:jc w:val="both"/>
        <w:rPr>
          <w:lang w:val="en-US"/>
        </w:rPr>
      </w:pPr>
      <w:r w:rsidRPr="00255A0C">
        <w:rPr>
          <w:lang w:val="en-US"/>
        </w:rPr>
        <w:t xml:space="preserve">        &lt;div class="card"&gt;</w:t>
      </w:r>
    </w:p>
    <w:p w14:paraId="62F82121" w14:textId="77777777" w:rsidR="00255A0C" w:rsidRPr="00255A0C" w:rsidRDefault="00255A0C" w:rsidP="00255A0C">
      <w:pPr>
        <w:spacing w:line="360" w:lineRule="auto"/>
        <w:jc w:val="both"/>
        <w:rPr>
          <w:lang w:val="en-US"/>
        </w:rPr>
      </w:pPr>
      <w:r w:rsidRPr="00255A0C">
        <w:rPr>
          <w:lang w:val="en-US"/>
        </w:rPr>
        <w:t xml:space="preserve">            &lt;div class="body"&gt;</w:t>
      </w:r>
    </w:p>
    <w:p w14:paraId="641BD424" w14:textId="77777777" w:rsidR="00255A0C" w:rsidRPr="00255A0C" w:rsidRDefault="00255A0C" w:rsidP="00255A0C">
      <w:pPr>
        <w:spacing w:line="360" w:lineRule="auto"/>
        <w:jc w:val="both"/>
        <w:rPr>
          <w:lang w:val="en-US"/>
        </w:rPr>
      </w:pPr>
      <w:r w:rsidRPr="00255A0C">
        <w:rPr>
          <w:lang w:val="en-US"/>
        </w:rPr>
        <w:t xml:space="preserve">             &lt;div align="left"&gt;</w:t>
      </w:r>
    </w:p>
    <w:p w14:paraId="1AA64B29" w14:textId="77777777" w:rsidR="00255A0C" w:rsidRPr="00255A0C" w:rsidRDefault="00255A0C" w:rsidP="00255A0C">
      <w:pPr>
        <w:spacing w:line="360" w:lineRule="auto"/>
        <w:jc w:val="both"/>
        <w:rPr>
          <w:lang w:val="en-US"/>
        </w:rPr>
      </w:pPr>
      <w:r w:rsidRPr="00255A0C">
        <w:rPr>
          <w:lang w:val="en-US"/>
        </w:rPr>
        <w:t xml:space="preserve">                &lt;img src="images/logopng.png" width="75" height="75" style="float:left;margin:0 8px 4px 0;"&gt;</w:t>
      </w:r>
    </w:p>
    <w:p w14:paraId="789E34D0" w14:textId="77777777" w:rsidR="00255A0C" w:rsidRPr="00255A0C" w:rsidRDefault="00255A0C" w:rsidP="00255A0C">
      <w:pPr>
        <w:spacing w:line="360" w:lineRule="auto"/>
        <w:jc w:val="both"/>
        <w:rPr>
          <w:lang w:val="en-US"/>
        </w:rPr>
      </w:pPr>
      <w:r w:rsidRPr="00255A0C">
        <w:rPr>
          <w:lang w:val="en-US"/>
        </w:rPr>
        <w:t xml:space="preserve">                &lt;font size="6" color="red"&gt;&lt;b&gt;KLINIK INTAN&lt;/b&gt;&lt;/font&gt;&lt;br&gt;</w:t>
      </w:r>
    </w:p>
    <w:p w14:paraId="685D165B" w14:textId="77777777" w:rsidR="00255A0C" w:rsidRPr="00255A0C" w:rsidRDefault="00255A0C" w:rsidP="00255A0C">
      <w:pPr>
        <w:spacing w:line="360" w:lineRule="auto"/>
        <w:jc w:val="both"/>
        <w:rPr>
          <w:lang w:val="en-US"/>
        </w:rPr>
      </w:pPr>
      <w:r w:rsidRPr="00255A0C">
        <w:rPr>
          <w:lang w:val="en-US"/>
        </w:rPr>
        <w:lastRenderedPageBreak/>
        <w:t xml:space="preserve">                Jl. Urip Sumoharjo Blok Majalor Bringin-Ciwaringin-082371000432&lt;/div&gt;</w:t>
      </w:r>
    </w:p>
    <w:p w14:paraId="562F9891" w14:textId="77777777" w:rsidR="00255A0C" w:rsidRPr="00255A0C" w:rsidRDefault="00255A0C" w:rsidP="00255A0C">
      <w:pPr>
        <w:spacing w:line="360" w:lineRule="auto"/>
        <w:jc w:val="both"/>
        <w:rPr>
          <w:lang w:val="en-US"/>
        </w:rPr>
      </w:pPr>
      <w:r w:rsidRPr="00255A0C">
        <w:rPr>
          <w:lang w:val="en-US"/>
        </w:rPr>
        <w:t xml:space="preserve">            &lt;/div&gt;</w:t>
      </w:r>
    </w:p>
    <w:p w14:paraId="7AFCE803" w14:textId="77777777" w:rsidR="00255A0C" w:rsidRPr="00255A0C" w:rsidRDefault="00255A0C" w:rsidP="00255A0C">
      <w:pPr>
        <w:spacing w:line="360" w:lineRule="auto"/>
        <w:jc w:val="both"/>
        <w:rPr>
          <w:lang w:val="en-US"/>
        </w:rPr>
      </w:pPr>
      <w:r w:rsidRPr="00255A0C">
        <w:rPr>
          <w:lang w:val="en-US"/>
        </w:rPr>
        <w:t xml:space="preserve">        &lt;/div&gt;</w:t>
      </w:r>
    </w:p>
    <w:p w14:paraId="535DA629" w14:textId="77777777" w:rsidR="00255A0C" w:rsidRPr="00255A0C" w:rsidRDefault="00255A0C" w:rsidP="00255A0C">
      <w:pPr>
        <w:spacing w:line="360" w:lineRule="auto"/>
        <w:jc w:val="both"/>
        <w:rPr>
          <w:lang w:val="en-US"/>
        </w:rPr>
      </w:pPr>
      <w:r w:rsidRPr="00255A0C">
        <w:rPr>
          <w:lang w:val="en-US"/>
        </w:rPr>
        <w:t xml:space="preserve">    &lt;/div&gt;--&gt;</w:t>
      </w:r>
    </w:p>
    <w:p w14:paraId="4ABC6276" w14:textId="77777777" w:rsidR="00255A0C" w:rsidRPr="00255A0C" w:rsidRDefault="00255A0C" w:rsidP="00255A0C">
      <w:pPr>
        <w:spacing w:line="360" w:lineRule="auto"/>
        <w:jc w:val="both"/>
        <w:rPr>
          <w:lang w:val="en-US"/>
        </w:rPr>
      </w:pPr>
      <w:r w:rsidRPr="00255A0C">
        <w:rPr>
          <w:lang w:val="en-US"/>
        </w:rPr>
        <w:t xml:space="preserve">    &lt;div class="login-box"&gt;</w:t>
      </w:r>
    </w:p>
    <w:p w14:paraId="381A3477" w14:textId="77777777" w:rsidR="00255A0C" w:rsidRPr="00255A0C" w:rsidRDefault="00255A0C" w:rsidP="00255A0C">
      <w:pPr>
        <w:spacing w:line="360" w:lineRule="auto"/>
        <w:jc w:val="both"/>
        <w:rPr>
          <w:lang w:val="en-US"/>
        </w:rPr>
      </w:pPr>
      <w:r w:rsidRPr="00255A0C">
        <w:rPr>
          <w:lang w:val="en-US"/>
        </w:rPr>
        <w:t xml:space="preserve">        &lt;!--&lt;div class="logo"&gt;</w:t>
      </w:r>
    </w:p>
    <w:p w14:paraId="605B8CC6" w14:textId="77777777" w:rsidR="00255A0C" w:rsidRPr="00255A0C" w:rsidRDefault="00255A0C" w:rsidP="00255A0C">
      <w:pPr>
        <w:spacing w:line="360" w:lineRule="auto"/>
        <w:jc w:val="both"/>
        <w:rPr>
          <w:lang w:val="en-US"/>
        </w:rPr>
      </w:pPr>
      <w:r w:rsidRPr="00255A0C">
        <w:rPr>
          <w:lang w:val="en-US"/>
        </w:rPr>
        <w:t xml:space="preserve">            &lt;a href="javascript:void(0);"&gt;Admin&lt;b&gt;BSB&lt;/b&gt;&lt;/a&gt;</w:t>
      </w:r>
    </w:p>
    <w:p w14:paraId="33347613" w14:textId="77777777" w:rsidR="00255A0C" w:rsidRPr="00255A0C" w:rsidRDefault="00255A0C" w:rsidP="00255A0C">
      <w:pPr>
        <w:spacing w:line="360" w:lineRule="auto"/>
        <w:jc w:val="both"/>
        <w:rPr>
          <w:lang w:val="en-US"/>
        </w:rPr>
      </w:pPr>
      <w:r w:rsidRPr="00255A0C">
        <w:rPr>
          <w:lang w:val="en-US"/>
        </w:rPr>
        <w:t xml:space="preserve">            &lt;small&gt;Admin BootStrap Based - Material Design&lt;/small&gt;</w:t>
      </w:r>
    </w:p>
    <w:p w14:paraId="7EA29130" w14:textId="77777777" w:rsidR="00255A0C" w:rsidRPr="00255A0C" w:rsidRDefault="00255A0C" w:rsidP="00255A0C">
      <w:pPr>
        <w:spacing w:line="360" w:lineRule="auto"/>
        <w:jc w:val="both"/>
        <w:rPr>
          <w:lang w:val="en-US"/>
        </w:rPr>
      </w:pPr>
      <w:r w:rsidRPr="00255A0C">
        <w:rPr>
          <w:lang w:val="en-US"/>
        </w:rPr>
        <w:t xml:space="preserve">        &lt;/div&gt;--&gt;</w:t>
      </w:r>
    </w:p>
    <w:p w14:paraId="3DA8D9EB" w14:textId="77777777" w:rsidR="00255A0C" w:rsidRPr="00255A0C" w:rsidRDefault="00255A0C" w:rsidP="00255A0C">
      <w:pPr>
        <w:spacing w:line="360" w:lineRule="auto"/>
        <w:jc w:val="both"/>
        <w:rPr>
          <w:lang w:val="en-US"/>
        </w:rPr>
      </w:pPr>
      <w:r w:rsidRPr="00255A0C">
        <w:rPr>
          <w:lang w:val="en-US"/>
        </w:rPr>
        <w:t xml:space="preserve">        &lt;div class="card"&gt;</w:t>
      </w:r>
    </w:p>
    <w:p w14:paraId="11BCF367" w14:textId="77777777" w:rsidR="00255A0C" w:rsidRPr="00255A0C" w:rsidRDefault="00255A0C" w:rsidP="00255A0C">
      <w:pPr>
        <w:spacing w:line="360" w:lineRule="auto"/>
        <w:jc w:val="both"/>
        <w:rPr>
          <w:lang w:val="en-US"/>
        </w:rPr>
      </w:pPr>
      <w:r w:rsidRPr="00255A0C">
        <w:rPr>
          <w:lang w:val="en-US"/>
        </w:rPr>
        <w:t xml:space="preserve">            &lt;div class="body"&gt;</w:t>
      </w:r>
    </w:p>
    <w:p w14:paraId="18D26088" w14:textId="77777777" w:rsidR="00255A0C" w:rsidRPr="00255A0C" w:rsidRDefault="00255A0C" w:rsidP="00255A0C">
      <w:pPr>
        <w:spacing w:line="360" w:lineRule="auto"/>
        <w:jc w:val="both"/>
        <w:rPr>
          <w:lang w:val="en-US"/>
        </w:rPr>
      </w:pPr>
      <w:r w:rsidRPr="00255A0C">
        <w:rPr>
          <w:lang w:val="en-US"/>
        </w:rPr>
        <w:t xml:space="preserve">                &lt;form id="sign_in" method="POST"&gt;</w:t>
      </w:r>
    </w:p>
    <w:p w14:paraId="59CDF807" w14:textId="77777777" w:rsidR="00255A0C" w:rsidRPr="00255A0C" w:rsidRDefault="00255A0C" w:rsidP="00255A0C">
      <w:pPr>
        <w:spacing w:line="360" w:lineRule="auto"/>
        <w:jc w:val="both"/>
        <w:rPr>
          <w:lang w:val="en-US"/>
        </w:rPr>
      </w:pPr>
      <w:r w:rsidRPr="00255A0C">
        <w:rPr>
          <w:lang w:val="en-US"/>
        </w:rPr>
        <w:t xml:space="preserve">                    &lt;div class="msg"&gt;&lt;font size="5px"&gt;&lt;b&gt;LOGIN&lt;/b&gt;&lt;/font&gt;&lt;/div&gt;</w:t>
      </w:r>
    </w:p>
    <w:p w14:paraId="4DB10E57" w14:textId="77777777" w:rsidR="00255A0C" w:rsidRPr="00255A0C" w:rsidRDefault="00255A0C" w:rsidP="00255A0C">
      <w:pPr>
        <w:spacing w:line="360" w:lineRule="auto"/>
        <w:jc w:val="both"/>
        <w:rPr>
          <w:lang w:val="en-US"/>
        </w:rPr>
      </w:pPr>
      <w:r w:rsidRPr="00255A0C">
        <w:rPr>
          <w:lang w:val="en-US"/>
        </w:rPr>
        <w:t xml:space="preserve">                    &lt;div class="input-group"&gt;</w:t>
      </w:r>
    </w:p>
    <w:p w14:paraId="1C800BBB" w14:textId="77777777" w:rsidR="00255A0C" w:rsidRPr="00255A0C" w:rsidRDefault="00255A0C" w:rsidP="00255A0C">
      <w:pPr>
        <w:spacing w:line="360" w:lineRule="auto"/>
        <w:jc w:val="both"/>
        <w:rPr>
          <w:lang w:val="en-US"/>
        </w:rPr>
      </w:pPr>
      <w:r w:rsidRPr="00255A0C">
        <w:rPr>
          <w:lang w:val="en-US"/>
        </w:rPr>
        <w:t xml:space="preserve">                        &lt;span class="input-group-addon"&gt;</w:t>
      </w:r>
    </w:p>
    <w:p w14:paraId="774EBC87" w14:textId="77777777" w:rsidR="00255A0C" w:rsidRPr="00255A0C" w:rsidRDefault="00255A0C" w:rsidP="00255A0C">
      <w:pPr>
        <w:spacing w:line="360" w:lineRule="auto"/>
        <w:jc w:val="both"/>
        <w:rPr>
          <w:lang w:val="en-US"/>
        </w:rPr>
      </w:pPr>
      <w:r w:rsidRPr="00255A0C">
        <w:rPr>
          <w:lang w:val="en-US"/>
        </w:rPr>
        <w:t xml:space="preserve">                            &lt;img src="images/person.ico" width="25" height="25" style="float:left;margin:0 8px 4px 0;" /&gt;</w:t>
      </w:r>
    </w:p>
    <w:p w14:paraId="22A37EB5" w14:textId="77777777" w:rsidR="00255A0C" w:rsidRPr="00255A0C" w:rsidRDefault="00255A0C" w:rsidP="00255A0C">
      <w:pPr>
        <w:spacing w:line="360" w:lineRule="auto"/>
        <w:jc w:val="both"/>
        <w:rPr>
          <w:lang w:val="en-US"/>
        </w:rPr>
      </w:pPr>
      <w:r w:rsidRPr="00255A0C">
        <w:rPr>
          <w:lang w:val="en-US"/>
        </w:rPr>
        <w:t xml:space="preserve">                        &lt;/span&gt;</w:t>
      </w:r>
    </w:p>
    <w:p w14:paraId="75409C60" w14:textId="77777777" w:rsidR="00255A0C" w:rsidRPr="00255A0C" w:rsidRDefault="00255A0C" w:rsidP="00255A0C">
      <w:pPr>
        <w:spacing w:line="360" w:lineRule="auto"/>
        <w:jc w:val="both"/>
        <w:rPr>
          <w:lang w:val="en-US"/>
        </w:rPr>
      </w:pPr>
      <w:r w:rsidRPr="00255A0C">
        <w:rPr>
          <w:lang w:val="en-US"/>
        </w:rPr>
        <w:t xml:space="preserve">                        &lt;div class="form-line"&gt;</w:t>
      </w:r>
    </w:p>
    <w:p w14:paraId="4ABBF8AC" w14:textId="77777777" w:rsidR="00255A0C" w:rsidRPr="00255A0C" w:rsidRDefault="00255A0C" w:rsidP="00255A0C">
      <w:pPr>
        <w:spacing w:line="360" w:lineRule="auto"/>
        <w:jc w:val="both"/>
        <w:rPr>
          <w:lang w:val="en-US"/>
        </w:rPr>
      </w:pPr>
      <w:r w:rsidRPr="00255A0C">
        <w:rPr>
          <w:lang w:val="en-US"/>
        </w:rPr>
        <w:t xml:space="preserve">                            &lt;input type="text" class="form-control" name="username" placeholder="Username" required autofocus&gt;</w:t>
      </w:r>
    </w:p>
    <w:p w14:paraId="283FCA9C" w14:textId="77777777" w:rsidR="00255A0C" w:rsidRPr="00255A0C" w:rsidRDefault="00255A0C" w:rsidP="00255A0C">
      <w:pPr>
        <w:spacing w:line="360" w:lineRule="auto"/>
        <w:jc w:val="both"/>
        <w:rPr>
          <w:lang w:val="en-US"/>
        </w:rPr>
      </w:pPr>
      <w:r w:rsidRPr="00255A0C">
        <w:rPr>
          <w:lang w:val="en-US"/>
        </w:rPr>
        <w:t xml:space="preserve">                        &lt;/div&gt;</w:t>
      </w:r>
    </w:p>
    <w:p w14:paraId="324C7A45" w14:textId="77777777" w:rsidR="00255A0C" w:rsidRPr="00255A0C" w:rsidRDefault="00255A0C" w:rsidP="00255A0C">
      <w:pPr>
        <w:spacing w:line="360" w:lineRule="auto"/>
        <w:jc w:val="both"/>
        <w:rPr>
          <w:lang w:val="en-US"/>
        </w:rPr>
      </w:pPr>
      <w:r w:rsidRPr="00255A0C">
        <w:rPr>
          <w:lang w:val="en-US"/>
        </w:rPr>
        <w:t xml:space="preserve">                    &lt;/div&gt;</w:t>
      </w:r>
    </w:p>
    <w:p w14:paraId="3AFB7A5D" w14:textId="77777777" w:rsidR="00255A0C" w:rsidRPr="00255A0C" w:rsidRDefault="00255A0C" w:rsidP="00255A0C">
      <w:pPr>
        <w:spacing w:line="360" w:lineRule="auto"/>
        <w:jc w:val="both"/>
        <w:rPr>
          <w:lang w:val="en-US"/>
        </w:rPr>
      </w:pPr>
      <w:r w:rsidRPr="00255A0C">
        <w:rPr>
          <w:lang w:val="en-US"/>
        </w:rPr>
        <w:t xml:space="preserve">                    &lt;div class="input-group"&gt;</w:t>
      </w:r>
    </w:p>
    <w:p w14:paraId="5C921EB2" w14:textId="77777777" w:rsidR="00255A0C" w:rsidRPr="00255A0C" w:rsidRDefault="00255A0C" w:rsidP="00255A0C">
      <w:pPr>
        <w:spacing w:line="360" w:lineRule="auto"/>
        <w:jc w:val="both"/>
        <w:rPr>
          <w:lang w:val="en-US"/>
        </w:rPr>
      </w:pPr>
      <w:r w:rsidRPr="00255A0C">
        <w:rPr>
          <w:lang w:val="en-US"/>
        </w:rPr>
        <w:t xml:space="preserve">                        &lt;span class="input-group-addon"&gt;</w:t>
      </w:r>
    </w:p>
    <w:p w14:paraId="6CB0757E" w14:textId="77777777" w:rsidR="00255A0C" w:rsidRPr="00255A0C" w:rsidRDefault="00255A0C" w:rsidP="00255A0C">
      <w:pPr>
        <w:spacing w:line="360" w:lineRule="auto"/>
        <w:jc w:val="both"/>
        <w:rPr>
          <w:lang w:val="en-US"/>
        </w:rPr>
      </w:pPr>
      <w:r w:rsidRPr="00255A0C">
        <w:rPr>
          <w:lang w:val="en-US"/>
        </w:rPr>
        <w:t xml:space="preserve">                            &lt;img src="images/key.ico" width="25" height="25" style="float:left;margin:0 8px 4px 0;" /&gt;</w:t>
      </w:r>
    </w:p>
    <w:p w14:paraId="48985304" w14:textId="77777777" w:rsidR="00255A0C" w:rsidRPr="00255A0C" w:rsidRDefault="00255A0C" w:rsidP="00255A0C">
      <w:pPr>
        <w:spacing w:line="360" w:lineRule="auto"/>
        <w:jc w:val="both"/>
        <w:rPr>
          <w:lang w:val="en-US"/>
        </w:rPr>
      </w:pPr>
      <w:r w:rsidRPr="00255A0C">
        <w:rPr>
          <w:lang w:val="en-US"/>
        </w:rPr>
        <w:t xml:space="preserve">                        &lt;/span&gt;</w:t>
      </w:r>
    </w:p>
    <w:p w14:paraId="16B59E31" w14:textId="77777777" w:rsidR="00255A0C" w:rsidRPr="00255A0C" w:rsidRDefault="00255A0C" w:rsidP="00255A0C">
      <w:pPr>
        <w:spacing w:line="360" w:lineRule="auto"/>
        <w:jc w:val="both"/>
        <w:rPr>
          <w:lang w:val="en-US"/>
        </w:rPr>
      </w:pPr>
      <w:r w:rsidRPr="00255A0C">
        <w:rPr>
          <w:lang w:val="en-US"/>
        </w:rPr>
        <w:t xml:space="preserve">                        &lt;div class="form-line"&gt;</w:t>
      </w:r>
    </w:p>
    <w:p w14:paraId="50827A31" w14:textId="77777777" w:rsidR="00255A0C" w:rsidRPr="00255A0C" w:rsidRDefault="00255A0C" w:rsidP="00255A0C">
      <w:pPr>
        <w:spacing w:line="360" w:lineRule="auto"/>
        <w:jc w:val="both"/>
        <w:rPr>
          <w:lang w:val="en-US"/>
        </w:rPr>
      </w:pPr>
      <w:r w:rsidRPr="00255A0C">
        <w:rPr>
          <w:lang w:val="en-US"/>
        </w:rPr>
        <w:lastRenderedPageBreak/>
        <w:t xml:space="preserve">                            &lt;input type="password" class="form-control" name="password" placeholder="Password" required&gt;</w:t>
      </w:r>
    </w:p>
    <w:p w14:paraId="38969313" w14:textId="77777777" w:rsidR="00255A0C" w:rsidRPr="00255A0C" w:rsidRDefault="00255A0C" w:rsidP="00255A0C">
      <w:pPr>
        <w:spacing w:line="360" w:lineRule="auto"/>
        <w:jc w:val="both"/>
        <w:rPr>
          <w:lang w:val="en-US"/>
        </w:rPr>
      </w:pPr>
      <w:r w:rsidRPr="00255A0C">
        <w:rPr>
          <w:lang w:val="en-US"/>
        </w:rPr>
        <w:t xml:space="preserve">                        &lt;/div&gt;</w:t>
      </w:r>
    </w:p>
    <w:p w14:paraId="0395219D" w14:textId="77777777" w:rsidR="00255A0C" w:rsidRPr="00255A0C" w:rsidRDefault="00255A0C" w:rsidP="00255A0C">
      <w:pPr>
        <w:spacing w:line="360" w:lineRule="auto"/>
        <w:jc w:val="both"/>
        <w:rPr>
          <w:lang w:val="en-US"/>
        </w:rPr>
      </w:pPr>
      <w:r w:rsidRPr="00255A0C">
        <w:rPr>
          <w:lang w:val="en-US"/>
        </w:rPr>
        <w:t xml:space="preserve">                    &lt;/div&gt;</w:t>
      </w:r>
    </w:p>
    <w:p w14:paraId="0B37321F" w14:textId="77777777" w:rsidR="00255A0C" w:rsidRPr="00255A0C" w:rsidRDefault="00255A0C" w:rsidP="00255A0C">
      <w:pPr>
        <w:spacing w:line="360" w:lineRule="auto"/>
        <w:jc w:val="both"/>
        <w:rPr>
          <w:lang w:val="en-US"/>
        </w:rPr>
      </w:pPr>
      <w:r w:rsidRPr="00255A0C">
        <w:rPr>
          <w:lang w:val="en-US"/>
        </w:rPr>
        <w:t xml:space="preserve">                    &lt;div class="row"&gt;</w:t>
      </w:r>
    </w:p>
    <w:p w14:paraId="5F8A7792" w14:textId="77777777" w:rsidR="00255A0C" w:rsidRPr="00255A0C" w:rsidRDefault="00255A0C" w:rsidP="00255A0C">
      <w:pPr>
        <w:spacing w:line="360" w:lineRule="auto"/>
        <w:jc w:val="both"/>
        <w:rPr>
          <w:lang w:val="en-US"/>
        </w:rPr>
      </w:pPr>
      <w:r w:rsidRPr="00255A0C">
        <w:rPr>
          <w:lang w:val="en-US"/>
        </w:rPr>
        <w:t xml:space="preserve">                        &lt;!--&lt;div class="col-xs-8 p-t-5"&gt;</w:t>
      </w:r>
    </w:p>
    <w:p w14:paraId="5E1A119A" w14:textId="77777777" w:rsidR="00255A0C" w:rsidRPr="00255A0C" w:rsidRDefault="00255A0C" w:rsidP="00255A0C">
      <w:pPr>
        <w:spacing w:line="360" w:lineRule="auto"/>
        <w:jc w:val="both"/>
        <w:rPr>
          <w:lang w:val="en-US"/>
        </w:rPr>
      </w:pPr>
      <w:r w:rsidRPr="00255A0C">
        <w:rPr>
          <w:lang w:val="en-US"/>
        </w:rPr>
        <w:t xml:space="preserve">                            &lt;input type="checkbox" name="rememberme" id="rememberme" class="filled-in chk-col-pink"&gt;</w:t>
      </w:r>
    </w:p>
    <w:p w14:paraId="29221A90" w14:textId="77777777" w:rsidR="00255A0C" w:rsidRPr="00255A0C" w:rsidRDefault="00255A0C" w:rsidP="00255A0C">
      <w:pPr>
        <w:spacing w:line="360" w:lineRule="auto"/>
        <w:jc w:val="both"/>
        <w:rPr>
          <w:lang w:val="en-US"/>
        </w:rPr>
      </w:pPr>
      <w:r w:rsidRPr="00255A0C">
        <w:rPr>
          <w:lang w:val="en-US"/>
        </w:rPr>
        <w:t xml:space="preserve">                            &lt;label for="rememberme"&gt;Remember Me&lt;/label&gt;</w:t>
      </w:r>
    </w:p>
    <w:p w14:paraId="1C61C315" w14:textId="77777777" w:rsidR="00255A0C" w:rsidRPr="00255A0C" w:rsidRDefault="00255A0C" w:rsidP="00255A0C">
      <w:pPr>
        <w:spacing w:line="360" w:lineRule="auto"/>
        <w:jc w:val="both"/>
        <w:rPr>
          <w:lang w:val="en-US"/>
        </w:rPr>
      </w:pPr>
      <w:r w:rsidRPr="00255A0C">
        <w:rPr>
          <w:lang w:val="en-US"/>
        </w:rPr>
        <w:t xml:space="preserve">                        &lt;/div&gt;--&gt;</w:t>
      </w:r>
    </w:p>
    <w:p w14:paraId="6D85BC04" w14:textId="77777777" w:rsidR="00255A0C" w:rsidRPr="00255A0C" w:rsidRDefault="00255A0C" w:rsidP="00255A0C">
      <w:pPr>
        <w:spacing w:line="360" w:lineRule="auto"/>
        <w:jc w:val="both"/>
        <w:rPr>
          <w:lang w:val="en-US"/>
        </w:rPr>
      </w:pPr>
      <w:r w:rsidRPr="00255A0C">
        <w:rPr>
          <w:lang w:val="en-US"/>
        </w:rPr>
        <w:t xml:space="preserve">                        &lt;div class="col-xs-4"&gt;</w:t>
      </w:r>
    </w:p>
    <w:p w14:paraId="3E8AD8EB" w14:textId="77777777" w:rsidR="00255A0C" w:rsidRPr="00255A0C" w:rsidRDefault="00255A0C" w:rsidP="00255A0C">
      <w:pPr>
        <w:spacing w:line="360" w:lineRule="auto"/>
        <w:jc w:val="both"/>
        <w:rPr>
          <w:lang w:val="en-US"/>
        </w:rPr>
      </w:pPr>
      <w:r w:rsidRPr="00255A0C">
        <w:rPr>
          <w:lang w:val="en-US"/>
        </w:rPr>
        <w:t xml:space="preserve">                            &lt;input type="submit" name="login" value="Login" class="btn btn-block bg-blue waves-effect"&gt;</w:t>
      </w:r>
    </w:p>
    <w:p w14:paraId="6FB085C3" w14:textId="77777777" w:rsidR="00255A0C" w:rsidRPr="00255A0C" w:rsidRDefault="00255A0C" w:rsidP="00255A0C">
      <w:pPr>
        <w:spacing w:line="360" w:lineRule="auto"/>
        <w:jc w:val="both"/>
        <w:rPr>
          <w:lang w:val="en-US"/>
        </w:rPr>
      </w:pPr>
      <w:r w:rsidRPr="00255A0C">
        <w:rPr>
          <w:lang w:val="en-US"/>
        </w:rPr>
        <w:t xml:space="preserve">                        &lt;/div&gt;</w:t>
      </w:r>
    </w:p>
    <w:p w14:paraId="6208743C" w14:textId="77777777" w:rsidR="00255A0C" w:rsidRPr="00255A0C" w:rsidRDefault="00255A0C" w:rsidP="00255A0C">
      <w:pPr>
        <w:spacing w:line="360" w:lineRule="auto"/>
        <w:jc w:val="both"/>
        <w:rPr>
          <w:lang w:val="en-US"/>
        </w:rPr>
      </w:pPr>
      <w:r w:rsidRPr="00255A0C">
        <w:rPr>
          <w:lang w:val="en-US"/>
        </w:rPr>
        <w:t xml:space="preserve">                    &lt;/div&gt;</w:t>
      </w:r>
    </w:p>
    <w:p w14:paraId="79601F4C" w14:textId="77777777" w:rsidR="00255A0C" w:rsidRPr="00255A0C" w:rsidRDefault="00255A0C" w:rsidP="00255A0C">
      <w:pPr>
        <w:spacing w:line="360" w:lineRule="auto"/>
        <w:jc w:val="both"/>
        <w:rPr>
          <w:lang w:val="en-US"/>
        </w:rPr>
      </w:pPr>
      <w:r w:rsidRPr="00255A0C">
        <w:rPr>
          <w:lang w:val="en-US"/>
        </w:rPr>
        <w:t xml:space="preserve">                    &lt;!--&lt;div class="row m-t-15 m-b--20"&gt;</w:t>
      </w:r>
    </w:p>
    <w:p w14:paraId="779DB053" w14:textId="77777777" w:rsidR="00255A0C" w:rsidRPr="00255A0C" w:rsidRDefault="00255A0C" w:rsidP="00255A0C">
      <w:pPr>
        <w:spacing w:line="360" w:lineRule="auto"/>
        <w:jc w:val="both"/>
        <w:rPr>
          <w:lang w:val="en-US"/>
        </w:rPr>
      </w:pPr>
      <w:r w:rsidRPr="00255A0C">
        <w:rPr>
          <w:lang w:val="en-US"/>
        </w:rPr>
        <w:t xml:space="preserve">                        &lt;div class="col-xs-6"&gt;</w:t>
      </w:r>
    </w:p>
    <w:p w14:paraId="77825AF5" w14:textId="77777777" w:rsidR="00255A0C" w:rsidRPr="00255A0C" w:rsidRDefault="00255A0C" w:rsidP="00255A0C">
      <w:pPr>
        <w:spacing w:line="360" w:lineRule="auto"/>
        <w:jc w:val="both"/>
        <w:rPr>
          <w:lang w:val="en-US"/>
        </w:rPr>
      </w:pPr>
      <w:r w:rsidRPr="00255A0C">
        <w:rPr>
          <w:lang w:val="en-US"/>
        </w:rPr>
        <w:t xml:space="preserve">                            &lt;a href="sign-up.html"&gt;Register Now!&lt;/a&gt;</w:t>
      </w:r>
    </w:p>
    <w:p w14:paraId="5EE85E1E" w14:textId="77777777" w:rsidR="00255A0C" w:rsidRPr="00255A0C" w:rsidRDefault="00255A0C" w:rsidP="00255A0C">
      <w:pPr>
        <w:spacing w:line="360" w:lineRule="auto"/>
        <w:jc w:val="both"/>
        <w:rPr>
          <w:lang w:val="en-US"/>
        </w:rPr>
      </w:pPr>
      <w:r w:rsidRPr="00255A0C">
        <w:rPr>
          <w:lang w:val="en-US"/>
        </w:rPr>
        <w:t xml:space="preserve">                        &lt;/div&gt;</w:t>
      </w:r>
    </w:p>
    <w:p w14:paraId="136F7B25" w14:textId="77777777" w:rsidR="00255A0C" w:rsidRPr="00255A0C" w:rsidRDefault="00255A0C" w:rsidP="00255A0C">
      <w:pPr>
        <w:spacing w:line="360" w:lineRule="auto"/>
        <w:jc w:val="both"/>
        <w:rPr>
          <w:lang w:val="en-US"/>
        </w:rPr>
      </w:pPr>
      <w:r w:rsidRPr="00255A0C">
        <w:rPr>
          <w:lang w:val="en-US"/>
        </w:rPr>
        <w:t xml:space="preserve">                        &lt;div class="col-xs-6 align-right"&gt;</w:t>
      </w:r>
    </w:p>
    <w:p w14:paraId="36D3F08A" w14:textId="77777777" w:rsidR="00255A0C" w:rsidRPr="00255A0C" w:rsidRDefault="00255A0C" w:rsidP="00255A0C">
      <w:pPr>
        <w:spacing w:line="360" w:lineRule="auto"/>
        <w:jc w:val="both"/>
        <w:rPr>
          <w:lang w:val="en-US"/>
        </w:rPr>
      </w:pPr>
      <w:r w:rsidRPr="00255A0C">
        <w:rPr>
          <w:lang w:val="en-US"/>
        </w:rPr>
        <w:t xml:space="preserve">                            &lt;a href="forgot-password.html"&gt;Forgot Password?&lt;/a&gt;</w:t>
      </w:r>
    </w:p>
    <w:p w14:paraId="7BBFBD83" w14:textId="77777777" w:rsidR="00255A0C" w:rsidRPr="00255A0C" w:rsidRDefault="00255A0C" w:rsidP="00255A0C">
      <w:pPr>
        <w:spacing w:line="360" w:lineRule="auto"/>
        <w:jc w:val="both"/>
        <w:rPr>
          <w:lang w:val="en-US"/>
        </w:rPr>
      </w:pPr>
      <w:r w:rsidRPr="00255A0C">
        <w:rPr>
          <w:lang w:val="en-US"/>
        </w:rPr>
        <w:t xml:space="preserve">                        &lt;/div&gt;</w:t>
      </w:r>
    </w:p>
    <w:p w14:paraId="05D65390" w14:textId="77777777" w:rsidR="00255A0C" w:rsidRPr="00255A0C" w:rsidRDefault="00255A0C" w:rsidP="00255A0C">
      <w:pPr>
        <w:spacing w:line="360" w:lineRule="auto"/>
        <w:jc w:val="both"/>
        <w:rPr>
          <w:lang w:val="en-US"/>
        </w:rPr>
      </w:pPr>
      <w:r w:rsidRPr="00255A0C">
        <w:rPr>
          <w:lang w:val="en-US"/>
        </w:rPr>
        <w:t xml:space="preserve">                    &lt;/div&gt;--&gt;</w:t>
      </w:r>
    </w:p>
    <w:p w14:paraId="0A50704A" w14:textId="77777777" w:rsidR="00255A0C" w:rsidRPr="00255A0C" w:rsidRDefault="00255A0C" w:rsidP="00255A0C">
      <w:pPr>
        <w:spacing w:line="360" w:lineRule="auto"/>
        <w:jc w:val="both"/>
        <w:rPr>
          <w:lang w:val="en-US"/>
        </w:rPr>
      </w:pPr>
      <w:r w:rsidRPr="00255A0C">
        <w:rPr>
          <w:lang w:val="en-US"/>
        </w:rPr>
        <w:t xml:space="preserve">                &lt;/form&gt;</w:t>
      </w:r>
    </w:p>
    <w:p w14:paraId="4AF08A78" w14:textId="77777777" w:rsidR="00255A0C" w:rsidRPr="00255A0C" w:rsidRDefault="00255A0C" w:rsidP="00255A0C">
      <w:pPr>
        <w:spacing w:line="360" w:lineRule="auto"/>
        <w:jc w:val="both"/>
        <w:rPr>
          <w:lang w:val="en-US"/>
        </w:rPr>
      </w:pPr>
      <w:r w:rsidRPr="00255A0C">
        <w:rPr>
          <w:lang w:val="en-US"/>
        </w:rPr>
        <w:t xml:space="preserve">            &lt;/div&gt;</w:t>
      </w:r>
    </w:p>
    <w:p w14:paraId="08FCF14B" w14:textId="77777777" w:rsidR="00255A0C" w:rsidRPr="00255A0C" w:rsidRDefault="00255A0C" w:rsidP="00255A0C">
      <w:pPr>
        <w:spacing w:line="360" w:lineRule="auto"/>
        <w:jc w:val="both"/>
        <w:rPr>
          <w:lang w:val="en-US"/>
        </w:rPr>
      </w:pPr>
      <w:r w:rsidRPr="00255A0C">
        <w:rPr>
          <w:lang w:val="en-US"/>
        </w:rPr>
        <w:t xml:space="preserve">        &lt;/div&gt;</w:t>
      </w:r>
    </w:p>
    <w:p w14:paraId="6AC17999" w14:textId="77777777" w:rsidR="00255A0C" w:rsidRPr="00255A0C" w:rsidRDefault="00255A0C" w:rsidP="00255A0C">
      <w:pPr>
        <w:spacing w:line="360" w:lineRule="auto"/>
        <w:jc w:val="both"/>
        <w:rPr>
          <w:lang w:val="en-US"/>
        </w:rPr>
      </w:pPr>
      <w:r w:rsidRPr="00255A0C">
        <w:rPr>
          <w:lang w:val="en-US"/>
        </w:rPr>
        <w:t xml:space="preserve">    &lt;/div&gt;</w:t>
      </w:r>
    </w:p>
    <w:p w14:paraId="1B62DAFF" w14:textId="77777777" w:rsidR="00255A0C" w:rsidRPr="00255A0C" w:rsidRDefault="00255A0C" w:rsidP="00255A0C">
      <w:pPr>
        <w:spacing w:line="360" w:lineRule="auto"/>
        <w:jc w:val="both"/>
        <w:rPr>
          <w:lang w:val="en-US"/>
        </w:rPr>
      </w:pPr>
      <w:r w:rsidRPr="00255A0C">
        <w:rPr>
          <w:lang w:val="en-US"/>
        </w:rPr>
        <w:t xml:space="preserve">    </w:t>
      </w:r>
    </w:p>
    <w:p w14:paraId="3A781824" w14:textId="77777777" w:rsidR="00255A0C" w:rsidRPr="00255A0C" w:rsidRDefault="00255A0C" w:rsidP="00255A0C">
      <w:pPr>
        <w:spacing w:line="360" w:lineRule="auto"/>
        <w:jc w:val="both"/>
        <w:rPr>
          <w:lang w:val="en-US"/>
        </w:rPr>
      </w:pPr>
    </w:p>
    <w:p w14:paraId="2C42FD10" w14:textId="77777777" w:rsidR="00255A0C" w:rsidRPr="00255A0C" w:rsidRDefault="00255A0C" w:rsidP="00255A0C">
      <w:pPr>
        <w:spacing w:line="360" w:lineRule="auto"/>
        <w:jc w:val="both"/>
        <w:rPr>
          <w:lang w:val="en-US"/>
        </w:rPr>
      </w:pPr>
      <w:r w:rsidRPr="00255A0C">
        <w:rPr>
          <w:lang w:val="en-US"/>
        </w:rPr>
        <w:t xml:space="preserve">    &lt;!-- Jquery Core Js --&gt;</w:t>
      </w:r>
    </w:p>
    <w:p w14:paraId="20F31C71" w14:textId="77777777" w:rsidR="00255A0C" w:rsidRPr="00255A0C" w:rsidRDefault="00255A0C" w:rsidP="00255A0C">
      <w:pPr>
        <w:spacing w:line="360" w:lineRule="auto"/>
        <w:jc w:val="both"/>
        <w:rPr>
          <w:lang w:val="en-US"/>
        </w:rPr>
      </w:pPr>
      <w:r w:rsidRPr="00255A0C">
        <w:rPr>
          <w:lang w:val="en-US"/>
        </w:rPr>
        <w:t xml:space="preserve">    &lt;script src="plugins/jquery/jquery.min.js"&gt;&lt;/script&gt;</w:t>
      </w:r>
    </w:p>
    <w:p w14:paraId="2996D56C" w14:textId="77777777" w:rsidR="00255A0C" w:rsidRPr="00255A0C" w:rsidRDefault="00255A0C" w:rsidP="00255A0C">
      <w:pPr>
        <w:spacing w:line="360" w:lineRule="auto"/>
        <w:jc w:val="both"/>
        <w:rPr>
          <w:lang w:val="en-US"/>
        </w:rPr>
      </w:pPr>
    </w:p>
    <w:p w14:paraId="1A8656D2" w14:textId="77777777" w:rsidR="00255A0C" w:rsidRPr="00255A0C" w:rsidRDefault="00255A0C" w:rsidP="00255A0C">
      <w:pPr>
        <w:spacing w:line="360" w:lineRule="auto"/>
        <w:jc w:val="both"/>
        <w:rPr>
          <w:lang w:val="en-US"/>
        </w:rPr>
      </w:pPr>
      <w:r w:rsidRPr="00255A0C">
        <w:rPr>
          <w:lang w:val="en-US"/>
        </w:rPr>
        <w:t xml:space="preserve">    &lt;!-- Bootstrap Core Js --&gt;</w:t>
      </w:r>
    </w:p>
    <w:p w14:paraId="2EBD6DD0" w14:textId="77777777" w:rsidR="00255A0C" w:rsidRPr="00255A0C" w:rsidRDefault="00255A0C" w:rsidP="00255A0C">
      <w:pPr>
        <w:spacing w:line="360" w:lineRule="auto"/>
        <w:jc w:val="both"/>
        <w:rPr>
          <w:lang w:val="en-US"/>
        </w:rPr>
      </w:pPr>
      <w:r w:rsidRPr="00255A0C">
        <w:rPr>
          <w:lang w:val="en-US"/>
        </w:rPr>
        <w:t xml:space="preserve">    &lt;script src="plugins/bootstrap/js/bootstrap.js"&gt;&lt;/script&gt;</w:t>
      </w:r>
    </w:p>
    <w:p w14:paraId="342A8EE4" w14:textId="77777777" w:rsidR="00255A0C" w:rsidRPr="00255A0C" w:rsidRDefault="00255A0C" w:rsidP="00255A0C">
      <w:pPr>
        <w:spacing w:line="360" w:lineRule="auto"/>
        <w:jc w:val="both"/>
        <w:rPr>
          <w:lang w:val="en-US"/>
        </w:rPr>
      </w:pPr>
    </w:p>
    <w:p w14:paraId="5FB8A1DC" w14:textId="77777777" w:rsidR="00255A0C" w:rsidRPr="00255A0C" w:rsidRDefault="00255A0C" w:rsidP="00255A0C">
      <w:pPr>
        <w:spacing w:line="360" w:lineRule="auto"/>
        <w:jc w:val="both"/>
        <w:rPr>
          <w:lang w:val="en-US"/>
        </w:rPr>
      </w:pPr>
      <w:r w:rsidRPr="00255A0C">
        <w:rPr>
          <w:lang w:val="en-US"/>
        </w:rPr>
        <w:t xml:space="preserve">    &lt;!-- Waves Effect Plugin Js --&gt;</w:t>
      </w:r>
    </w:p>
    <w:p w14:paraId="49265761" w14:textId="77777777" w:rsidR="00255A0C" w:rsidRPr="00255A0C" w:rsidRDefault="00255A0C" w:rsidP="00255A0C">
      <w:pPr>
        <w:spacing w:line="360" w:lineRule="auto"/>
        <w:jc w:val="both"/>
        <w:rPr>
          <w:lang w:val="en-US"/>
        </w:rPr>
      </w:pPr>
      <w:r w:rsidRPr="00255A0C">
        <w:rPr>
          <w:lang w:val="en-US"/>
        </w:rPr>
        <w:t xml:space="preserve">    &lt;script src="plugins/node-waves/waves.js"&gt;&lt;/script&gt;</w:t>
      </w:r>
    </w:p>
    <w:p w14:paraId="5EF2F1A3" w14:textId="77777777" w:rsidR="00255A0C" w:rsidRPr="00255A0C" w:rsidRDefault="00255A0C" w:rsidP="00255A0C">
      <w:pPr>
        <w:spacing w:line="360" w:lineRule="auto"/>
        <w:jc w:val="both"/>
        <w:rPr>
          <w:lang w:val="en-US"/>
        </w:rPr>
      </w:pPr>
    </w:p>
    <w:p w14:paraId="292CEC68" w14:textId="77777777" w:rsidR="00255A0C" w:rsidRPr="00255A0C" w:rsidRDefault="00255A0C" w:rsidP="00255A0C">
      <w:pPr>
        <w:spacing w:line="360" w:lineRule="auto"/>
        <w:jc w:val="both"/>
        <w:rPr>
          <w:lang w:val="en-US"/>
        </w:rPr>
      </w:pPr>
      <w:r w:rsidRPr="00255A0C">
        <w:rPr>
          <w:lang w:val="en-US"/>
        </w:rPr>
        <w:t xml:space="preserve">    &lt;!-- Validation Plugin Js --&gt;</w:t>
      </w:r>
    </w:p>
    <w:p w14:paraId="3B7624BA" w14:textId="77777777" w:rsidR="00255A0C" w:rsidRPr="00255A0C" w:rsidRDefault="00255A0C" w:rsidP="00255A0C">
      <w:pPr>
        <w:spacing w:line="360" w:lineRule="auto"/>
        <w:jc w:val="both"/>
        <w:rPr>
          <w:lang w:val="en-US"/>
        </w:rPr>
      </w:pPr>
      <w:r w:rsidRPr="00255A0C">
        <w:rPr>
          <w:lang w:val="en-US"/>
        </w:rPr>
        <w:t xml:space="preserve">    &lt;script src="plugins/jquery-validation/jquery.validate.js"&gt;&lt;/script&gt;</w:t>
      </w:r>
    </w:p>
    <w:p w14:paraId="3E6BD055" w14:textId="77777777" w:rsidR="00255A0C" w:rsidRPr="00255A0C" w:rsidRDefault="00255A0C" w:rsidP="00255A0C">
      <w:pPr>
        <w:spacing w:line="360" w:lineRule="auto"/>
        <w:jc w:val="both"/>
        <w:rPr>
          <w:lang w:val="en-US"/>
        </w:rPr>
      </w:pPr>
    </w:p>
    <w:p w14:paraId="492421C6" w14:textId="77777777" w:rsidR="00255A0C" w:rsidRPr="00255A0C" w:rsidRDefault="00255A0C" w:rsidP="00255A0C">
      <w:pPr>
        <w:spacing w:line="360" w:lineRule="auto"/>
        <w:jc w:val="both"/>
        <w:rPr>
          <w:lang w:val="en-US"/>
        </w:rPr>
      </w:pPr>
      <w:r w:rsidRPr="00255A0C">
        <w:rPr>
          <w:lang w:val="en-US"/>
        </w:rPr>
        <w:t xml:space="preserve">    &lt;!-- Custom Js --&gt;</w:t>
      </w:r>
    </w:p>
    <w:p w14:paraId="0A307B0E" w14:textId="77777777" w:rsidR="00255A0C" w:rsidRPr="00255A0C" w:rsidRDefault="00255A0C" w:rsidP="00255A0C">
      <w:pPr>
        <w:spacing w:line="360" w:lineRule="auto"/>
        <w:jc w:val="both"/>
        <w:rPr>
          <w:lang w:val="en-US"/>
        </w:rPr>
      </w:pPr>
      <w:r w:rsidRPr="00255A0C">
        <w:rPr>
          <w:lang w:val="en-US"/>
        </w:rPr>
        <w:t xml:space="preserve">    &lt;script src="js/admin.js"&gt;&lt;/script&gt;</w:t>
      </w:r>
    </w:p>
    <w:p w14:paraId="00ED7E90" w14:textId="77777777" w:rsidR="00255A0C" w:rsidRPr="00255A0C" w:rsidRDefault="00255A0C" w:rsidP="00255A0C">
      <w:pPr>
        <w:spacing w:line="360" w:lineRule="auto"/>
        <w:jc w:val="both"/>
        <w:rPr>
          <w:lang w:val="en-US"/>
        </w:rPr>
      </w:pPr>
      <w:r w:rsidRPr="00255A0C">
        <w:rPr>
          <w:lang w:val="en-US"/>
        </w:rPr>
        <w:t xml:space="preserve">    &lt;script src="js/pages/examples/sign-in.js"&gt;&lt;/script&gt;</w:t>
      </w:r>
    </w:p>
    <w:p w14:paraId="321D0FD0" w14:textId="77777777" w:rsidR="00255A0C" w:rsidRPr="00255A0C" w:rsidRDefault="00255A0C" w:rsidP="00255A0C">
      <w:pPr>
        <w:spacing w:line="360" w:lineRule="auto"/>
        <w:jc w:val="both"/>
        <w:rPr>
          <w:lang w:val="en-US"/>
        </w:rPr>
      </w:pPr>
      <w:r w:rsidRPr="00255A0C">
        <w:rPr>
          <w:lang w:val="en-US"/>
        </w:rPr>
        <w:t>&lt;/body&gt;</w:t>
      </w:r>
    </w:p>
    <w:p w14:paraId="1FF46C91" w14:textId="77777777" w:rsidR="00255A0C" w:rsidRPr="00255A0C" w:rsidRDefault="00255A0C" w:rsidP="00255A0C">
      <w:pPr>
        <w:spacing w:line="360" w:lineRule="auto"/>
        <w:jc w:val="both"/>
        <w:rPr>
          <w:lang w:val="en-US"/>
        </w:rPr>
      </w:pPr>
    </w:p>
    <w:p w14:paraId="7EF5B905" w14:textId="77777777" w:rsidR="00255A0C" w:rsidRPr="00255A0C" w:rsidRDefault="00255A0C" w:rsidP="00255A0C">
      <w:pPr>
        <w:spacing w:line="360" w:lineRule="auto"/>
        <w:jc w:val="both"/>
        <w:rPr>
          <w:lang w:val="en-US"/>
        </w:rPr>
      </w:pPr>
      <w:r w:rsidRPr="00255A0C">
        <w:rPr>
          <w:lang w:val="en-US"/>
        </w:rPr>
        <w:t>&lt;/html&gt;</w:t>
      </w:r>
    </w:p>
    <w:p w14:paraId="33C8022B" w14:textId="77777777" w:rsidR="00255A0C" w:rsidRPr="00255A0C" w:rsidRDefault="00255A0C" w:rsidP="00255A0C">
      <w:pPr>
        <w:spacing w:line="360" w:lineRule="auto"/>
        <w:jc w:val="both"/>
        <w:rPr>
          <w:lang w:val="en-US"/>
        </w:rPr>
      </w:pPr>
    </w:p>
    <w:p w14:paraId="1B080BE8" w14:textId="77777777" w:rsidR="00255A0C" w:rsidRPr="00255A0C" w:rsidRDefault="00255A0C" w:rsidP="00255A0C">
      <w:pPr>
        <w:spacing w:line="360" w:lineRule="auto"/>
        <w:jc w:val="both"/>
        <w:rPr>
          <w:lang w:val="en-US"/>
        </w:rPr>
      </w:pPr>
      <w:r w:rsidRPr="00255A0C">
        <w:rPr>
          <w:lang w:val="en-US"/>
        </w:rPr>
        <w:t>&lt;?php</w:t>
      </w:r>
    </w:p>
    <w:p w14:paraId="1EBD866B" w14:textId="77777777" w:rsidR="00255A0C" w:rsidRPr="00255A0C" w:rsidRDefault="00255A0C" w:rsidP="00255A0C">
      <w:pPr>
        <w:spacing w:line="360" w:lineRule="auto"/>
        <w:jc w:val="both"/>
        <w:rPr>
          <w:lang w:val="en-US"/>
        </w:rPr>
      </w:pPr>
    </w:p>
    <w:p w14:paraId="67DA871E" w14:textId="77777777" w:rsidR="00255A0C" w:rsidRPr="00255A0C" w:rsidRDefault="00255A0C" w:rsidP="00255A0C">
      <w:pPr>
        <w:spacing w:line="360" w:lineRule="auto"/>
        <w:jc w:val="both"/>
        <w:rPr>
          <w:lang w:val="en-US"/>
        </w:rPr>
      </w:pPr>
      <w:r w:rsidRPr="00255A0C">
        <w:rPr>
          <w:lang w:val="en-US"/>
        </w:rPr>
        <w:t xml:space="preserve">    if(isset($_POST['login'])){</w:t>
      </w:r>
    </w:p>
    <w:p w14:paraId="457E7858" w14:textId="77777777" w:rsidR="00255A0C" w:rsidRPr="00255A0C" w:rsidRDefault="00255A0C" w:rsidP="00255A0C">
      <w:pPr>
        <w:spacing w:line="360" w:lineRule="auto"/>
        <w:jc w:val="both"/>
        <w:rPr>
          <w:lang w:val="en-US"/>
        </w:rPr>
      </w:pPr>
      <w:r w:rsidRPr="00255A0C">
        <w:rPr>
          <w:lang w:val="en-US"/>
        </w:rPr>
        <w:t xml:space="preserve">        $username =mysqli_real_escape_string($koneksi,$_POST['username']);</w:t>
      </w:r>
    </w:p>
    <w:p w14:paraId="1FDB97C5" w14:textId="77777777" w:rsidR="00255A0C" w:rsidRPr="00255A0C" w:rsidRDefault="00255A0C" w:rsidP="00255A0C">
      <w:pPr>
        <w:spacing w:line="360" w:lineRule="auto"/>
        <w:jc w:val="both"/>
        <w:rPr>
          <w:lang w:val="en-US"/>
        </w:rPr>
      </w:pPr>
      <w:r w:rsidRPr="00255A0C">
        <w:rPr>
          <w:lang w:val="en-US"/>
        </w:rPr>
        <w:t xml:space="preserve">        $password =mysqli_real_escape_string($koneksi,$_POST['password']);</w:t>
      </w:r>
    </w:p>
    <w:p w14:paraId="465A2533" w14:textId="77777777" w:rsidR="00255A0C" w:rsidRPr="00255A0C" w:rsidRDefault="00255A0C" w:rsidP="00255A0C">
      <w:pPr>
        <w:spacing w:line="360" w:lineRule="auto"/>
        <w:jc w:val="both"/>
        <w:rPr>
          <w:lang w:val="en-US"/>
        </w:rPr>
      </w:pPr>
      <w:r w:rsidRPr="00255A0C">
        <w:rPr>
          <w:lang w:val="en-US"/>
        </w:rPr>
        <w:t xml:space="preserve">        //$username = $_POST['username'];</w:t>
      </w:r>
    </w:p>
    <w:p w14:paraId="0B51FE0E" w14:textId="77777777" w:rsidR="00255A0C" w:rsidRPr="00255A0C" w:rsidRDefault="00255A0C" w:rsidP="00255A0C">
      <w:pPr>
        <w:spacing w:line="360" w:lineRule="auto"/>
        <w:jc w:val="both"/>
        <w:rPr>
          <w:lang w:val="en-US"/>
        </w:rPr>
      </w:pPr>
      <w:r w:rsidRPr="00255A0C">
        <w:rPr>
          <w:lang w:val="en-US"/>
        </w:rPr>
        <w:t xml:space="preserve">        //$password = $_POST['password'];</w:t>
      </w:r>
    </w:p>
    <w:p w14:paraId="638C2178" w14:textId="77777777" w:rsidR="00255A0C" w:rsidRPr="00255A0C" w:rsidRDefault="00255A0C" w:rsidP="00255A0C">
      <w:pPr>
        <w:spacing w:line="360" w:lineRule="auto"/>
        <w:jc w:val="both"/>
        <w:rPr>
          <w:lang w:val="en-US"/>
        </w:rPr>
      </w:pPr>
    </w:p>
    <w:p w14:paraId="11ECF640" w14:textId="77777777" w:rsidR="00255A0C" w:rsidRPr="00255A0C" w:rsidRDefault="00255A0C" w:rsidP="00255A0C">
      <w:pPr>
        <w:spacing w:line="360" w:lineRule="auto"/>
        <w:jc w:val="both"/>
        <w:rPr>
          <w:lang w:val="en-US"/>
        </w:rPr>
      </w:pPr>
      <w:r w:rsidRPr="00255A0C">
        <w:rPr>
          <w:lang w:val="en-US"/>
        </w:rPr>
        <w:t xml:space="preserve">        $sql=$koneksi-&gt;query("select * from tb_pengguna where username='$username' and password='$password'");</w:t>
      </w:r>
    </w:p>
    <w:p w14:paraId="4AAFC02E" w14:textId="77777777" w:rsidR="00255A0C" w:rsidRPr="00255A0C" w:rsidRDefault="00255A0C" w:rsidP="00255A0C">
      <w:pPr>
        <w:spacing w:line="360" w:lineRule="auto"/>
        <w:jc w:val="both"/>
        <w:rPr>
          <w:lang w:val="en-US"/>
        </w:rPr>
      </w:pPr>
      <w:r w:rsidRPr="00255A0C">
        <w:rPr>
          <w:lang w:val="en-US"/>
        </w:rPr>
        <w:t xml:space="preserve">        $data=$sql-&gt;fetch_assoc();</w:t>
      </w:r>
    </w:p>
    <w:p w14:paraId="536C70C3" w14:textId="77777777" w:rsidR="00255A0C" w:rsidRPr="00255A0C" w:rsidRDefault="00255A0C" w:rsidP="00255A0C">
      <w:pPr>
        <w:spacing w:line="360" w:lineRule="auto"/>
        <w:jc w:val="both"/>
        <w:rPr>
          <w:lang w:val="en-US"/>
        </w:rPr>
      </w:pPr>
      <w:r w:rsidRPr="00255A0C">
        <w:rPr>
          <w:lang w:val="en-US"/>
        </w:rPr>
        <w:t xml:space="preserve">        $ketemu=$sql-&gt;num_rows;</w:t>
      </w:r>
    </w:p>
    <w:p w14:paraId="022ED0B2" w14:textId="77777777" w:rsidR="00255A0C" w:rsidRPr="00255A0C" w:rsidRDefault="00255A0C" w:rsidP="00255A0C">
      <w:pPr>
        <w:spacing w:line="360" w:lineRule="auto"/>
        <w:jc w:val="both"/>
        <w:rPr>
          <w:lang w:val="en-US"/>
        </w:rPr>
      </w:pPr>
    </w:p>
    <w:p w14:paraId="5908E6B3" w14:textId="77777777" w:rsidR="00255A0C" w:rsidRPr="00255A0C" w:rsidRDefault="00255A0C" w:rsidP="00255A0C">
      <w:pPr>
        <w:spacing w:line="360" w:lineRule="auto"/>
        <w:jc w:val="both"/>
        <w:rPr>
          <w:lang w:val="en-US"/>
        </w:rPr>
      </w:pPr>
      <w:r w:rsidRPr="00255A0C">
        <w:rPr>
          <w:lang w:val="en-US"/>
        </w:rPr>
        <w:t xml:space="preserve">        if ($ketemu &gt;=1){</w:t>
      </w:r>
    </w:p>
    <w:p w14:paraId="4587370C" w14:textId="77777777" w:rsidR="00255A0C" w:rsidRPr="00255A0C" w:rsidRDefault="00255A0C" w:rsidP="00255A0C">
      <w:pPr>
        <w:spacing w:line="360" w:lineRule="auto"/>
        <w:jc w:val="both"/>
        <w:rPr>
          <w:lang w:val="en-US"/>
        </w:rPr>
      </w:pPr>
      <w:r w:rsidRPr="00255A0C">
        <w:rPr>
          <w:lang w:val="en-US"/>
        </w:rPr>
        <w:lastRenderedPageBreak/>
        <w:t xml:space="preserve">            session_start();</w:t>
      </w:r>
    </w:p>
    <w:p w14:paraId="6F57A5EB" w14:textId="77777777" w:rsidR="00255A0C" w:rsidRPr="00255A0C" w:rsidRDefault="00255A0C" w:rsidP="00255A0C">
      <w:pPr>
        <w:spacing w:line="360" w:lineRule="auto"/>
        <w:jc w:val="both"/>
        <w:rPr>
          <w:lang w:val="en-US"/>
        </w:rPr>
      </w:pPr>
    </w:p>
    <w:p w14:paraId="10850B0E" w14:textId="77777777" w:rsidR="00255A0C" w:rsidRPr="00255A0C" w:rsidRDefault="00255A0C" w:rsidP="00255A0C">
      <w:pPr>
        <w:spacing w:line="360" w:lineRule="auto"/>
        <w:jc w:val="both"/>
        <w:rPr>
          <w:lang w:val="en-US"/>
        </w:rPr>
      </w:pPr>
      <w:r w:rsidRPr="00255A0C">
        <w:rPr>
          <w:lang w:val="en-US"/>
        </w:rPr>
        <w:t xml:space="preserve">            if($data['level']=="admin"){</w:t>
      </w:r>
    </w:p>
    <w:p w14:paraId="5B05D41A" w14:textId="77777777" w:rsidR="00255A0C" w:rsidRPr="00255A0C" w:rsidRDefault="00255A0C" w:rsidP="00255A0C">
      <w:pPr>
        <w:spacing w:line="360" w:lineRule="auto"/>
        <w:jc w:val="both"/>
        <w:rPr>
          <w:lang w:val="en-US"/>
        </w:rPr>
      </w:pPr>
      <w:r w:rsidRPr="00255A0C">
        <w:rPr>
          <w:lang w:val="en-US"/>
        </w:rPr>
        <w:t xml:space="preserve">                $_SESSION['admin']=$data['id'];</w:t>
      </w:r>
    </w:p>
    <w:p w14:paraId="09A6D63F" w14:textId="77777777" w:rsidR="00255A0C" w:rsidRPr="00255A0C" w:rsidRDefault="00255A0C" w:rsidP="00255A0C">
      <w:pPr>
        <w:spacing w:line="360" w:lineRule="auto"/>
        <w:jc w:val="both"/>
        <w:rPr>
          <w:lang w:val="en-US"/>
        </w:rPr>
      </w:pPr>
      <w:r w:rsidRPr="00255A0C">
        <w:rPr>
          <w:lang w:val="en-US"/>
        </w:rPr>
        <w:t xml:space="preserve">                header("location:index1.php");</w:t>
      </w:r>
    </w:p>
    <w:p w14:paraId="6075D878" w14:textId="77777777" w:rsidR="00255A0C" w:rsidRPr="00255A0C" w:rsidRDefault="00255A0C" w:rsidP="00255A0C">
      <w:pPr>
        <w:spacing w:line="360" w:lineRule="auto"/>
        <w:jc w:val="both"/>
        <w:rPr>
          <w:lang w:val="en-US"/>
        </w:rPr>
      </w:pPr>
      <w:r w:rsidRPr="00255A0C">
        <w:rPr>
          <w:lang w:val="en-US"/>
        </w:rPr>
        <w:t xml:space="preserve">            }else if($data['level']=="mekanik"){</w:t>
      </w:r>
    </w:p>
    <w:p w14:paraId="23FE6C88" w14:textId="77777777" w:rsidR="00255A0C" w:rsidRPr="00255A0C" w:rsidRDefault="00255A0C" w:rsidP="00255A0C">
      <w:pPr>
        <w:spacing w:line="360" w:lineRule="auto"/>
        <w:jc w:val="both"/>
        <w:rPr>
          <w:lang w:val="en-US"/>
        </w:rPr>
      </w:pPr>
      <w:r w:rsidRPr="00255A0C">
        <w:rPr>
          <w:lang w:val="en-US"/>
        </w:rPr>
        <w:t xml:space="preserve">                $_SESSION['mekanik']=$data['id'];</w:t>
      </w:r>
    </w:p>
    <w:p w14:paraId="72965753" w14:textId="77777777" w:rsidR="00255A0C" w:rsidRPr="00255A0C" w:rsidRDefault="00255A0C" w:rsidP="00255A0C">
      <w:pPr>
        <w:spacing w:line="360" w:lineRule="auto"/>
        <w:jc w:val="both"/>
        <w:rPr>
          <w:lang w:val="en-US"/>
        </w:rPr>
      </w:pPr>
      <w:r w:rsidRPr="00255A0C">
        <w:rPr>
          <w:lang w:val="en-US"/>
        </w:rPr>
        <w:t xml:space="preserve">                header("location:index1.php");</w:t>
      </w:r>
    </w:p>
    <w:p w14:paraId="0CA0F4A8" w14:textId="77777777" w:rsidR="00255A0C" w:rsidRPr="00255A0C" w:rsidRDefault="00255A0C" w:rsidP="00255A0C">
      <w:pPr>
        <w:spacing w:line="360" w:lineRule="auto"/>
        <w:jc w:val="both"/>
        <w:rPr>
          <w:lang w:val="en-US"/>
        </w:rPr>
      </w:pPr>
      <w:r w:rsidRPr="00255A0C">
        <w:rPr>
          <w:lang w:val="en-US"/>
        </w:rPr>
        <w:t xml:space="preserve">            }else if($data['level']=="pelanggan"){</w:t>
      </w:r>
    </w:p>
    <w:p w14:paraId="15D67AEB" w14:textId="77777777" w:rsidR="00255A0C" w:rsidRPr="00255A0C" w:rsidRDefault="00255A0C" w:rsidP="00255A0C">
      <w:pPr>
        <w:spacing w:line="360" w:lineRule="auto"/>
        <w:jc w:val="both"/>
        <w:rPr>
          <w:lang w:val="en-US"/>
        </w:rPr>
      </w:pPr>
      <w:r w:rsidRPr="00255A0C">
        <w:rPr>
          <w:lang w:val="en-US"/>
        </w:rPr>
        <w:t xml:space="preserve">                $_SESSION['pelanggan']=$data['id'];</w:t>
      </w:r>
    </w:p>
    <w:p w14:paraId="60365173" w14:textId="77777777" w:rsidR="00255A0C" w:rsidRPr="00255A0C" w:rsidRDefault="00255A0C" w:rsidP="00255A0C">
      <w:pPr>
        <w:spacing w:line="360" w:lineRule="auto"/>
        <w:jc w:val="both"/>
        <w:rPr>
          <w:lang w:val="en-US"/>
        </w:rPr>
      </w:pPr>
      <w:r w:rsidRPr="00255A0C">
        <w:rPr>
          <w:lang w:val="en-US"/>
        </w:rPr>
        <w:t xml:space="preserve">                header("location:index1.php");</w:t>
      </w:r>
    </w:p>
    <w:p w14:paraId="1EDF9EF1" w14:textId="77777777" w:rsidR="00255A0C" w:rsidRPr="00255A0C" w:rsidRDefault="00255A0C" w:rsidP="00255A0C">
      <w:pPr>
        <w:spacing w:line="360" w:lineRule="auto"/>
        <w:jc w:val="both"/>
        <w:rPr>
          <w:lang w:val="en-US"/>
        </w:rPr>
      </w:pPr>
      <w:r w:rsidRPr="00255A0C">
        <w:rPr>
          <w:lang w:val="en-US"/>
        </w:rPr>
        <w:t xml:space="preserve">            }</w:t>
      </w:r>
    </w:p>
    <w:p w14:paraId="03E14830" w14:textId="77777777" w:rsidR="00255A0C" w:rsidRPr="00255A0C" w:rsidRDefault="00255A0C" w:rsidP="00255A0C">
      <w:pPr>
        <w:spacing w:line="360" w:lineRule="auto"/>
        <w:jc w:val="both"/>
        <w:rPr>
          <w:lang w:val="en-US"/>
        </w:rPr>
      </w:pPr>
      <w:r w:rsidRPr="00255A0C">
        <w:rPr>
          <w:lang w:val="en-US"/>
        </w:rPr>
        <w:t xml:space="preserve">        }else{</w:t>
      </w:r>
    </w:p>
    <w:p w14:paraId="749B1B99" w14:textId="77777777" w:rsidR="00255A0C" w:rsidRPr="00255A0C" w:rsidRDefault="00255A0C" w:rsidP="00255A0C">
      <w:pPr>
        <w:spacing w:line="360" w:lineRule="auto"/>
        <w:jc w:val="both"/>
        <w:rPr>
          <w:lang w:val="en-US"/>
        </w:rPr>
      </w:pPr>
      <w:r w:rsidRPr="00255A0C">
        <w:rPr>
          <w:lang w:val="en-US"/>
        </w:rPr>
        <w:t xml:space="preserve">            ?&gt;</w:t>
      </w:r>
    </w:p>
    <w:p w14:paraId="7D7EA554" w14:textId="77777777" w:rsidR="00255A0C" w:rsidRPr="00255A0C" w:rsidRDefault="00255A0C" w:rsidP="00255A0C">
      <w:pPr>
        <w:spacing w:line="360" w:lineRule="auto"/>
        <w:jc w:val="both"/>
        <w:rPr>
          <w:lang w:val="en-US"/>
        </w:rPr>
      </w:pPr>
      <w:r w:rsidRPr="00255A0C">
        <w:rPr>
          <w:lang w:val="en-US"/>
        </w:rPr>
        <w:t xml:space="preserve">            &lt;script type="text/javascript"&gt;</w:t>
      </w:r>
    </w:p>
    <w:p w14:paraId="7E998551" w14:textId="77777777" w:rsidR="00255A0C" w:rsidRPr="00255A0C" w:rsidRDefault="00255A0C" w:rsidP="00255A0C">
      <w:pPr>
        <w:spacing w:line="360" w:lineRule="auto"/>
        <w:jc w:val="both"/>
        <w:rPr>
          <w:lang w:val="en-US"/>
        </w:rPr>
      </w:pPr>
      <w:r w:rsidRPr="00255A0C">
        <w:rPr>
          <w:lang w:val="en-US"/>
        </w:rPr>
        <w:t xml:space="preserve">                alert("Login Gagal, Username dan Password anda SALAH...Silahkan Ulangi Lagi!!!")</w:t>
      </w:r>
    </w:p>
    <w:p w14:paraId="629C73BA" w14:textId="77777777" w:rsidR="00255A0C" w:rsidRPr="00255A0C" w:rsidRDefault="00255A0C" w:rsidP="00255A0C">
      <w:pPr>
        <w:spacing w:line="360" w:lineRule="auto"/>
        <w:jc w:val="both"/>
        <w:rPr>
          <w:lang w:val="en-US"/>
        </w:rPr>
      </w:pPr>
      <w:r w:rsidRPr="00255A0C">
        <w:rPr>
          <w:lang w:val="en-US"/>
        </w:rPr>
        <w:t xml:space="preserve">            &lt;/script&gt;</w:t>
      </w:r>
    </w:p>
    <w:p w14:paraId="271097CA" w14:textId="77777777" w:rsidR="00255A0C" w:rsidRPr="00255A0C" w:rsidRDefault="00255A0C" w:rsidP="00255A0C">
      <w:pPr>
        <w:spacing w:line="360" w:lineRule="auto"/>
        <w:jc w:val="both"/>
        <w:rPr>
          <w:lang w:val="en-US"/>
        </w:rPr>
      </w:pPr>
      <w:r w:rsidRPr="00255A0C">
        <w:rPr>
          <w:lang w:val="en-US"/>
        </w:rPr>
        <w:t xml:space="preserve">            &lt;?php</w:t>
      </w:r>
    </w:p>
    <w:p w14:paraId="429BE578" w14:textId="77777777" w:rsidR="00255A0C" w:rsidRPr="00255A0C" w:rsidRDefault="00255A0C" w:rsidP="00255A0C">
      <w:pPr>
        <w:spacing w:line="360" w:lineRule="auto"/>
        <w:jc w:val="both"/>
        <w:rPr>
          <w:lang w:val="en-US"/>
        </w:rPr>
      </w:pPr>
      <w:r w:rsidRPr="00255A0C">
        <w:rPr>
          <w:lang w:val="en-US"/>
        </w:rPr>
        <w:t xml:space="preserve">        }</w:t>
      </w:r>
    </w:p>
    <w:p w14:paraId="71BEF233" w14:textId="77777777" w:rsidR="00255A0C" w:rsidRPr="00255A0C" w:rsidRDefault="00255A0C" w:rsidP="00255A0C">
      <w:pPr>
        <w:spacing w:line="360" w:lineRule="auto"/>
        <w:jc w:val="both"/>
        <w:rPr>
          <w:lang w:val="en-US"/>
        </w:rPr>
      </w:pPr>
    </w:p>
    <w:p w14:paraId="455E84EA" w14:textId="77777777" w:rsidR="00255A0C" w:rsidRPr="00255A0C" w:rsidRDefault="00255A0C" w:rsidP="00255A0C">
      <w:pPr>
        <w:spacing w:line="360" w:lineRule="auto"/>
        <w:jc w:val="both"/>
        <w:rPr>
          <w:lang w:val="en-US"/>
        </w:rPr>
      </w:pPr>
      <w:r w:rsidRPr="00255A0C">
        <w:rPr>
          <w:lang w:val="en-US"/>
        </w:rPr>
        <w:t xml:space="preserve">    }</w:t>
      </w:r>
    </w:p>
    <w:p w14:paraId="561DDE8C" w14:textId="77777777" w:rsidR="00255A0C" w:rsidRPr="00255A0C" w:rsidRDefault="00255A0C" w:rsidP="00255A0C">
      <w:pPr>
        <w:spacing w:line="360" w:lineRule="auto"/>
        <w:jc w:val="both"/>
        <w:rPr>
          <w:lang w:val="en-US"/>
        </w:rPr>
      </w:pPr>
      <w:r w:rsidRPr="00255A0C">
        <w:rPr>
          <w:lang w:val="en-US"/>
        </w:rPr>
        <w:t>?&gt;</w:t>
      </w:r>
    </w:p>
    <w:p w14:paraId="52EF7D05" w14:textId="77777777" w:rsidR="00255A0C" w:rsidRPr="00255A0C" w:rsidRDefault="00255A0C" w:rsidP="00255A0C">
      <w:pPr>
        <w:spacing w:line="360" w:lineRule="auto"/>
        <w:jc w:val="both"/>
        <w:rPr>
          <w:lang w:val="en-US"/>
        </w:rPr>
      </w:pPr>
    </w:p>
    <w:p w14:paraId="489C12B1" w14:textId="77777777" w:rsidR="00255A0C" w:rsidRPr="00255A0C" w:rsidRDefault="00255A0C" w:rsidP="00255A0C">
      <w:pPr>
        <w:spacing w:line="360" w:lineRule="auto"/>
        <w:jc w:val="both"/>
        <w:rPr>
          <w:lang w:val="en-US"/>
        </w:rPr>
      </w:pPr>
      <w:r w:rsidRPr="00255A0C">
        <w:rPr>
          <w:lang w:val="en-US"/>
        </w:rPr>
        <w:t xml:space="preserve">&lt;?php </w:t>
      </w:r>
    </w:p>
    <w:p w14:paraId="2685DD07" w14:textId="77777777" w:rsidR="00255A0C" w:rsidRPr="00255A0C" w:rsidRDefault="00255A0C" w:rsidP="00255A0C">
      <w:pPr>
        <w:spacing w:line="360" w:lineRule="auto"/>
        <w:jc w:val="both"/>
        <w:rPr>
          <w:lang w:val="en-US"/>
        </w:rPr>
      </w:pPr>
    </w:p>
    <w:p w14:paraId="787D2F61" w14:textId="77777777" w:rsidR="00255A0C" w:rsidRPr="00255A0C" w:rsidRDefault="00255A0C" w:rsidP="00255A0C">
      <w:pPr>
        <w:spacing w:line="360" w:lineRule="auto"/>
        <w:jc w:val="both"/>
        <w:rPr>
          <w:lang w:val="en-US"/>
        </w:rPr>
      </w:pPr>
      <w:r w:rsidRPr="00255A0C">
        <w:rPr>
          <w:lang w:val="en-US"/>
        </w:rPr>
        <w:t xml:space="preserve">    }</w:t>
      </w:r>
    </w:p>
    <w:p w14:paraId="758F9445" w14:textId="77777777" w:rsidR="00255A0C" w:rsidRPr="00255A0C" w:rsidRDefault="00255A0C" w:rsidP="00255A0C">
      <w:pPr>
        <w:spacing w:line="360" w:lineRule="auto"/>
        <w:jc w:val="both"/>
        <w:rPr>
          <w:lang w:val="en-US"/>
        </w:rPr>
      </w:pPr>
    </w:p>
    <w:p w14:paraId="07D6AE83" w14:textId="07A0D514" w:rsidR="00255A0C" w:rsidRDefault="00255A0C" w:rsidP="00255A0C">
      <w:pPr>
        <w:spacing w:line="360" w:lineRule="auto"/>
        <w:jc w:val="both"/>
        <w:rPr>
          <w:lang w:val="en-US"/>
        </w:rPr>
      </w:pPr>
      <w:r w:rsidRPr="00255A0C">
        <w:rPr>
          <w:lang w:val="en-US"/>
        </w:rPr>
        <w:t>?&gt;</w:t>
      </w:r>
    </w:p>
    <w:p w14:paraId="401B1577" w14:textId="6A134EB8" w:rsidR="00255A0C" w:rsidRDefault="00255A0C" w:rsidP="00255A0C">
      <w:pPr>
        <w:spacing w:line="360" w:lineRule="auto"/>
        <w:jc w:val="both"/>
        <w:rPr>
          <w:lang w:val="en-US"/>
        </w:rPr>
      </w:pPr>
    </w:p>
    <w:p w14:paraId="01BFD68B" w14:textId="379642FA" w:rsidR="00255A0C" w:rsidRDefault="00255A0C" w:rsidP="00255A0C">
      <w:pPr>
        <w:spacing w:line="360" w:lineRule="auto"/>
        <w:jc w:val="both"/>
        <w:rPr>
          <w:lang w:val="en-US"/>
        </w:rPr>
      </w:pPr>
    </w:p>
    <w:p w14:paraId="1A94384F" w14:textId="07E5EF05" w:rsidR="00255A0C" w:rsidRDefault="00255A0C" w:rsidP="00255A0C">
      <w:pPr>
        <w:spacing w:line="360" w:lineRule="auto"/>
        <w:jc w:val="both"/>
        <w:rPr>
          <w:lang w:val="en-US"/>
        </w:rPr>
      </w:pPr>
    </w:p>
    <w:p w14:paraId="1B0F3942" w14:textId="3214536C" w:rsidR="00D318D5" w:rsidRDefault="00D318D5" w:rsidP="00255A0C">
      <w:pPr>
        <w:spacing w:line="360" w:lineRule="auto"/>
        <w:jc w:val="both"/>
        <w:rPr>
          <w:lang w:val="en-US"/>
        </w:rPr>
      </w:pPr>
    </w:p>
    <w:p w14:paraId="50D123C9" w14:textId="77777777" w:rsidR="00D318D5" w:rsidRDefault="00D318D5" w:rsidP="00255A0C">
      <w:pPr>
        <w:spacing w:line="360" w:lineRule="auto"/>
        <w:jc w:val="both"/>
        <w:rPr>
          <w:lang w:val="en-US"/>
        </w:rPr>
      </w:pPr>
    </w:p>
    <w:p w14:paraId="2A8811A7" w14:textId="4119F3A8" w:rsidR="00255A0C" w:rsidRDefault="00255A0C" w:rsidP="00255A0C">
      <w:pPr>
        <w:spacing w:line="360" w:lineRule="auto"/>
        <w:jc w:val="both"/>
        <w:rPr>
          <w:lang w:val="en-US"/>
        </w:rPr>
      </w:pPr>
    </w:p>
    <w:p w14:paraId="1BA55285" w14:textId="77777777" w:rsidR="00255A0C" w:rsidRDefault="00255A0C" w:rsidP="00255A0C">
      <w:pPr>
        <w:spacing w:line="360" w:lineRule="auto"/>
        <w:jc w:val="both"/>
        <w:rPr>
          <w:lang w:val="en-US"/>
        </w:rPr>
      </w:pPr>
    </w:p>
    <w:p w14:paraId="06681F5D" w14:textId="6387D507" w:rsidR="00255A0C" w:rsidRPr="00255A0C" w:rsidRDefault="00255A0C" w:rsidP="00255A0C">
      <w:pPr>
        <w:spacing w:line="360" w:lineRule="auto"/>
        <w:jc w:val="both"/>
        <w:rPr>
          <w:b/>
          <w:bCs/>
          <w:lang w:val="en-US"/>
        </w:rPr>
      </w:pPr>
    </w:p>
    <w:p w14:paraId="6D0447C1" w14:textId="32D49D17" w:rsidR="00255A0C" w:rsidRPr="00255A0C" w:rsidRDefault="00255A0C" w:rsidP="00255A0C">
      <w:pPr>
        <w:spacing w:line="360" w:lineRule="auto"/>
        <w:jc w:val="both"/>
        <w:rPr>
          <w:b/>
          <w:bCs/>
          <w:lang w:val="en-US"/>
        </w:rPr>
      </w:pPr>
      <w:r w:rsidRPr="00255A0C">
        <w:rPr>
          <w:b/>
          <w:bCs/>
          <w:lang w:val="en-US"/>
        </w:rPr>
        <w:t>Form Tampilan Setelah Login</w:t>
      </w:r>
    </w:p>
    <w:p w14:paraId="0360A528" w14:textId="2DAC9167" w:rsidR="001B04AA" w:rsidRDefault="001B04AA" w:rsidP="001B04AA">
      <w:pPr>
        <w:spacing w:line="360" w:lineRule="auto"/>
        <w:jc w:val="both"/>
        <w:rPr>
          <w:lang w:val="id-ID"/>
        </w:rPr>
      </w:pPr>
    </w:p>
    <w:p w14:paraId="400309FD" w14:textId="77777777" w:rsidR="00255A0C" w:rsidRPr="00255A0C" w:rsidRDefault="00255A0C" w:rsidP="00255A0C">
      <w:pPr>
        <w:spacing w:line="360" w:lineRule="auto"/>
        <w:jc w:val="both"/>
        <w:rPr>
          <w:lang w:val="id-ID"/>
        </w:rPr>
      </w:pPr>
      <w:r w:rsidRPr="00255A0C">
        <w:rPr>
          <w:lang w:val="id-ID"/>
        </w:rPr>
        <w:t xml:space="preserve">&lt;?php </w:t>
      </w:r>
    </w:p>
    <w:p w14:paraId="4FA3187C" w14:textId="77777777" w:rsidR="00255A0C" w:rsidRPr="00255A0C" w:rsidRDefault="00255A0C" w:rsidP="00255A0C">
      <w:pPr>
        <w:spacing w:line="360" w:lineRule="auto"/>
        <w:jc w:val="both"/>
        <w:rPr>
          <w:lang w:val="id-ID"/>
        </w:rPr>
      </w:pPr>
    </w:p>
    <w:p w14:paraId="3EEF2444" w14:textId="77777777" w:rsidR="00255A0C" w:rsidRPr="00255A0C" w:rsidRDefault="00255A0C" w:rsidP="00255A0C">
      <w:pPr>
        <w:spacing w:line="360" w:lineRule="auto"/>
        <w:jc w:val="both"/>
        <w:rPr>
          <w:lang w:val="id-ID"/>
        </w:rPr>
      </w:pPr>
      <w:r w:rsidRPr="00255A0C">
        <w:rPr>
          <w:lang w:val="id-ID"/>
        </w:rPr>
        <w:t>session_start();</w:t>
      </w:r>
    </w:p>
    <w:p w14:paraId="774F08A9" w14:textId="77777777" w:rsidR="00255A0C" w:rsidRPr="00255A0C" w:rsidRDefault="00255A0C" w:rsidP="00255A0C">
      <w:pPr>
        <w:spacing w:line="360" w:lineRule="auto"/>
        <w:jc w:val="both"/>
        <w:rPr>
          <w:lang w:val="id-ID"/>
        </w:rPr>
      </w:pPr>
      <w:r w:rsidRPr="00255A0C">
        <w:rPr>
          <w:lang w:val="id-ID"/>
        </w:rPr>
        <w:t>error_reporting(E_ALL ^ (E_NOTICE | E_WARNING));</w:t>
      </w:r>
    </w:p>
    <w:p w14:paraId="2E0C31EF" w14:textId="77777777" w:rsidR="00255A0C" w:rsidRPr="00255A0C" w:rsidRDefault="00255A0C" w:rsidP="00255A0C">
      <w:pPr>
        <w:spacing w:line="360" w:lineRule="auto"/>
        <w:jc w:val="both"/>
        <w:rPr>
          <w:lang w:val="id-ID"/>
        </w:rPr>
      </w:pPr>
    </w:p>
    <w:p w14:paraId="24E45F17" w14:textId="77777777" w:rsidR="00255A0C" w:rsidRPr="00255A0C" w:rsidRDefault="00255A0C" w:rsidP="00255A0C">
      <w:pPr>
        <w:spacing w:line="360" w:lineRule="auto"/>
        <w:jc w:val="both"/>
        <w:rPr>
          <w:lang w:val="id-ID"/>
        </w:rPr>
      </w:pPr>
      <w:r w:rsidRPr="00255A0C">
        <w:rPr>
          <w:lang w:val="id-ID"/>
        </w:rPr>
        <w:t>include "koneksi.php";</w:t>
      </w:r>
    </w:p>
    <w:p w14:paraId="6820B0D9" w14:textId="77777777" w:rsidR="00255A0C" w:rsidRPr="00255A0C" w:rsidRDefault="00255A0C" w:rsidP="00255A0C">
      <w:pPr>
        <w:spacing w:line="360" w:lineRule="auto"/>
        <w:jc w:val="both"/>
        <w:rPr>
          <w:lang w:val="id-ID"/>
        </w:rPr>
      </w:pPr>
    </w:p>
    <w:p w14:paraId="492D5736" w14:textId="77777777" w:rsidR="00255A0C" w:rsidRPr="00255A0C" w:rsidRDefault="00255A0C" w:rsidP="00255A0C">
      <w:pPr>
        <w:spacing w:line="360" w:lineRule="auto"/>
        <w:jc w:val="both"/>
        <w:rPr>
          <w:lang w:val="id-ID"/>
        </w:rPr>
      </w:pPr>
      <w:r w:rsidRPr="00255A0C">
        <w:rPr>
          <w:lang w:val="id-ID"/>
        </w:rPr>
        <w:t>if($_SESSION['admin'] || $_SESSION['mekanik'] || $_SESSION['pelanggan']){</w:t>
      </w:r>
    </w:p>
    <w:p w14:paraId="6B779F69" w14:textId="77777777" w:rsidR="00255A0C" w:rsidRPr="00255A0C" w:rsidRDefault="00255A0C" w:rsidP="00255A0C">
      <w:pPr>
        <w:spacing w:line="360" w:lineRule="auto"/>
        <w:jc w:val="both"/>
        <w:rPr>
          <w:lang w:val="id-ID"/>
        </w:rPr>
      </w:pPr>
    </w:p>
    <w:p w14:paraId="672B7574" w14:textId="77777777" w:rsidR="00255A0C" w:rsidRPr="00255A0C" w:rsidRDefault="00255A0C" w:rsidP="00255A0C">
      <w:pPr>
        <w:spacing w:line="360" w:lineRule="auto"/>
        <w:jc w:val="both"/>
        <w:rPr>
          <w:lang w:val="id-ID"/>
        </w:rPr>
      </w:pPr>
      <w:r w:rsidRPr="00255A0C">
        <w:rPr>
          <w:lang w:val="id-ID"/>
        </w:rPr>
        <w:t>?&gt;</w:t>
      </w:r>
    </w:p>
    <w:p w14:paraId="0945DC27" w14:textId="77777777" w:rsidR="00255A0C" w:rsidRPr="00255A0C" w:rsidRDefault="00255A0C" w:rsidP="00255A0C">
      <w:pPr>
        <w:spacing w:line="360" w:lineRule="auto"/>
        <w:jc w:val="both"/>
        <w:rPr>
          <w:lang w:val="id-ID"/>
        </w:rPr>
      </w:pPr>
    </w:p>
    <w:p w14:paraId="581B850E" w14:textId="77777777" w:rsidR="00255A0C" w:rsidRPr="00255A0C" w:rsidRDefault="00255A0C" w:rsidP="00255A0C">
      <w:pPr>
        <w:spacing w:line="360" w:lineRule="auto"/>
        <w:jc w:val="both"/>
        <w:rPr>
          <w:lang w:val="id-ID"/>
        </w:rPr>
      </w:pPr>
      <w:r w:rsidRPr="00255A0C">
        <w:rPr>
          <w:lang w:val="id-ID"/>
        </w:rPr>
        <w:t>&lt;!DOCTYPE html&gt;</w:t>
      </w:r>
    </w:p>
    <w:p w14:paraId="32CC4F77" w14:textId="77777777" w:rsidR="00255A0C" w:rsidRPr="00255A0C" w:rsidRDefault="00255A0C" w:rsidP="00255A0C">
      <w:pPr>
        <w:spacing w:line="360" w:lineRule="auto"/>
        <w:jc w:val="both"/>
        <w:rPr>
          <w:lang w:val="id-ID"/>
        </w:rPr>
      </w:pPr>
      <w:r w:rsidRPr="00255A0C">
        <w:rPr>
          <w:lang w:val="id-ID"/>
        </w:rPr>
        <w:t>&lt;html&gt;</w:t>
      </w:r>
    </w:p>
    <w:p w14:paraId="631158DA" w14:textId="77777777" w:rsidR="00255A0C" w:rsidRPr="00255A0C" w:rsidRDefault="00255A0C" w:rsidP="00255A0C">
      <w:pPr>
        <w:spacing w:line="360" w:lineRule="auto"/>
        <w:jc w:val="both"/>
        <w:rPr>
          <w:lang w:val="id-ID"/>
        </w:rPr>
      </w:pPr>
    </w:p>
    <w:p w14:paraId="2B8A8E1F" w14:textId="77777777" w:rsidR="00255A0C" w:rsidRPr="00255A0C" w:rsidRDefault="00255A0C" w:rsidP="00255A0C">
      <w:pPr>
        <w:spacing w:line="360" w:lineRule="auto"/>
        <w:jc w:val="both"/>
        <w:rPr>
          <w:lang w:val="id-ID"/>
        </w:rPr>
      </w:pPr>
      <w:r w:rsidRPr="00255A0C">
        <w:rPr>
          <w:lang w:val="id-ID"/>
        </w:rPr>
        <w:t>&lt;head&gt;</w:t>
      </w:r>
    </w:p>
    <w:p w14:paraId="7D7AF674" w14:textId="77777777" w:rsidR="00255A0C" w:rsidRPr="00255A0C" w:rsidRDefault="00255A0C" w:rsidP="00255A0C">
      <w:pPr>
        <w:spacing w:line="360" w:lineRule="auto"/>
        <w:jc w:val="both"/>
        <w:rPr>
          <w:lang w:val="id-ID"/>
        </w:rPr>
      </w:pPr>
      <w:r w:rsidRPr="00255A0C">
        <w:rPr>
          <w:lang w:val="id-ID"/>
        </w:rPr>
        <w:t xml:space="preserve">    &lt;meta charset="UTF-8"&gt;</w:t>
      </w:r>
    </w:p>
    <w:p w14:paraId="714DAD02" w14:textId="77777777" w:rsidR="00255A0C" w:rsidRPr="00255A0C" w:rsidRDefault="00255A0C" w:rsidP="00255A0C">
      <w:pPr>
        <w:spacing w:line="360" w:lineRule="auto"/>
        <w:jc w:val="both"/>
        <w:rPr>
          <w:lang w:val="id-ID"/>
        </w:rPr>
      </w:pPr>
      <w:r w:rsidRPr="00255A0C">
        <w:rPr>
          <w:lang w:val="id-ID"/>
        </w:rPr>
        <w:t xml:space="preserve">    &lt;meta content="width=device-width, initial-scale=1, maximum-scale=1, user-scalable=no" name="viewport"&gt;</w:t>
      </w:r>
    </w:p>
    <w:p w14:paraId="4BF32315" w14:textId="77777777" w:rsidR="00255A0C" w:rsidRPr="00255A0C" w:rsidRDefault="00255A0C" w:rsidP="00255A0C">
      <w:pPr>
        <w:spacing w:line="360" w:lineRule="auto"/>
        <w:jc w:val="both"/>
        <w:rPr>
          <w:lang w:val="id-ID"/>
        </w:rPr>
      </w:pPr>
      <w:r w:rsidRPr="00255A0C">
        <w:rPr>
          <w:lang w:val="id-ID"/>
        </w:rPr>
        <w:t xml:space="preserve">    &lt;title&gt;Home | Sistem Informasi Pemesanan Bengkel Online&lt;/title&gt;</w:t>
      </w:r>
    </w:p>
    <w:p w14:paraId="4995B21F" w14:textId="77777777" w:rsidR="00255A0C" w:rsidRPr="00255A0C" w:rsidRDefault="00255A0C" w:rsidP="00255A0C">
      <w:pPr>
        <w:spacing w:line="360" w:lineRule="auto"/>
        <w:jc w:val="both"/>
        <w:rPr>
          <w:lang w:val="id-ID"/>
        </w:rPr>
      </w:pPr>
      <w:r w:rsidRPr="00255A0C">
        <w:rPr>
          <w:lang w:val="id-ID"/>
        </w:rPr>
        <w:t xml:space="preserve">    &lt;!-- Favicon--&gt;</w:t>
      </w:r>
    </w:p>
    <w:p w14:paraId="0EDF32C5" w14:textId="77777777" w:rsidR="00255A0C" w:rsidRPr="00255A0C" w:rsidRDefault="00255A0C" w:rsidP="00255A0C">
      <w:pPr>
        <w:spacing w:line="360" w:lineRule="auto"/>
        <w:jc w:val="both"/>
        <w:rPr>
          <w:lang w:val="id-ID"/>
        </w:rPr>
      </w:pPr>
      <w:r w:rsidRPr="00255A0C">
        <w:rPr>
          <w:lang w:val="id-ID"/>
        </w:rPr>
        <w:t xml:space="preserve">    &lt;link rel="icon" href="images/favicon.ico" type="image/x-icon"&gt;</w:t>
      </w:r>
    </w:p>
    <w:p w14:paraId="23AB6B70" w14:textId="77777777" w:rsidR="00255A0C" w:rsidRPr="00255A0C" w:rsidRDefault="00255A0C" w:rsidP="00255A0C">
      <w:pPr>
        <w:spacing w:line="360" w:lineRule="auto"/>
        <w:jc w:val="both"/>
        <w:rPr>
          <w:lang w:val="id-ID"/>
        </w:rPr>
      </w:pPr>
    </w:p>
    <w:p w14:paraId="02456030" w14:textId="77777777" w:rsidR="00255A0C" w:rsidRPr="00255A0C" w:rsidRDefault="00255A0C" w:rsidP="00255A0C">
      <w:pPr>
        <w:spacing w:line="360" w:lineRule="auto"/>
        <w:jc w:val="both"/>
        <w:rPr>
          <w:lang w:val="id-ID"/>
        </w:rPr>
      </w:pPr>
      <w:r w:rsidRPr="00255A0C">
        <w:rPr>
          <w:lang w:val="id-ID"/>
        </w:rPr>
        <w:t xml:space="preserve">    &lt;!--Google Fonts </w:t>
      </w:r>
    </w:p>
    <w:p w14:paraId="3A87C344" w14:textId="77777777" w:rsidR="00255A0C" w:rsidRPr="00255A0C" w:rsidRDefault="00255A0C" w:rsidP="00255A0C">
      <w:pPr>
        <w:spacing w:line="360" w:lineRule="auto"/>
        <w:jc w:val="both"/>
        <w:rPr>
          <w:lang w:val="id-ID"/>
        </w:rPr>
      </w:pPr>
      <w:r w:rsidRPr="00255A0C">
        <w:rPr>
          <w:lang w:val="id-ID"/>
        </w:rPr>
        <w:lastRenderedPageBreak/>
        <w:t xml:space="preserve">    &lt;link href="https://fonts.googleapis.com/css?family=Roboto:400,700&amp;subset=latin,cyrillic-ext" rel="stylesheet" type="text/css"&gt;</w:t>
      </w:r>
    </w:p>
    <w:p w14:paraId="055AD988" w14:textId="77777777" w:rsidR="00255A0C" w:rsidRPr="00255A0C" w:rsidRDefault="00255A0C" w:rsidP="00255A0C">
      <w:pPr>
        <w:spacing w:line="360" w:lineRule="auto"/>
        <w:jc w:val="both"/>
        <w:rPr>
          <w:lang w:val="id-ID"/>
        </w:rPr>
      </w:pPr>
      <w:r w:rsidRPr="00255A0C">
        <w:rPr>
          <w:lang w:val="id-ID"/>
        </w:rPr>
        <w:t xml:space="preserve">    &lt;link href="https://fonts.googleapis.com/icon?family=Material+Icons" rel="stylesheet" type="text/css"&gt;--&gt;</w:t>
      </w:r>
    </w:p>
    <w:p w14:paraId="0957E803" w14:textId="77777777" w:rsidR="00255A0C" w:rsidRPr="00255A0C" w:rsidRDefault="00255A0C" w:rsidP="00255A0C">
      <w:pPr>
        <w:spacing w:line="360" w:lineRule="auto"/>
        <w:jc w:val="both"/>
        <w:rPr>
          <w:lang w:val="id-ID"/>
        </w:rPr>
      </w:pPr>
    </w:p>
    <w:p w14:paraId="0C6C7803" w14:textId="77777777" w:rsidR="00255A0C" w:rsidRPr="00255A0C" w:rsidRDefault="00255A0C" w:rsidP="00255A0C">
      <w:pPr>
        <w:spacing w:line="360" w:lineRule="auto"/>
        <w:jc w:val="both"/>
        <w:rPr>
          <w:lang w:val="id-ID"/>
        </w:rPr>
      </w:pPr>
      <w:r w:rsidRPr="00255A0C">
        <w:rPr>
          <w:lang w:val="id-ID"/>
        </w:rPr>
        <w:t xml:space="preserve">    &lt;!-- Bootstrap Core Css --&gt;</w:t>
      </w:r>
    </w:p>
    <w:p w14:paraId="3844B20E" w14:textId="77777777" w:rsidR="00255A0C" w:rsidRPr="00255A0C" w:rsidRDefault="00255A0C" w:rsidP="00255A0C">
      <w:pPr>
        <w:spacing w:line="360" w:lineRule="auto"/>
        <w:jc w:val="both"/>
        <w:rPr>
          <w:lang w:val="id-ID"/>
        </w:rPr>
      </w:pPr>
      <w:r w:rsidRPr="00255A0C">
        <w:rPr>
          <w:lang w:val="id-ID"/>
        </w:rPr>
        <w:t xml:space="preserve">    &lt;link href="plugins/bootstrap/css/bootstrap.css" rel="stylesheet"&gt;</w:t>
      </w:r>
    </w:p>
    <w:p w14:paraId="3E6F87F2" w14:textId="77777777" w:rsidR="00255A0C" w:rsidRPr="00255A0C" w:rsidRDefault="00255A0C" w:rsidP="00255A0C">
      <w:pPr>
        <w:spacing w:line="360" w:lineRule="auto"/>
        <w:jc w:val="both"/>
        <w:rPr>
          <w:lang w:val="id-ID"/>
        </w:rPr>
      </w:pPr>
    </w:p>
    <w:p w14:paraId="57BF25FB" w14:textId="77777777" w:rsidR="00255A0C" w:rsidRPr="00255A0C" w:rsidRDefault="00255A0C" w:rsidP="00255A0C">
      <w:pPr>
        <w:spacing w:line="360" w:lineRule="auto"/>
        <w:jc w:val="both"/>
        <w:rPr>
          <w:lang w:val="id-ID"/>
        </w:rPr>
      </w:pPr>
      <w:r w:rsidRPr="00255A0C">
        <w:rPr>
          <w:lang w:val="id-ID"/>
        </w:rPr>
        <w:t xml:space="preserve">    &lt;!-- Waves Effect Css --&gt;</w:t>
      </w:r>
    </w:p>
    <w:p w14:paraId="5B20EA92" w14:textId="77777777" w:rsidR="00255A0C" w:rsidRPr="00255A0C" w:rsidRDefault="00255A0C" w:rsidP="00255A0C">
      <w:pPr>
        <w:spacing w:line="360" w:lineRule="auto"/>
        <w:jc w:val="both"/>
        <w:rPr>
          <w:lang w:val="id-ID"/>
        </w:rPr>
      </w:pPr>
      <w:r w:rsidRPr="00255A0C">
        <w:rPr>
          <w:lang w:val="id-ID"/>
        </w:rPr>
        <w:t xml:space="preserve">    &lt;link href="plugins/node-waves/waves.css" rel="stylesheet" /&gt;</w:t>
      </w:r>
    </w:p>
    <w:p w14:paraId="18D3BB75" w14:textId="77777777" w:rsidR="00255A0C" w:rsidRPr="00255A0C" w:rsidRDefault="00255A0C" w:rsidP="00255A0C">
      <w:pPr>
        <w:spacing w:line="360" w:lineRule="auto"/>
        <w:jc w:val="both"/>
        <w:rPr>
          <w:lang w:val="id-ID"/>
        </w:rPr>
      </w:pPr>
    </w:p>
    <w:p w14:paraId="0DCB37DF" w14:textId="77777777" w:rsidR="00255A0C" w:rsidRPr="00255A0C" w:rsidRDefault="00255A0C" w:rsidP="00255A0C">
      <w:pPr>
        <w:spacing w:line="360" w:lineRule="auto"/>
        <w:jc w:val="both"/>
        <w:rPr>
          <w:lang w:val="id-ID"/>
        </w:rPr>
      </w:pPr>
      <w:r w:rsidRPr="00255A0C">
        <w:rPr>
          <w:lang w:val="id-ID"/>
        </w:rPr>
        <w:t xml:space="preserve">    &lt;!-- Animation Css --&gt;</w:t>
      </w:r>
    </w:p>
    <w:p w14:paraId="482B1A9C" w14:textId="77777777" w:rsidR="00255A0C" w:rsidRPr="00255A0C" w:rsidRDefault="00255A0C" w:rsidP="00255A0C">
      <w:pPr>
        <w:spacing w:line="360" w:lineRule="auto"/>
        <w:jc w:val="both"/>
        <w:rPr>
          <w:lang w:val="id-ID"/>
        </w:rPr>
      </w:pPr>
      <w:r w:rsidRPr="00255A0C">
        <w:rPr>
          <w:lang w:val="id-ID"/>
        </w:rPr>
        <w:t xml:space="preserve">    &lt;link href="plugins/animate-css/animate.css" rel="stylesheet" /&gt;</w:t>
      </w:r>
    </w:p>
    <w:p w14:paraId="38A8C025" w14:textId="77777777" w:rsidR="00255A0C" w:rsidRPr="00255A0C" w:rsidRDefault="00255A0C" w:rsidP="00255A0C">
      <w:pPr>
        <w:spacing w:line="360" w:lineRule="auto"/>
        <w:jc w:val="both"/>
        <w:rPr>
          <w:lang w:val="id-ID"/>
        </w:rPr>
      </w:pPr>
      <w:r w:rsidRPr="00255A0C">
        <w:rPr>
          <w:lang w:val="id-ID"/>
        </w:rPr>
        <w:t xml:space="preserve">    &lt;link href="plugins/jquery-datatable/skin/bootstrap/css/dataTables.bootstrap.css" rel="stylesheet"&gt;</w:t>
      </w:r>
    </w:p>
    <w:p w14:paraId="3CE00D61" w14:textId="77777777" w:rsidR="00255A0C" w:rsidRPr="00255A0C" w:rsidRDefault="00255A0C" w:rsidP="00255A0C">
      <w:pPr>
        <w:spacing w:line="360" w:lineRule="auto"/>
        <w:jc w:val="both"/>
        <w:rPr>
          <w:lang w:val="id-ID"/>
        </w:rPr>
      </w:pPr>
      <w:r w:rsidRPr="00255A0C">
        <w:rPr>
          <w:lang w:val="id-ID"/>
        </w:rPr>
        <w:t xml:space="preserve">    &lt;link href="plugins/bootstrap-select/css/bootstrap-select.css" rel="stylesheet" /&gt;</w:t>
      </w:r>
    </w:p>
    <w:p w14:paraId="7A6E1614" w14:textId="77777777" w:rsidR="00255A0C" w:rsidRPr="00255A0C" w:rsidRDefault="00255A0C" w:rsidP="00255A0C">
      <w:pPr>
        <w:spacing w:line="360" w:lineRule="auto"/>
        <w:jc w:val="both"/>
        <w:rPr>
          <w:lang w:val="id-ID"/>
        </w:rPr>
      </w:pPr>
    </w:p>
    <w:p w14:paraId="6C520748" w14:textId="77777777" w:rsidR="00255A0C" w:rsidRPr="00255A0C" w:rsidRDefault="00255A0C" w:rsidP="00255A0C">
      <w:pPr>
        <w:spacing w:line="360" w:lineRule="auto"/>
        <w:jc w:val="both"/>
        <w:rPr>
          <w:lang w:val="id-ID"/>
        </w:rPr>
      </w:pPr>
      <w:r w:rsidRPr="00255A0C">
        <w:rPr>
          <w:lang w:val="id-ID"/>
        </w:rPr>
        <w:t xml:space="preserve">    &lt;!-- Custom Css --&gt;</w:t>
      </w:r>
    </w:p>
    <w:p w14:paraId="21EE457A" w14:textId="77777777" w:rsidR="00255A0C" w:rsidRPr="00255A0C" w:rsidRDefault="00255A0C" w:rsidP="00255A0C">
      <w:pPr>
        <w:spacing w:line="360" w:lineRule="auto"/>
        <w:jc w:val="both"/>
        <w:rPr>
          <w:lang w:val="id-ID"/>
        </w:rPr>
      </w:pPr>
      <w:r w:rsidRPr="00255A0C">
        <w:rPr>
          <w:lang w:val="id-ID"/>
        </w:rPr>
        <w:t xml:space="preserve">    &lt;link href="css/style.css" rel="stylesheet"&gt;</w:t>
      </w:r>
    </w:p>
    <w:p w14:paraId="4CEC1796" w14:textId="77777777" w:rsidR="00255A0C" w:rsidRPr="00255A0C" w:rsidRDefault="00255A0C" w:rsidP="00255A0C">
      <w:pPr>
        <w:spacing w:line="360" w:lineRule="auto"/>
        <w:jc w:val="both"/>
        <w:rPr>
          <w:lang w:val="id-ID"/>
        </w:rPr>
      </w:pPr>
    </w:p>
    <w:p w14:paraId="1851AD29" w14:textId="77777777" w:rsidR="00255A0C" w:rsidRPr="00255A0C" w:rsidRDefault="00255A0C" w:rsidP="00255A0C">
      <w:pPr>
        <w:spacing w:line="360" w:lineRule="auto"/>
        <w:jc w:val="both"/>
        <w:rPr>
          <w:lang w:val="id-ID"/>
        </w:rPr>
      </w:pPr>
      <w:r w:rsidRPr="00255A0C">
        <w:rPr>
          <w:lang w:val="id-ID"/>
        </w:rPr>
        <w:t xml:space="preserve">    &lt;!-- AdminBSB Themes. You can choose a theme from css/themes instead of get all themes --&gt;</w:t>
      </w:r>
    </w:p>
    <w:p w14:paraId="106CC54E" w14:textId="77777777" w:rsidR="00255A0C" w:rsidRPr="00255A0C" w:rsidRDefault="00255A0C" w:rsidP="00255A0C">
      <w:pPr>
        <w:spacing w:line="360" w:lineRule="auto"/>
        <w:jc w:val="both"/>
        <w:rPr>
          <w:lang w:val="id-ID"/>
        </w:rPr>
      </w:pPr>
      <w:r w:rsidRPr="00255A0C">
        <w:rPr>
          <w:lang w:val="id-ID"/>
        </w:rPr>
        <w:t xml:space="preserve">    &lt;link href="css/themes/all-themes.css" rel="stylesheet" /&gt;</w:t>
      </w:r>
    </w:p>
    <w:p w14:paraId="37D9F8C9" w14:textId="77777777" w:rsidR="00255A0C" w:rsidRPr="00255A0C" w:rsidRDefault="00255A0C" w:rsidP="00255A0C">
      <w:pPr>
        <w:spacing w:line="360" w:lineRule="auto"/>
        <w:jc w:val="both"/>
        <w:rPr>
          <w:lang w:val="id-ID"/>
        </w:rPr>
      </w:pPr>
      <w:r w:rsidRPr="00255A0C">
        <w:rPr>
          <w:lang w:val="id-ID"/>
        </w:rPr>
        <w:t>&lt;/head&gt;</w:t>
      </w:r>
    </w:p>
    <w:p w14:paraId="4029FA61" w14:textId="77777777" w:rsidR="00255A0C" w:rsidRPr="00255A0C" w:rsidRDefault="00255A0C" w:rsidP="00255A0C">
      <w:pPr>
        <w:spacing w:line="360" w:lineRule="auto"/>
        <w:jc w:val="both"/>
        <w:rPr>
          <w:lang w:val="id-ID"/>
        </w:rPr>
      </w:pPr>
    </w:p>
    <w:p w14:paraId="25774065" w14:textId="77777777" w:rsidR="00255A0C" w:rsidRPr="00255A0C" w:rsidRDefault="00255A0C" w:rsidP="00255A0C">
      <w:pPr>
        <w:spacing w:line="360" w:lineRule="auto"/>
        <w:jc w:val="both"/>
        <w:rPr>
          <w:lang w:val="id-ID"/>
        </w:rPr>
      </w:pPr>
      <w:r w:rsidRPr="00255A0C">
        <w:rPr>
          <w:lang w:val="id-ID"/>
        </w:rPr>
        <w:t>&lt;body class="theme-Honeydew"&gt;</w:t>
      </w:r>
    </w:p>
    <w:p w14:paraId="6AEE1E68" w14:textId="77777777" w:rsidR="00255A0C" w:rsidRPr="00255A0C" w:rsidRDefault="00255A0C" w:rsidP="00255A0C">
      <w:pPr>
        <w:spacing w:line="360" w:lineRule="auto"/>
        <w:jc w:val="both"/>
        <w:rPr>
          <w:lang w:val="id-ID"/>
        </w:rPr>
      </w:pPr>
      <w:r w:rsidRPr="00255A0C">
        <w:rPr>
          <w:lang w:val="id-ID"/>
        </w:rPr>
        <w:t xml:space="preserve">    &lt;!-- Page Loader --&gt;</w:t>
      </w:r>
    </w:p>
    <w:p w14:paraId="4C117311" w14:textId="77777777" w:rsidR="00255A0C" w:rsidRPr="00255A0C" w:rsidRDefault="00255A0C" w:rsidP="00255A0C">
      <w:pPr>
        <w:spacing w:line="360" w:lineRule="auto"/>
        <w:jc w:val="both"/>
        <w:rPr>
          <w:lang w:val="id-ID"/>
        </w:rPr>
      </w:pPr>
      <w:r w:rsidRPr="00255A0C">
        <w:rPr>
          <w:lang w:val="id-ID"/>
        </w:rPr>
        <w:t xml:space="preserve">    &lt;div class="page-loader-wrapper"&gt;</w:t>
      </w:r>
    </w:p>
    <w:p w14:paraId="5478339C" w14:textId="77777777" w:rsidR="00255A0C" w:rsidRPr="00255A0C" w:rsidRDefault="00255A0C" w:rsidP="00255A0C">
      <w:pPr>
        <w:spacing w:line="360" w:lineRule="auto"/>
        <w:jc w:val="both"/>
        <w:rPr>
          <w:lang w:val="id-ID"/>
        </w:rPr>
      </w:pPr>
      <w:r w:rsidRPr="00255A0C">
        <w:rPr>
          <w:lang w:val="id-ID"/>
        </w:rPr>
        <w:t xml:space="preserve">        &lt;div class="loader"&gt;</w:t>
      </w:r>
    </w:p>
    <w:p w14:paraId="2260B8BF" w14:textId="77777777" w:rsidR="00255A0C" w:rsidRPr="00255A0C" w:rsidRDefault="00255A0C" w:rsidP="00255A0C">
      <w:pPr>
        <w:spacing w:line="360" w:lineRule="auto"/>
        <w:jc w:val="both"/>
        <w:rPr>
          <w:lang w:val="id-ID"/>
        </w:rPr>
      </w:pPr>
      <w:r w:rsidRPr="00255A0C">
        <w:rPr>
          <w:lang w:val="id-ID"/>
        </w:rPr>
        <w:t xml:space="preserve">            &lt;div class="preloader"&gt;</w:t>
      </w:r>
    </w:p>
    <w:p w14:paraId="739C3F64" w14:textId="77777777" w:rsidR="00255A0C" w:rsidRPr="00255A0C" w:rsidRDefault="00255A0C" w:rsidP="00255A0C">
      <w:pPr>
        <w:spacing w:line="360" w:lineRule="auto"/>
        <w:jc w:val="both"/>
        <w:rPr>
          <w:lang w:val="id-ID"/>
        </w:rPr>
      </w:pPr>
      <w:r w:rsidRPr="00255A0C">
        <w:rPr>
          <w:lang w:val="id-ID"/>
        </w:rPr>
        <w:lastRenderedPageBreak/>
        <w:t xml:space="preserve">                &lt;div class="spinner-layer pl-green"&gt;</w:t>
      </w:r>
    </w:p>
    <w:p w14:paraId="4C38CE85" w14:textId="77777777" w:rsidR="00255A0C" w:rsidRPr="00255A0C" w:rsidRDefault="00255A0C" w:rsidP="00255A0C">
      <w:pPr>
        <w:spacing w:line="360" w:lineRule="auto"/>
        <w:jc w:val="both"/>
        <w:rPr>
          <w:lang w:val="id-ID"/>
        </w:rPr>
      </w:pPr>
      <w:r w:rsidRPr="00255A0C">
        <w:rPr>
          <w:lang w:val="id-ID"/>
        </w:rPr>
        <w:t xml:space="preserve">                    &lt;div class="circle-clipper left"&gt;</w:t>
      </w:r>
    </w:p>
    <w:p w14:paraId="3A57B370" w14:textId="77777777" w:rsidR="00255A0C" w:rsidRPr="00255A0C" w:rsidRDefault="00255A0C" w:rsidP="00255A0C">
      <w:pPr>
        <w:spacing w:line="360" w:lineRule="auto"/>
        <w:jc w:val="both"/>
        <w:rPr>
          <w:lang w:val="id-ID"/>
        </w:rPr>
      </w:pPr>
      <w:r w:rsidRPr="00255A0C">
        <w:rPr>
          <w:lang w:val="id-ID"/>
        </w:rPr>
        <w:t xml:space="preserve">                        &lt;div class="circle"&gt;&lt;/div&gt;</w:t>
      </w:r>
    </w:p>
    <w:p w14:paraId="518B9179" w14:textId="77777777" w:rsidR="00255A0C" w:rsidRPr="00255A0C" w:rsidRDefault="00255A0C" w:rsidP="00255A0C">
      <w:pPr>
        <w:spacing w:line="360" w:lineRule="auto"/>
        <w:jc w:val="both"/>
        <w:rPr>
          <w:lang w:val="id-ID"/>
        </w:rPr>
      </w:pPr>
      <w:r w:rsidRPr="00255A0C">
        <w:rPr>
          <w:lang w:val="id-ID"/>
        </w:rPr>
        <w:t xml:space="preserve">                    &lt;/div&gt;</w:t>
      </w:r>
    </w:p>
    <w:p w14:paraId="7258BB3A" w14:textId="77777777" w:rsidR="00255A0C" w:rsidRPr="00255A0C" w:rsidRDefault="00255A0C" w:rsidP="00255A0C">
      <w:pPr>
        <w:spacing w:line="360" w:lineRule="auto"/>
        <w:jc w:val="both"/>
        <w:rPr>
          <w:lang w:val="id-ID"/>
        </w:rPr>
      </w:pPr>
      <w:r w:rsidRPr="00255A0C">
        <w:rPr>
          <w:lang w:val="id-ID"/>
        </w:rPr>
        <w:t xml:space="preserve">                    &lt;div class="circle-clipper right"&gt;</w:t>
      </w:r>
    </w:p>
    <w:p w14:paraId="51138BF7" w14:textId="77777777" w:rsidR="00255A0C" w:rsidRPr="00255A0C" w:rsidRDefault="00255A0C" w:rsidP="00255A0C">
      <w:pPr>
        <w:spacing w:line="360" w:lineRule="auto"/>
        <w:jc w:val="both"/>
        <w:rPr>
          <w:lang w:val="id-ID"/>
        </w:rPr>
      </w:pPr>
      <w:r w:rsidRPr="00255A0C">
        <w:rPr>
          <w:lang w:val="id-ID"/>
        </w:rPr>
        <w:t xml:space="preserve">                        &lt;div class="circle"&gt;&lt;/div&gt;</w:t>
      </w:r>
    </w:p>
    <w:p w14:paraId="75ED7225" w14:textId="77777777" w:rsidR="00255A0C" w:rsidRPr="00255A0C" w:rsidRDefault="00255A0C" w:rsidP="00255A0C">
      <w:pPr>
        <w:spacing w:line="360" w:lineRule="auto"/>
        <w:jc w:val="both"/>
        <w:rPr>
          <w:lang w:val="id-ID"/>
        </w:rPr>
      </w:pPr>
      <w:r w:rsidRPr="00255A0C">
        <w:rPr>
          <w:lang w:val="id-ID"/>
        </w:rPr>
        <w:t xml:space="preserve">                    &lt;/div&gt;</w:t>
      </w:r>
    </w:p>
    <w:p w14:paraId="3140F977" w14:textId="77777777" w:rsidR="00255A0C" w:rsidRPr="00255A0C" w:rsidRDefault="00255A0C" w:rsidP="00255A0C">
      <w:pPr>
        <w:spacing w:line="360" w:lineRule="auto"/>
        <w:jc w:val="both"/>
        <w:rPr>
          <w:lang w:val="id-ID"/>
        </w:rPr>
      </w:pPr>
      <w:r w:rsidRPr="00255A0C">
        <w:rPr>
          <w:lang w:val="id-ID"/>
        </w:rPr>
        <w:t xml:space="preserve">                &lt;/div&gt;</w:t>
      </w:r>
    </w:p>
    <w:p w14:paraId="24AF262B" w14:textId="77777777" w:rsidR="00255A0C" w:rsidRPr="00255A0C" w:rsidRDefault="00255A0C" w:rsidP="00255A0C">
      <w:pPr>
        <w:spacing w:line="360" w:lineRule="auto"/>
        <w:jc w:val="both"/>
        <w:rPr>
          <w:lang w:val="id-ID"/>
        </w:rPr>
      </w:pPr>
      <w:r w:rsidRPr="00255A0C">
        <w:rPr>
          <w:lang w:val="id-ID"/>
        </w:rPr>
        <w:t xml:space="preserve">            &lt;/div&gt;</w:t>
      </w:r>
    </w:p>
    <w:p w14:paraId="6E581496" w14:textId="77777777" w:rsidR="00255A0C" w:rsidRPr="00255A0C" w:rsidRDefault="00255A0C" w:rsidP="00255A0C">
      <w:pPr>
        <w:spacing w:line="360" w:lineRule="auto"/>
        <w:jc w:val="both"/>
        <w:rPr>
          <w:lang w:val="id-ID"/>
        </w:rPr>
      </w:pPr>
      <w:r w:rsidRPr="00255A0C">
        <w:rPr>
          <w:lang w:val="id-ID"/>
        </w:rPr>
        <w:t xml:space="preserve">            &lt;p&gt;Please wait...&lt;/p&gt;</w:t>
      </w:r>
    </w:p>
    <w:p w14:paraId="441ABDF2" w14:textId="77777777" w:rsidR="00255A0C" w:rsidRPr="00255A0C" w:rsidRDefault="00255A0C" w:rsidP="00255A0C">
      <w:pPr>
        <w:spacing w:line="360" w:lineRule="auto"/>
        <w:jc w:val="both"/>
        <w:rPr>
          <w:lang w:val="id-ID"/>
        </w:rPr>
      </w:pPr>
      <w:r w:rsidRPr="00255A0C">
        <w:rPr>
          <w:lang w:val="id-ID"/>
        </w:rPr>
        <w:t xml:space="preserve">        &lt;/div&gt;</w:t>
      </w:r>
    </w:p>
    <w:p w14:paraId="50F5C5B4" w14:textId="77777777" w:rsidR="00255A0C" w:rsidRPr="00255A0C" w:rsidRDefault="00255A0C" w:rsidP="00255A0C">
      <w:pPr>
        <w:spacing w:line="360" w:lineRule="auto"/>
        <w:jc w:val="both"/>
        <w:rPr>
          <w:lang w:val="id-ID"/>
        </w:rPr>
      </w:pPr>
      <w:r w:rsidRPr="00255A0C">
        <w:rPr>
          <w:lang w:val="id-ID"/>
        </w:rPr>
        <w:t xml:space="preserve">    &lt;/div&gt;</w:t>
      </w:r>
    </w:p>
    <w:p w14:paraId="7FAE6D98" w14:textId="77777777" w:rsidR="00255A0C" w:rsidRPr="00255A0C" w:rsidRDefault="00255A0C" w:rsidP="00255A0C">
      <w:pPr>
        <w:spacing w:line="360" w:lineRule="auto"/>
        <w:jc w:val="both"/>
        <w:rPr>
          <w:lang w:val="id-ID"/>
        </w:rPr>
      </w:pPr>
      <w:r w:rsidRPr="00255A0C">
        <w:rPr>
          <w:lang w:val="id-ID"/>
        </w:rPr>
        <w:t xml:space="preserve">    &lt;!-- #END# Page Loader --&gt;</w:t>
      </w:r>
    </w:p>
    <w:p w14:paraId="61AF4CF0" w14:textId="77777777" w:rsidR="00255A0C" w:rsidRPr="00255A0C" w:rsidRDefault="00255A0C" w:rsidP="00255A0C">
      <w:pPr>
        <w:spacing w:line="360" w:lineRule="auto"/>
        <w:jc w:val="both"/>
        <w:rPr>
          <w:lang w:val="id-ID"/>
        </w:rPr>
      </w:pPr>
      <w:r w:rsidRPr="00255A0C">
        <w:rPr>
          <w:lang w:val="id-ID"/>
        </w:rPr>
        <w:t xml:space="preserve">    &lt;!-- Overlay For Sidebars --&gt;</w:t>
      </w:r>
    </w:p>
    <w:p w14:paraId="1D27829C" w14:textId="77777777" w:rsidR="00255A0C" w:rsidRPr="00255A0C" w:rsidRDefault="00255A0C" w:rsidP="00255A0C">
      <w:pPr>
        <w:spacing w:line="360" w:lineRule="auto"/>
        <w:jc w:val="both"/>
        <w:rPr>
          <w:lang w:val="id-ID"/>
        </w:rPr>
      </w:pPr>
      <w:r w:rsidRPr="00255A0C">
        <w:rPr>
          <w:lang w:val="id-ID"/>
        </w:rPr>
        <w:t xml:space="preserve">    &lt;div class="overlay"&gt;&lt;/div&gt;</w:t>
      </w:r>
    </w:p>
    <w:p w14:paraId="0FCA51F9" w14:textId="77777777" w:rsidR="00255A0C" w:rsidRPr="00255A0C" w:rsidRDefault="00255A0C" w:rsidP="00255A0C">
      <w:pPr>
        <w:spacing w:line="360" w:lineRule="auto"/>
        <w:jc w:val="both"/>
        <w:rPr>
          <w:lang w:val="id-ID"/>
        </w:rPr>
      </w:pPr>
      <w:r w:rsidRPr="00255A0C">
        <w:rPr>
          <w:lang w:val="id-ID"/>
        </w:rPr>
        <w:t xml:space="preserve">    &lt;!-- #END# Overlay For Sidebars --&gt;</w:t>
      </w:r>
    </w:p>
    <w:p w14:paraId="5FB772E1" w14:textId="77777777" w:rsidR="00255A0C" w:rsidRPr="00255A0C" w:rsidRDefault="00255A0C" w:rsidP="00255A0C">
      <w:pPr>
        <w:spacing w:line="360" w:lineRule="auto"/>
        <w:jc w:val="both"/>
        <w:rPr>
          <w:lang w:val="id-ID"/>
        </w:rPr>
      </w:pPr>
      <w:r w:rsidRPr="00255A0C">
        <w:rPr>
          <w:lang w:val="id-ID"/>
        </w:rPr>
        <w:t xml:space="preserve">    &lt;!-- Search Bar --&gt;</w:t>
      </w:r>
    </w:p>
    <w:p w14:paraId="1BBF0F23" w14:textId="77777777" w:rsidR="00255A0C" w:rsidRPr="00255A0C" w:rsidRDefault="00255A0C" w:rsidP="00255A0C">
      <w:pPr>
        <w:spacing w:line="360" w:lineRule="auto"/>
        <w:jc w:val="both"/>
        <w:rPr>
          <w:lang w:val="id-ID"/>
        </w:rPr>
      </w:pPr>
      <w:r w:rsidRPr="00255A0C">
        <w:rPr>
          <w:lang w:val="id-ID"/>
        </w:rPr>
        <w:t xml:space="preserve">    &lt;div class="search-bar"&gt;</w:t>
      </w:r>
    </w:p>
    <w:p w14:paraId="0BB46CB0" w14:textId="77777777" w:rsidR="00255A0C" w:rsidRPr="00255A0C" w:rsidRDefault="00255A0C" w:rsidP="00255A0C">
      <w:pPr>
        <w:spacing w:line="360" w:lineRule="auto"/>
        <w:jc w:val="both"/>
        <w:rPr>
          <w:lang w:val="id-ID"/>
        </w:rPr>
      </w:pPr>
      <w:r w:rsidRPr="00255A0C">
        <w:rPr>
          <w:lang w:val="id-ID"/>
        </w:rPr>
        <w:t xml:space="preserve">        &lt;div class="search-icon"&gt;</w:t>
      </w:r>
    </w:p>
    <w:p w14:paraId="23BA4D8B" w14:textId="77777777" w:rsidR="00255A0C" w:rsidRPr="00255A0C" w:rsidRDefault="00255A0C" w:rsidP="00255A0C">
      <w:pPr>
        <w:spacing w:line="360" w:lineRule="auto"/>
        <w:jc w:val="both"/>
        <w:rPr>
          <w:lang w:val="id-ID"/>
        </w:rPr>
      </w:pPr>
      <w:r w:rsidRPr="00255A0C">
        <w:rPr>
          <w:lang w:val="id-ID"/>
        </w:rPr>
        <w:t xml:space="preserve">            &lt;img src="images/power-off.ico" width="25" height="25" style="float:left;margin:0 2px 2px 0;" /&gt;</w:t>
      </w:r>
    </w:p>
    <w:p w14:paraId="3D3D8A6A" w14:textId="77777777" w:rsidR="00255A0C" w:rsidRPr="00255A0C" w:rsidRDefault="00255A0C" w:rsidP="00255A0C">
      <w:pPr>
        <w:spacing w:line="360" w:lineRule="auto"/>
        <w:jc w:val="both"/>
        <w:rPr>
          <w:lang w:val="id-ID"/>
        </w:rPr>
      </w:pPr>
      <w:r w:rsidRPr="00255A0C">
        <w:rPr>
          <w:lang w:val="id-ID"/>
        </w:rPr>
        <w:t xml:space="preserve">        &lt;/div&gt;</w:t>
      </w:r>
    </w:p>
    <w:p w14:paraId="7CF3D1D5" w14:textId="77777777" w:rsidR="00255A0C" w:rsidRPr="00255A0C" w:rsidRDefault="00255A0C" w:rsidP="00255A0C">
      <w:pPr>
        <w:spacing w:line="360" w:lineRule="auto"/>
        <w:jc w:val="both"/>
        <w:rPr>
          <w:lang w:val="id-ID"/>
        </w:rPr>
      </w:pPr>
      <w:r w:rsidRPr="00255A0C">
        <w:rPr>
          <w:lang w:val="id-ID"/>
        </w:rPr>
        <w:t xml:space="preserve">        &lt;input type="text" placeholder="START TYPING..."&gt;</w:t>
      </w:r>
    </w:p>
    <w:p w14:paraId="30C5C39A" w14:textId="77777777" w:rsidR="00255A0C" w:rsidRPr="00255A0C" w:rsidRDefault="00255A0C" w:rsidP="00255A0C">
      <w:pPr>
        <w:spacing w:line="360" w:lineRule="auto"/>
        <w:jc w:val="both"/>
        <w:rPr>
          <w:lang w:val="id-ID"/>
        </w:rPr>
      </w:pPr>
      <w:r w:rsidRPr="00255A0C">
        <w:rPr>
          <w:lang w:val="id-ID"/>
        </w:rPr>
        <w:t xml:space="preserve">        &lt;div class="close-search"&gt;</w:t>
      </w:r>
    </w:p>
    <w:p w14:paraId="2DEDC217" w14:textId="77777777" w:rsidR="00255A0C" w:rsidRPr="00255A0C" w:rsidRDefault="00255A0C" w:rsidP="00255A0C">
      <w:pPr>
        <w:spacing w:line="360" w:lineRule="auto"/>
        <w:jc w:val="both"/>
        <w:rPr>
          <w:lang w:val="id-ID"/>
        </w:rPr>
      </w:pPr>
      <w:r w:rsidRPr="00255A0C">
        <w:rPr>
          <w:lang w:val="id-ID"/>
        </w:rPr>
        <w:t xml:space="preserve">            &lt;img src="images/power-off.ico" width="25" height="25" style="float:left;margin:0 2px 2px 0;" /&gt;</w:t>
      </w:r>
    </w:p>
    <w:p w14:paraId="153BA95A" w14:textId="77777777" w:rsidR="00255A0C" w:rsidRPr="00255A0C" w:rsidRDefault="00255A0C" w:rsidP="00255A0C">
      <w:pPr>
        <w:spacing w:line="360" w:lineRule="auto"/>
        <w:jc w:val="both"/>
        <w:rPr>
          <w:lang w:val="id-ID"/>
        </w:rPr>
      </w:pPr>
      <w:r w:rsidRPr="00255A0C">
        <w:rPr>
          <w:lang w:val="id-ID"/>
        </w:rPr>
        <w:t xml:space="preserve">        &lt;/div&gt;</w:t>
      </w:r>
    </w:p>
    <w:p w14:paraId="2CDC8FA1" w14:textId="77777777" w:rsidR="00255A0C" w:rsidRPr="00255A0C" w:rsidRDefault="00255A0C" w:rsidP="00255A0C">
      <w:pPr>
        <w:spacing w:line="360" w:lineRule="auto"/>
        <w:jc w:val="both"/>
        <w:rPr>
          <w:lang w:val="id-ID"/>
        </w:rPr>
      </w:pPr>
      <w:r w:rsidRPr="00255A0C">
        <w:rPr>
          <w:lang w:val="id-ID"/>
        </w:rPr>
        <w:t xml:space="preserve">    &lt;/div&gt;</w:t>
      </w:r>
    </w:p>
    <w:p w14:paraId="247ED43A" w14:textId="77777777" w:rsidR="00255A0C" w:rsidRPr="00255A0C" w:rsidRDefault="00255A0C" w:rsidP="00255A0C">
      <w:pPr>
        <w:spacing w:line="360" w:lineRule="auto"/>
        <w:jc w:val="both"/>
        <w:rPr>
          <w:lang w:val="id-ID"/>
        </w:rPr>
      </w:pPr>
      <w:r w:rsidRPr="00255A0C">
        <w:rPr>
          <w:lang w:val="id-ID"/>
        </w:rPr>
        <w:t xml:space="preserve">    &lt;!-- #END# Search Bar --&gt;</w:t>
      </w:r>
    </w:p>
    <w:p w14:paraId="30A08C83" w14:textId="77777777" w:rsidR="00255A0C" w:rsidRPr="00255A0C" w:rsidRDefault="00255A0C" w:rsidP="00255A0C">
      <w:pPr>
        <w:spacing w:line="360" w:lineRule="auto"/>
        <w:jc w:val="both"/>
        <w:rPr>
          <w:lang w:val="id-ID"/>
        </w:rPr>
      </w:pPr>
      <w:r w:rsidRPr="00255A0C">
        <w:rPr>
          <w:lang w:val="id-ID"/>
        </w:rPr>
        <w:t xml:space="preserve">    &lt;!-- Top Bar --&gt;</w:t>
      </w:r>
    </w:p>
    <w:p w14:paraId="1A3B5675" w14:textId="77777777" w:rsidR="00255A0C" w:rsidRPr="00255A0C" w:rsidRDefault="00255A0C" w:rsidP="00255A0C">
      <w:pPr>
        <w:spacing w:line="360" w:lineRule="auto"/>
        <w:jc w:val="both"/>
        <w:rPr>
          <w:lang w:val="id-ID"/>
        </w:rPr>
      </w:pPr>
      <w:r w:rsidRPr="00255A0C">
        <w:rPr>
          <w:lang w:val="id-ID"/>
        </w:rPr>
        <w:t xml:space="preserve">    &lt;nav class="navbar"&gt;</w:t>
      </w:r>
    </w:p>
    <w:p w14:paraId="71708A50" w14:textId="77777777" w:rsidR="00255A0C" w:rsidRPr="00255A0C" w:rsidRDefault="00255A0C" w:rsidP="00255A0C">
      <w:pPr>
        <w:spacing w:line="360" w:lineRule="auto"/>
        <w:jc w:val="both"/>
        <w:rPr>
          <w:lang w:val="id-ID"/>
        </w:rPr>
      </w:pPr>
      <w:r w:rsidRPr="00255A0C">
        <w:rPr>
          <w:lang w:val="id-ID"/>
        </w:rPr>
        <w:lastRenderedPageBreak/>
        <w:t xml:space="preserve">        &lt;div class="container-fluid"&gt;</w:t>
      </w:r>
    </w:p>
    <w:p w14:paraId="057707AB" w14:textId="77777777" w:rsidR="00255A0C" w:rsidRPr="00255A0C" w:rsidRDefault="00255A0C" w:rsidP="00255A0C">
      <w:pPr>
        <w:spacing w:line="360" w:lineRule="auto"/>
        <w:jc w:val="both"/>
        <w:rPr>
          <w:lang w:val="id-ID"/>
        </w:rPr>
      </w:pPr>
      <w:r w:rsidRPr="00255A0C">
        <w:rPr>
          <w:lang w:val="id-ID"/>
        </w:rPr>
        <w:t xml:space="preserve">            &lt;div class="navbar-header"&gt;</w:t>
      </w:r>
    </w:p>
    <w:p w14:paraId="426DCE1D" w14:textId="77777777" w:rsidR="00255A0C" w:rsidRPr="00255A0C" w:rsidRDefault="00255A0C" w:rsidP="00255A0C">
      <w:pPr>
        <w:spacing w:line="360" w:lineRule="auto"/>
        <w:jc w:val="both"/>
        <w:rPr>
          <w:lang w:val="id-ID"/>
        </w:rPr>
      </w:pPr>
      <w:r w:rsidRPr="00255A0C">
        <w:rPr>
          <w:lang w:val="id-ID"/>
        </w:rPr>
        <w:t xml:space="preserve">                &lt;a href="javascript:void(0);" class="navbar-toggle collapsed" data-toggle="collapse" data-target="#navbar-collapse" aria-expanded="false"&gt;&lt;/a&gt;</w:t>
      </w:r>
    </w:p>
    <w:p w14:paraId="098901B6" w14:textId="77777777" w:rsidR="00255A0C" w:rsidRPr="00255A0C" w:rsidRDefault="00255A0C" w:rsidP="00255A0C">
      <w:pPr>
        <w:spacing w:line="360" w:lineRule="auto"/>
        <w:jc w:val="both"/>
        <w:rPr>
          <w:lang w:val="id-ID"/>
        </w:rPr>
      </w:pPr>
      <w:r w:rsidRPr="00255A0C">
        <w:rPr>
          <w:lang w:val="id-ID"/>
        </w:rPr>
        <w:t xml:space="preserve">                &lt;a href="javascript:void(0);" class="bars"&gt;&lt;/a&gt;</w:t>
      </w:r>
    </w:p>
    <w:p w14:paraId="6813480E" w14:textId="77777777" w:rsidR="00255A0C" w:rsidRPr="00255A0C" w:rsidRDefault="00255A0C" w:rsidP="00255A0C">
      <w:pPr>
        <w:spacing w:line="360" w:lineRule="auto"/>
        <w:jc w:val="both"/>
        <w:rPr>
          <w:lang w:val="id-ID"/>
        </w:rPr>
      </w:pPr>
      <w:r w:rsidRPr="00255A0C">
        <w:rPr>
          <w:lang w:val="id-ID"/>
        </w:rPr>
        <w:t xml:space="preserve">                &lt;a class="navbar-brand" href="index.php"&gt;&lt;img src="images/logo1.png" width="35" height="35" style="float:left;margin:0 8px 4px 0;" /&gt;Sistem Informasi Pemesanan Bengkel Online CV. AXELINDO&lt;/a&gt;</w:t>
      </w:r>
    </w:p>
    <w:p w14:paraId="46C02FFB" w14:textId="77777777" w:rsidR="00255A0C" w:rsidRPr="00255A0C" w:rsidRDefault="00255A0C" w:rsidP="00255A0C">
      <w:pPr>
        <w:spacing w:line="360" w:lineRule="auto"/>
        <w:jc w:val="both"/>
        <w:rPr>
          <w:lang w:val="id-ID"/>
        </w:rPr>
      </w:pPr>
      <w:r w:rsidRPr="00255A0C">
        <w:rPr>
          <w:lang w:val="id-ID"/>
        </w:rPr>
        <w:t xml:space="preserve">            &lt;/div&gt;</w:t>
      </w:r>
    </w:p>
    <w:p w14:paraId="55FD836E" w14:textId="77777777" w:rsidR="00255A0C" w:rsidRPr="00255A0C" w:rsidRDefault="00255A0C" w:rsidP="00255A0C">
      <w:pPr>
        <w:spacing w:line="360" w:lineRule="auto"/>
        <w:jc w:val="both"/>
        <w:rPr>
          <w:lang w:val="id-ID"/>
        </w:rPr>
      </w:pPr>
      <w:r w:rsidRPr="00255A0C">
        <w:rPr>
          <w:lang w:val="id-ID"/>
        </w:rPr>
        <w:t xml:space="preserve">            </w:t>
      </w:r>
    </w:p>
    <w:p w14:paraId="79A7E53B" w14:textId="77777777" w:rsidR="00255A0C" w:rsidRPr="00255A0C" w:rsidRDefault="00255A0C" w:rsidP="00255A0C">
      <w:pPr>
        <w:spacing w:line="360" w:lineRule="auto"/>
        <w:jc w:val="both"/>
        <w:rPr>
          <w:lang w:val="id-ID"/>
        </w:rPr>
      </w:pPr>
      <w:r w:rsidRPr="00255A0C">
        <w:rPr>
          <w:lang w:val="id-ID"/>
        </w:rPr>
        <w:t xml:space="preserve">            &lt;div&gt;</w:t>
      </w:r>
    </w:p>
    <w:p w14:paraId="3911F335" w14:textId="77777777" w:rsidR="00255A0C" w:rsidRPr="00255A0C" w:rsidRDefault="00255A0C" w:rsidP="00255A0C">
      <w:pPr>
        <w:spacing w:line="360" w:lineRule="auto"/>
        <w:jc w:val="both"/>
        <w:rPr>
          <w:lang w:val="id-ID"/>
        </w:rPr>
      </w:pPr>
      <w:r w:rsidRPr="00255A0C">
        <w:rPr>
          <w:lang w:val="id-ID"/>
        </w:rPr>
        <w:t xml:space="preserve">                &lt;ul class="nav navbar-nav navbar-right"&gt;</w:t>
      </w:r>
    </w:p>
    <w:p w14:paraId="00AC0BF4" w14:textId="77777777" w:rsidR="00255A0C" w:rsidRPr="00255A0C" w:rsidRDefault="00255A0C" w:rsidP="00255A0C">
      <w:pPr>
        <w:spacing w:line="360" w:lineRule="auto"/>
        <w:jc w:val="both"/>
        <w:rPr>
          <w:lang w:val="id-ID"/>
        </w:rPr>
      </w:pPr>
      <w:r w:rsidRPr="00255A0C">
        <w:rPr>
          <w:lang w:val="id-ID"/>
        </w:rPr>
        <w:t xml:space="preserve">                    &lt;li&gt;</w:t>
      </w:r>
    </w:p>
    <w:p w14:paraId="63533EFE" w14:textId="77777777" w:rsidR="00255A0C" w:rsidRPr="00255A0C" w:rsidRDefault="00255A0C" w:rsidP="00255A0C">
      <w:pPr>
        <w:spacing w:line="360" w:lineRule="auto"/>
        <w:jc w:val="both"/>
        <w:rPr>
          <w:lang w:val="id-ID"/>
        </w:rPr>
      </w:pPr>
      <w:r w:rsidRPr="00255A0C">
        <w:rPr>
          <w:lang w:val="id-ID"/>
        </w:rPr>
        <w:t xml:space="preserve">                        &lt;a href="#"&gt;&lt;img src="images/person.ico" width="25" height="25" style="float:left;margin:0 2px 2px 0;" /&gt;Profile&lt;/a&gt;</w:t>
      </w:r>
    </w:p>
    <w:p w14:paraId="0BA48EB0" w14:textId="77777777" w:rsidR="00255A0C" w:rsidRPr="00255A0C" w:rsidRDefault="00255A0C" w:rsidP="00255A0C">
      <w:pPr>
        <w:spacing w:line="360" w:lineRule="auto"/>
        <w:jc w:val="both"/>
        <w:rPr>
          <w:lang w:val="id-ID"/>
        </w:rPr>
      </w:pPr>
      <w:r w:rsidRPr="00255A0C">
        <w:rPr>
          <w:lang w:val="id-ID"/>
        </w:rPr>
        <w:t xml:space="preserve">                    &lt;/li&gt;               </w:t>
      </w:r>
    </w:p>
    <w:p w14:paraId="4302B0E8" w14:textId="77777777" w:rsidR="00255A0C" w:rsidRPr="00255A0C" w:rsidRDefault="00255A0C" w:rsidP="00255A0C">
      <w:pPr>
        <w:spacing w:line="360" w:lineRule="auto"/>
        <w:jc w:val="both"/>
        <w:rPr>
          <w:lang w:val="id-ID"/>
        </w:rPr>
      </w:pPr>
      <w:r w:rsidRPr="00255A0C">
        <w:rPr>
          <w:lang w:val="id-ID"/>
        </w:rPr>
        <w:t xml:space="preserve">                    &lt;li&gt;</w:t>
      </w:r>
    </w:p>
    <w:p w14:paraId="59498C3F" w14:textId="77777777" w:rsidR="00255A0C" w:rsidRPr="00255A0C" w:rsidRDefault="00255A0C" w:rsidP="00255A0C">
      <w:pPr>
        <w:spacing w:line="360" w:lineRule="auto"/>
        <w:jc w:val="both"/>
        <w:rPr>
          <w:lang w:val="id-ID"/>
        </w:rPr>
      </w:pPr>
      <w:r w:rsidRPr="00255A0C">
        <w:rPr>
          <w:lang w:val="id-ID"/>
        </w:rPr>
        <w:t xml:space="preserve">                        &lt;a href="logout.php"&gt;&lt;img src="images/power-off.ico" width="25" height="25" style="float:left;margin:0 2px 2px 0;" /&gt;Sign Out&lt;/a&gt;</w:t>
      </w:r>
    </w:p>
    <w:p w14:paraId="7596302A" w14:textId="77777777" w:rsidR="00255A0C" w:rsidRPr="00255A0C" w:rsidRDefault="00255A0C" w:rsidP="00255A0C">
      <w:pPr>
        <w:spacing w:line="360" w:lineRule="auto"/>
        <w:jc w:val="both"/>
        <w:rPr>
          <w:lang w:val="id-ID"/>
        </w:rPr>
      </w:pPr>
      <w:r w:rsidRPr="00255A0C">
        <w:rPr>
          <w:lang w:val="id-ID"/>
        </w:rPr>
        <w:t xml:space="preserve">                    &lt;/li&gt;</w:t>
      </w:r>
    </w:p>
    <w:p w14:paraId="1DC2AEF3" w14:textId="77777777" w:rsidR="00255A0C" w:rsidRPr="00255A0C" w:rsidRDefault="00255A0C" w:rsidP="00255A0C">
      <w:pPr>
        <w:spacing w:line="360" w:lineRule="auto"/>
        <w:jc w:val="both"/>
        <w:rPr>
          <w:lang w:val="id-ID"/>
        </w:rPr>
      </w:pPr>
      <w:r w:rsidRPr="00255A0C">
        <w:rPr>
          <w:lang w:val="id-ID"/>
        </w:rPr>
        <w:t xml:space="preserve">                &lt;/ul&gt;</w:t>
      </w:r>
    </w:p>
    <w:p w14:paraId="50BE6523" w14:textId="77777777" w:rsidR="00255A0C" w:rsidRPr="00255A0C" w:rsidRDefault="00255A0C" w:rsidP="00255A0C">
      <w:pPr>
        <w:spacing w:line="360" w:lineRule="auto"/>
        <w:jc w:val="both"/>
        <w:rPr>
          <w:lang w:val="id-ID"/>
        </w:rPr>
      </w:pPr>
      <w:r w:rsidRPr="00255A0C">
        <w:rPr>
          <w:lang w:val="id-ID"/>
        </w:rPr>
        <w:t xml:space="preserve">            &lt;/div&gt;</w:t>
      </w:r>
    </w:p>
    <w:p w14:paraId="333AC6C8" w14:textId="77777777" w:rsidR="00255A0C" w:rsidRPr="00255A0C" w:rsidRDefault="00255A0C" w:rsidP="00255A0C">
      <w:pPr>
        <w:spacing w:line="360" w:lineRule="auto"/>
        <w:jc w:val="both"/>
        <w:rPr>
          <w:lang w:val="id-ID"/>
        </w:rPr>
      </w:pPr>
      <w:r w:rsidRPr="00255A0C">
        <w:rPr>
          <w:lang w:val="id-ID"/>
        </w:rPr>
        <w:t xml:space="preserve">        &lt;/div&gt;</w:t>
      </w:r>
    </w:p>
    <w:p w14:paraId="70E8C30A" w14:textId="77777777" w:rsidR="00255A0C" w:rsidRPr="00255A0C" w:rsidRDefault="00255A0C" w:rsidP="00255A0C">
      <w:pPr>
        <w:spacing w:line="360" w:lineRule="auto"/>
        <w:jc w:val="both"/>
        <w:rPr>
          <w:lang w:val="id-ID"/>
        </w:rPr>
      </w:pPr>
      <w:r w:rsidRPr="00255A0C">
        <w:rPr>
          <w:lang w:val="id-ID"/>
        </w:rPr>
        <w:t xml:space="preserve">    &lt;/nav&gt;</w:t>
      </w:r>
    </w:p>
    <w:p w14:paraId="2C8F556A" w14:textId="77777777" w:rsidR="00255A0C" w:rsidRPr="00255A0C" w:rsidRDefault="00255A0C" w:rsidP="00255A0C">
      <w:pPr>
        <w:spacing w:line="360" w:lineRule="auto"/>
        <w:jc w:val="both"/>
        <w:rPr>
          <w:lang w:val="id-ID"/>
        </w:rPr>
      </w:pPr>
      <w:r w:rsidRPr="00255A0C">
        <w:rPr>
          <w:lang w:val="id-ID"/>
        </w:rPr>
        <w:t xml:space="preserve">  </w:t>
      </w:r>
    </w:p>
    <w:p w14:paraId="11CC83E0" w14:textId="77777777" w:rsidR="00255A0C" w:rsidRPr="00255A0C" w:rsidRDefault="00255A0C" w:rsidP="00255A0C">
      <w:pPr>
        <w:spacing w:line="360" w:lineRule="auto"/>
        <w:jc w:val="both"/>
        <w:rPr>
          <w:lang w:val="id-ID"/>
        </w:rPr>
      </w:pPr>
      <w:r w:rsidRPr="00255A0C">
        <w:rPr>
          <w:lang w:val="id-ID"/>
        </w:rPr>
        <w:t xml:space="preserve">&lt;?php  </w:t>
      </w:r>
    </w:p>
    <w:p w14:paraId="6DEBDCF9" w14:textId="77777777" w:rsidR="00255A0C" w:rsidRPr="00255A0C" w:rsidRDefault="00255A0C" w:rsidP="00255A0C">
      <w:pPr>
        <w:spacing w:line="360" w:lineRule="auto"/>
        <w:jc w:val="both"/>
        <w:rPr>
          <w:lang w:val="id-ID"/>
        </w:rPr>
      </w:pPr>
    </w:p>
    <w:p w14:paraId="0C8929EE" w14:textId="77777777" w:rsidR="00255A0C" w:rsidRPr="00255A0C" w:rsidRDefault="00255A0C" w:rsidP="00255A0C">
      <w:pPr>
        <w:spacing w:line="360" w:lineRule="auto"/>
        <w:jc w:val="both"/>
        <w:rPr>
          <w:lang w:val="id-ID"/>
        </w:rPr>
      </w:pPr>
      <w:r w:rsidRPr="00255A0C">
        <w:rPr>
          <w:lang w:val="id-ID"/>
        </w:rPr>
        <w:t xml:space="preserve">        if($_SESSION['admin']){</w:t>
      </w:r>
    </w:p>
    <w:p w14:paraId="051A517A" w14:textId="77777777" w:rsidR="00255A0C" w:rsidRPr="00255A0C" w:rsidRDefault="00255A0C" w:rsidP="00255A0C">
      <w:pPr>
        <w:spacing w:line="360" w:lineRule="auto"/>
        <w:jc w:val="both"/>
        <w:rPr>
          <w:lang w:val="id-ID"/>
        </w:rPr>
      </w:pPr>
      <w:r w:rsidRPr="00255A0C">
        <w:rPr>
          <w:lang w:val="id-ID"/>
        </w:rPr>
        <w:t xml:space="preserve">            $user =$_SESSION['admin'];</w:t>
      </w:r>
    </w:p>
    <w:p w14:paraId="5DB469C5" w14:textId="77777777" w:rsidR="00255A0C" w:rsidRPr="00255A0C" w:rsidRDefault="00255A0C" w:rsidP="00255A0C">
      <w:pPr>
        <w:spacing w:line="360" w:lineRule="auto"/>
        <w:jc w:val="both"/>
        <w:rPr>
          <w:lang w:val="id-ID"/>
        </w:rPr>
      </w:pPr>
      <w:r w:rsidRPr="00255A0C">
        <w:rPr>
          <w:lang w:val="id-ID"/>
        </w:rPr>
        <w:t xml:space="preserve">        }elseif ($_SESSION['mekanik']){</w:t>
      </w:r>
    </w:p>
    <w:p w14:paraId="6D4A8A19" w14:textId="77777777" w:rsidR="00255A0C" w:rsidRPr="00255A0C" w:rsidRDefault="00255A0C" w:rsidP="00255A0C">
      <w:pPr>
        <w:spacing w:line="360" w:lineRule="auto"/>
        <w:jc w:val="both"/>
        <w:rPr>
          <w:lang w:val="id-ID"/>
        </w:rPr>
      </w:pPr>
      <w:r w:rsidRPr="00255A0C">
        <w:rPr>
          <w:lang w:val="id-ID"/>
        </w:rPr>
        <w:t xml:space="preserve">            $user =$_SESSION['mekanik'];</w:t>
      </w:r>
    </w:p>
    <w:p w14:paraId="5FA0D19F" w14:textId="77777777" w:rsidR="00255A0C" w:rsidRPr="00255A0C" w:rsidRDefault="00255A0C" w:rsidP="00255A0C">
      <w:pPr>
        <w:spacing w:line="360" w:lineRule="auto"/>
        <w:jc w:val="both"/>
        <w:rPr>
          <w:lang w:val="id-ID"/>
        </w:rPr>
      </w:pPr>
      <w:r w:rsidRPr="00255A0C">
        <w:rPr>
          <w:lang w:val="id-ID"/>
        </w:rPr>
        <w:lastRenderedPageBreak/>
        <w:t xml:space="preserve">        }elseif ($_SESSION['pelanggan']){</w:t>
      </w:r>
    </w:p>
    <w:p w14:paraId="3796BA5F" w14:textId="77777777" w:rsidR="00255A0C" w:rsidRPr="00255A0C" w:rsidRDefault="00255A0C" w:rsidP="00255A0C">
      <w:pPr>
        <w:spacing w:line="360" w:lineRule="auto"/>
        <w:jc w:val="both"/>
        <w:rPr>
          <w:lang w:val="id-ID"/>
        </w:rPr>
      </w:pPr>
      <w:r w:rsidRPr="00255A0C">
        <w:rPr>
          <w:lang w:val="id-ID"/>
        </w:rPr>
        <w:t xml:space="preserve">            $user =$_SESSION['pelanggan'];</w:t>
      </w:r>
    </w:p>
    <w:p w14:paraId="2C78A0C9" w14:textId="77777777" w:rsidR="00255A0C" w:rsidRPr="00255A0C" w:rsidRDefault="00255A0C" w:rsidP="00255A0C">
      <w:pPr>
        <w:spacing w:line="360" w:lineRule="auto"/>
        <w:jc w:val="both"/>
        <w:rPr>
          <w:lang w:val="id-ID"/>
        </w:rPr>
      </w:pPr>
      <w:r w:rsidRPr="00255A0C">
        <w:rPr>
          <w:lang w:val="id-ID"/>
        </w:rPr>
        <w:t xml:space="preserve">        }</w:t>
      </w:r>
    </w:p>
    <w:p w14:paraId="2ABD036E" w14:textId="77777777" w:rsidR="00255A0C" w:rsidRPr="00255A0C" w:rsidRDefault="00255A0C" w:rsidP="00255A0C">
      <w:pPr>
        <w:spacing w:line="360" w:lineRule="auto"/>
        <w:jc w:val="both"/>
        <w:rPr>
          <w:lang w:val="id-ID"/>
        </w:rPr>
      </w:pPr>
    </w:p>
    <w:p w14:paraId="30396695" w14:textId="77777777" w:rsidR="00255A0C" w:rsidRPr="00255A0C" w:rsidRDefault="00255A0C" w:rsidP="00255A0C">
      <w:pPr>
        <w:spacing w:line="360" w:lineRule="auto"/>
        <w:jc w:val="both"/>
        <w:rPr>
          <w:lang w:val="id-ID"/>
        </w:rPr>
      </w:pPr>
      <w:r w:rsidRPr="00255A0C">
        <w:rPr>
          <w:lang w:val="id-ID"/>
        </w:rPr>
        <w:t xml:space="preserve">       $sql=$koneksi-&gt;query("select * from tb_pengguna where id='$user'");</w:t>
      </w:r>
    </w:p>
    <w:p w14:paraId="252130E1" w14:textId="77777777" w:rsidR="00255A0C" w:rsidRPr="00255A0C" w:rsidRDefault="00255A0C" w:rsidP="00255A0C">
      <w:pPr>
        <w:spacing w:line="360" w:lineRule="auto"/>
        <w:jc w:val="both"/>
        <w:rPr>
          <w:lang w:val="id-ID"/>
        </w:rPr>
      </w:pPr>
    </w:p>
    <w:p w14:paraId="055CFDE9" w14:textId="77777777" w:rsidR="00255A0C" w:rsidRPr="00255A0C" w:rsidRDefault="00255A0C" w:rsidP="00255A0C">
      <w:pPr>
        <w:spacing w:line="360" w:lineRule="auto"/>
        <w:jc w:val="both"/>
        <w:rPr>
          <w:lang w:val="id-ID"/>
        </w:rPr>
      </w:pPr>
      <w:r w:rsidRPr="00255A0C">
        <w:rPr>
          <w:lang w:val="id-ID"/>
        </w:rPr>
        <w:t xml:space="preserve">       $data=$sql-&gt;fetch_assoc();</w:t>
      </w:r>
    </w:p>
    <w:p w14:paraId="5B8582C6" w14:textId="77777777" w:rsidR="00255A0C" w:rsidRPr="00255A0C" w:rsidRDefault="00255A0C" w:rsidP="00255A0C">
      <w:pPr>
        <w:spacing w:line="360" w:lineRule="auto"/>
        <w:jc w:val="both"/>
        <w:rPr>
          <w:lang w:val="id-ID"/>
        </w:rPr>
      </w:pPr>
    </w:p>
    <w:p w14:paraId="2BF6C970" w14:textId="77777777" w:rsidR="00255A0C" w:rsidRPr="00255A0C" w:rsidRDefault="00255A0C" w:rsidP="00255A0C">
      <w:pPr>
        <w:spacing w:line="360" w:lineRule="auto"/>
        <w:jc w:val="both"/>
        <w:rPr>
          <w:lang w:val="id-ID"/>
        </w:rPr>
      </w:pPr>
      <w:r w:rsidRPr="00255A0C">
        <w:rPr>
          <w:lang w:val="id-ID"/>
        </w:rPr>
        <w:t>?&gt;</w:t>
      </w:r>
    </w:p>
    <w:p w14:paraId="359A898E" w14:textId="77777777" w:rsidR="00255A0C" w:rsidRPr="00255A0C" w:rsidRDefault="00255A0C" w:rsidP="00255A0C">
      <w:pPr>
        <w:spacing w:line="360" w:lineRule="auto"/>
        <w:jc w:val="both"/>
        <w:rPr>
          <w:lang w:val="id-ID"/>
        </w:rPr>
      </w:pPr>
    </w:p>
    <w:p w14:paraId="049BEB73" w14:textId="77777777" w:rsidR="00255A0C" w:rsidRPr="00255A0C" w:rsidRDefault="00255A0C" w:rsidP="00255A0C">
      <w:pPr>
        <w:spacing w:line="360" w:lineRule="auto"/>
        <w:jc w:val="both"/>
        <w:rPr>
          <w:lang w:val="id-ID"/>
        </w:rPr>
      </w:pPr>
      <w:r w:rsidRPr="00255A0C">
        <w:rPr>
          <w:lang w:val="id-ID"/>
        </w:rPr>
        <w:t xml:space="preserve">    &lt;section&gt;</w:t>
      </w:r>
    </w:p>
    <w:p w14:paraId="6CA44C9A" w14:textId="77777777" w:rsidR="00255A0C" w:rsidRPr="00255A0C" w:rsidRDefault="00255A0C" w:rsidP="00255A0C">
      <w:pPr>
        <w:spacing w:line="360" w:lineRule="auto"/>
        <w:jc w:val="both"/>
        <w:rPr>
          <w:lang w:val="id-ID"/>
        </w:rPr>
      </w:pPr>
      <w:r w:rsidRPr="00255A0C">
        <w:rPr>
          <w:lang w:val="id-ID"/>
        </w:rPr>
        <w:t xml:space="preserve">        &lt;!-- Left Sidebar --&gt;</w:t>
      </w:r>
    </w:p>
    <w:p w14:paraId="761BA821" w14:textId="77777777" w:rsidR="00255A0C" w:rsidRPr="00255A0C" w:rsidRDefault="00255A0C" w:rsidP="00255A0C">
      <w:pPr>
        <w:spacing w:line="360" w:lineRule="auto"/>
        <w:jc w:val="both"/>
        <w:rPr>
          <w:lang w:val="id-ID"/>
        </w:rPr>
      </w:pPr>
      <w:r w:rsidRPr="00255A0C">
        <w:rPr>
          <w:lang w:val="id-ID"/>
        </w:rPr>
        <w:t xml:space="preserve">        &lt;div id="leftsidebar" class="sidebar"&gt;</w:t>
      </w:r>
    </w:p>
    <w:p w14:paraId="1E0DE151" w14:textId="77777777" w:rsidR="00255A0C" w:rsidRPr="00255A0C" w:rsidRDefault="00255A0C" w:rsidP="00255A0C">
      <w:pPr>
        <w:spacing w:line="360" w:lineRule="auto"/>
        <w:jc w:val="both"/>
        <w:rPr>
          <w:lang w:val="id-ID"/>
        </w:rPr>
      </w:pPr>
      <w:r w:rsidRPr="00255A0C">
        <w:rPr>
          <w:lang w:val="id-ID"/>
        </w:rPr>
        <w:t xml:space="preserve">            &lt;!-- User Info --&gt;</w:t>
      </w:r>
    </w:p>
    <w:p w14:paraId="1589A67D" w14:textId="77777777" w:rsidR="00255A0C" w:rsidRPr="00255A0C" w:rsidRDefault="00255A0C" w:rsidP="00255A0C">
      <w:pPr>
        <w:spacing w:line="360" w:lineRule="auto"/>
        <w:jc w:val="both"/>
        <w:rPr>
          <w:lang w:val="id-ID"/>
        </w:rPr>
      </w:pPr>
      <w:r w:rsidRPr="00255A0C">
        <w:rPr>
          <w:lang w:val="id-ID"/>
        </w:rPr>
        <w:t xml:space="preserve">            &lt;div class="user-info"&gt;</w:t>
      </w:r>
    </w:p>
    <w:p w14:paraId="5CC4B684" w14:textId="77777777" w:rsidR="00255A0C" w:rsidRPr="00255A0C" w:rsidRDefault="00255A0C" w:rsidP="00255A0C">
      <w:pPr>
        <w:spacing w:line="360" w:lineRule="auto"/>
        <w:jc w:val="both"/>
        <w:rPr>
          <w:lang w:val="id-ID"/>
        </w:rPr>
      </w:pPr>
      <w:r w:rsidRPr="00255A0C">
        <w:rPr>
          <w:lang w:val="id-ID"/>
        </w:rPr>
        <w:t xml:space="preserve">                &lt;div class="image"&gt;</w:t>
      </w:r>
    </w:p>
    <w:p w14:paraId="019ACD22" w14:textId="77777777" w:rsidR="00255A0C" w:rsidRPr="00255A0C" w:rsidRDefault="00255A0C" w:rsidP="00255A0C">
      <w:pPr>
        <w:spacing w:line="360" w:lineRule="auto"/>
        <w:jc w:val="both"/>
        <w:rPr>
          <w:lang w:val="id-ID"/>
        </w:rPr>
      </w:pPr>
      <w:r w:rsidRPr="00255A0C">
        <w:rPr>
          <w:lang w:val="id-ID"/>
        </w:rPr>
        <w:t xml:space="preserve">                    &lt;img src="images/&lt;?php echo $data['foto']; ?&gt;" width="48" height="48" alt="User" /&gt;</w:t>
      </w:r>
    </w:p>
    <w:p w14:paraId="2ABC4966" w14:textId="77777777" w:rsidR="00255A0C" w:rsidRPr="00255A0C" w:rsidRDefault="00255A0C" w:rsidP="00255A0C">
      <w:pPr>
        <w:spacing w:line="360" w:lineRule="auto"/>
        <w:jc w:val="both"/>
        <w:rPr>
          <w:lang w:val="id-ID"/>
        </w:rPr>
      </w:pPr>
      <w:r w:rsidRPr="00255A0C">
        <w:rPr>
          <w:lang w:val="id-ID"/>
        </w:rPr>
        <w:t xml:space="preserve">                &lt;/div&gt;</w:t>
      </w:r>
    </w:p>
    <w:p w14:paraId="1458A2CE" w14:textId="77777777" w:rsidR="00255A0C" w:rsidRPr="00255A0C" w:rsidRDefault="00255A0C" w:rsidP="00255A0C">
      <w:pPr>
        <w:spacing w:line="360" w:lineRule="auto"/>
        <w:jc w:val="both"/>
        <w:rPr>
          <w:lang w:val="id-ID"/>
        </w:rPr>
      </w:pPr>
      <w:r w:rsidRPr="00255A0C">
        <w:rPr>
          <w:lang w:val="id-ID"/>
        </w:rPr>
        <w:t xml:space="preserve">                &lt;div class="info-container"&gt;</w:t>
      </w:r>
    </w:p>
    <w:p w14:paraId="276A6229" w14:textId="77777777" w:rsidR="00255A0C" w:rsidRPr="00255A0C" w:rsidRDefault="00255A0C" w:rsidP="00255A0C">
      <w:pPr>
        <w:spacing w:line="360" w:lineRule="auto"/>
        <w:jc w:val="both"/>
        <w:rPr>
          <w:lang w:val="id-ID"/>
        </w:rPr>
      </w:pPr>
      <w:r w:rsidRPr="00255A0C">
        <w:rPr>
          <w:lang w:val="id-ID"/>
        </w:rPr>
        <w:t xml:space="preserve">                    &lt;div class="name" data-toggle="dropdown" aria-haspopup="true" aria-expanded="false"&gt;&lt;font color="white"&gt;&lt;b&gt;&lt;?php echo $data['nama']; ?&gt;&lt;/b&gt;&lt;/font&gt;&lt;/div&gt;</w:t>
      </w:r>
    </w:p>
    <w:p w14:paraId="37448C42" w14:textId="77777777" w:rsidR="00255A0C" w:rsidRPr="00255A0C" w:rsidRDefault="00255A0C" w:rsidP="00255A0C">
      <w:pPr>
        <w:spacing w:line="360" w:lineRule="auto"/>
        <w:jc w:val="both"/>
        <w:rPr>
          <w:lang w:val="id-ID"/>
        </w:rPr>
      </w:pPr>
      <w:r w:rsidRPr="00255A0C">
        <w:rPr>
          <w:lang w:val="id-ID"/>
        </w:rPr>
        <w:t xml:space="preserve">                    &lt;div class="email"&gt;&lt;font color="white"&gt;&lt;b&gt;Anda login sebagai &lt;?php echo $data['level']; ?&gt;&lt;/b&gt;&lt;/font&gt;&lt;/div&gt;</w:t>
      </w:r>
    </w:p>
    <w:p w14:paraId="5BC59B80" w14:textId="77777777" w:rsidR="00255A0C" w:rsidRPr="00255A0C" w:rsidRDefault="00255A0C" w:rsidP="00255A0C">
      <w:pPr>
        <w:spacing w:line="360" w:lineRule="auto"/>
        <w:jc w:val="both"/>
        <w:rPr>
          <w:lang w:val="id-ID"/>
        </w:rPr>
      </w:pPr>
      <w:r w:rsidRPr="00255A0C">
        <w:rPr>
          <w:lang w:val="id-ID"/>
        </w:rPr>
        <w:t xml:space="preserve">                    </w:t>
      </w:r>
    </w:p>
    <w:p w14:paraId="46EB65A6" w14:textId="77777777" w:rsidR="00255A0C" w:rsidRPr="00255A0C" w:rsidRDefault="00255A0C" w:rsidP="00255A0C">
      <w:pPr>
        <w:spacing w:line="360" w:lineRule="auto"/>
        <w:jc w:val="both"/>
        <w:rPr>
          <w:lang w:val="id-ID"/>
        </w:rPr>
      </w:pPr>
      <w:r w:rsidRPr="00255A0C">
        <w:rPr>
          <w:lang w:val="id-ID"/>
        </w:rPr>
        <w:t xml:space="preserve">                &lt;/div&gt;</w:t>
      </w:r>
    </w:p>
    <w:p w14:paraId="4FA77D93" w14:textId="77777777" w:rsidR="00255A0C" w:rsidRPr="00255A0C" w:rsidRDefault="00255A0C" w:rsidP="00255A0C">
      <w:pPr>
        <w:spacing w:line="360" w:lineRule="auto"/>
        <w:jc w:val="both"/>
        <w:rPr>
          <w:lang w:val="id-ID"/>
        </w:rPr>
      </w:pPr>
      <w:r w:rsidRPr="00255A0C">
        <w:rPr>
          <w:lang w:val="id-ID"/>
        </w:rPr>
        <w:t xml:space="preserve">            &lt;/div&gt;</w:t>
      </w:r>
    </w:p>
    <w:p w14:paraId="67895C4C" w14:textId="77777777" w:rsidR="00255A0C" w:rsidRPr="00255A0C" w:rsidRDefault="00255A0C" w:rsidP="00255A0C">
      <w:pPr>
        <w:spacing w:line="360" w:lineRule="auto"/>
        <w:jc w:val="both"/>
        <w:rPr>
          <w:lang w:val="id-ID"/>
        </w:rPr>
      </w:pPr>
      <w:r w:rsidRPr="00255A0C">
        <w:rPr>
          <w:lang w:val="id-ID"/>
        </w:rPr>
        <w:t xml:space="preserve">            &lt;!-- #User Info --&gt;</w:t>
      </w:r>
    </w:p>
    <w:p w14:paraId="1BA6BF08" w14:textId="77777777" w:rsidR="00255A0C" w:rsidRPr="00255A0C" w:rsidRDefault="00255A0C" w:rsidP="00255A0C">
      <w:pPr>
        <w:spacing w:line="360" w:lineRule="auto"/>
        <w:jc w:val="both"/>
        <w:rPr>
          <w:lang w:val="id-ID"/>
        </w:rPr>
      </w:pPr>
      <w:r w:rsidRPr="00255A0C">
        <w:rPr>
          <w:lang w:val="id-ID"/>
        </w:rPr>
        <w:t xml:space="preserve">            &lt;!-- Menu --&gt;</w:t>
      </w:r>
    </w:p>
    <w:p w14:paraId="66FB4D34" w14:textId="77777777" w:rsidR="00255A0C" w:rsidRPr="00255A0C" w:rsidRDefault="00255A0C" w:rsidP="00255A0C">
      <w:pPr>
        <w:spacing w:line="360" w:lineRule="auto"/>
        <w:jc w:val="both"/>
        <w:rPr>
          <w:lang w:val="id-ID"/>
        </w:rPr>
      </w:pPr>
      <w:r w:rsidRPr="00255A0C">
        <w:rPr>
          <w:lang w:val="id-ID"/>
        </w:rPr>
        <w:t xml:space="preserve">            &lt;div class="menu"&gt;</w:t>
      </w:r>
    </w:p>
    <w:p w14:paraId="51CD9FAD" w14:textId="77777777" w:rsidR="00255A0C" w:rsidRPr="00255A0C" w:rsidRDefault="00255A0C" w:rsidP="00255A0C">
      <w:pPr>
        <w:spacing w:line="360" w:lineRule="auto"/>
        <w:jc w:val="both"/>
        <w:rPr>
          <w:lang w:val="id-ID"/>
        </w:rPr>
      </w:pPr>
      <w:r w:rsidRPr="00255A0C">
        <w:rPr>
          <w:lang w:val="id-ID"/>
        </w:rPr>
        <w:lastRenderedPageBreak/>
        <w:t xml:space="preserve">                &lt;ul class="list"&gt;</w:t>
      </w:r>
    </w:p>
    <w:p w14:paraId="58739D3E" w14:textId="77777777" w:rsidR="00255A0C" w:rsidRPr="00255A0C" w:rsidRDefault="00255A0C" w:rsidP="00255A0C">
      <w:pPr>
        <w:spacing w:line="360" w:lineRule="auto"/>
        <w:jc w:val="both"/>
        <w:rPr>
          <w:lang w:val="id-ID"/>
        </w:rPr>
      </w:pPr>
      <w:r w:rsidRPr="00255A0C">
        <w:rPr>
          <w:lang w:val="id-ID"/>
        </w:rPr>
        <w:t xml:space="preserve">                    &lt;li class="header"&gt;MAIN NAVIGATION&lt;/li&gt;</w:t>
      </w:r>
    </w:p>
    <w:p w14:paraId="666434DA" w14:textId="77777777" w:rsidR="00255A0C" w:rsidRPr="00255A0C" w:rsidRDefault="00255A0C" w:rsidP="00255A0C">
      <w:pPr>
        <w:spacing w:line="360" w:lineRule="auto"/>
        <w:jc w:val="both"/>
        <w:rPr>
          <w:lang w:val="id-ID"/>
        </w:rPr>
      </w:pPr>
      <w:r w:rsidRPr="00255A0C">
        <w:rPr>
          <w:lang w:val="id-ID"/>
        </w:rPr>
        <w:t xml:space="preserve">                    &lt;li&gt;</w:t>
      </w:r>
    </w:p>
    <w:p w14:paraId="2D4C8D87" w14:textId="77777777" w:rsidR="00255A0C" w:rsidRPr="00255A0C" w:rsidRDefault="00255A0C" w:rsidP="00255A0C">
      <w:pPr>
        <w:spacing w:line="360" w:lineRule="auto"/>
        <w:jc w:val="both"/>
        <w:rPr>
          <w:lang w:val="id-ID"/>
        </w:rPr>
      </w:pPr>
      <w:r w:rsidRPr="00255A0C">
        <w:rPr>
          <w:lang w:val="id-ID"/>
        </w:rPr>
        <w:t xml:space="preserve">                        &lt;a href="index1.php"&gt;</w:t>
      </w:r>
    </w:p>
    <w:p w14:paraId="6CDE30F5" w14:textId="77777777" w:rsidR="00255A0C" w:rsidRPr="00255A0C" w:rsidRDefault="00255A0C" w:rsidP="00255A0C">
      <w:pPr>
        <w:spacing w:line="360" w:lineRule="auto"/>
        <w:jc w:val="both"/>
        <w:rPr>
          <w:lang w:val="id-ID"/>
        </w:rPr>
      </w:pPr>
      <w:r w:rsidRPr="00255A0C">
        <w:rPr>
          <w:lang w:val="id-ID"/>
        </w:rPr>
        <w:t xml:space="preserve">                            &lt;!--&lt;i class="material-icons"&gt;home&lt;/i&gt;--&gt;</w:t>
      </w:r>
    </w:p>
    <w:p w14:paraId="23091AB2" w14:textId="77777777" w:rsidR="00255A0C" w:rsidRPr="00255A0C" w:rsidRDefault="00255A0C" w:rsidP="00255A0C">
      <w:pPr>
        <w:spacing w:line="360" w:lineRule="auto"/>
        <w:jc w:val="both"/>
        <w:rPr>
          <w:lang w:val="id-ID"/>
        </w:rPr>
      </w:pPr>
      <w:r w:rsidRPr="00255A0C">
        <w:rPr>
          <w:lang w:val="id-ID"/>
        </w:rPr>
        <w:t xml:space="preserve">                            &lt;img src="images/house.ico" width="25" height="25" style="float:left;margin:0;" /&gt;</w:t>
      </w:r>
    </w:p>
    <w:p w14:paraId="2F51E386" w14:textId="77777777" w:rsidR="00255A0C" w:rsidRPr="00255A0C" w:rsidRDefault="00255A0C" w:rsidP="00255A0C">
      <w:pPr>
        <w:spacing w:line="360" w:lineRule="auto"/>
        <w:jc w:val="both"/>
        <w:rPr>
          <w:lang w:val="id-ID"/>
        </w:rPr>
      </w:pPr>
      <w:r w:rsidRPr="00255A0C">
        <w:rPr>
          <w:lang w:val="id-ID"/>
        </w:rPr>
        <w:t xml:space="preserve">                            &lt;span&gt;Home&lt;/span&gt;</w:t>
      </w:r>
    </w:p>
    <w:p w14:paraId="739262BE" w14:textId="77777777" w:rsidR="00255A0C" w:rsidRPr="00255A0C" w:rsidRDefault="00255A0C" w:rsidP="00255A0C">
      <w:pPr>
        <w:spacing w:line="360" w:lineRule="auto"/>
        <w:jc w:val="both"/>
        <w:rPr>
          <w:lang w:val="id-ID"/>
        </w:rPr>
      </w:pPr>
      <w:r w:rsidRPr="00255A0C">
        <w:rPr>
          <w:lang w:val="id-ID"/>
        </w:rPr>
        <w:t xml:space="preserve">                        &lt;/a&gt;</w:t>
      </w:r>
    </w:p>
    <w:p w14:paraId="51E315C6" w14:textId="77777777" w:rsidR="00255A0C" w:rsidRPr="00255A0C" w:rsidRDefault="00255A0C" w:rsidP="00255A0C">
      <w:pPr>
        <w:spacing w:line="360" w:lineRule="auto"/>
        <w:jc w:val="both"/>
        <w:rPr>
          <w:lang w:val="id-ID"/>
        </w:rPr>
      </w:pPr>
      <w:r w:rsidRPr="00255A0C">
        <w:rPr>
          <w:lang w:val="id-ID"/>
        </w:rPr>
        <w:t xml:space="preserve">                    &lt;/li&gt;</w:t>
      </w:r>
    </w:p>
    <w:p w14:paraId="0FC7256C" w14:textId="77777777" w:rsidR="00255A0C" w:rsidRPr="00255A0C" w:rsidRDefault="00255A0C" w:rsidP="00255A0C">
      <w:pPr>
        <w:spacing w:line="360" w:lineRule="auto"/>
        <w:jc w:val="both"/>
        <w:rPr>
          <w:lang w:val="id-ID"/>
        </w:rPr>
      </w:pPr>
      <w:r w:rsidRPr="00255A0C">
        <w:rPr>
          <w:lang w:val="id-ID"/>
        </w:rPr>
        <w:t xml:space="preserve">                    &lt;?php  if($_SESSION['admin']){ ?&gt;</w:t>
      </w:r>
    </w:p>
    <w:p w14:paraId="65F36790" w14:textId="77777777" w:rsidR="00255A0C" w:rsidRPr="00255A0C" w:rsidRDefault="00255A0C" w:rsidP="00255A0C">
      <w:pPr>
        <w:spacing w:line="360" w:lineRule="auto"/>
        <w:jc w:val="both"/>
        <w:rPr>
          <w:lang w:val="id-ID"/>
        </w:rPr>
      </w:pPr>
      <w:r w:rsidRPr="00255A0C">
        <w:rPr>
          <w:lang w:val="id-ID"/>
        </w:rPr>
        <w:t xml:space="preserve">                    &lt;li&gt;</w:t>
      </w:r>
    </w:p>
    <w:p w14:paraId="45D8FC85" w14:textId="77777777" w:rsidR="00255A0C" w:rsidRPr="00255A0C" w:rsidRDefault="00255A0C" w:rsidP="00255A0C">
      <w:pPr>
        <w:spacing w:line="360" w:lineRule="auto"/>
        <w:jc w:val="both"/>
        <w:rPr>
          <w:lang w:val="id-ID"/>
        </w:rPr>
      </w:pPr>
      <w:r w:rsidRPr="00255A0C">
        <w:rPr>
          <w:lang w:val="id-ID"/>
        </w:rPr>
        <w:t xml:space="preserve">                        &lt;a href="javascript:void(0);" class="menu-toggle"&gt;</w:t>
      </w:r>
    </w:p>
    <w:p w14:paraId="305C41CD" w14:textId="77777777" w:rsidR="00255A0C" w:rsidRPr="00255A0C" w:rsidRDefault="00255A0C" w:rsidP="00255A0C">
      <w:pPr>
        <w:spacing w:line="360" w:lineRule="auto"/>
        <w:jc w:val="both"/>
        <w:rPr>
          <w:lang w:val="id-ID"/>
        </w:rPr>
      </w:pPr>
      <w:r w:rsidRPr="00255A0C">
        <w:rPr>
          <w:lang w:val="id-ID"/>
        </w:rPr>
        <w:t xml:space="preserve">                            &lt;!--&lt;i class="material-icons"&gt;assignment&lt;/i&gt;--&gt;</w:t>
      </w:r>
    </w:p>
    <w:p w14:paraId="5E5513E3" w14:textId="77777777" w:rsidR="00255A0C" w:rsidRPr="00255A0C" w:rsidRDefault="00255A0C" w:rsidP="00255A0C">
      <w:pPr>
        <w:spacing w:line="360" w:lineRule="auto"/>
        <w:jc w:val="both"/>
        <w:rPr>
          <w:lang w:val="id-ID"/>
        </w:rPr>
      </w:pPr>
      <w:r w:rsidRPr="00255A0C">
        <w:rPr>
          <w:lang w:val="id-ID"/>
        </w:rPr>
        <w:t xml:space="preserve">                            &lt;img src="images/database.ico" width="25" height="25" style="float:left;margin:0;" /&gt;</w:t>
      </w:r>
    </w:p>
    <w:p w14:paraId="00E8D112" w14:textId="77777777" w:rsidR="00255A0C" w:rsidRPr="00255A0C" w:rsidRDefault="00255A0C" w:rsidP="00255A0C">
      <w:pPr>
        <w:spacing w:line="360" w:lineRule="auto"/>
        <w:jc w:val="both"/>
        <w:rPr>
          <w:lang w:val="id-ID"/>
        </w:rPr>
      </w:pPr>
      <w:r w:rsidRPr="00255A0C">
        <w:rPr>
          <w:lang w:val="id-ID"/>
        </w:rPr>
        <w:t xml:space="preserve">                            &lt;span&gt;Master&lt;/span&gt;</w:t>
      </w:r>
    </w:p>
    <w:p w14:paraId="7EA95EB3" w14:textId="77777777" w:rsidR="00255A0C" w:rsidRPr="00255A0C" w:rsidRDefault="00255A0C" w:rsidP="00255A0C">
      <w:pPr>
        <w:spacing w:line="360" w:lineRule="auto"/>
        <w:jc w:val="both"/>
        <w:rPr>
          <w:lang w:val="id-ID"/>
        </w:rPr>
      </w:pPr>
      <w:r w:rsidRPr="00255A0C">
        <w:rPr>
          <w:lang w:val="id-ID"/>
        </w:rPr>
        <w:t xml:space="preserve">                        &lt;/a&gt;</w:t>
      </w:r>
    </w:p>
    <w:p w14:paraId="42A2FDF4" w14:textId="77777777" w:rsidR="00255A0C" w:rsidRPr="00255A0C" w:rsidRDefault="00255A0C" w:rsidP="00255A0C">
      <w:pPr>
        <w:spacing w:line="360" w:lineRule="auto"/>
        <w:jc w:val="both"/>
        <w:rPr>
          <w:lang w:val="id-ID"/>
        </w:rPr>
      </w:pPr>
      <w:r w:rsidRPr="00255A0C">
        <w:rPr>
          <w:lang w:val="id-ID"/>
        </w:rPr>
        <w:t xml:space="preserve">                        &lt;ul class="ml-menu"&gt;</w:t>
      </w:r>
    </w:p>
    <w:p w14:paraId="01F54180" w14:textId="77777777" w:rsidR="00255A0C" w:rsidRPr="00255A0C" w:rsidRDefault="00255A0C" w:rsidP="00255A0C">
      <w:pPr>
        <w:spacing w:line="360" w:lineRule="auto"/>
        <w:jc w:val="both"/>
        <w:rPr>
          <w:lang w:val="id-ID"/>
        </w:rPr>
      </w:pPr>
      <w:r w:rsidRPr="00255A0C">
        <w:rPr>
          <w:lang w:val="id-ID"/>
        </w:rPr>
        <w:t xml:space="preserve">                            &lt;li&gt;</w:t>
      </w:r>
    </w:p>
    <w:p w14:paraId="38DE8665" w14:textId="77777777" w:rsidR="00255A0C" w:rsidRPr="00255A0C" w:rsidRDefault="00255A0C" w:rsidP="00255A0C">
      <w:pPr>
        <w:spacing w:line="360" w:lineRule="auto"/>
        <w:jc w:val="both"/>
        <w:rPr>
          <w:lang w:val="id-ID"/>
        </w:rPr>
      </w:pPr>
      <w:r w:rsidRPr="00255A0C">
        <w:rPr>
          <w:lang w:val="id-ID"/>
        </w:rPr>
        <w:t xml:space="preserve">                                &lt;a href="?page=service"&gt;&lt;img src="images/document-edit.ico" width="25" height="25" style="float:left;margin:0 8px 4px 0;" /&gt;Data Service&lt;/a&gt;</w:t>
      </w:r>
    </w:p>
    <w:p w14:paraId="4BD6A1B1" w14:textId="77777777" w:rsidR="00255A0C" w:rsidRPr="00255A0C" w:rsidRDefault="00255A0C" w:rsidP="00255A0C">
      <w:pPr>
        <w:spacing w:line="360" w:lineRule="auto"/>
        <w:jc w:val="both"/>
        <w:rPr>
          <w:lang w:val="id-ID"/>
        </w:rPr>
      </w:pPr>
      <w:r w:rsidRPr="00255A0C">
        <w:rPr>
          <w:lang w:val="id-ID"/>
        </w:rPr>
        <w:t xml:space="preserve">                            &lt;/li&gt;</w:t>
      </w:r>
    </w:p>
    <w:p w14:paraId="0405DB58" w14:textId="77777777" w:rsidR="00255A0C" w:rsidRPr="00255A0C" w:rsidRDefault="00255A0C" w:rsidP="00255A0C">
      <w:pPr>
        <w:spacing w:line="360" w:lineRule="auto"/>
        <w:jc w:val="both"/>
        <w:rPr>
          <w:lang w:val="id-ID"/>
        </w:rPr>
      </w:pPr>
      <w:r w:rsidRPr="00255A0C">
        <w:rPr>
          <w:lang w:val="id-ID"/>
        </w:rPr>
        <w:t xml:space="preserve">                            &lt;li&gt;</w:t>
      </w:r>
    </w:p>
    <w:p w14:paraId="6FBC82DA" w14:textId="77777777" w:rsidR="00255A0C" w:rsidRPr="00255A0C" w:rsidRDefault="00255A0C" w:rsidP="00255A0C">
      <w:pPr>
        <w:spacing w:line="360" w:lineRule="auto"/>
        <w:jc w:val="both"/>
        <w:rPr>
          <w:lang w:val="id-ID"/>
        </w:rPr>
      </w:pPr>
      <w:r w:rsidRPr="00255A0C">
        <w:rPr>
          <w:lang w:val="id-ID"/>
        </w:rPr>
        <w:t xml:space="preserve">                                &lt;a href="?page=mekanik"&gt;&lt;img src="images/document-edit.ico" width="25" height="25" style="float:left;margin:0 8px 4px 0;" /&gt;Data Mekanik&lt;/a&gt;</w:t>
      </w:r>
    </w:p>
    <w:p w14:paraId="2DF4D4C4" w14:textId="77777777" w:rsidR="00255A0C" w:rsidRPr="00255A0C" w:rsidRDefault="00255A0C" w:rsidP="00255A0C">
      <w:pPr>
        <w:spacing w:line="360" w:lineRule="auto"/>
        <w:jc w:val="both"/>
        <w:rPr>
          <w:lang w:val="id-ID"/>
        </w:rPr>
      </w:pPr>
      <w:r w:rsidRPr="00255A0C">
        <w:rPr>
          <w:lang w:val="id-ID"/>
        </w:rPr>
        <w:t xml:space="preserve">                            &lt;/li&gt;</w:t>
      </w:r>
    </w:p>
    <w:p w14:paraId="24932884" w14:textId="77777777" w:rsidR="00255A0C" w:rsidRPr="00255A0C" w:rsidRDefault="00255A0C" w:rsidP="00255A0C">
      <w:pPr>
        <w:spacing w:line="360" w:lineRule="auto"/>
        <w:jc w:val="both"/>
        <w:rPr>
          <w:lang w:val="id-ID"/>
        </w:rPr>
      </w:pPr>
      <w:r w:rsidRPr="00255A0C">
        <w:rPr>
          <w:lang w:val="id-ID"/>
        </w:rPr>
        <w:t xml:space="preserve">                            &lt;li&gt;</w:t>
      </w:r>
    </w:p>
    <w:p w14:paraId="3C86041B" w14:textId="77777777" w:rsidR="00255A0C" w:rsidRPr="00255A0C" w:rsidRDefault="00255A0C" w:rsidP="00255A0C">
      <w:pPr>
        <w:spacing w:line="360" w:lineRule="auto"/>
        <w:jc w:val="both"/>
        <w:rPr>
          <w:lang w:val="id-ID"/>
        </w:rPr>
      </w:pPr>
      <w:r w:rsidRPr="00255A0C">
        <w:rPr>
          <w:lang w:val="id-ID"/>
        </w:rPr>
        <w:lastRenderedPageBreak/>
        <w:t xml:space="preserve">                                &lt;a href="?page=pengguna"&gt;&lt;img src="images/person.ico" width="25" height="25" style="float:left;margin:0 8px 4px 0;" /&gt;Data Pengguna&lt;/a&gt;</w:t>
      </w:r>
    </w:p>
    <w:p w14:paraId="7C584377" w14:textId="77777777" w:rsidR="00255A0C" w:rsidRPr="00255A0C" w:rsidRDefault="00255A0C" w:rsidP="00255A0C">
      <w:pPr>
        <w:spacing w:line="360" w:lineRule="auto"/>
        <w:jc w:val="both"/>
        <w:rPr>
          <w:lang w:val="id-ID"/>
        </w:rPr>
      </w:pPr>
      <w:r w:rsidRPr="00255A0C">
        <w:rPr>
          <w:lang w:val="id-ID"/>
        </w:rPr>
        <w:t xml:space="preserve">                            &lt;/li&gt;</w:t>
      </w:r>
    </w:p>
    <w:p w14:paraId="61212D41" w14:textId="77777777" w:rsidR="00255A0C" w:rsidRPr="00255A0C" w:rsidRDefault="00255A0C" w:rsidP="00255A0C">
      <w:pPr>
        <w:spacing w:line="360" w:lineRule="auto"/>
        <w:jc w:val="both"/>
        <w:rPr>
          <w:lang w:val="id-ID"/>
        </w:rPr>
      </w:pPr>
      <w:r w:rsidRPr="00255A0C">
        <w:rPr>
          <w:lang w:val="id-ID"/>
        </w:rPr>
        <w:t xml:space="preserve">                        &lt;/ul&gt;</w:t>
      </w:r>
    </w:p>
    <w:p w14:paraId="50D20EB9" w14:textId="77777777" w:rsidR="00255A0C" w:rsidRPr="00255A0C" w:rsidRDefault="00255A0C" w:rsidP="00255A0C">
      <w:pPr>
        <w:spacing w:line="360" w:lineRule="auto"/>
        <w:jc w:val="both"/>
        <w:rPr>
          <w:lang w:val="id-ID"/>
        </w:rPr>
      </w:pPr>
      <w:r w:rsidRPr="00255A0C">
        <w:rPr>
          <w:lang w:val="id-ID"/>
        </w:rPr>
        <w:t xml:space="preserve">                    &lt;/li&gt;</w:t>
      </w:r>
    </w:p>
    <w:p w14:paraId="258BAF91" w14:textId="77777777" w:rsidR="00255A0C" w:rsidRPr="00255A0C" w:rsidRDefault="00255A0C" w:rsidP="00255A0C">
      <w:pPr>
        <w:spacing w:line="360" w:lineRule="auto"/>
        <w:jc w:val="both"/>
        <w:rPr>
          <w:lang w:val="id-ID"/>
        </w:rPr>
      </w:pPr>
      <w:r w:rsidRPr="00255A0C">
        <w:rPr>
          <w:lang w:val="id-ID"/>
        </w:rPr>
        <w:t xml:space="preserve">                    &lt;?php  } ?&gt;</w:t>
      </w:r>
    </w:p>
    <w:p w14:paraId="7ADB17C7" w14:textId="77777777" w:rsidR="00255A0C" w:rsidRPr="00255A0C" w:rsidRDefault="00255A0C" w:rsidP="00255A0C">
      <w:pPr>
        <w:spacing w:line="360" w:lineRule="auto"/>
        <w:jc w:val="both"/>
        <w:rPr>
          <w:lang w:val="id-ID"/>
        </w:rPr>
      </w:pPr>
    </w:p>
    <w:p w14:paraId="422C1FC9" w14:textId="77777777" w:rsidR="00255A0C" w:rsidRPr="00255A0C" w:rsidRDefault="00255A0C" w:rsidP="00255A0C">
      <w:pPr>
        <w:spacing w:line="360" w:lineRule="auto"/>
        <w:jc w:val="both"/>
        <w:rPr>
          <w:lang w:val="id-ID"/>
        </w:rPr>
      </w:pPr>
      <w:r w:rsidRPr="00255A0C">
        <w:rPr>
          <w:lang w:val="id-ID"/>
        </w:rPr>
        <w:t xml:space="preserve">                    &lt;?php  if($_SESSION['pelanggan']){ ?&gt;</w:t>
      </w:r>
    </w:p>
    <w:p w14:paraId="31CC2A7A" w14:textId="77777777" w:rsidR="00255A0C" w:rsidRPr="00255A0C" w:rsidRDefault="00255A0C" w:rsidP="00255A0C">
      <w:pPr>
        <w:spacing w:line="360" w:lineRule="auto"/>
        <w:jc w:val="both"/>
        <w:rPr>
          <w:lang w:val="id-ID"/>
        </w:rPr>
      </w:pPr>
      <w:r w:rsidRPr="00255A0C">
        <w:rPr>
          <w:lang w:val="id-ID"/>
        </w:rPr>
        <w:t xml:space="preserve">                    &lt;li&gt;</w:t>
      </w:r>
    </w:p>
    <w:p w14:paraId="0086569A" w14:textId="77777777" w:rsidR="00255A0C" w:rsidRPr="00255A0C" w:rsidRDefault="00255A0C" w:rsidP="00255A0C">
      <w:pPr>
        <w:spacing w:line="360" w:lineRule="auto"/>
        <w:jc w:val="both"/>
        <w:rPr>
          <w:lang w:val="id-ID"/>
        </w:rPr>
      </w:pPr>
      <w:r w:rsidRPr="00255A0C">
        <w:rPr>
          <w:lang w:val="id-ID"/>
        </w:rPr>
        <w:t xml:space="preserve">                        &lt;a href="?page=pelanggan"&gt;</w:t>
      </w:r>
    </w:p>
    <w:p w14:paraId="3CB501FA" w14:textId="77777777" w:rsidR="00255A0C" w:rsidRPr="00255A0C" w:rsidRDefault="00255A0C" w:rsidP="00255A0C">
      <w:pPr>
        <w:spacing w:line="360" w:lineRule="auto"/>
        <w:jc w:val="both"/>
        <w:rPr>
          <w:lang w:val="id-ID"/>
        </w:rPr>
      </w:pPr>
      <w:r w:rsidRPr="00255A0C">
        <w:rPr>
          <w:lang w:val="id-ID"/>
        </w:rPr>
        <w:t xml:space="preserve">                            &lt;img src="images/group.ico" width="25" height="25" style="float:left;margin:0;" /&gt;</w:t>
      </w:r>
    </w:p>
    <w:p w14:paraId="071997DC" w14:textId="77777777" w:rsidR="00255A0C" w:rsidRPr="00255A0C" w:rsidRDefault="00255A0C" w:rsidP="00255A0C">
      <w:pPr>
        <w:spacing w:line="360" w:lineRule="auto"/>
        <w:jc w:val="both"/>
        <w:rPr>
          <w:lang w:val="id-ID"/>
        </w:rPr>
      </w:pPr>
      <w:r w:rsidRPr="00255A0C">
        <w:rPr>
          <w:lang w:val="id-ID"/>
        </w:rPr>
        <w:t xml:space="preserve">                            &lt;span&gt;Isi Biodata Pelanggan&lt;/span&gt;</w:t>
      </w:r>
    </w:p>
    <w:p w14:paraId="7BE38F29" w14:textId="77777777" w:rsidR="00255A0C" w:rsidRPr="00255A0C" w:rsidRDefault="00255A0C" w:rsidP="00255A0C">
      <w:pPr>
        <w:spacing w:line="360" w:lineRule="auto"/>
        <w:jc w:val="both"/>
        <w:rPr>
          <w:lang w:val="id-ID"/>
        </w:rPr>
      </w:pPr>
      <w:r w:rsidRPr="00255A0C">
        <w:rPr>
          <w:lang w:val="id-ID"/>
        </w:rPr>
        <w:t xml:space="preserve">                        &lt;/a&gt;</w:t>
      </w:r>
    </w:p>
    <w:p w14:paraId="63F81998" w14:textId="77777777" w:rsidR="00255A0C" w:rsidRPr="00255A0C" w:rsidRDefault="00255A0C" w:rsidP="00255A0C">
      <w:pPr>
        <w:spacing w:line="360" w:lineRule="auto"/>
        <w:jc w:val="both"/>
        <w:rPr>
          <w:lang w:val="id-ID"/>
        </w:rPr>
      </w:pPr>
      <w:r w:rsidRPr="00255A0C">
        <w:rPr>
          <w:lang w:val="id-ID"/>
        </w:rPr>
        <w:t xml:space="preserve">                    &lt;/li&gt;</w:t>
      </w:r>
    </w:p>
    <w:p w14:paraId="3FFAC63E" w14:textId="77777777" w:rsidR="00255A0C" w:rsidRPr="00255A0C" w:rsidRDefault="00255A0C" w:rsidP="00255A0C">
      <w:pPr>
        <w:spacing w:line="360" w:lineRule="auto"/>
        <w:jc w:val="both"/>
        <w:rPr>
          <w:lang w:val="id-ID"/>
        </w:rPr>
      </w:pPr>
      <w:r w:rsidRPr="00255A0C">
        <w:rPr>
          <w:lang w:val="id-ID"/>
        </w:rPr>
        <w:t xml:space="preserve">                    &lt;li&gt;</w:t>
      </w:r>
    </w:p>
    <w:p w14:paraId="12941331" w14:textId="77777777" w:rsidR="00255A0C" w:rsidRPr="00255A0C" w:rsidRDefault="00255A0C" w:rsidP="00255A0C">
      <w:pPr>
        <w:spacing w:line="360" w:lineRule="auto"/>
        <w:jc w:val="both"/>
        <w:rPr>
          <w:lang w:val="id-ID"/>
        </w:rPr>
      </w:pPr>
      <w:r w:rsidRPr="00255A0C">
        <w:rPr>
          <w:lang w:val="id-ID"/>
        </w:rPr>
        <w:t xml:space="preserve">                        &lt;a href="?page=pesanservice"&gt;</w:t>
      </w:r>
    </w:p>
    <w:p w14:paraId="55B0EA09" w14:textId="77777777" w:rsidR="00255A0C" w:rsidRPr="00255A0C" w:rsidRDefault="00255A0C" w:rsidP="00255A0C">
      <w:pPr>
        <w:spacing w:line="360" w:lineRule="auto"/>
        <w:jc w:val="both"/>
        <w:rPr>
          <w:lang w:val="id-ID"/>
        </w:rPr>
      </w:pPr>
      <w:r w:rsidRPr="00255A0C">
        <w:rPr>
          <w:lang w:val="id-ID"/>
        </w:rPr>
        <w:t xml:space="preserve">                            &lt;img src="images/group.ico" width="25" height="25" style="float:left;margin:0;" /&gt;</w:t>
      </w:r>
    </w:p>
    <w:p w14:paraId="7F0F2DB0" w14:textId="77777777" w:rsidR="00255A0C" w:rsidRPr="00255A0C" w:rsidRDefault="00255A0C" w:rsidP="00255A0C">
      <w:pPr>
        <w:spacing w:line="360" w:lineRule="auto"/>
        <w:jc w:val="both"/>
        <w:rPr>
          <w:lang w:val="id-ID"/>
        </w:rPr>
      </w:pPr>
      <w:r w:rsidRPr="00255A0C">
        <w:rPr>
          <w:lang w:val="id-ID"/>
        </w:rPr>
        <w:t xml:space="preserve">                            &lt;span&gt;Input Pemesanan Service&lt;/span&gt;</w:t>
      </w:r>
    </w:p>
    <w:p w14:paraId="0458B1A7" w14:textId="77777777" w:rsidR="00255A0C" w:rsidRPr="00255A0C" w:rsidRDefault="00255A0C" w:rsidP="00255A0C">
      <w:pPr>
        <w:spacing w:line="360" w:lineRule="auto"/>
        <w:jc w:val="both"/>
        <w:rPr>
          <w:lang w:val="id-ID"/>
        </w:rPr>
      </w:pPr>
      <w:r w:rsidRPr="00255A0C">
        <w:rPr>
          <w:lang w:val="id-ID"/>
        </w:rPr>
        <w:t xml:space="preserve">                        &lt;/a&gt;</w:t>
      </w:r>
    </w:p>
    <w:p w14:paraId="59A3F8C2" w14:textId="77777777" w:rsidR="00255A0C" w:rsidRPr="00255A0C" w:rsidRDefault="00255A0C" w:rsidP="00255A0C">
      <w:pPr>
        <w:spacing w:line="360" w:lineRule="auto"/>
        <w:jc w:val="both"/>
        <w:rPr>
          <w:lang w:val="id-ID"/>
        </w:rPr>
      </w:pPr>
      <w:r w:rsidRPr="00255A0C">
        <w:rPr>
          <w:lang w:val="id-ID"/>
        </w:rPr>
        <w:t xml:space="preserve">                    &lt;/li&gt;</w:t>
      </w:r>
    </w:p>
    <w:p w14:paraId="028B00F3" w14:textId="77777777" w:rsidR="00255A0C" w:rsidRPr="00255A0C" w:rsidRDefault="00255A0C" w:rsidP="00255A0C">
      <w:pPr>
        <w:spacing w:line="360" w:lineRule="auto"/>
        <w:jc w:val="both"/>
        <w:rPr>
          <w:lang w:val="id-ID"/>
        </w:rPr>
      </w:pPr>
      <w:r w:rsidRPr="00255A0C">
        <w:rPr>
          <w:lang w:val="id-ID"/>
        </w:rPr>
        <w:t xml:space="preserve">                    &lt;?php  } ?&gt;</w:t>
      </w:r>
    </w:p>
    <w:p w14:paraId="29B00EEB" w14:textId="77777777" w:rsidR="00255A0C" w:rsidRPr="00255A0C" w:rsidRDefault="00255A0C" w:rsidP="00255A0C">
      <w:pPr>
        <w:spacing w:line="360" w:lineRule="auto"/>
        <w:jc w:val="both"/>
        <w:rPr>
          <w:lang w:val="id-ID"/>
        </w:rPr>
      </w:pPr>
      <w:r w:rsidRPr="00255A0C">
        <w:rPr>
          <w:lang w:val="id-ID"/>
        </w:rPr>
        <w:t xml:space="preserve">                    </w:t>
      </w:r>
    </w:p>
    <w:p w14:paraId="62392064" w14:textId="77777777" w:rsidR="00255A0C" w:rsidRPr="00255A0C" w:rsidRDefault="00255A0C" w:rsidP="00255A0C">
      <w:pPr>
        <w:spacing w:line="360" w:lineRule="auto"/>
        <w:jc w:val="both"/>
        <w:rPr>
          <w:lang w:val="id-ID"/>
        </w:rPr>
      </w:pPr>
      <w:r w:rsidRPr="00255A0C">
        <w:rPr>
          <w:lang w:val="id-ID"/>
        </w:rPr>
        <w:t xml:space="preserve">                    &lt;?php  if($_SESSION['admin']){ ?&gt;</w:t>
      </w:r>
    </w:p>
    <w:p w14:paraId="449C9710" w14:textId="77777777" w:rsidR="00255A0C" w:rsidRPr="00255A0C" w:rsidRDefault="00255A0C" w:rsidP="00255A0C">
      <w:pPr>
        <w:spacing w:line="360" w:lineRule="auto"/>
        <w:jc w:val="both"/>
        <w:rPr>
          <w:lang w:val="id-ID"/>
        </w:rPr>
      </w:pPr>
      <w:r w:rsidRPr="00255A0C">
        <w:rPr>
          <w:lang w:val="id-ID"/>
        </w:rPr>
        <w:t xml:space="preserve">                    &lt;li&gt;</w:t>
      </w:r>
    </w:p>
    <w:p w14:paraId="465C0885" w14:textId="77777777" w:rsidR="00255A0C" w:rsidRPr="00255A0C" w:rsidRDefault="00255A0C" w:rsidP="00255A0C">
      <w:pPr>
        <w:spacing w:line="360" w:lineRule="auto"/>
        <w:jc w:val="both"/>
        <w:rPr>
          <w:lang w:val="id-ID"/>
        </w:rPr>
      </w:pPr>
      <w:r w:rsidRPr="00255A0C">
        <w:rPr>
          <w:lang w:val="id-ID"/>
        </w:rPr>
        <w:t xml:space="preserve">                        &lt;a href="?page=daftarpelanggan"&gt;</w:t>
      </w:r>
    </w:p>
    <w:p w14:paraId="53BFA9A3" w14:textId="77777777" w:rsidR="00255A0C" w:rsidRPr="00255A0C" w:rsidRDefault="00255A0C" w:rsidP="00255A0C">
      <w:pPr>
        <w:spacing w:line="360" w:lineRule="auto"/>
        <w:jc w:val="both"/>
        <w:rPr>
          <w:lang w:val="id-ID"/>
        </w:rPr>
      </w:pPr>
      <w:r w:rsidRPr="00255A0C">
        <w:rPr>
          <w:lang w:val="id-ID"/>
        </w:rPr>
        <w:t xml:space="preserve">                            &lt;img src="images/group.ico" width="25" height="25" style="float:left;margin:0;" /&gt;</w:t>
      </w:r>
    </w:p>
    <w:p w14:paraId="7ADBAB74" w14:textId="77777777" w:rsidR="00255A0C" w:rsidRPr="00255A0C" w:rsidRDefault="00255A0C" w:rsidP="00255A0C">
      <w:pPr>
        <w:spacing w:line="360" w:lineRule="auto"/>
        <w:jc w:val="both"/>
        <w:rPr>
          <w:lang w:val="id-ID"/>
        </w:rPr>
      </w:pPr>
      <w:r w:rsidRPr="00255A0C">
        <w:rPr>
          <w:lang w:val="id-ID"/>
        </w:rPr>
        <w:t xml:space="preserve">                            &lt;span&gt;Daftar Pelanggan&lt;/span&gt;</w:t>
      </w:r>
    </w:p>
    <w:p w14:paraId="584D67CB" w14:textId="77777777" w:rsidR="00255A0C" w:rsidRPr="00255A0C" w:rsidRDefault="00255A0C" w:rsidP="00255A0C">
      <w:pPr>
        <w:spacing w:line="360" w:lineRule="auto"/>
        <w:jc w:val="both"/>
        <w:rPr>
          <w:lang w:val="id-ID"/>
        </w:rPr>
      </w:pPr>
      <w:r w:rsidRPr="00255A0C">
        <w:rPr>
          <w:lang w:val="id-ID"/>
        </w:rPr>
        <w:lastRenderedPageBreak/>
        <w:t xml:space="preserve">                        &lt;/a&gt;</w:t>
      </w:r>
    </w:p>
    <w:p w14:paraId="2C93AAE4" w14:textId="77777777" w:rsidR="00255A0C" w:rsidRPr="00255A0C" w:rsidRDefault="00255A0C" w:rsidP="00255A0C">
      <w:pPr>
        <w:spacing w:line="360" w:lineRule="auto"/>
        <w:jc w:val="both"/>
        <w:rPr>
          <w:lang w:val="id-ID"/>
        </w:rPr>
      </w:pPr>
      <w:r w:rsidRPr="00255A0C">
        <w:rPr>
          <w:lang w:val="id-ID"/>
        </w:rPr>
        <w:t xml:space="preserve">                    &lt;/li&gt;</w:t>
      </w:r>
    </w:p>
    <w:p w14:paraId="380FC5FE" w14:textId="77777777" w:rsidR="00255A0C" w:rsidRPr="00255A0C" w:rsidRDefault="00255A0C" w:rsidP="00255A0C">
      <w:pPr>
        <w:spacing w:line="360" w:lineRule="auto"/>
        <w:jc w:val="both"/>
        <w:rPr>
          <w:lang w:val="id-ID"/>
        </w:rPr>
      </w:pPr>
      <w:r w:rsidRPr="00255A0C">
        <w:rPr>
          <w:lang w:val="id-ID"/>
        </w:rPr>
        <w:t xml:space="preserve">                    &lt;li&gt;</w:t>
      </w:r>
    </w:p>
    <w:p w14:paraId="502B80F5" w14:textId="77777777" w:rsidR="00255A0C" w:rsidRPr="00255A0C" w:rsidRDefault="00255A0C" w:rsidP="00255A0C">
      <w:pPr>
        <w:spacing w:line="360" w:lineRule="auto"/>
        <w:jc w:val="both"/>
        <w:rPr>
          <w:lang w:val="id-ID"/>
        </w:rPr>
      </w:pPr>
      <w:r w:rsidRPr="00255A0C">
        <w:rPr>
          <w:lang w:val="id-ID"/>
        </w:rPr>
        <w:t xml:space="preserve">                        &lt;a href="?page=daftarpemesanan"&gt;</w:t>
      </w:r>
    </w:p>
    <w:p w14:paraId="2FFF0F1F" w14:textId="77777777" w:rsidR="00255A0C" w:rsidRPr="00255A0C" w:rsidRDefault="00255A0C" w:rsidP="00255A0C">
      <w:pPr>
        <w:spacing w:line="360" w:lineRule="auto"/>
        <w:jc w:val="both"/>
        <w:rPr>
          <w:lang w:val="id-ID"/>
        </w:rPr>
      </w:pPr>
      <w:r w:rsidRPr="00255A0C">
        <w:rPr>
          <w:lang w:val="id-ID"/>
        </w:rPr>
        <w:t xml:space="preserve">                            &lt;img src="images/folder.ico" width="25" height="25" style="float:left;margin:0;" /&gt;</w:t>
      </w:r>
    </w:p>
    <w:p w14:paraId="66F3E31D" w14:textId="77777777" w:rsidR="00255A0C" w:rsidRPr="00255A0C" w:rsidRDefault="00255A0C" w:rsidP="00255A0C">
      <w:pPr>
        <w:spacing w:line="360" w:lineRule="auto"/>
        <w:jc w:val="both"/>
        <w:rPr>
          <w:lang w:val="id-ID"/>
        </w:rPr>
      </w:pPr>
      <w:r w:rsidRPr="00255A0C">
        <w:rPr>
          <w:lang w:val="id-ID"/>
        </w:rPr>
        <w:t xml:space="preserve">                            &lt;span&gt;Daftar Pemesanan Service Pelanggan&lt;/span&gt;</w:t>
      </w:r>
    </w:p>
    <w:p w14:paraId="355CBAFC" w14:textId="77777777" w:rsidR="00255A0C" w:rsidRPr="00255A0C" w:rsidRDefault="00255A0C" w:rsidP="00255A0C">
      <w:pPr>
        <w:spacing w:line="360" w:lineRule="auto"/>
        <w:jc w:val="both"/>
        <w:rPr>
          <w:lang w:val="id-ID"/>
        </w:rPr>
      </w:pPr>
      <w:r w:rsidRPr="00255A0C">
        <w:rPr>
          <w:lang w:val="id-ID"/>
        </w:rPr>
        <w:t xml:space="preserve">                        &lt;/a&gt;</w:t>
      </w:r>
    </w:p>
    <w:p w14:paraId="417E1B28" w14:textId="77777777" w:rsidR="00255A0C" w:rsidRPr="00255A0C" w:rsidRDefault="00255A0C" w:rsidP="00255A0C">
      <w:pPr>
        <w:spacing w:line="360" w:lineRule="auto"/>
        <w:jc w:val="both"/>
        <w:rPr>
          <w:lang w:val="id-ID"/>
        </w:rPr>
      </w:pPr>
      <w:r w:rsidRPr="00255A0C">
        <w:rPr>
          <w:lang w:val="id-ID"/>
        </w:rPr>
        <w:t xml:space="preserve">                    &lt;/li&gt;</w:t>
      </w:r>
    </w:p>
    <w:p w14:paraId="1DE49D8F" w14:textId="77777777" w:rsidR="00255A0C" w:rsidRPr="00255A0C" w:rsidRDefault="00255A0C" w:rsidP="00255A0C">
      <w:pPr>
        <w:spacing w:line="360" w:lineRule="auto"/>
        <w:jc w:val="both"/>
        <w:rPr>
          <w:lang w:val="id-ID"/>
        </w:rPr>
      </w:pPr>
      <w:r w:rsidRPr="00255A0C">
        <w:rPr>
          <w:lang w:val="id-ID"/>
        </w:rPr>
        <w:t xml:space="preserve">                    &lt;?php  } ?&gt;</w:t>
      </w:r>
    </w:p>
    <w:p w14:paraId="667D2A20" w14:textId="77777777" w:rsidR="00255A0C" w:rsidRPr="00255A0C" w:rsidRDefault="00255A0C" w:rsidP="00255A0C">
      <w:pPr>
        <w:spacing w:line="360" w:lineRule="auto"/>
        <w:jc w:val="both"/>
        <w:rPr>
          <w:lang w:val="id-ID"/>
        </w:rPr>
      </w:pPr>
      <w:r w:rsidRPr="00255A0C">
        <w:rPr>
          <w:lang w:val="id-ID"/>
        </w:rPr>
        <w:t xml:space="preserve">                    </w:t>
      </w:r>
    </w:p>
    <w:p w14:paraId="6AC5E9C9" w14:textId="77777777" w:rsidR="00255A0C" w:rsidRPr="00255A0C" w:rsidRDefault="00255A0C" w:rsidP="00255A0C">
      <w:pPr>
        <w:spacing w:line="360" w:lineRule="auto"/>
        <w:jc w:val="both"/>
        <w:rPr>
          <w:lang w:val="id-ID"/>
        </w:rPr>
      </w:pPr>
      <w:r w:rsidRPr="00255A0C">
        <w:rPr>
          <w:lang w:val="id-ID"/>
        </w:rPr>
        <w:t xml:space="preserve">                    &lt;?php  if($_SESSION['pelanggan']){ ?&gt;</w:t>
      </w:r>
    </w:p>
    <w:p w14:paraId="45A6ADE5" w14:textId="77777777" w:rsidR="00255A0C" w:rsidRPr="00255A0C" w:rsidRDefault="00255A0C" w:rsidP="00255A0C">
      <w:pPr>
        <w:spacing w:line="360" w:lineRule="auto"/>
        <w:jc w:val="both"/>
        <w:rPr>
          <w:lang w:val="id-ID"/>
        </w:rPr>
      </w:pPr>
      <w:r w:rsidRPr="00255A0C">
        <w:rPr>
          <w:lang w:val="id-ID"/>
        </w:rPr>
        <w:t xml:space="preserve">                     &lt;li&gt;</w:t>
      </w:r>
    </w:p>
    <w:p w14:paraId="2669F6FF" w14:textId="77777777" w:rsidR="00255A0C" w:rsidRPr="00255A0C" w:rsidRDefault="00255A0C" w:rsidP="00255A0C">
      <w:pPr>
        <w:spacing w:line="360" w:lineRule="auto"/>
        <w:jc w:val="both"/>
        <w:rPr>
          <w:lang w:val="id-ID"/>
        </w:rPr>
      </w:pPr>
      <w:r w:rsidRPr="00255A0C">
        <w:rPr>
          <w:lang w:val="id-ID"/>
        </w:rPr>
        <w:t xml:space="preserve">                        &lt;a href="?page=statuspemesanan"&gt;</w:t>
      </w:r>
    </w:p>
    <w:p w14:paraId="4A354F15" w14:textId="77777777" w:rsidR="00255A0C" w:rsidRPr="00255A0C" w:rsidRDefault="00255A0C" w:rsidP="00255A0C">
      <w:pPr>
        <w:spacing w:line="360" w:lineRule="auto"/>
        <w:jc w:val="both"/>
        <w:rPr>
          <w:lang w:val="id-ID"/>
        </w:rPr>
      </w:pPr>
      <w:r w:rsidRPr="00255A0C">
        <w:rPr>
          <w:lang w:val="id-ID"/>
        </w:rPr>
        <w:t xml:space="preserve">                            &lt;img src="images/folder.ico" width="25" height="25" style="float:left;margin:0;" /&gt;</w:t>
      </w:r>
    </w:p>
    <w:p w14:paraId="7A27A62D" w14:textId="77777777" w:rsidR="00255A0C" w:rsidRPr="00255A0C" w:rsidRDefault="00255A0C" w:rsidP="00255A0C">
      <w:pPr>
        <w:spacing w:line="360" w:lineRule="auto"/>
        <w:jc w:val="both"/>
        <w:rPr>
          <w:lang w:val="id-ID"/>
        </w:rPr>
      </w:pPr>
      <w:r w:rsidRPr="00255A0C">
        <w:rPr>
          <w:lang w:val="id-ID"/>
        </w:rPr>
        <w:t xml:space="preserve">                            &lt;span&gt;Status Pemesanan Service Anda&lt;/span&gt;</w:t>
      </w:r>
    </w:p>
    <w:p w14:paraId="5E1F0C79" w14:textId="77777777" w:rsidR="00255A0C" w:rsidRPr="00255A0C" w:rsidRDefault="00255A0C" w:rsidP="00255A0C">
      <w:pPr>
        <w:spacing w:line="360" w:lineRule="auto"/>
        <w:jc w:val="both"/>
        <w:rPr>
          <w:lang w:val="id-ID"/>
        </w:rPr>
      </w:pPr>
      <w:r w:rsidRPr="00255A0C">
        <w:rPr>
          <w:lang w:val="id-ID"/>
        </w:rPr>
        <w:t xml:space="preserve">                        &lt;/a&gt;</w:t>
      </w:r>
    </w:p>
    <w:p w14:paraId="682E6F2C" w14:textId="77777777" w:rsidR="00255A0C" w:rsidRPr="00255A0C" w:rsidRDefault="00255A0C" w:rsidP="00255A0C">
      <w:pPr>
        <w:spacing w:line="360" w:lineRule="auto"/>
        <w:jc w:val="both"/>
        <w:rPr>
          <w:lang w:val="id-ID"/>
        </w:rPr>
      </w:pPr>
      <w:r w:rsidRPr="00255A0C">
        <w:rPr>
          <w:lang w:val="id-ID"/>
        </w:rPr>
        <w:t xml:space="preserve">                    &lt;/li&gt;</w:t>
      </w:r>
    </w:p>
    <w:p w14:paraId="586BD66E" w14:textId="77777777" w:rsidR="00255A0C" w:rsidRPr="00255A0C" w:rsidRDefault="00255A0C" w:rsidP="00255A0C">
      <w:pPr>
        <w:spacing w:line="360" w:lineRule="auto"/>
        <w:jc w:val="both"/>
        <w:rPr>
          <w:lang w:val="id-ID"/>
        </w:rPr>
      </w:pPr>
      <w:r w:rsidRPr="00255A0C">
        <w:rPr>
          <w:lang w:val="id-ID"/>
        </w:rPr>
        <w:t xml:space="preserve">                    &lt;?php  } ?&gt;</w:t>
      </w:r>
    </w:p>
    <w:p w14:paraId="3C0E25EF" w14:textId="77777777" w:rsidR="00255A0C" w:rsidRPr="00255A0C" w:rsidRDefault="00255A0C" w:rsidP="00255A0C">
      <w:pPr>
        <w:spacing w:line="360" w:lineRule="auto"/>
        <w:jc w:val="both"/>
        <w:rPr>
          <w:lang w:val="id-ID"/>
        </w:rPr>
      </w:pPr>
    </w:p>
    <w:p w14:paraId="05D211DA" w14:textId="77777777" w:rsidR="00255A0C" w:rsidRPr="00255A0C" w:rsidRDefault="00255A0C" w:rsidP="00255A0C">
      <w:pPr>
        <w:spacing w:line="360" w:lineRule="auto"/>
        <w:jc w:val="both"/>
        <w:rPr>
          <w:lang w:val="id-ID"/>
        </w:rPr>
      </w:pPr>
      <w:r w:rsidRPr="00255A0C">
        <w:rPr>
          <w:lang w:val="id-ID"/>
        </w:rPr>
        <w:t xml:space="preserve">                    &lt;?php  if($_SESSION['mekanik']){ ?&gt;</w:t>
      </w:r>
    </w:p>
    <w:p w14:paraId="67038B5F" w14:textId="77777777" w:rsidR="00255A0C" w:rsidRPr="00255A0C" w:rsidRDefault="00255A0C" w:rsidP="00255A0C">
      <w:pPr>
        <w:spacing w:line="360" w:lineRule="auto"/>
        <w:jc w:val="both"/>
        <w:rPr>
          <w:lang w:val="id-ID"/>
        </w:rPr>
      </w:pPr>
      <w:r w:rsidRPr="00255A0C">
        <w:rPr>
          <w:lang w:val="id-ID"/>
        </w:rPr>
        <w:t xml:space="preserve">                     &lt;li&gt;</w:t>
      </w:r>
    </w:p>
    <w:p w14:paraId="0E0697AD" w14:textId="77777777" w:rsidR="00255A0C" w:rsidRPr="00255A0C" w:rsidRDefault="00255A0C" w:rsidP="00255A0C">
      <w:pPr>
        <w:spacing w:line="360" w:lineRule="auto"/>
        <w:jc w:val="both"/>
        <w:rPr>
          <w:lang w:val="id-ID"/>
        </w:rPr>
      </w:pPr>
      <w:r w:rsidRPr="00255A0C">
        <w:rPr>
          <w:lang w:val="id-ID"/>
        </w:rPr>
        <w:t xml:space="preserve">                        &lt;a href="?page=pengerjaanservice"&gt;</w:t>
      </w:r>
    </w:p>
    <w:p w14:paraId="2DF58B5C" w14:textId="77777777" w:rsidR="00255A0C" w:rsidRPr="00255A0C" w:rsidRDefault="00255A0C" w:rsidP="00255A0C">
      <w:pPr>
        <w:spacing w:line="360" w:lineRule="auto"/>
        <w:jc w:val="both"/>
        <w:rPr>
          <w:lang w:val="id-ID"/>
        </w:rPr>
      </w:pPr>
      <w:r w:rsidRPr="00255A0C">
        <w:rPr>
          <w:lang w:val="id-ID"/>
        </w:rPr>
        <w:t xml:space="preserve">                            &lt;img src="images/folder.ico" width="25" height="25" style="float:left;margin:0;" /&gt;</w:t>
      </w:r>
    </w:p>
    <w:p w14:paraId="3FF01526" w14:textId="77777777" w:rsidR="00255A0C" w:rsidRPr="00255A0C" w:rsidRDefault="00255A0C" w:rsidP="00255A0C">
      <w:pPr>
        <w:spacing w:line="360" w:lineRule="auto"/>
        <w:jc w:val="both"/>
        <w:rPr>
          <w:lang w:val="id-ID"/>
        </w:rPr>
      </w:pPr>
      <w:r w:rsidRPr="00255A0C">
        <w:rPr>
          <w:lang w:val="id-ID"/>
        </w:rPr>
        <w:t xml:space="preserve">                            &lt;span&gt;Pekerjaan Service Anda&lt;/span&gt;</w:t>
      </w:r>
    </w:p>
    <w:p w14:paraId="78682CA4" w14:textId="77777777" w:rsidR="00255A0C" w:rsidRPr="00255A0C" w:rsidRDefault="00255A0C" w:rsidP="00255A0C">
      <w:pPr>
        <w:spacing w:line="360" w:lineRule="auto"/>
        <w:jc w:val="both"/>
        <w:rPr>
          <w:lang w:val="id-ID"/>
        </w:rPr>
      </w:pPr>
      <w:r w:rsidRPr="00255A0C">
        <w:rPr>
          <w:lang w:val="id-ID"/>
        </w:rPr>
        <w:t xml:space="preserve">                        &lt;/a&gt;</w:t>
      </w:r>
    </w:p>
    <w:p w14:paraId="4F85879D" w14:textId="77777777" w:rsidR="00255A0C" w:rsidRPr="00255A0C" w:rsidRDefault="00255A0C" w:rsidP="00255A0C">
      <w:pPr>
        <w:spacing w:line="360" w:lineRule="auto"/>
        <w:jc w:val="both"/>
        <w:rPr>
          <w:lang w:val="id-ID"/>
        </w:rPr>
      </w:pPr>
      <w:r w:rsidRPr="00255A0C">
        <w:rPr>
          <w:lang w:val="id-ID"/>
        </w:rPr>
        <w:t xml:space="preserve">                    &lt;/li&gt;</w:t>
      </w:r>
    </w:p>
    <w:p w14:paraId="50B06B93" w14:textId="77777777" w:rsidR="00255A0C" w:rsidRPr="00255A0C" w:rsidRDefault="00255A0C" w:rsidP="00255A0C">
      <w:pPr>
        <w:spacing w:line="360" w:lineRule="auto"/>
        <w:jc w:val="both"/>
        <w:rPr>
          <w:lang w:val="id-ID"/>
        </w:rPr>
      </w:pPr>
      <w:r w:rsidRPr="00255A0C">
        <w:rPr>
          <w:lang w:val="id-ID"/>
        </w:rPr>
        <w:t xml:space="preserve">                    &lt;?php  } ?&gt;</w:t>
      </w:r>
    </w:p>
    <w:p w14:paraId="1B1BC291" w14:textId="77777777" w:rsidR="00255A0C" w:rsidRPr="00255A0C" w:rsidRDefault="00255A0C" w:rsidP="00255A0C">
      <w:pPr>
        <w:spacing w:line="360" w:lineRule="auto"/>
        <w:jc w:val="both"/>
        <w:rPr>
          <w:lang w:val="id-ID"/>
        </w:rPr>
      </w:pPr>
    </w:p>
    <w:p w14:paraId="1303F830" w14:textId="77777777" w:rsidR="00255A0C" w:rsidRPr="00255A0C" w:rsidRDefault="00255A0C" w:rsidP="00255A0C">
      <w:pPr>
        <w:spacing w:line="360" w:lineRule="auto"/>
        <w:jc w:val="both"/>
        <w:rPr>
          <w:lang w:val="id-ID"/>
        </w:rPr>
      </w:pPr>
      <w:r w:rsidRPr="00255A0C">
        <w:rPr>
          <w:lang w:val="id-ID"/>
        </w:rPr>
        <w:lastRenderedPageBreak/>
        <w:t xml:space="preserve">                    &lt;?php  if($_SESSION['admin']){ ?&gt;</w:t>
      </w:r>
    </w:p>
    <w:p w14:paraId="1A55162B" w14:textId="77777777" w:rsidR="00255A0C" w:rsidRPr="00255A0C" w:rsidRDefault="00255A0C" w:rsidP="00255A0C">
      <w:pPr>
        <w:spacing w:line="360" w:lineRule="auto"/>
        <w:jc w:val="both"/>
        <w:rPr>
          <w:lang w:val="id-ID"/>
        </w:rPr>
      </w:pPr>
      <w:r w:rsidRPr="00255A0C">
        <w:rPr>
          <w:lang w:val="id-ID"/>
        </w:rPr>
        <w:t xml:space="preserve">                    &lt;li&gt;</w:t>
      </w:r>
    </w:p>
    <w:p w14:paraId="4D402319" w14:textId="77777777" w:rsidR="00255A0C" w:rsidRPr="00255A0C" w:rsidRDefault="00255A0C" w:rsidP="00255A0C">
      <w:pPr>
        <w:spacing w:line="360" w:lineRule="auto"/>
        <w:jc w:val="both"/>
        <w:rPr>
          <w:lang w:val="id-ID"/>
        </w:rPr>
      </w:pPr>
      <w:r w:rsidRPr="00255A0C">
        <w:rPr>
          <w:lang w:val="id-ID"/>
        </w:rPr>
        <w:t xml:space="preserve">                        &lt;a href="javascript:void(0);" class="menu-toggle"&gt;</w:t>
      </w:r>
    </w:p>
    <w:p w14:paraId="308F47C1" w14:textId="77777777" w:rsidR="00255A0C" w:rsidRPr="00255A0C" w:rsidRDefault="00255A0C" w:rsidP="00255A0C">
      <w:pPr>
        <w:spacing w:line="360" w:lineRule="auto"/>
        <w:jc w:val="both"/>
        <w:rPr>
          <w:lang w:val="id-ID"/>
        </w:rPr>
      </w:pPr>
      <w:r w:rsidRPr="00255A0C">
        <w:rPr>
          <w:lang w:val="id-ID"/>
        </w:rPr>
        <w:t xml:space="preserve">                           &lt;img src="images/table.ico" width="25" height="25" style="float:left;margin:0;" /&gt;</w:t>
      </w:r>
    </w:p>
    <w:p w14:paraId="03C09082" w14:textId="77777777" w:rsidR="00255A0C" w:rsidRPr="00255A0C" w:rsidRDefault="00255A0C" w:rsidP="00255A0C">
      <w:pPr>
        <w:spacing w:line="360" w:lineRule="auto"/>
        <w:jc w:val="both"/>
        <w:rPr>
          <w:lang w:val="id-ID"/>
        </w:rPr>
      </w:pPr>
      <w:r w:rsidRPr="00255A0C">
        <w:rPr>
          <w:lang w:val="id-ID"/>
        </w:rPr>
        <w:t xml:space="preserve">                            &lt;span&gt;Laporan-Laporan&lt;/span&gt;</w:t>
      </w:r>
    </w:p>
    <w:p w14:paraId="0D747318" w14:textId="77777777" w:rsidR="00255A0C" w:rsidRPr="00255A0C" w:rsidRDefault="00255A0C" w:rsidP="00255A0C">
      <w:pPr>
        <w:spacing w:line="360" w:lineRule="auto"/>
        <w:jc w:val="both"/>
        <w:rPr>
          <w:lang w:val="id-ID"/>
        </w:rPr>
      </w:pPr>
      <w:r w:rsidRPr="00255A0C">
        <w:rPr>
          <w:lang w:val="id-ID"/>
        </w:rPr>
        <w:t xml:space="preserve">                        &lt;/a&gt;</w:t>
      </w:r>
    </w:p>
    <w:p w14:paraId="4770051C" w14:textId="77777777" w:rsidR="00255A0C" w:rsidRPr="00255A0C" w:rsidRDefault="00255A0C" w:rsidP="00255A0C">
      <w:pPr>
        <w:spacing w:line="360" w:lineRule="auto"/>
        <w:jc w:val="both"/>
        <w:rPr>
          <w:lang w:val="id-ID"/>
        </w:rPr>
      </w:pPr>
      <w:r w:rsidRPr="00255A0C">
        <w:rPr>
          <w:lang w:val="id-ID"/>
        </w:rPr>
        <w:t xml:space="preserve">                        &lt;ul class="ml-menu"&gt;</w:t>
      </w:r>
    </w:p>
    <w:p w14:paraId="2F80CF27" w14:textId="77777777" w:rsidR="00255A0C" w:rsidRPr="00255A0C" w:rsidRDefault="00255A0C" w:rsidP="00255A0C">
      <w:pPr>
        <w:spacing w:line="360" w:lineRule="auto"/>
        <w:jc w:val="both"/>
        <w:rPr>
          <w:lang w:val="id-ID"/>
        </w:rPr>
      </w:pPr>
      <w:r w:rsidRPr="00255A0C">
        <w:rPr>
          <w:lang w:val="id-ID"/>
        </w:rPr>
        <w:t xml:space="preserve">                            &lt;li&gt;</w:t>
      </w:r>
    </w:p>
    <w:p w14:paraId="7B97C5AF" w14:textId="77777777" w:rsidR="00255A0C" w:rsidRPr="00255A0C" w:rsidRDefault="00255A0C" w:rsidP="00255A0C">
      <w:pPr>
        <w:spacing w:line="360" w:lineRule="auto"/>
        <w:jc w:val="both"/>
        <w:rPr>
          <w:lang w:val="id-ID"/>
        </w:rPr>
      </w:pPr>
      <w:r w:rsidRPr="00255A0C">
        <w:rPr>
          <w:lang w:val="id-ID"/>
        </w:rPr>
        <w:t xml:space="preserve">                                &lt;a href="page/laporan/laporandataservice.php" target="_blank"&gt;&lt;img src="images/information.ico" width="25" height="25" style="float:left;margin:0;" /&gt;Laporan Data Service&lt;/a&gt;</w:t>
      </w:r>
    </w:p>
    <w:p w14:paraId="0887C576" w14:textId="77777777" w:rsidR="00255A0C" w:rsidRPr="00255A0C" w:rsidRDefault="00255A0C" w:rsidP="00255A0C">
      <w:pPr>
        <w:spacing w:line="360" w:lineRule="auto"/>
        <w:jc w:val="both"/>
        <w:rPr>
          <w:lang w:val="id-ID"/>
        </w:rPr>
      </w:pPr>
      <w:r w:rsidRPr="00255A0C">
        <w:rPr>
          <w:lang w:val="id-ID"/>
        </w:rPr>
        <w:t xml:space="preserve">                            &lt;/li&gt;</w:t>
      </w:r>
    </w:p>
    <w:p w14:paraId="5BAEEF25" w14:textId="77777777" w:rsidR="00255A0C" w:rsidRPr="00255A0C" w:rsidRDefault="00255A0C" w:rsidP="00255A0C">
      <w:pPr>
        <w:spacing w:line="360" w:lineRule="auto"/>
        <w:jc w:val="both"/>
        <w:rPr>
          <w:lang w:val="id-ID"/>
        </w:rPr>
      </w:pPr>
      <w:r w:rsidRPr="00255A0C">
        <w:rPr>
          <w:lang w:val="id-ID"/>
        </w:rPr>
        <w:t xml:space="preserve">                            &lt;li&gt;</w:t>
      </w:r>
    </w:p>
    <w:p w14:paraId="61194FE2" w14:textId="77777777" w:rsidR="00255A0C" w:rsidRPr="00255A0C" w:rsidRDefault="00255A0C" w:rsidP="00255A0C">
      <w:pPr>
        <w:spacing w:line="360" w:lineRule="auto"/>
        <w:jc w:val="both"/>
        <w:rPr>
          <w:lang w:val="id-ID"/>
        </w:rPr>
      </w:pPr>
      <w:r w:rsidRPr="00255A0C">
        <w:rPr>
          <w:lang w:val="id-ID"/>
        </w:rPr>
        <w:t xml:space="preserve">                                &lt;a href="page/laporan/laporandatamekanik.php" target="_blank"&gt;&lt;img src="images/information.ico" width="25" height="25" style="float:left;margin:0;" /&gt;Laporan Data Mekanik&lt;/a&gt;</w:t>
      </w:r>
    </w:p>
    <w:p w14:paraId="231A6B18" w14:textId="77777777" w:rsidR="00255A0C" w:rsidRPr="00255A0C" w:rsidRDefault="00255A0C" w:rsidP="00255A0C">
      <w:pPr>
        <w:spacing w:line="360" w:lineRule="auto"/>
        <w:jc w:val="both"/>
        <w:rPr>
          <w:lang w:val="id-ID"/>
        </w:rPr>
      </w:pPr>
      <w:r w:rsidRPr="00255A0C">
        <w:rPr>
          <w:lang w:val="id-ID"/>
        </w:rPr>
        <w:t xml:space="preserve">                            &lt;/li&gt;</w:t>
      </w:r>
    </w:p>
    <w:p w14:paraId="478B30F7" w14:textId="77777777" w:rsidR="00255A0C" w:rsidRPr="00255A0C" w:rsidRDefault="00255A0C" w:rsidP="00255A0C">
      <w:pPr>
        <w:spacing w:line="360" w:lineRule="auto"/>
        <w:jc w:val="both"/>
        <w:rPr>
          <w:lang w:val="id-ID"/>
        </w:rPr>
      </w:pPr>
      <w:r w:rsidRPr="00255A0C">
        <w:rPr>
          <w:lang w:val="id-ID"/>
        </w:rPr>
        <w:t xml:space="preserve">                            &lt;li&gt;</w:t>
      </w:r>
    </w:p>
    <w:p w14:paraId="41E244E1" w14:textId="77777777" w:rsidR="00255A0C" w:rsidRPr="00255A0C" w:rsidRDefault="00255A0C" w:rsidP="00255A0C">
      <w:pPr>
        <w:spacing w:line="360" w:lineRule="auto"/>
        <w:jc w:val="both"/>
        <w:rPr>
          <w:lang w:val="id-ID"/>
        </w:rPr>
      </w:pPr>
      <w:r w:rsidRPr="00255A0C">
        <w:rPr>
          <w:lang w:val="id-ID"/>
        </w:rPr>
        <w:t xml:space="preserve">                                &lt;a href="page/laporan/laporandatapelanggan.php" target="_blank"&gt;&lt;img src="images/information.ico" width="25" height="25" style="float:left;margin:0;" /&gt;Laporan Data Pelanggan&lt;/a&gt;</w:t>
      </w:r>
    </w:p>
    <w:p w14:paraId="20793AB7" w14:textId="77777777" w:rsidR="00255A0C" w:rsidRPr="00255A0C" w:rsidRDefault="00255A0C" w:rsidP="00255A0C">
      <w:pPr>
        <w:spacing w:line="360" w:lineRule="auto"/>
        <w:jc w:val="both"/>
        <w:rPr>
          <w:lang w:val="id-ID"/>
        </w:rPr>
      </w:pPr>
      <w:r w:rsidRPr="00255A0C">
        <w:rPr>
          <w:lang w:val="id-ID"/>
        </w:rPr>
        <w:t xml:space="preserve">                            &lt;/li&gt;</w:t>
      </w:r>
    </w:p>
    <w:p w14:paraId="65CE4330" w14:textId="77777777" w:rsidR="00255A0C" w:rsidRPr="00255A0C" w:rsidRDefault="00255A0C" w:rsidP="00255A0C">
      <w:pPr>
        <w:spacing w:line="360" w:lineRule="auto"/>
        <w:jc w:val="both"/>
        <w:rPr>
          <w:lang w:val="id-ID"/>
        </w:rPr>
      </w:pPr>
      <w:r w:rsidRPr="00255A0C">
        <w:rPr>
          <w:lang w:val="id-ID"/>
        </w:rPr>
        <w:t xml:space="preserve">                            &lt;li&gt;</w:t>
      </w:r>
    </w:p>
    <w:p w14:paraId="34F477EF" w14:textId="77777777" w:rsidR="00255A0C" w:rsidRPr="00255A0C" w:rsidRDefault="00255A0C" w:rsidP="00255A0C">
      <w:pPr>
        <w:spacing w:line="360" w:lineRule="auto"/>
        <w:jc w:val="both"/>
        <w:rPr>
          <w:lang w:val="id-ID"/>
        </w:rPr>
      </w:pPr>
      <w:r w:rsidRPr="00255A0C">
        <w:rPr>
          <w:lang w:val="id-ID"/>
        </w:rPr>
        <w:t xml:space="preserve">                                &lt;a data-toggle="modal" data-target="#smallModal"&gt;&lt;img src="images/information.ico" width="25" height="25" style="float:left;margin:0;" /&gt; Laporan Semua Pemesanan&lt;/a&gt;</w:t>
      </w:r>
    </w:p>
    <w:p w14:paraId="21A9CA18" w14:textId="77777777" w:rsidR="00255A0C" w:rsidRPr="00255A0C" w:rsidRDefault="00255A0C" w:rsidP="00255A0C">
      <w:pPr>
        <w:spacing w:line="360" w:lineRule="auto"/>
        <w:jc w:val="both"/>
        <w:rPr>
          <w:lang w:val="id-ID"/>
        </w:rPr>
      </w:pPr>
      <w:r w:rsidRPr="00255A0C">
        <w:rPr>
          <w:lang w:val="id-ID"/>
        </w:rPr>
        <w:t xml:space="preserve">                            &lt;/li&gt;</w:t>
      </w:r>
    </w:p>
    <w:p w14:paraId="09BAAC06" w14:textId="77777777" w:rsidR="00255A0C" w:rsidRPr="00255A0C" w:rsidRDefault="00255A0C" w:rsidP="00255A0C">
      <w:pPr>
        <w:spacing w:line="360" w:lineRule="auto"/>
        <w:jc w:val="both"/>
        <w:rPr>
          <w:lang w:val="id-ID"/>
        </w:rPr>
      </w:pPr>
      <w:r w:rsidRPr="00255A0C">
        <w:rPr>
          <w:lang w:val="id-ID"/>
        </w:rPr>
        <w:t xml:space="preserve">                            &lt;li&gt;</w:t>
      </w:r>
    </w:p>
    <w:p w14:paraId="59662996" w14:textId="77777777" w:rsidR="00255A0C" w:rsidRPr="00255A0C" w:rsidRDefault="00255A0C" w:rsidP="00255A0C">
      <w:pPr>
        <w:spacing w:line="360" w:lineRule="auto"/>
        <w:jc w:val="both"/>
        <w:rPr>
          <w:lang w:val="id-ID"/>
        </w:rPr>
      </w:pPr>
      <w:r w:rsidRPr="00255A0C">
        <w:rPr>
          <w:lang w:val="id-ID"/>
        </w:rPr>
        <w:lastRenderedPageBreak/>
        <w:t xml:space="preserve">                                &lt;a data-toggle="modal" data-target="#smallModal1"&gt;&lt;img src="images/information.ico" width="25" height="25" style="float:left;margin:0;" /&gt; Laporan Semua Pemesanan Selesai&lt;/a&gt;</w:t>
      </w:r>
    </w:p>
    <w:p w14:paraId="3F563D4E" w14:textId="77777777" w:rsidR="00255A0C" w:rsidRPr="00255A0C" w:rsidRDefault="00255A0C" w:rsidP="00255A0C">
      <w:pPr>
        <w:spacing w:line="360" w:lineRule="auto"/>
        <w:jc w:val="both"/>
        <w:rPr>
          <w:lang w:val="id-ID"/>
        </w:rPr>
      </w:pPr>
      <w:r w:rsidRPr="00255A0C">
        <w:rPr>
          <w:lang w:val="id-ID"/>
        </w:rPr>
        <w:t xml:space="preserve">                            &lt;/li&gt;</w:t>
      </w:r>
    </w:p>
    <w:p w14:paraId="6A7A9CB2" w14:textId="77777777" w:rsidR="00255A0C" w:rsidRPr="00255A0C" w:rsidRDefault="00255A0C" w:rsidP="00255A0C">
      <w:pPr>
        <w:spacing w:line="360" w:lineRule="auto"/>
        <w:jc w:val="both"/>
        <w:rPr>
          <w:lang w:val="id-ID"/>
        </w:rPr>
      </w:pPr>
      <w:r w:rsidRPr="00255A0C">
        <w:rPr>
          <w:lang w:val="id-ID"/>
        </w:rPr>
        <w:t xml:space="preserve">                            &lt;li&gt;</w:t>
      </w:r>
    </w:p>
    <w:p w14:paraId="7CDA3DD0" w14:textId="77777777" w:rsidR="00255A0C" w:rsidRPr="00255A0C" w:rsidRDefault="00255A0C" w:rsidP="00255A0C">
      <w:pPr>
        <w:spacing w:line="360" w:lineRule="auto"/>
        <w:jc w:val="both"/>
        <w:rPr>
          <w:lang w:val="id-ID"/>
        </w:rPr>
      </w:pPr>
      <w:r w:rsidRPr="00255A0C">
        <w:rPr>
          <w:lang w:val="id-ID"/>
        </w:rPr>
        <w:t xml:space="preserve">                                &lt;a data-toggle="modal" data-target="#smallModal2"&gt;&lt;img src="images/information.ico" width="25" height="25" style="float:left;margin:0;" /&gt; Laporan Semua Pemesanan Belum Selesai&lt;/a&gt;</w:t>
      </w:r>
    </w:p>
    <w:p w14:paraId="5B825D01" w14:textId="77777777" w:rsidR="00255A0C" w:rsidRPr="00255A0C" w:rsidRDefault="00255A0C" w:rsidP="00255A0C">
      <w:pPr>
        <w:spacing w:line="360" w:lineRule="auto"/>
        <w:jc w:val="both"/>
        <w:rPr>
          <w:lang w:val="id-ID"/>
        </w:rPr>
      </w:pPr>
      <w:r w:rsidRPr="00255A0C">
        <w:rPr>
          <w:lang w:val="id-ID"/>
        </w:rPr>
        <w:t xml:space="preserve">                            &lt;/li&gt;</w:t>
      </w:r>
    </w:p>
    <w:p w14:paraId="3336E6BA" w14:textId="77777777" w:rsidR="00255A0C" w:rsidRPr="00255A0C" w:rsidRDefault="00255A0C" w:rsidP="00255A0C">
      <w:pPr>
        <w:spacing w:line="360" w:lineRule="auto"/>
        <w:jc w:val="both"/>
        <w:rPr>
          <w:lang w:val="id-ID"/>
        </w:rPr>
      </w:pPr>
      <w:r w:rsidRPr="00255A0C">
        <w:rPr>
          <w:lang w:val="id-ID"/>
        </w:rPr>
        <w:t xml:space="preserve">                        &lt;/ul&gt;</w:t>
      </w:r>
    </w:p>
    <w:p w14:paraId="5C3E2E9B" w14:textId="77777777" w:rsidR="00255A0C" w:rsidRPr="00255A0C" w:rsidRDefault="00255A0C" w:rsidP="00255A0C">
      <w:pPr>
        <w:spacing w:line="360" w:lineRule="auto"/>
        <w:jc w:val="both"/>
        <w:rPr>
          <w:lang w:val="id-ID"/>
        </w:rPr>
      </w:pPr>
      <w:r w:rsidRPr="00255A0C">
        <w:rPr>
          <w:lang w:val="id-ID"/>
        </w:rPr>
        <w:t xml:space="preserve">                    &lt;/li&gt;</w:t>
      </w:r>
    </w:p>
    <w:p w14:paraId="588EE39F" w14:textId="77777777" w:rsidR="00255A0C" w:rsidRPr="00255A0C" w:rsidRDefault="00255A0C" w:rsidP="00255A0C">
      <w:pPr>
        <w:spacing w:line="360" w:lineRule="auto"/>
        <w:jc w:val="both"/>
        <w:rPr>
          <w:lang w:val="id-ID"/>
        </w:rPr>
      </w:pPr>
      <w:r w:rsidRPr="00255A0C">
        <w:rPr>
          <w:lang w:val="id-ID"/>
        </w:rPr>
        <w:t xml:space="preserve">                   &lt;?php  } ?&gt;</w:t>
      </w:r>
    </w:p>
    <w:p w14:paraId="7CBF3981" w14:textId="77777777" w:rsidR="00255A0C" w:rsidRPr="00255A0C" w:rsidRDefault="00255A0C" w:rsidP="00255A0C">
      <w:pPr>
        <w:spacing w:line="360" w:lineRule="auto"/>
        <w:jc w:val="both"/>
        <w:rPr>
          <w:lang w:val="id-ID"/>
        </w:rPr>
      </w:pPr>
    </w:p>
    <w:p w14:paraId="4F0DF589" w14:textId="77777777" w:rsidR="00255A0C" w:rsidRPr="00255A0C" w:rsidRDefault="00255A0C" w:rsidP="00255A0C">
      <w:pPr>
        <w:spacing w:line="360" w:lineRule="auto"/>
        <w:jc w:val="both"/>
        <w:rPr>
          <w:lang w:val="id-ID"/>
        </w:rPr>
      </w:pPr>
      <w:r w:rsidRPr="00255A0C">
        <w:rPr>
          <w:lang w:val="id-ID"/>
        </w:rPr>
        <w:t xml:space="preserve">                    &lt;li class="active"&gt;</w:t>
      </w:r>
    </w:p>
    <w:p w14:paraId="6591635B" w14:textId="77777777" w:rsidR="00255A0C" w:rsidRPr="00255A0C" w:rsidRDefault="00255A0C" w:rsidP="00255A0C">
      <w:pPr>
        <w:spacing w:line="360" w:lineRule="auto"/>
        <w:jc w:val="both"/>
        <w:rPr>
          <w:lang w:val="id-ID"/>
        </w:rPr>
      </w:pPr>
      <w:r w:rsidRPr="00255A0C">
        <w:rPr>
          <w:lang w:val="id-ID"/>
        </w:rPr>
        <w:t xml:space="preserve">                        &lt;ul class="ml-menu"&gt;</w:t>
      </w:r>
    </w:p>
    <w:p w14:paraId="159D8B0E" w14:textId="77777777" w:rsidR="00255A0C" w:rsidRPr="00255A0C" w:rsidRDefault="00255A0C" w:rsidP="00255A0C">
      <w:pPr>
        <w:spacing w:line="360" w:lineRule="auto"/>
        <w:jc w:val="both"/>
        <w:rPr>
          <w:lang w:val="id-ID"/>
        </w:rPr>
      </w:pPr>
      <w:r w:rsidRPr="00255A0C">
        <w:rPr>
          <w:lang w:val="id-ID"/>
        </w:rPr>
        <w:t xml:space="preserve">                        &lt;/ul&gt;</w:t>
      </w:r>
    </w:p>
    <w:p w14:paraId="57EC4844" w14:textId="77777777" w:rsidR="00255A0C" w:rsidRPr="00255A0C" w:rsidRDefault="00255A0C" w:rsidP="00255A0C">
      <w:pPr>
        <w:spacing w:line="360" w:lineRule="auto"/>
        <w:jc w:val="both"/>
        <w:rPr>
          <w:lang w:val="id-ID"/>
        </w:rPr>
      </w:pPr>
      <w:r w:rsidRPr="00255A0C">
        <w:rPr>
          <w:lang w:val="id-ID"/>
        </w:rPr>
        <w:t xml:space="preserve">                    &lt;/li&gt;</w:t>
      </w:r>
    </w:p>
    <w:p w14:paraId="1E9D2AAD" w14:textId="77777777" w:rsidR="00255A0C" w:rsidRPr="00255A0C" w:rsidRDefault="00255A0C" w:rsidP="00255A0C">
      <w:pPr>
        <w:spacing w:line="360" w:lineRule="auto"/>
        <w:jc w:val="both"/>
        <w:rPr>
          <w:lang w:val="id-ID"/>
        </w:rPr>
      </w:pPr>
      <w:r w:rsidRPr="00255A0C">
        <w:rPr>
          <w:lang w:val="id-ID"/>
        </w:rPr>
        <w:t xml:space="preserve">                    &lt;li&gt;</w:t>
      </w:r>
    </w:p>
    <w:p w14:paraId="0E7AFDC0" w14:textId="77777777" w:rsidR="00255A0C" w:rsidRPr="00255A0C" w:rsidRDefault="00255A0C" w:rsidP="00255A0C">
      <w:pPr>
        <w:spacing w:line="360" w:lineRule="auto"/>
        <w:jc w:val="both"/>
        <w:rPr>
          <w:lang w:val="id-ID"/>
        </w:rPr>
      </w:pPr>
      <w:r w:rsidRPr="00255A0C">
        <w:rPr>
          <w:lang w:val="id-ID"/>
        </w:rPr>
        <w:t xml:space="preserve">                        &lt;ul class="ml-menu"&gt; </w:t>
      </w:r>
    </w:p>
    <w:p w14:paraId="1F656C7E" w14:textId="77777777" w:rsidR="00255A0C" w:rsidRPr="00255A0C" w:rsidRDefault="00255A0C" w:rsidP="00255A0C">
      <w:pPr>
        <w:spacing w:line="360" w:lineRule="auto"/>
        <w:jc w:val="both"/>
        <w:rPr>
          <w:lang w:val="id-ID"/>
        </w:rPr>
      </w:pPr>
      <w:r w:rsidRPr="00255A0C">
        <w:rPr>
          <w:lang w:val="id-ID"/>
        </w:rPr>
        <w:t xml:space="preserve">                        &lt;/ul&gt;</w:t>
      </w:r>
    </w:p>
    <w:p w14:paraId="10FFEB07" w14:textId="77777777" w:rsidR="00255A0C" w:rsidRPr="00255A0C" w:rsidRDefault="00255A0C" w:rsidP="00255A0C">
      <w:pPr>
        <w:spacing w:line="360" w:lineRule="auto"/>
        <w:jc w:val="both"/>
        <w:rPr>
          <w:lang w:val="id-ID"/>
        </w:rPr>
      </w:pPr>
      <w:r w:rsidRPr="00255A0C">
        <w:rPr>
          <w:lang w:val="id-ID"/>
        </w:rPr>
        <w:t xml:space="preserve">                    &lt;/li&gt;</w:t>
      </w:r>
    </w:p>
    <w:p w14:paraId="44E8296F" w14:textId="77777777" w:rsidR="00255A0C" w:rsidRPr="00255A0C" w:rsidRDefault="00255A0C" w:rsidP="00255A0C">
      <w:pPr>
        <w:spacing w:line="360" w:lineRule="auto"/>
        <w:jc w:val="both"/>
        <w:rPr>
          <w:lang w:val="id-ID"/>
        </w:rPr>
      </w:pPr>
      <w:r w:rsidRPr="00255A0C">
        <w:rPr>
          <w:lang w:val="id-ID"/>
        </w:rPr>
        <w:t xml:space="preserve">                    &lt;li&gt; </w:t>
      </w:r>
    </w:p>
    <w:p w14:paraId="198A6284" w14:textId="77777777" w:rsidR="00255A0C" w:rsidRPr="00255A0C" w:rsidRDefault="00255A0C" w:rsidP="00255A0C">
      <w:pPr>
        <w:spacing w:line="360" w:lineRule="auto"/>
        <w:jc w:val="both"/>
        <w:rPr>
          <w:lang w:val="id-ID"/>
        </w:rPr>
      </w:pPr>
      <w:r w:rsidRPr="00255A0C">
        <w:rPr>
          <w:lang w:val="id-ID"/>
        </w:rPr>
        <w:t xml:space="preserve">                        &lt;ul class="ml-menu"&gt;  </w:t>
      </w:r>
    </w:p>
    <w:p w14:paraId="6CF21799" w14:textId="77777777" w:rsidR="00255A0C" w:rsidRPr="00255A0C" w:rsidRDefault="00255A0C" w:rsidP="00255A0C">
      <w:pPr>
        <w:spacing w:line="360" w:lineRule="auto"/>
        <w:jc w:val="both"/>
        <w:rPr>
          <w:lang w:val="id-ID"/>
        </w:rPr>
      </w:pPr>
      <w:r w:rsidRPr="00255A0C">
        <w:rPr>
          <w:lang w:val="id-ID"/>
        </w:rPr>
        <w:t xml:space="preserve">                        &lt;/ul&gt;</w:t>
      </w:r>
    </w:p>
    <w:p w14:paraId="1E804AE2" w14:textId="77777777" w:rsidR="00255A0C" w:rsidRPr="00255A0C" w:rsidRDefault="00255A0C" w:rsidP="00255A0C">
      <w:pPr>
        <w:spacing w:line="360" w:lineRule="auto"/>
        <w:jc w:val="both"/>
        <w:rPr>
          <w:lang w:val="id-ID"/>
        </w:rPr>
      </w:pPr>
      <w:r w:rsidRPr="00255A0C">
        <w:rPr>
          <w:lang w:val="id-ID"/>
        </w:rPr>
        <w:t xml:space="preserve">                    &lt;/li&gt;</w:t>
      </w:r>
    </w:p>
    <w:p w14:paraId="3AC59525" w14:textId="77777777" w:rsidR="00255A0C" w:rsidRPr="00255A0C" w:rsidRDefault="00255A0C" w:rsidP="00255A0C">
      <w:pPr>
        <w:spacing w:line="360" w:lineRule="auto"/>
        <w:jc w:val="both"/>
        <w:rPr>
          <w:lang w:val="id-ID"/>
        </w:rPr>
      </w:pPr>
      <w:r w:rsidRPr="00255A0C">
        <w:rPr>
          <w:lang w:val="id-ID"/>
        </w:rPr>
        <w:t xml:space="preserve">                &lt;/ul&gt;</w:t>
      </w:r>
    </w:p>
    <w:p w14:paraId="48F78C80" w14:textId="77777777" w:rsidR="00255A0C" w:rsidRPr="00255A0C" w:rsidRDefault="00255A0C" w:rsidP="00255A0C">
      <w:pPr>
        <w:spacing w:line="360" w:lineRule="auto"/>
        <w:jc w:val="both"/>
        <w:rPr>
          <w:lang w:val="id-ID"/>
        </w:rPr>
      </w:pPr>
      <w:r w:rsidRPr="00255A0C">
        <w:rPr>
          <w:lang w:val="id-ID"/>
        </w:rPr>
        <w:t xml:space="preserve">            &lt;/div&gt;</w:t>
      </w:r>
    </w:p>
    <w:p w14:paraId="5BD5DF18" w14:textId="77777777" w:rsidR="00255A0C" w:rsidRPr="00255A0C" w:rsidRDefault="00255A0C" w:rsidP="00255A0C">
      <w:pPr>
        <w:spacing w:line="360" w:lineRule="auto"/>
        <w:jc w:val="both"/>
        <w:rPr>
          <w:lang w:val="id-ID"/>
        </w:rPr>
      </w:pPr>
      <w:r w:rsidRPr="00255A0C">
        <w:rPr>
          <w:lang w:val="id-ID"/>
        </w:rPr>
        <w:t xml:space="preserve">            &lt;!-- #Menu --&gt;</w:t>
      </w:r>
    </w:p>
    <w:p w14:paraId="36DC7855" w14:textId="77777777" w:rsidR="00255A0C" w:rsidRPr="00255A0C" w:rsidRDefault="00255A0C" w:rsidP="00255A0C">
      <w:pPr>
        <w:spacing w:line="360" w:lineRule="auto"/>
        <w:jc w:val="both"/>
        <w:rPr>
          <w:lang w:val="id-ID"/>
        </w:rPr>
      </w:pPr>
      <w:r w:rsidRPr="00255A0C">
        <w:rPr>
          <w:lang w:val="id-ID"/>
        </w:rPr>
        <w:t xml:space="preserve">            &lt;!-- Footer --&gt;</w:t>
      </w:r>
    </w:p>
    <w:p w14:paraId="43011BD6" w14:textId="77777777" w:rsidR="00255A0C" w:rsidRPr="00255A0C" w:rsidRDefault="00255A0C" w:rsidP="00255A0C">
      <w:pPr>
        <w:spacing w:line="360" w:lineRule="auto"/>
        <w:jc w:val="both"/>
        <w:rPr>
          <w:lang w:val="id-ID"/>
        </w:rPr>
      </w:pPr>
      <w:r w:rsidRPr="00255A0C">
        <w:rPr>
          <w:lang w:val="id-ID"/>
        </w:rPr>
        <w:t xml:space="preserve">            &lt;div class="legal"&gt;</w:t>
      </w:r>
    </w:p>
    <w:p w14:paraId="1C95BB1C" w14:textId="77777777" w:rsidR="00255A0C" w:rsidRPr="00255A0C" w:rsidRDefault="00255A0C" w:rsidP="00255A0C">
      <w:pPr>
        <w:spacing w:line="360" w:lineRule="auto"/>
        <w:jc w:val="both"/>
        <w:rPr>
          <w:lang w:val="id-ID"/>
        </w:rPr>
      </w:pPr>
      <w:r w:rsidRPr="00255A0C">
        <w:rPr>
          <w:lang w:val="id-ID"/>
        </w:rPr>
        <w:t xml:space="preserve">                &lt;div class="copyright"&gt;</w:t>
      </w:r>
    </w:p>
    <w:p w14:paraId="3737D6E5" w14:textId="77777777" w:rsidR="00255A0C" w:rsidRPr="00255A0C" w:rsidRDefault="00255A0C" w:rsidP="00255A0C">
      <w:pPr>
        <w:spacing w:line="360" w:lineRule="auto"/>
        <w:jc w:val="both"/>
        <w:rPr>
          <w:lang w:val="id-ID"/>
        </w:rPr>
      </w:pPr>
      <w:r w:rsidRPr="00255A0C">
        <w:rPr>
          <w:lang w:val="id-ID"/>
        </w:rPr>
        <w:lastRenderedPageBreak/>
        <w:t xml:space="preserve">                    &amp;copy; 2022 &lt;a href="javascript:void(0);"&gt;CV. AXELINDO&lt;/a&gt;</w:t>
      </w:r>
    </w:p>
    <w:p w14:paraId="743BF218" w14:textId="77777777" w:rsidR="00255A0C" w:rsidRPr="00255A0C" w:rsidRDefault="00255A0C" w:rsidP="00255A0C">
      <w:pPr>
        <w:spacing w:line="360" w:lineRule="auto"/>
        <w:jc w:val="both"/>
        <w:rPr>
          <w:lang w:val="id-ID"/>
        </w:rPr>
      </w:pPr>
      <w:r w:rsidRPr="00255A0C">
        <w:rPr>
          <w:lang w:val="id-ID"/>
        </w:rPr>
        <w:t xml:space="preserve">                &lt;/div&gt;</w:t>
      </w:r>
    </w:p>
    <w:p w14:paraId="3AC379EE" w14:textId="77777777" w:rsidR="00255A0C" w:rsidRPr="00255A0C" w:rsidRDefault="00255A0C" w:rsidP="00255A0C">
      <w:pPr>
        <w:spacing w:line="360" w:lineRule="auto"/>
        <w:jc w:val="both"/>
        <w:rPr>
          <w:lang w:val="id-ID"/>
        </w:rPr>
      </w:pPr>
      <w:r w:rsidRPr="00255A0C">
        <w:rPr>
          <w:lang w:val="id-ID"/>
        </w:rPr>
        <w:t xml:space="preserve">                &lt;div class="version"&gt;</w:t>
      </w:r>
    </w:p>
    <w:p w14:paraId="782978FF" w14:textId="77777777" w:rsidR="00255A0C" w:rsidRPr="00255A0C" w:rsidRDefault="00255A0C" w:rsidP="00255A0C">
      <w:pPr>
        <w:spacing w:line="360" w:lineRule="auto"/>
        <w:jc w:val="both"/>
        <w:rPr>
          <w:lang w:val="id-ID"/>
        </w:rPr>
      </w:pPr>
      <w:r w:rsidRPr="00255A0C">
        <w:rPr>
          <w:lang w:val="id-ID"/>
        </w:rPr>
        <w:t xml:space="preserve">                    &lt;b&gt;Version: &lt;/b&gt; 1.0</w:t>
      </w:r>
    </w:p>
    <w:p w14:paraId="6A13D129" w14:textId="77777777" w:rsidR="00255A0C" w:rsidRPr="00255A0C" w:rsidRDefault="00255A0C" w:rsidP="00255A0C">
      <w:pPr>
        <w:spacing w:line="360" w:lineRule="auto"/>
        <w:jc w:val="both"/>
        <w:rPr>
          <w:lang w:val="id-ID"/>
        </w:rPr>
      </w:pPr>
      <w:r w:rsidRPr="00255A0C">
        <w:rPr>
          <w:lang w:val="id-ID"/>
        </w:rPr>
        <w:t xml:space="preserve">                &lt;/div&gt;</w:t>
      </w:r>
    </w:p>
    <w:p w14:paraId="154BFBEC" w14:textId="77777777" w:rsidR="00255A0C" w:rsidRPr="00255A0C" w:rsidRDefault="00255A0C" w:rsidP="00255A0C">
      <w:pPr>
        <w:spacing w:line="360" w:lineRule="auto"/>
        <w:jc w:val="both"/>
        <w:rPr>
          <w:lang w:val="id-ID"/>
        </w:rPr>
      </w:pPr>
      <w:r w:rsidRPr="00255A0C">
        <w:rPr>
          <w:lang w:val="id-ID"/>
        </w:rPr>
        <w:t xml:space="preserve">            &lt;/div&gt;</w:t>
      </w:r>
    </w:p>
    <w:p w14:paraId="1F0C4109" w14:textId="77777777" w:rsidR="00255A0C" w:rsidRPr="00255A0C" w:rsidRDefault="00255A0C" w:rsidP="00255A0C">
      <w:pPr>
        <w:spacing w:line="360" w:lineRule="auto"/>
        <w:jc w:val="both"/>
        <w:rPr>
          <w:lang w:val="id-ID"/>
        </w:rPr>
      </w:pPr>
      <w:r w:rsidRPr="00255A0C">
        <w:rPr>
          <w:lang w:val="id-ID"/>
        </w:rPr>
        <w:t xml:space="preserve">            &lt;!-- #Footer --&gt;</w:t>
      </w:r>
    </w:p>
    <w:p w14:paraId="3427C7DE" w14:textId="77777777" w:rsidR="00255A0C" w:rsidRPr="00255A0C" w:rsidRDefault="00255A0C" w:rsidP="00255A0C">
      <w:pPr>
        <w:spacing w:line="360" w:lineRule="auto"/>
        <w:jc w:val="both"/>
        <w:rPr>
          <w:lang w:val="id-ID"/>
        </w:rPr>
      </w:pPr>
      <w:r w:rsidRPr="00255A0C">
        <w:rPr>
          <w:lang w:val="id-ID"/>
        </w:rPr>
        <w:t xml:space="preserve">        &lt;/aside&gt;</w:t>
      </w:r>
    </w:p>
    <w:p w14:paraId="752B6211" w14:textId="77777777" w:rsidR="00255A0C" w:rsidRPr="00255A0C" w:rsidRDefault="00255A0C" w:rsidP="00255A0C">
      <w:pPr>
        <w:spacing w:line="360" w:lineRule="auto"/>
        <w:jc w:val="both"/>
        <w:rPr>
          <w:lang w:val="id-ID"/>
        </w:rPr>
      </w:pPr>
      <w:r w:rsidRPr="00255A0C">
        <w:rPr>
          <w:lang w:val="id-ID"/>
        </w:rPr>
        <w:t xml:space="preserve">        &lt;!-- #END# Left Sidebar --&gt;</w:t>
      </w:r>
    </w:p>
    <w:p w14:paraId="1C5E1EE3" w14:textId="77777777" w:rsidR="00255A0C" w:rsidRPr="00255A0C" w:rsidRDefault="00255A0C" w:rsidP="00255A0C">
      <w:pPr>
        <w:spacing w:line="360" w:lineRule="auto"/>
        <w:jc w:val="both"/>
        <w:rPr>
          <w:lang w:val="id-ID"/>
        </w:rPr>
      </w:pPr>
      <w:r w:rsidRPr="00255A0C">
        <w:rPr>
          <w:lang w:val="id-ID"/>
        </w:rPr>
        <w:t xml:space="preserve">        &lt;!-- Right Sidebar --&gt;</w:t>
      </w:r>
    </w:p>
    <w:p w14:paraId="61D3B5EA" w14:textId="77777777" w:rsidR="00255A0C" w:rsidRPr="00255A0C" w:rsidRDefault="00255A0C" w:rsidP="00255A0C">
      <w:pPr>
        <w:spacing w:line="360" w:lineRule="auto"/>
        <w:jc w:val="both"/>
        <w:rPr>
          <w:lang w:val="id-ID"/>
        </w:rPr>
      </w:pPr>
      <w:r w:rsidRPr="00255A0C">
        <w:rPr>
          <w:lang w:val="id-ID"/>
        </w:rPr>
        <w:t xml:space="preserve">       </w:t>
      </w:r>
    </w:p>
    <w:p w14:paraId="11F6CED7" w14:textId="77777777" w:rsidR="00255A0C" w:rsidRPr="00255A0C" w:rsidRDefault="00255A0C" w:rsidP="00255A0C">
      <w:pPr>
        <w:spacing w:line="360" w:lineRule="auto"/>
        <w:jc w:val="both"/>
        <w:rPr>
          <w:lang w:val="id-ID"/>
        </w:rPr>
      </w:pPr>
      <w:r w:rsidRPr="00255A0C">
        <w:rPr>
          <w:lang w:val="id-ID"/>
        </w:rPr>
        <w:t xml:space="preserve">        &lt;!-- #END# Right Sidebar --&gt;</w:t>
      </w:r>
    </w:p>
    <w:p w14:paraId="4469D91C" w14:textId="77777777" w:rsidR="00255A0C" w:rsidRPr="00255A0C" w:rsidRDefault="00255A0C" w:rsidP="00255A0C">
      <w:pPr>
        <w:spacing w:line="360" w:lineRule="auto"/>
        <w:jc w:val="both"/>
        <w:rPr>
          <w:lang w:val="id-ID"/>
        </w:rPr>
      </w:pPr>
      <w:r w:rsidRPr="00255A0C">
        <w:rPr>
          <w:lang w:val="id-ID"/>
        </w:rPr>
        <w:t xml:space="preserve">    &lt;/section&gt;</w:t>
      </w:r>
    </w:p>
    <w:p w14:paraId="2BBADA32" w14:textId="77777777" w:rsidR="00255A0C" w:rsidRPr="00255A0C" w:rsidRDefault="00255A0C" w:rsidP="00255A0C">
      <w:pPr>
        <w:spacing w:line="360" w:lineRule="auto"/>
        <w:jc w:val="both"/>
        <w:rPr>
          <w:lang w:val="id-ID"/>
        </w:rPr>
      </w:pPr>
    </w:p>
    <w:p w14:paraId="3A516D88" w14:textId="77777777" w:rsidR="00255A0C" w:rsidRPr="00255A0C" w:rsidRDefault="00255A0C" w:rsidP="00255A0C">
      <w:pPr>
        <w:spacing w:line="360" w:lineRule="auto"/>
        <w:jc w:val="both"/>
        <w:rPr>
          <w:lang w:val="id-ID"/>
        </w:rPr>
      </w:pPr>
      <w:r w:rsidRPr="00255A0C">
        <w:rPr>
          <w:lang w:val="id-ID"/>
        </w:rPr>
        <w:t xml:space="preserve">    &lt;section class="content"&gt;</w:t>
      </w:r>
    </w:p>
    <w:p w14:paraId="60E3CB2D" w14:textId="77777777" w:rsidR="00255A0C" w:rsidRPr="00255A0C" w:rsidRDefault="00255A0C" w:rsidP="00255A0C">
      <w:pPr>
        <w:spacing w:line="360" w:lineRule="auto"/>
        <w:jc w:val="both"/>
        <w:rPr>
          <w:lang w:val="id-ID"/>
        </w:rPr>
      </w:pPr>
      <w:r w:rsidRPr="00255A0C">
        <w:rPr>
          <w:lang w:val="id-ID"/>
        </w:rPr>
        <w:t xml:space="preserve">        &lt;div class="container-fluid"&gt;</w:t>
      </w:r>
    </w:p>
    <w:p w14:paraId="1DF67636" w14:textId="77777777" w:rsidR="00255A0C" w:rsidRPr="00255A0C" w:rsidRDefault="00255A0C" w:rsidP="00255A0C">
      <w:pPr>
        <w:spacing w:line="360" w:lineRule="auto"/>
        <w:jc w:val="both"/>
        <w:rPr>
          <w:lang w:val="id-ID"/>
        </w:rPr>
      </w:pPr>
      <w:r w:rsidRPr="00255A0C">
        <w:rPr>
          <w:lang w:val="id-ID"/>
        </w:rPr>
        <w:t xml:space="preserve">            &lt;div class="block-header"&gt;</w:t>
      </w:r>
    </w:p>
    <w:p w14:paraId="1321A892" w14:textId="77777777" w:rsidR="00255A0C" w:rsidRPr="00255A0C" w:rsidRDefault="00255A0C" w:rsidP="00255A0C">
      <w:pPr>
        <w:spacing w:line="360" w:lineRule="auto"/>
        <w:jc w:val="both"/>
        <w:rPr>
          <w:lang w:val="id-ID"/>
        </w:rPr>
      </w:pPr>
      <w:r w:rsidRPr="00255A0C">
        <w:rPr>
          <w:lang w:val="id-ID"/>
        </w:rPr>
        <w:t xml:space="preserve">                &lt;?php </w:t>
      </w:r>
    </w:p>
    <w:p w14:paraId="0D4CB04D" w14:textId="77777777" w:rsidR="00255A0C" w:rsidRPr="00255A0C" w:rsidRDefault="00255A0C" w:rsidP="00255A0C">
      <w:pPr>
        <w:spacing w:line="360" w:lineRule="auto"/>
        <w:jc w:val="both"/>
        <w:rPr>
          <w:lang w:val="id-ID"/>
        </w:rPr>
      </w:pPr>
    </w:p>
    <w:p w14:paraId="5214237B" w14:textId="77777777" w:rsidR="00255A0C" w:rsidRPr="00255A0C" w:rsidRDefault="00255A0C" w:rsidP="00255A0C">
      <w:pPr>
        <w:spacing w:line="360" w:lineRule="auto"/>
        <w:jc w:val="both"/>
        <w:rPr>
          <w:lang w:val="id-ID"/>
        </w:rPr>
      </w:pPr>
      <w:r w:rsidRPr="00255A0C">
        <w:rPr>
          <w:lang w:val="id-ID"/>
        </w:rPr>
        <w:t xml:space="preserve">                $page=$_GET['page'];</w:t>
      </w:r>
    </w:p>
    <w:p w14:paraId="69A217A6" w14:textId="77777777" w:rsidR="00255A0C" w:rsidRPr="00255A0C" w:rsidRDefault="00255A0C" w:rsidP="00255A0C">
      <w:pPr>
        <w:spacing w:line="360" w:lineRule="auto"/>
        <w:jc w:val="both"/>
        <w:rPr>
          <w:lang w:val="id-ID"/>
        </w:rPr>
      </w:pPr>
      <w:r w:rsidRPr="00255A0C">
        <w:rPr>
          <w:lang w:val="id-ID"/>
        </w:rPr>
        <w:t xml:space="preserve">                $aksi=$_GET['aksi'];</w:t>
      </w:r>
    </w:p>
    <w:p w14:paraId="0A721FB6" w14:textId="77777777" w:rsidR="00255A0C" w:rsidRPr="00255A0C" w:rsidRDefault="00255A0C" w:rsidP="00255A0C">
      <w:pPr>
        <w:spacing w:line="360" w:lineRule="auto"/>
        <w:jc w:val="both"/>
        <w:rPr>
          <w:lang w:val="id-ID"/>
        </w:rPr>
      </w:pPr>
    </w:p>
    <w:p w14:paraId="57374BE1" w14:textId="77777777" w:rsidR="00255A0C" w:rsidRPr="00255A0C" w:rsidRDefault="00255A0C" w:rsidP="00255A0C">
      <w:pPr>
        <w:spacing w:line="360" w:lineRule="auto"/>
        <w:jc w:val="both"/>
        <w:rPr>
          <w:lang w:val="id-ID"/>
        </w:rPr>
      </w:pPr>
      <w:r w:rsidRPr="00255A0C">
        <w:rPr>
          <w:lang w:val="id-ID"/>
        </w:rPr>
        <w:t xml:space="preserve">                if($page == "service"){</w:t>
      </w:r>
    </w:p>
    <w:p w14:paraId="7F66CA81" w14:textId="77777777" w:rsidR="00255A0C" w:rsidRPr="00255A0C" w:rsidRDefault="00255A0C" w:rsidP="00255A0C">
      <w:pPr>
        <w:spacing w:line="360" w:lineRule="auto"/>
        <w:jc w:val="both"/>
        <w:rPr>
          <w:lang w:val="id-ID"/>
        </w:rPr>
      </w:pPr>
      <w:r w:rsidRPr="00255A0C">
        <w:rPr>
          <w:lang w:val="id-ID"/>
        </w:rPr>
        <w:t xml:space="preserve">                    if($aksi == ""){</w:t>
      </w:r>
    </w:p>
    <w:p w14:paraId="2573B9EA" w14:textId="77777777" w:rsidR="00255A0C" w:rsidRPr="00255A0C" w:rsidRDefault="00255A0C" w:rsidP="00255A0C">
      <w:pPr>
        <w:spacing w:line="360" w:lineRule="auto"/>
        <w:jc w:val="both"/>
        <w:rPr>
          <w:lang w:val="id-ID"/>
        </w:rPr>
      </w:pPr>
      <w:r w:rsidRPr="00255A0C">
        <w:rPr>
          <w:lang w:val="id-ID"/>
        </w:rPr>
        <w:t xml:space="preserve">                        include "page/service/service.php";</w:t>
      </w:r>
    </w:p>
    <w:p w14:paraId="63B01402" w14:textId="77777777" w:rsidR="00255A0C" w:rsidRPr="00255A0C" w:rsidRDefault="00255A0C" w:rsidP="00255A0C">
      <w:pPr>
        <w:spacing w:line="360" w:lineRule="auto"/>
        <w:jc w:val="both"/>
        <w:rPr>
          <w:lang w:val="id-ID"/>
        </w:rPr>
      </w:pPr>
      <w:r w:rsidRPr="00255A0C">
        <w:rPr>
          <w:lang w:val="id-ID"/>
        </w:rPr>
        <w:t xml:space="preserve">                    }</w:t>
      </w:r>
    </w:p>
    <w:p w14:paraId="74FC6DEF" w14:textId="77777777" w:rsidR="00255A0C" w:rsidRPr="00255A0C" w:rsidRDefault="00255A0C" w:rsidP="00255A0C">
      <w:pPr>
        <w:spacing w:line="360" w:lineRule="auto"/>
        <w:jc w:val="both"/>
        <w:rPr>
          <w:lang w:val="id-ID"/>
        </w:rPr>
      </w:pPr>
      <w:r w:rsidRPr="00255A0C">
        <w:rPr>
          <w:lang w:val="id-ID"/>
        </w:rPr>
        <w:t xml:space="preserve">                    if ($aksi=="tambah"){</w:t>
      </w:r>
    </w:p>
    <w:p w14:paraId="13126888" w14:textId="77777777" w:rsidR="00255A0C" w:rsidRPr="00255A0C" w:rsidRDefault="00255A0C" w:rsidP="00255A0C">
      <w:pPr>
        <w:spacing w:line="360" w:lineRule="auto"/>
        <w:jc w:val="both"/>
        <w:rPr>
          <w:lang w:val="id-ID"/>
        </w:rPr>
      </w:pPr>
      <w:r w:rsidRPr="00255A0C">
        <w:rPr>
          <w:lang w:val="id-ID"/>
        </w:rPr>
        <w:t xml:space="preserve">                        include "page/service/tambah.php";</w:t>
      </w:r>
    </w:p>
    <w:p w14:paraId="4440E2E0" w14:textId="77777777" w:rsidR="00255A0C" w:rsidRPr="00255A0C" w:rsidRDefault="00255A0C" w:rsidP="00255A0C">
      <w:pPr>
        <w:spacing w:line="360" w:lineRule="auto"/>
        <w:jc w:val="both"/>
        <w:rPr>
          <w:lang w:val="id-ID"/>
        </w:rPr>
      </w:pPr>
      <w:r w:rsidRPr="00255A0C">
        <w:rPr>
          <w:lang w:val="id-ID"/>
        </w:rPr>
        <w:t xml:space="preserve">                    }</w:t>
      </w:r>
    </w:p>
    <w:p w14:paraId="084C916E" w14:textId="77777777" w:rsidR="00255A0C" w:rsidRPr="00255A0C" w:rsidRDefault="00255A0C" w:rsidP="00255A0C">
      <w:pPr>
        <w:spacing w:line="360" w:lineRule="auto"/>
        <w:jc w:val="both"/>
        <w:rPr>
          <w:lang w:val="id-ID"/>
        </w:rPr>
      </w:pPr>
      <w:r w:rsidRPr="00255A0C">
        <w:rPr>
          <w:lang w:val="id-ID"/>
        </w:rPr>
        <w:t xml:space="preserve">                    if ($aksi=="ubah"){</w:t>
      </w:r>
    </w:p>
    <w:p w14:paraId="7C73EB92" w14:textId="77777777" w:rsidR="00255A0C" w:rsidRPr="00255A0C" w:rsidRDefault="00255A0C" w:rsidP="00255A0C">
      <w:pPr>
        <w:spacing w:line="360" w:lineRule="auto"/>
        <w:jc w:val="both"/>
        <w:rPr>
          <w:lang w:val="id-ID"/>
        </w:rPr>
      </w:pPr>
      <w:r w:rsidRPr="00255A0C">
        <w:rPr>
          <w:lang w:val="id-ID"/>
        </w:rPr>
        <w:t xml:space="preserve">                        include "page/service/ubah.php";</w:t>
      </w:r>
    </w:p>
    <w:p w14:paraId="06212C3D" w14:textId="77777777" w:rsidR="00255A0C" w:rsidRPr="00255A0C" w:rsidRDefault="00255A0C" w:rsidP="00255A0C">
      <w:pPr>
        <w:spacing w:line="360" w:lineRule="auto"/>
        <w:jc w:val="both"/>
        <w:rPr>
          <w:lang w:val="id-ID"/>
        </w:rPr>
      </w:pPr>
      <w:r w:rsidRPr="00255A0C">
        <w:rPr>
          <w:lang w:val="id-ID"/>
        </w:rPr>
        <w:lastRenderedPageBreak/>
        <w:t xml:space="preserve">                    }</w:t>
      </w:r>
    </w:p>
    <w:p w14:paraId="41AADEBA" w14:textId="77777777" w:rsidR="00255A0C" w:rsidRPr="00255A0C" w:rsidRDefault="00255A0C" w:rsidP="00255A0C">
      <w:pPr>
        <w:spacing w:line="360" w:lineRule="auto"/>
        <w:jc w:val="both"/>
        <w:rPr>
          <w:lang w:val="id-ID"/>
        </w:rPr>
      </w:pPr>
      <w:r w:rsidRPr="00255A0C">
        <w:rPr>
          <w:lang w:val="id-ID"/>
        </w:rPr>
        <w:t xml:space="preserve">                    if ($aksi=="hapus"){</w:t>
      </w:r>
    </w:p>
    <w:p w14:paraId="532F52BF" w14:textId="77777777" w:rsidR="00255A0C" w:rsidRPr="00255A0C" w:rsidRDefault="00255A0C" w:rsidP="00255A0C">
      <w:pPr>
        <w:spacing w:line="360" w:lineRule="auto"/>
        <w:jc w:val="both"/>
        <w:rPr>
          <w:lang w:val="id-ID"/>
        </w:rPr>
      </w:pPr>
      <w:r w:rsidRPr="00255A0C">
        <w:rPr>
          <w:lang w:val="id-ID"/>
        </w:rPr>
        <w:t xml:space="preserve">                        include "page/service/hapus.php";</w:t>
      </w:r>
    </w:p>
    <w:p w14:paraId="598646AC" w14:textId="77777777" w:rsidR="00255A0C" w:rsidRPr="00255A0C" w:rsidRDefault="00255A0C" w:rsidP="00255A0C">
      <w:pPr>
        <w:spacing w:line="360" w:lineRule="auto"/>
        <w:jc w:val="both"/>
        <w:rPr>
          <w:lang w:val="id-ID"/>
        </w:rPr>
      </w:pPr>
      <w:r w:rsidRPr="00255A0C">
        <w:rPr>
          <w:lang w:val="id-ID"/>
        </w:rPr>
        <w:t xml:space="preserve">                    }</w:t>
      </w:r>
    </w:p>
    <w:p w14:paraId="0F5213CC" w14:textId="77777777" w:rsidR="00255A0C" w:rsidRPr="00255A0C" w:rsidRDefault="00255A0C" w:rsidP="00255A0C">
      <w:pPr>
        <w:spacing w:line="360" w:lineRule="auto"/>
        <w:jc w:val="both"/>
        <w:rPr>
          <w:lang w:val="id-ID"/>
        </w:rPr>
      </w:pPr>
      <w:r w:rsidRPr="00255A0C">
        <w:rPr>
          <w:lang w:val="id-ID"/>
        </w:rPr>
        <w:t xml:space="preserve">                }</w:t>
      </w:r>
    </w:p>
    <w:p w14:paraId="5ACE2E62" w14:textId="77777777" w:rsidR="00255A0C" w:rsidRPr="00255A0C" w:rsidRDefault="00255A0C" w:rsidP="00255A0C">
      <w:pPr>
        <w:spacing w:line="360" w:lineRule="auto"/>
        <w:jc w:val="both"/>
        <w:rPr>
          <w:lang w:val="id-ID"/>
        </w:rPr>
      </w:pPr>
      <w:r w:rsidRPr="00255A0C">
        <w:rPr>
          <w:lang w:val="id-ID"/>
        </w:rPr>
        <w:t xml:space="preserve">                if($page == "mekanik"){</w:t>
      </w:r>
    </w:p>
    <w:p w14:paraId="32D64510" w14:textId="77777777" w:rsidR="00255A0C" w:rsidRPr="00255A0C" w:rsidRDefault="00255A0C" w:rsidP="00255A0C">
      <w:pPr>
        <w:spacing w:line="360" w:lineRule="auto"/>
        <w:jc w:val="both"/>
        <w:rPr>
          <w:lang w:val="id-ID"/>
        </w:rPr>
      </w:pPr>
      <w:r w:rsidRPr="00255A0C">
        <w:rPr>
          <w:lang w:val="id-ID"/>
        </w:rPr>
        <w:t xml:space="preserve">                    if($aksi == ""){</w:t>
      </w:r>
    </w:p>
    <w:p w14:paraId="61243A05" w14:textId="77777777" w:rsidR="00255A0C" w:rsidRPr="00255A0C" w:rsidRDefault="00255A0C" w:rsidP="00255A0C">
      <w:pPr>
        <w:spacing w:line="360" w:lineRule="auto"/>
        <w:jc w:val="both"/>
        <w:rPr>
          <w:lang w:val="id-ID"/>
        </w:rPr>
      </w:pPr>
      <w:r w:rsidRPr="00255A0C">
        <w:rPr>
          <w:lang w:val="id-ID"/>
        </w:rPr>
        <w:t xml:space="preserve">                        include "page/mekanik/mekanik.php";</w:t>
      </w:r>
    </w:p>
    <w:p w14:paraId="45D2CF65" w14:textId="77777777" w:rsidR="00255A0C" w:rsidRPr="00255A0C" w:rsidRDefault="00255A0C" w:rsidP="00255A0C">
      <w:pPr>
        <w:spacing w:line="360" w:lineRule="auto"/>
        <w:jc w:val="both"/>
        <w:rPr>
          <w:lang w:val="id-ID"/>
        </w:rPr>
      </w:pPr>
      <w:r w:rsidRPr="00255A0C">
        <w:rPr>
          <w:lang w:val="id-ID"/>
        </w:rPr>
        <w:t xml:space="preserve">                    }</w:t>
      </w:r>
    </w:p>
    <w:p w14:paraId="436B4004" w14:textId="77777777" w:rsidR="00255A0C" w:rsidRPr="00255A0C" w:rsidRDefault="00255A0C" w:rsidP="00255A0C">
      <w:pPr>
        <w:spacing w:line="360" w:lineRule="auto"/>
        <w:jc w:val="both"/>
        <w:rPr>
          <w:lang w:val="id-ID"/>
        </w:rPr>
      </w:pPr>
      <w:r w:rsidRPr="00255A0C">
        <w:rPr>
          <w:lang w:val="id-ID"/>
        </w:rPr>
        <w:t xml:space="preserve">                    if ($aksi=="tambah"){</w:t>
      </w:r>
    </w:p>
    <w:p w14:paraId="0483A9A1" w14:textId="77777777" w:rsidR="00255A0C" w:rsidRPr="00255A0C" w:rsidRDefault="00255A0C" w:rsidP="00255A0C">
      <w:pPr>
        <w:spacing w:line="360" w:lineRule="auto"/>
        <w:jc w:val="both"/>
        <w:rPr>
          <w:lang w:val="id-ID"/>
        </w:rPr>
      </w:pPr>
      <w:r w:rsidRPr="00255A0C">
        <w:rPr>
          <w:lang w:val="id-ID"/>
        </w:rPr>
        <w:t xml:space="preserve">                        include "page/mekanik/tambah.php";</w:t>
      </w:r>
    </w:p>
    <w:p w14:paraId="4A0F469A" w14:textId="77777777" w:rsidR="00255A0C" w:rsidRPr="00255A0C" w:rsidRDefault="00255A0C" w:rsidP="00255A0C">
      <w:pPr>
        <w:spacing w:line="360" w:lineRule="auto"/>
        <w:jc w:val="both"/>
        <w:rPr>
          <w:lang w:val="id-ID"/>
        </w:rPr>
      </w:pPr>
      <w:r w:rsidRPr="00255A0C">
        <w:rPr>
          <w:lang w:val="id-ID"/>
        </w:rPr>
        <w:t xml:space="preserve">                    }</w:t>
      </w:r>
    </w:p>
    <w:p w14:paraId="471455DD" w14:textId="77777777" w:rsidR="00255A0C" w:rsidRPr="00255A0C" w:rsidRDefault="00255A0C" w:rsidP="00255A0C">
      <w:pPr>
        <w:spacing w:line="360" w:lineRule="auto"/>
        <w:jc w:val="both"/>
        <w:rPr>
          <w:lang w:val="id-ID"/>
        </w:rPr>
      </w:pPr>
      <w:r w:rsidRPr="00255A0C">
        <w:rPr>
          <w:lang w:val="id-ID"/>
        </w:rPr>
        <w:t xml:space="preserve">                    if ($aksi=="ubah"){</w:t>
      </w:r>
    </w:p>
    <w:p w14:paraId="722EE9E8" w14:textId="77777777" w:rsidR="00255A0C" w:rsidRPr="00255A0C" w:rsidRDefault="00255A0C" w:rsidP="00255A0C">
      <w:pPr>
        <w:spacing w:line="360" w:lineRule="auto"/>
        <w:jc w:val="both"/>
        <w:rPr>
          <w:lang w:val="id-ID"/>
        </w:rPr>
      </w:pPr>
      <w:r w:rsidRPr="00255A0C">
        <w:rPr>
          <w:lang w:val="id-ID"/>
        </w:rPr>
        <w:t xml:space="preserve">                        include "page/mekanik/ubah.php";</w:t>
      </w:r>
    </w:p>
    <w:p w14:paraId="0CD05555" w14:textId="77777777" w:rsidR="00255A0C" w:rsidRPr="00255A0C" w:rsidRDefault="00255A0C" w:rsidP="00255A0C">
      <w:pPr>
        <w:spacing w:line="360" w:lineRule="auto"/>
        <w:jc w:val="both"/>
        <w:rPr>
          <w:lang w:val="id-ID"/>
        </w:rPr>
      </w:pPr>
      <w:r w:rsidRPr="00255A0C">
        <w:rPr>
          <w:lang w:val="id-ID"/>
        </w:rPr>
        <w:t xml:space="preserve">                    }</w:t>
      </w:r>
    </w:p>
    <w:p w14:paraId="2F664EA9" w14:textId="77777777" w:rsidR="00255A0C" w:rsidRPr="00255A0C" w:rsidRDefault="00255A0C" w:rsidP="00255A0C">
      <w:pPr>
        <w:spacing w:line="360" w:lineRule="auto"/>
        <w:jc w:val="both"/>
        <w:rPr>
          <w:lang w:val="id-ID"/>
        </w:rPr>
      </w:pPr>
      <w:r w:rsidRPr="00255A0C">
        <w:rPr>
          <w:lang w:val="id-ID"/>
        </w:rPr>
        <w:t xml:space="preserve">                    if ($aksi=="hapus"){</w:t>
      </w:r>
    </w:p>
    <w:p w14:paraId="02E46664" w14:textId="77777777" w:rsidR="00255A0C" w:rsidRPr="00255A0C" w:rsidRDefault="00255A0C" w:rsidP="00255A0C">
      <w:pPr>
        <w:spacing w:line="360" w:lineRule="auto"/>
        <w:jc w:val="both"/>
        <w:rPr>
          <w:lang w:val="id-ID"/>
        </w:rPr>
      </w:pPr>
      <w:r w:rsidRPr="00255A0C">
        <w:rPr>
          <w:lang w:val="id-ID"/>
        </w:rPr>
        <w:t xml:space="preserve">                        include "page/mekanik/hapus.php";</w:t>
      </w:r>
    </w:p>
    <w:p w14:paraId="0F38B843" w14:textId="77777777" w:rsidR="00255A0C" w:rsidRPr="00255A0C" w:rsidRDefault="00255A0C" w:rsidP="00255A0C">
      <w:pPr>
        <w:spacing w:line="360" w:lineRule="auto"/>
        <w:jc w:val="both"/>
        <w:rPr>
          <w:lang w:val="id-ID"/>
        </w:rPr>
      </w:pPr>
      <w:r w:rsidRPr="00255A0C">
        <w:rPr>
          <w:lang w:val="id-ID"/>
        </w:rPr>
        <w:t xml:space="preserve">                    }</w:t>
      </w:r>
    </w:p>
    <w:p w14:paraId="0E01A315" w14:textId="77777777" w:rsidR="00255A0C" w:rsidRPr="00255A0C" w:rsidRDefault="00255A0C" w:rsidP="00255A0C">
      <w:pPr>
        <w:spacing w:line="360" w:lineRule="auto"/>
        <w:jc w:val="both"/>
        <w:rPr>
          <w:lang w:val="id-ID"/>
        </w:rPr>
      </w:pPr>
      <w:r w:rsidRPr="00255A0C">
        <w:rPr>
          <w:lang w:val="id-ID"/>
        </w:rPr>
        <w:t xml:space="preserve">                }</w:t>
      </w:r>
    </w:p>
    <w:p w14:paraId="6FDA24B5" w14:textId="77777777" w:rsidR="00255A0C" w:rsidRPr="00255A0C" w:rsidRDefault="00255A0C" w:rsidP="00255A0C">
      <w:pPr>
        <w:spacing w:line="360" w:lineRule="auto"/>
        <w:jc w:val="both"/>
        <w:rPr>
          <w:lang w:val="id-ID"/>
        </w:rPr>
      </w:pPr>
      <w:r w:rsidRPr="00255A0C">
        <w:rPr>
          <w:lang w:val="id-ID"/>
        </w:rPr>
        <w:t xml:space="preserve">                if($page == "daftarpelanggan"){</w:t>
      </w:r>
    </w:p>
    <w:p w14:paraId="1EBF29EB" w14:textId="77777777" w:rsidR="00255A0C" w:rsidRPr="00255A0C" w:rsidRDefault="00255A0C" w:rsidP="00255A0C">
      <w:pPr>
        <w:spacing w:line="360" w:lineRule="auto"/>
        <w:jc w:val="both"/>
        <w:rPr>
          <w:lang w:val="id-ID"/>
        </w:rPr>
      </w:pPr>
      <w:r w:rsidRPr="00255A0C">
        <w:rPr>
          <w:lang w:val="id-ID"/>
        </w:rPr>
        <w:t xml:space="preserve">                    if($aksi == ""){</w:t>
      </w:r>
    </w:p>
    <w:p w14:paraId="26B7E115" w14:textId="77777777" w:rsidR="00255A0C" w:rsidRPr="00255A0C" w:rsidRDefault="00255A0C" w:rsidP="00255A0C">
      <w:pPr>
        <w:spacing w:line="360" w:lineRule="auto"/>
        <w:jc w:val="both"/>
        <w:rPr>
          <w:lang w:val="id-ID"/>
        </w:rPr>
      </w:pPr>
      <w:r w:rsidRPr="00255A0C">
        <w:rPr>
          <w:lang w:val="id-ID"/>
        </w:rPr>
        <w:t xml:space="preserve">                        include "page/daftarpelanggan/daftarpelanggan.php";</w:t>
      </w:r>
    </w:p>
    <w:p w14:paraId="7742ABC2" w14:textId="77777777" w:rsidR="00255A0C" w:rsidRPr="00255A0C" w:rsidRDefault="00255A0C" w:rsidP="00255A0C">
      <w:pPr>
        <w:spacing w:line="360" w:lineRule="auto"/>
        <w:jc w:val="both"/>
        <w:rPr>
          <w:lang w:val="id-ID"/>
        </w:rPr>
      </w:pPr>
      <w:r w:rsidRPr="00255A0C">
        <w:rPr>
          <w:lang w:val="id-ID"/>
        </w:rPr>
        <w:t xml:space="preserve">                    }</w:t>
      </w:r>
    </w:p>
    <w:p w14:paraId="53C4161B" w14:textId="77777777" w:rsidR="00255A0C" w:rsidRPr="00255A0C" w:rsidRDefault="00255A0C" w:rsidP="00255A0C">
      <w:pPr>
        <w:spacing w:line="360" w:lineRule="auto"/>
        <w:jc w:val="both"/>
        <w:rPr>
          <w:lang w:val="id-ID"/>
        </w:rPr>
      </w:pPr>
      <w:r w:rsidRPr="00255A0C">
        <w:rPr>
          <w:lang w:val="id-ID"/>
        </w:rPr>
        <w:t xml:space="preserve">                }</w:t>
      </w:r>
    </w:p>
    <w:p w14:paraId="2490E18D" w14:textId="77777777" w:rsidR="00255A0C" w:rsidRPr="00255A0C" w:rsidRDefault="00255A0C" w:rsidP="00255A0C">
      <w:pPr>
        <w:spacing w:line="360" w:lineRule="auto"/>
        <w:jc w:val="both"/>
        <w:rPr>
          <w:lang w:val="id-ID"/>
        </w:rPr>
      </w:pPr>
      <w:r w:rsidRPr="00255A0C">
        <w:rPr>
          <w:lang w:val="id-ID"/>
        </w:rPr>
        <w:t xml:space="preserve">                if($page == "daftarpemesanan"){</w:t>
      </w:r>
    </w:p>
    <w:p w14:paraId="6529AC99" w14:textId="77777777" w:rsidR="00255A0C" w:rsidRPr="00255A0C" w:rsidRDefault="00255A0C" w:rsidP="00255A0C">
      <w:pPr>
        <w:spacing w:line="360" w:lineRule="auto"/>
        <w:jc w:val="both"/>
        <w:rPr>
          <w:lang w:val="id-ID"/>
        </w:rPr>
      </w:pPr>
      <w:r w:rsidRPr="00255A0C">
        <w:rPr>
          <w:lang w:val="id-ID"/>
        </w:rPr>
        <w:t xml:space="preserve">                    if($aksi == ""){</w:t>
      </w:r>
    </w:p>
    <w:p w14:paraId="0ACF4346" w14:textId="77777777" w:rsidR="00255A0C" w:rsidRPr="00255A0C" w:rsidRDefault="00255A0C" w:rsidP="00255A0C">
      <w:pPr>
        <w:spacing w:line="360" w:lineRule="auto"/>
        <w:jc w:val="both"/>
        <w:rPr>
          <w:lang w:val="id-ID"/>
        </w:rPr>
      </w:pPr>
      <w:r w:rsidRPr="00255A0C">
        <w:rPr>
          <w:lang w:val="id-ID"/>
        </w:rPr>
        <w:t xml:space="preserve">                        include "page/daftarpemesanan/daftarpemesanan.php";</w:t>
      </w:r>
    </w:p>
    <w:p w14:paraId="4C54982A" w14:textId="77777777" w:rsidR="00255A0C" w:rsidRPr="00255A0C" w:rsidRDefault="00255A0C" w:rsidP="00255A0C">
      <w:pPr>
        <w:spacing w:line="360" w:lineRule="auto"/>
        <w:jc w:val="both"/>
        <w:rPr>
          <w:lang w:val="id-ID"/>
        </w:rPr>
      </w:pPr>
      <w:r w:rsidRPr="00255A0C">
        <w:rPr>
          <w:lang w:val="id-ID"/>
        </w:rPr>
        <w:t xml:space="preserve">                    }</w:t>
      </w:r>
    </w:p>
    <w:p w14:paraId="645E64E3" w14:textId="77777777" w:rsidR="00255A0C" w:rsidRPr="00255A0C" w:rsidRDefault="00255A0C" w:rsidP="00255A0C">
      <w:pPr>
        <w:spacing w:line="360" w:lineRule="auto"/>
        <w:jc w:val="both"/>
        <w:rPr>
          <w:lang w:val="id-ID"/>
        </w:rPr>
      </w:pPr>
      <w:r w:rsidRPr="00255A0C">
        <w:rPr>
          <w:lang w:val="id-ID"/>
        </w:rPr>
        <w:t xml:space="preserve">                    if ($aksi=="ubah"){</w:t>
      </w:r>
    </w:p>
    <w:p w14:paraId="14514C4F" w14:textId="77777777" w:rsidR="00255A0C" w:rsidRPr="00255A0C" w:rsidRDefault="00255A0C" w:rsidP="00255A0C">
      <w:pPr>
        <w:spacing w:line="360" w:lineRule="auto"/>
        <w:jc w:val="both"/>
        <w:rPr>
          <w:lang w:val="id-ID"/>
        </w:rPr>
      </w:pPr>
      <w:r w:rsidRPr="00255A0C">
        <w:rPr>
          <w:lang w:val="id-ID"/>
        </w:rPr>
        <w:t xml:space="preserve">                        include "page/daftarpemesanan/pilih_mekanik.php";</w:t>
      </w:r>
    </w:p>
    <w:p w14:paraId="0DE91F23" w14:textId="77777777" w:rsidR="00255A0C" w:rsidRPr="00255A0C" w:rsidRDefault="00255A0C" w:rsidP="00255A0C">
      <w:pPr>
        <w:spacing w:line="360" w:lineRule="auto"/>
        <w:jc w:val="both"/>
        <w:rPr>
          <w:lang w:val="id-ID"/>
        </w:rPr>
      </w:pPr>
      <w:r w:rsidRPr="00255A0C">
        <w:rPr>
          <w:lang w:val="id-ID"/>
        </w:rPr>
        <w:t xml:space="preserve">                    }</w:t>
      </w:r>
    </w:p>
    <w:p w14:paraId="435C2A2D" w14:textId="77777777" w:rsidR="00255A0C" w:rsidRPr="00255A0C" w:rsidRDefault="00255A0C" w:rsidP="00255A0C">
      <w:pPr>
        <w:spacing w:line="360" w:lineRule="auto"/>
        <w:jc w:val="both"/>
        <w:rPr>
          <w:lang w:val="id-ID"/>
        </w:rPr>
      </w:pPr>
      <w:r w:rsidRPr="00255A0C">
        <w:rPr>
          <w:lang w:val="id-ID"/>
        </w:rPr>
        <w:lastRenderedPageBreak/>
        <w:t xml:space="preserve">                }</w:t>
      </w:r>
    </w:p>
    <w:p w14:paraId="41CADD7C" w14:textId="77777777" w:rsidR="00255A0C" w:rsidRPr="00255A0C" w:rsidRDefault="00255A0C" w:rsidP="00255A0C">
      <w:pPr>
        <w:spacing w:line="360" w:lineRule="auto"/>
        <w:jc w:val="both"/>
        <w:rPr>
          <w:lang w:val="id-ID"/>
        </w:rPr>
      </w:pPr>
      <w:r w:rsidRPr="00255A0C">
        <w:rPr>
          <w:lang w:val="id-ID"/>
        </w:rPr>
        <w:t xml:space="preserve">                if($page == "pengerjaanservice"){</w:t>
      </w:r>
    </w:p>
    <w:p w14:paraId="1E9FAF6C" w14:textId="77777777" w:rsidR="00255A0C" w:rsidRPr="00255A0C" w:rsidRDefault="00255A0C" w:rsidP="00255A0C">
      <w:pPr>
        <w:spacing w:line="360" w:lineRule="auto"/>
        <w:jc w:val="both"/>
        <w:rPr>
          <w:lang w:val="id-ID"/>
        </w:rPr>
      </w:pPr>
      <w:r w:rsidRPr="00255A0C">
        <w:rPr>
          <w:lang w:val="id-ID"/>
        </w:rPr>
        <w:t xml:space="preserve">                    if($aksi == ""){</w:t>
      </w:r>
    </w:p>
    <w:p w14:paraId="6F197FBF" w14:textId="77777777" w:rsidR="00255A0C" w:rsidRPr="00255A0C" w:rsidRDefault="00255A0C" w:rsidP="00255A0C">
      <w:pPr>
        <w:spacing w:line="360" w:lineRule="auto"/>
        <w:jc w:val="both"/>
        <w:rPr>
          <w:lang w:val="id-ID"/>
        </w:rPr>
      </w:pPr>
      <w:r w:rsidRPr="00255A0C">
        <w:rPr>
          <w:lang w:val="id-ID"/>
        </w:rPr>
        <w:t xml:space="preserve">                        include "page/pengerjaanservice/pengerjaanservice.php";</w:t>
      </w:r>
    </w:p>
    <w:p w14:paraId="4046C776" w14:textId="77777777" w:rsidR="00255A0C" w:rsidRPr="00255A0C" w:rsidRDefault="00255A0C" w:rsidP="00255A0C">
      <w:pPr>
        <w:spacing w:line="360" w:lineRule="auto"/>
        <w:jc w:val="both"/>
        <w:rPr>
          <w:lang w:val="id-ID"/>
        </w:rPr>
      </w:pPr>
      <w:r w:rsidRPr="00255A0C">
        <w:rPr>
          <w:lang w:val="id-ID"/>
        </w:rPr>
        <w:t xml:space="preserve">                    }</w:t>
      </w:r>
    </w:p>
    <w:p w14:paraId="765EC41E" w14:textId="77777777" w:rsidR="00255A0C" w:rsidRPr="00255A0C" w:rsidRDefault="00255A0C" w:rsidP="00255A0C">
      <w:pPr>
        <w:spacing w:line="360" w:lineRule="auto"/>
        <w:jc w:val="both"/>
        <w:rPr>
          <w:lang w:val="id-ID"/>
        </w:rPr>
      </w:pPr>
      <w:r w:rsidRPr="00255A0C">
        <w:rPr>
          <w:lang w:val="id-ID"/>
        </w:rPr>
        <w:t xml:space="preserve">                    if ($aksi=="ubahstatuspesan"){</w:t>
      </w:r>
    </w:p>
    <w:p w14:paraId="2C96B354" w14:textId="77777777" w:rsidR="00255A0C" w:rsidRPr="00255A0C" w:rsidRDefault="00255A0C" w:rsidP="00255A0C">
      <w:pPr>
        <w:spacing w:line="360" w:lineRule="auto"/>
        <w:jc w:val="both"/>
        <w:rPr>
          <w:lang w:val="id-ID"/>
        </w:rPr>
      </w:pPr>
      <w:r w:rsidRPr="00255A0C">
        <w:rPr>
          <w:lang w:val="id-ID"/>
        </w:rPr>
        <w:t xml:space="preserve">                        include "page/pengerjaanservice/ubahstatuspesan.php";</w:t>
      </w:r>
    </w:p>
    <w:p w14:paraId="2C6A5DE1" w14:textId="77777777" w:rsidR="00255A0C" w:rsidRPr="00255A0C" w:rsidRDefault="00255A0C" w:rsidP="00255A0C">
      <w:pPr>
        <w:spacing w:line="360" w:lineRule="auto"/>
        <w:jc w:val="both"/>
        <w:rPr>
          <w:lang w:val="id-ID"/>
        </w:rPr>
      </w:pPr>
      <w:r w:rsidRPr="00255A0C">
        <w:rPr>
          <w:lang w:val="id-ID"/>
        </w:rPr>
        <w:t xml:space="preserve">                    }</w:t>
      </w:r>
    </w:p>
    <w:p w14:paraId="07A05BB4" w14:textId="77777777" w:rsidR="00255A0C" w:rsidRPr="00255A0C" w:rsidRDefault="00255A0C" w:rsidP="00255A0C">
      <w:pPr>
        <w:spacing w:line="360" w:lineRule="auto"/>
        <w:jc w:val="both"/>
        <w:rPr>
          <w:lang w:val="id-ID"/>
        </w:rPr>
      </w:pPr>
      <w:r w:rsidRPr="00255A0C">
        <w:rPr>
          <w:lang w:val="id-ID"/>
        </w:rPr>
        <w:t xml:space="preserve">                    if ($aksi=="ubahstatusmekanik"){</w:t>
      </w:r>
    </w:p>
    <w:p w14:paraId="2DEACF80" w14:textId="77777777" w:rsidR="00255A0C" w:rsidRPr="00255A0C" w:rsidRDefault="00255A0C" w:rsidP="00255A0C">
      <w:pPr>
        <w:spacing w:line="360" w:lineRule="auto"/>
        <w:jc w:val="both"/>
        <w:rPr>
          <w:lang w:val="id-ID"/>
        </w:rPr>
      </w:pPr>
      <w:r w:rsidRPr="00255A0C">
        <w:rPr>
          <w:lang w:val="id-ID"/>
        </w:rPr>
        <w:t xml:space="preserve">                        include "page/pengerjaanservice/ubahstatusmekanik.php";</w:t>
      </w:r>
    </w:p>
    <w:p w14:paraId="24272370" w14:textId="77777777" w:rsidR="00255A0C" w:rsidRPr="00255A0C" w:rsidRDefault="00255A0C" w:rsidP="00255A0C">
      <w:pPr>
        <w:spacing w:line="360" w:lineRule="auto"/>
        <w:jc w:val="both"/>
        <w:rPr>
          <w:lang w:val="id-ID"/>
        </w:rPr>
      </w:pPr>
      <w:r w:rsidRPr="00255A0C">
        <w:rPr>
          <w:lang w:val="id-ID"/>
        </w:rPr>
        <w:t xml:space="preserve">                    }</w:t>
      </w:r>
    </w:p>
    <w:p w14:paraId="0C875389" w14:textId="77777777" w:rsidR="00255A0C" w:rsidRPr="00255A0C" w:rsidRDefault="00255A0C" w:rsidP="00255A0C">
      <w:pPr>
        <w:spacing w:line="360" w:lineRule="auto"/>
        <w:jc w:val="both"/>
        <w:rPr>
          <w:lang w:val="id-ID"/>
        </w:rPr>
      </w:pPr>
      <w:r w:rsidRPr="00255A0C">
        <w:rPr>
          <w:lang w:val="id-ID"/>
        </w:rPr>
        <w:t xml:space="preserve">                }</w:t>
      </w:r>
    </w:p>
    <w:p w14:paraId="3E9C6C10" w14:textId="77777777" w:rsidR="00255A0C" w:rsidRPr="00255A0C" w:rsidRDefault="00255A0C" w:rsidP="00255A0C">
      <w:pPr>
        <w:spacing w:line="360" w:lineRule="auto"/>
        <w:jc w:val="both"/>
        <w:rPr>
          <w:lang w:val="id-ID"/>
        </w:rPr>
      </w:pPr>
      <w:r w:rsidRPr="00255A0C">
        <w:rPr>
          <w:lang w:val="id-ID"/>
        </w:rPr>
        <w:t xml:space="preserve">                if($page == "pelanggan"){</w:t>
      </w:r>
    </w:p>
    <w:p w14:paraId="11EA6B9F" w14:textId="77777777" w:rsidR="00255A0C" w:rsidRPr="00255A0C" w:rsidRDefault="00255A0C" w:rsidP="00255A0C">
      <w:pPr>
        <w:spacing w:line="360" w:lineRule="auto"/>
        <w:jc w:val="both"/>
        <w:rPr>
          <w:lang w:val="id-ID"/>
        </w:rPr>
      </w:pPr>
      <w:r w:rsidRPr="00255A0C">
        <w:rPr>
          <w:lang w:val="id-ID"/>
        </w:rPr>
        <w:t xml:space="preserve">                    if($aksi == ""){</w:t>
      </w:r>
    </w:p>
    <w:p w14:paraId="692F6303" w14:textId="77777777" w:rsidR="00255A0C" w:rsidRPr="00255A0C" w:rsidRDefault="00255A0C" w:rsidP="00255A0C">
      <w:pPr>
        <w:spacing w:line="360" w:lineRule="auto"/>
        <w:jc w:val="both"/>
        <w:rPr>
          <w:lang w:val="id-ID"/>
        </w:rPr>
      </w:pPr>
      <w:r w:rsidRPr="00255A0C">
        <w:rPr>
          <w:lang w:val="id-ID"/>
        </w:rPr>
        <w:t xml:space="preserve">                        include "page/pelanggan/pelanggan.php";</w:t>
      </w:r>
    </w:p>
    <w:p w14:paraId="59F66964" w14:textId="77777777" w:rsidR="00255A0C" w:rsidRPr="00255A0C" w:rsidRDefault="00255A0C" w:rsidP="00255A0C">
      <w:pPr>
        <w:spacing w:line="360" w:lineRule="auto"/>
        <w:jc w:val="both"/>
        <w:rPr>
          <w:lang w:val="id-ID"/>
        </w:rPr>
      </w:pPr>
      <w:r w:rsidRPr="00255A0C">
        <w:rPr>
          <w:lang w:val="id-ID"/>
        </w:rPr>
        <w:t xml:space="preserve">                    }</w:t>
      </w:r>
    </w:p>
    <w:p w14:paraId="5D361278" w14:textId="77777777" w:rsidR="00255A0C" w:rsidRPr="00255A0C" w:rsidRDefault="00255A0C" w:rsidP="00255A0C">
      <w:pPr>
        <w:spacing w:line="360" w:lineRule="auto"/>
        <w:jc w:val="both"/>
        <w:rPr>
          <w:lang w:val="id-ID"/>
        </w:rPr>
      </w:pPr>
      <w:r w:rsidRPr="00255A0C">
        <w:rPr>
          <w:lang w:val="id-ID"/>
        </w:rPr>
        <w:t xml:space="preserve">                    if ($aksi=="tambah"){</w:t>
      </w:r>
    </w:p>
    <w:p w14:paraId="7E6F6A12" w14:textId="77777777" w:rsidR="00255A0C" w:rsidRPr="00255A0C" w:rsidRDefault="00255A0C" w:rsidP="00255A0C">
      <w:pPr>
        <w:spacing w:line="360" w:lineRule="auto"/>
        <w:jc w:val="both"/>
        <w:rPr>
          <w:lang w:val="id-ID"/>
        </w:rPr>
      </w:pPr>
      <w:r w:rsidRPr="00255A0C">
        <w:rPr>
          <w:lang w:val="id-ID"/>
        </w:rPr>
        <w:t xml:space="preserve">                        include "page/pelanggan/tambah.php";</w:t>
      </w:r>
    </w:p>
    <w:p w14:paraId="134524A3" w14:textId="77777777" w:rsidR="00255A0C" w:rsidRPr="00255A0C" w:rsidRDefault="00255A0C" w:rsidP="00255A0C">
      <w:pPr>
        <w:spacing w:line="360" w:lineRule="auto"/>
        <w:jc w:val="both"/>
        <w:rPr>
          <w:lang w:val="id-ID"/>
        </w:rPr>
      </w:pPr>
      <w:r w:rsidRPr="00255A0C">
        <w:rPr>
          <w:lang w:val="id-ID"/>
        </w:rPr>
        <w:t xml:space="preserve">                    }</w:t>
      </w:r>
    </w:p>
    <w:p w14:paraId="5E9B2A80" w14:textId="77777777" w:rsidR="00255A0C" w:rsidRPr="00255A0C" w:rsidRDefault="00255A0C" w:rsidP="00255A0C">
      <w:pPr>
        <w:spacing w:line="360" w:lineRule="auto"/>
        <w:jc w:val="both"/>
        <w:rPr>
          <w:lang w:val="id-ID"/>
        </w:rPr>
      </w:pPr>
      <w:r w:rsidRPr="00255A0C">
        <w:rPr>
          <w:lang w:val="id-ID"/>
        </w:rPr>
        <w:t xml:space="preserve">                    if ($aksi=="ubah"){</w:t>
      </w:r>
    </w:p>
    <w:p w14:paraId="01BA4D91" w14:textId="77777777" w:rsidR="00255A0C" w:rsidRPr="00255A0C" w:rsidRDefault="00255A0C" w:rsidP="00255A0C">
      <w:pPr>
        <w:spacing w:line="360" w:lineRule="auto"/>
        <w:jc w:val="both"/>
        <w:rPr>
          <w:lang w:val="id-ID"/>
        </w:rPr>
      </w:pPr>
      <w:r w:rsidRPr="00255A0C">
        <w:rPr>
          <w:lang w:val="id-ID"/>
        </w:rPr>
        <w:t xml:space="preserve">                        include "page/pelanggan/ubah.php";</w:t>
      </w:r>
    </w:p>
    <w:p w14:paraId="633E57B7" w14:textId="77777777" w:rsidR="00255A0C" w:rsidRPr="00255A0C" w:rsidRDefault="00255A0C" w:rsidP="00255A0C">
      <w:pPr>
        <w:spacing w:line="360" w:lineRule="auto"/>
        <w:jc w:val="both"/>
        <w:rPr>
          <w:lang w:val="id-ID"/>
        </w:rPr>
      </w:pPr>
      <w:r w:rsidRPr="00255A0C">
        <w:rPr>
          <w:lang w:val="id-ID"/>
        </w:rPr>
        <w:t xml:space="preserve">                    }</w:t>
      </w:r>
    </w:p>
    <w:p w14:paraId="69B7EF7B" w14:textId="77777777" w:rsidR="00255A0C" w:rsidRPr="00255A0C" w:rsidRDefault="00255A0C" w:rsidP="00255A0C">
      <w:pPr>
        <w:spacing w:line="360" w:lineRule="auto"/>
        <w:jc w:val="both"/>
        <w:rPr>
          <w:lang w:val="id-ID"/>
        </w:rPr>
      </w:pPr>
      <w:r w:rsidRPr="00255A0C">
        <w:rPr>
          <w:lang w:val="id-ID"/>
        </w:rPr>
        <w:t xml:space="preserve">                    if ($aksi=="hapus"){</w:t>
      </w:r>
    </w:p>
    <w:p w14:paraId="506B3705" w14:textId="77777777" w:rsidR="00255A0C" w:rsidRPr="00255A0C" w:rsidRDefault="00255A0C" w:rsidP="00255A0C">
      <w:pPr>
        <w:spacing w:line="360" w:lineRule="auto"/>
        <w:jc w:val="both"/>
        <w:rPr>
          <w:lang w:val="id-ID"/>
        </w:rPr>
      </w:pPr>
      <w:r w:rsidRPr="00255A0C">
        <w:rPr>
          <w:lang w:val="id-ID"/>
        </w:rPr>
        <w:t xml:space="preserve">                        include "page/pelanggan/hapus.php";</w:t>
      </w:r>
    </w:p>
    <w:p w14:paraId="3C2AA5E4" w14:textId="77777777" w:rsidR="00255A0C" w:rsidRPr="00255A0C" w:rsidRDefault="00255A0C" w:rsidP="00255A0C">
      <w:pPr>
        <w:spacing w:line="360" w:lineRule="auto"/>
        <w:jc w:val="both"/>
        <w:rPr>
          <w:lang w:val="id-ID"/>
        </w:rPr>
      </w:pPr>
      <w:r w:rsidRPr="00255A0C">
        <w:rPr>
          <w:lang w:val="id-ID"/>
        </w:rPr>
        <w:t xml:space="preserve">                    }</w:t>
      </w:r>
    </w:p>
    <w:p w14:paraId="4B2AE4F5" w14:textId="77777777" w:rsidR="00255A0C" w:rsidRPr="00255A0C" w:rsidRDefault="00255A0C" w:rsidP="00255A0C">
      <w:pPr>
        <w:spacing w:line="360" w:lineRule="auto"/>
        <w:jc w:val="both"/>
        <w:rPr>
          <w:lang w:val="id-ID"/>
        </w:rPr>
      </w:pPr>
      <w:r w:rsidRPr="00255A0C">
        <w:rPr>
          <w:lang w:val="id-ID"/>
        </w:rPr>
        <w:t xml:space="preserve">                }</w:t>
      </w:r>
    </w:p>
    <w:p w14:paraId="479E6FA2" w14:textId="77777777" w:rsidR="00255A0C" w:rsidRPr="00255A0C" w:rsidRDefault="00255A0C" w:rsidP="00255A0C">
      <w:pPr>
        <w:spacing w:line="360" w:lineRule="auto"/>
        <w:jc w:val="both"/>
        <w:rPr>
          <w:lang w:val="id-ID"/>
        </w:rPr>
      </w:pPr>
      <w:r w:rsidRPr="00255A0C">
        <w:rPr>
          <w:lang w:val="id-ID"/>
        </w:rPr>
        <w:t xml:space="preserve">                if($page == "pengguna"){</w:t>
      </w:r>
    </w:p>
    <w:p w14:paraId="242D7185" w14:textId="77777777" w:rsidR="00255A0C" w:rsidRPr="00255A0C" w:rsidRDefault="00255A0C" w:rsidP="00255A0C">
      <w:pPr>
        <w:spacing w:line="360" w:lineRule="auto"/>
        <w:jc w:val="both"/>
        <w:rPr>
          <w:lang w:val="id-ID"/>
        </w:rPr>
      </w:pPr>
      <w:r w:rsidRPr="00255A0C">
        <w:rPr>
          <w:lang w:val="id-ID"/>
        </w:rPr>
        <w:t xml:space="preserve">                    if($aksi == ""){</w:t>
      </w:r>
    </w:p>
    <w:p w14:paraId="7E68C2B8" w14:textId="77777777" w:rsidR="00255A0C" w:rsidRPr="00255A0C" w:rsidRDefault="00255A0C" w:rsidP="00255A0C">
      <w:pPr>
        <w:spacing w:line="360" w:lineRule="auto"/>
        <w:jc w:val="both"/>
        <w:rPr>
          <w:lang w:val="id-ID"/>
        </w:rPr>
      </w:pPr>
      <w:r w:rsidRPr="00255A0C">
        <w:rPr>
          <w:lang w:val="id-ID"/>
        </w:rPr>
        <w:t xml:space="preserve">                        include "page/pengguna/pengguna.php";</w:t>
      </w:r>
    </w:p>
    <w:p w14:paraId="14031105" w14:textId="77777777" w:rsidR="00255A0C" w:rsidRPr="00255A0C" w:rsidRDefault="00255A0C" w:rsidP="00255A0C">
      <w:pPr>
        <w:spacing w:line="360" w:lineRule="auto"/>
        <w:jc w:val="both"/>
        <w:rPr>
          <w:lang w:val="id-ID"/>
        </w:rPr>
      </w:pPr>
      <w:r w:rsidRPr="00255A0C">
        <w:rPr>
          <w:lang w:val="id-ID"/>
        </w:rPr>
        <w:t xml:space="preserve">                    }</w:t>
      </w:r>
    </w:p>
    <w:p w14:paraId="54B0B02D" w14:textId="77777777" w:rsidR="00255A0C" w:rsidRPr="00255A0C" w:rsidRDefault="00255A0C" w:rsidP="00255A0C">
      <w:pPr>
        <w:spacing w:line="360" w:lineRule="auto"/>
        <w:jc w:val="both"/>
        <w:rPr>
          <w:lang w:val="id-ID"/>
        </w:rPr>
      </w:pPr>
      <w:r w:rsidRPr="00255A0C">
        <w:rPr>
          <w:lang w:val="id-ID"/>
        </w:rPr>
        <w:t xml:space="preserve">                    if ($aksi=="tambah"){</w:t>
      </w:r>
    </w:p>
    <w:p w14:paraId="19639381" w14:textId="77777777" w:rsidR="00255A0C" w:rsidRPr="00255A0C" w:rsidRDefault="00255A0C" w:rsidP="00255A0C">
      <w:pPr>
        <w:spacing w:line="360" w:lineRule="auto"/>
        <w:jc w:val="both"/>
        <w:rPr>
          <w:lang w:val="id-ID"/>
        </w:rPr>
      </w:pPr>
      <w:r w:rsidRPr="00255A0C">
        <w:rPr>
          <w:lang w:val="id-ID"/>
        </w:rPr>
        <w:lastRenderedPageBreak/>
        <w:t xml:space="preserve">                        include "page/pengguna/tambah.php";</w:t>
      </w:r>
    </w:p>
    <w:p w14:paraId="1C1E7795" w14:textId="77777777" w:rsidR="00255A0C" w:rsidRPr="00255A0C" w:rsidRDefault="00255A0C" w:rsidP="00255A0C">
      <w:pPr>
        <w:spacing w:line="360" w:lineRule="auto"/>
        <w:jc w:val="both"/>
        <w:rPr>
          <w:lang w:val="id-ID"/>
        </w:rPr>
      </w:pPr>
      <w:r w:rsidRPr="00255A0C">
        <w:rPr>
          <w:lang w:val="id-ID"/>
        </w:rPr>
        <w:t xml:space="preserve">                    }</w:t>
      </w:r>
    </w:p>
    <w:p w14:paraId="57DE600D" w14:textId="77777777" w:rsidR="00255A0C" w:rsidRPr="00255A0C" w:rsidRDefault="00255A0C" w:rsidP="00255A0C">
      <w:pPr>
        <w:spacing w:line="360" w:lineRule="auto"/>
        <w:jc w:val="both"/>
        <w:rPr>
          <w:lang w:val="id-ID"/>
        </w:rPr>
      </w:pPr>
      <w:r w:rsidRPr="00255A0C">
        <w:rPr>
          <w:lang w:val="id-ID"/>
        </w:rPr>
        <w:t xml:space="preserve">                    if ($aksi=="ubah"){</w:t>
      </w:r>
    </w:p>
    <w:p w14:paraId="0917B329" w14:textId="77777777" w:rsidR="00255A0C" w:rsidRPr="00255A0C" w:rsidRDefault="00255A0C" w:rsidP="00255A0C">
      <w:pPr>
        <w:spacing w:line="360" w:lineRule="auto"/>
        <w:jc w:val="both"/>
        <w:rPr>
          <w:lang w:val="id-ID"/>
        </w:rPr>
      </w:pPr>
      <w:r w:rsidRPr="00255A0C">
        <w:rPr>
          <w:lang w:val="id-ID"/>
        </w:rPr>
        <w:t xml:space="preserve">                        include "page/pengguna/ubah.php";</w:t>
      </w:r>
    </w:p>
    <w:p w14:paraId="6D40D69A" w14:textId="77777777" w:rsidR="00255A0C" w:rsidRPr="00255A0C" w:rsidRDefault="00255A0C" w:rsidP="00255A0C">
      <w:pPr>
        <w:spacing w:line="360" w:lineRule="auto"/>
        <w:jc w:val="both"/>
        <w:rPr>
          <w:lang w:val="id-ID"/>
        </w:rPr>
      </w:pPr>
      <w:r w:rsidRPr="00255A0C">
        <w:rPr>
          <w:lang w:val="id-ID"/>
        </w:rPr>
        <w:t xml:space="preserve">                    }</w:t>
      </w:r>
    </w:p>
    <w:p w14:paraId="6B75C050" w14:textId="77777777" w:rsidR="00255A0C" w:rsidRPr="00255A0C" w:rsidRDefault="00255A0C" w:rsidP="00255A0C">
      <w:pPr>
        <w:spacing w:line="360" w:lineRule="auto"/>
        <w:jc w:val="both"/>
        <w:rPr>
          <w:lang w:val="id-ID"/>
        </w:rPr>
      </w:pPr>
      <w:r w:rsidRPr="00255A0C">
        <w:rPr>
          <w:lang w:val="id-ID"/>
        </w:rPr>
        <w:t xml:space="preserve">                    if ($aksi=="hapus"){</w:t>
      </w:r>
    </w:p>
    <w:p w14:paraId="1F5FAC55" w14:textId="77777777" w:rsidR="00255A0C" w:rsidRPr="00255A0C" w:rsidRDefault="00255A0C" w:rsidP="00255A0C">
      <w:pPr>
        <w:spacing w:line="360" w:lineRule="auto"/>
        <w:jc w:val="both"/>
        <w:rPr>
          <w:lang w:val="id-ID"/>
        </w:rPr>
      </w:pPr>
      <w:r w:rsidRPr="00255A0C">
        <w:rPr>
          <w:lang w:val="id-ID"/>
        </w:rPr>
        <w:t xml:space="preserve">                        include "page/pengguna/hapus.php";</w:t>
      </w:r>
    </w:p>
    <w:p w14:paraId="346308AE" w14:textId="77777777" w:rsidR="00255A0C" w:rsidRPr="00255A0C" w:rsidRDefault="00255A0C" w:rsidP="00255A0C">
      <w:pPr>
        <w:spacing w:line="360" w:lineRule="auto"/>
        <w:jc w:val="both"/>
        <w:rPr>
          <w:lang w:val="id-ID"/>
        </w:rPr>
      </w:pPr>
      <w:r w:rsidRPr="00255A0C">
        <w:rPr>
          <w:lang w:val="id-ID"/>
        </w:rPr>
        <w:t xml:space="preserve">                    }</w:t>
      </w:r>
    </w:p>
    <w:p w14:paraId="5650BFD8" w14:textId="77777777" w:rsidR="00255A0C" w:rsidRPr="00255A0C" w:rsidRDefault="00255A0C" w:rsidP="00255A0C">
      <w:pPr>
        <w:spacing w:line="360" w:lineRule="auto"/>
        <w:jc w:val="both"/>
        <w:rPr>
          <w:lang w:val="id-ID"/>
        </w:rPr>
      </w:pPr>
      <w:r w:rsidRPr="00255A0C">
        <w:rPr>
          <w:lang w:val="id-ID"/>
        </w:rPr>
        <w:t xml:space="preserve">                }</w:t>
      </w:r>
    </w:p>
    <w:p w14:paraId="72DCA9FE" w14:textId="77777777" w:rsidR="00255A0C" w:rsidRPr="00255A0C" w:rsidRDefault="00255A0C" w:rsidP="00255A0C">
      <w:pPr>
        <w:spacing w:line="360" w:lineRule="auto"/>
        <w:jc w:val="both"/>
        <w:rPr>
          <w:lang w:val="id-ID"/>
        </w:rPr>
      </w:pPr>
      <w:r w:rsidRPr="00255A0C">
        <w:rPr>
          <w:lang w:val="id-ID"/>
        </w:rPr>
        <w:t xml:space="preserve">                if($page == "pesanservice"){</w:t>
      </w:r>
    </w:p>
    <w:p w14:paraId="16725E07" w14:textId="77777777" w:rsidR="00255A0C" w:rsidRPr="00255A0C" w:rsidRDefault="00255A0C" w:rsidP="00255A0C">
      <w:pPr>
        <w:spacing w:line="360" w:lineRule="auto"/>
        <w:jc w:val="both"/>
        <w:rPr>
          <w:lang w:val="id-ID"/>
        </w:rPr>
      </w:pPr>
      <w:r w:rsidRPr="00255A0C">
        <w:rPr>
          <w:lang w:val="id-ID"/>
        </w:rPr>
        <w:t xml:space="preserve">                    if($aksi == ""){</w:t>
      </w:r>
    </w:p>
    <w:p w14:paraId="3C8DE39F" w14:textId="77777777" w:rsidR="00255A0C" w:rsidRPr="00255A0C" w:rsidRDefault="00255A0C" w:rsidP="00255A0C">
      <w:pPr>
        <w:spacing w:line="360" w:lineRule="auto"/>
        <w:jc w:val="both"/>
        <w:rPr>
          <w:lang w:val="id-ID"/>
        </w:rPr>
      </w:pPr>
      <w:r w:rsidRPr="00255A0C">
        <w:rPr>
          <w:lang w:val="id-ID"/>
        </w:rPr>
        <w:t xml:space="preserve">                        include "page/pesanservice/tambah.php";</w:t>
      </w:r>
    </w:p>
    <w:p w14:paraId="2A6223A1" w14:textId="77777777" w:rsidR="00255A0C" w:rsidRPr="00255A0C" w:rsidRDefault="00255A0C" w:rsidP="00255A0C">
      <w:pPr>
        <w:spacing w:line="360" w:lineRule="auto"/>
        <w:jc w:val="both"/>
        <w:rPr>
          <w:lang w:val="id-ID"/>
        </w:rPr>
      </w:pPr>
      <w:r w:rsidRPr="00255A0C">
        <w:rPr>
          <w:lang w:val="id-ID"/>
        </w:rPr>
        <w:t xml:space="preserve">                    }</w:t>
      </w:r>
    </w:p>
    <w:p w14:paraId="11FD9B4D" w14:textId="77777777" w:rsidR="00255A0C" w:rsidRPr="00255A0C" w:rsidRDefault="00255A0C" w:rsidP="00255A0C">
      <w:pPr>
        <w:spacing w:line="360" w:lineRule="auto"/>
        <w:jc w:val="both"/>
        <w:rPr>
          <w:lang w:val="id-ID"/>
        </w:rPr>
      </w:pPr>
      <w:r w:rsidRPr="00255A0C">
        <w:rPr>
          <w:lang w:val="id-ID"/>
        </w:rPr>
        <w:t xml:space="preserve">                    if ($aksi=="ubah"){</w:t>
      </w:r>
    </w:p>
    <w:p w14:paraId="493B9B36" w14:textId="77777777" w:rsidR="00255A0C" w:rsidRPr="00255A0C" w:rsidRDefault="00255A0C" w:rsidP="00255A0C">
      <w:pPr>
        <w:spacing w:line="360" w:lineRule="auto"/>
        <w:jc w:val="both"/>
        <w:rPr>
          <w:lang w:val="id-ID"/>
        </w:rPr>
      </w:pPr>
      <w:r w:rsidRPr="00255A0C">
        <w:rPr>
          <w:lang w:val="id-ID"/>
        </w:rPr>
        <w:t xml:space="preserve">                        include "page/pesanservice/ubah.php";</w:t>
      </w:r>
    </w:p>
    <w:p w14:paraId="0EBE2FFA" w14:textId="77777777" w:rsidR="00255A0C" w:rsidRPr="00255A0C" w:rsidRDefault="00255A0C" w:rsidP="00255A0C">
      <w:pPr>
        <w:spacing w:line="360" w:lineRule="auto"/>
        <w:jc w:val="both"/>
        <w:rPr>
          <w:lang w:val="id-ID"/>
        </w:rPr>
      </w:pPr>
      <w:r w:rsidRPr="00255A0C">
        <w:rPr>
          <w:lang w:val="id-ID"/>
        </w:rPr>
        <w:t xml:space="preserve">                    }</w:t>
      </w:r>
    </w:p>
    <w:p w14:paraId="314336A1" w14:textId="77777777" w:rsidR="00255A0C" w:rsidRPr="00255A0C" w:rsidRDefault="00255A0C" w:rsidP="00255A0C">
      <w:pPr>
        <w:spacing w:line="360" w:lineRule="auto"/>
        <w:jc w:val="both"/>
        <w:rPr>
          <w:lang w:val="id-ID"/>
        </w:rPr>
      </w:pPr>
      <w:r w:rsidRPr="00255A0C">
        <w:rPr>
          <w:lang w:val="id-ID"/>
        </w:rPr>
        <w:t xml:space="preserve">                    if ($aksi=="hapus"){</w:t>
      </w:r>
    </w:p>
    <w:p w14:paraId="7A9389CA" w14:textId="77777777" w:rsidR="00255A0C" w:rsidRPr="00255A0C" w:rsidRDefault="00255A0C" w:rsidP="00255A0C">
      <w:pPr>
        <w:spacing w:line="360" w:lineRule="auto"/>
        <w:jc w:val="both"/>
        <w:rPr>
          <w:lang w:val="id-ID"/>
        </w:rPr>
      </w:pPr>
      <w:r w:rsidRPr="00255A0C">
        <w:rPr>
          <w:lang w:val="id-ID"/>
        </w:rPr>
        <w:t xml:space="preserve">                        include "page/pesanservice/hapus.php";</w:t>
      </w:r>
    </w:p>
    <w:p w14:paraId="0919F948" w14:textId="77777777" w:rsidR="00255A0C" w:rsidRPr="00255A0C" w:rsidRDefault="00255A0C" w:rsidP="00255A0C">
      <w:pPr>
        <w:spacing w:line="360" w:lineRule="auto"/>
        <w:jc w:val="both"/>
        <w:rPr>
          <w:lang w:val="id-ID"/>
        </w:rPr>
      </w:pPr>
      <w:r w:rsidRPr="00255A0C">
        <w:rPr>
          <w:lang w:val="id-ID"/>
        </w:rPr>
        <w:t xml:space="preserve">                    }</w:t>
      </w:r>
    </w:p>
    <w:p w14:paraId="447CEC0A" w14:textId="77777777" w:rsidR="00255A0C" w:rsidRPr="00255A0C" w:rsidRDefault="00255A0C" w:rsidP="00255A0C">
      <w:pPr>
        <w:spacing w:line="360" w:lineRule="auto"/>
        <w:jc w:val="both"/>
        <w:rPr>
          <w:lang w:val="id-ID"/>
        </w:rPr>
      </w:pPr>
      <w:r w:rsidRPr="00255A0C">
        <w:rPr>
          <w:lang w:val="id-ID"/>
        </w:rPr>
        <w:t xml:space="preserve">                }</w:t>
      </w:r>
    </w:p>
    <w:p w14:paraId="07780DE8" w14:textId="77777777" w:rsidR="00255A0C" w:rsidRPr="00255A0C" w:rsidRDefault="00255A0C" w:rsidP="00255A0C">
      <w:pPr>
        <w:spacing w:line="360" w:lineRule="auto"/>
        <w:jc w:val="both"/>
        <w:rPr>
          <w:lang w:val="id-ID"/>
        </w:rPr>
      </w:pPr>
      <w:r w:rsidRPr="00255A0C">
        <w:rPr>
          <w:lang w:val="id-ID"/>
        </w:rPr>
        <w:t xml:space="preserve">                if($page == "statuspemesanan"){</w:t>
      </w:r>
    </w:p>
    <w:p w14:paraId="23BA41B1" w14:textId="77777777" w:rsidR="00255A0C" w:rsidRPr="00255A0C" w:rsidRDefault="00255A0C" w:rsidP="00255A0C">
      <w:pPr>
        <w:spacing w:line="360" w:lineRule="auto"/>
        <w:jc w:val="both"/>
        <w:rPr>
          <w:lang w:val="id-ID"/>
        </w:rPr>
      </w:pPr>
      <w:r w:rsidRPr="00255A0C">
        <w:rPr>
          <w:lang w:val="id-ID"/>
        </w:rPr>
        <w:t xml:space="preserve">                    if($aksi == ""){</w:t>
      </w:r>
    </w:p>
    <w:p w14:paraId="3B76F6EC" w14:textId="77777777" w:rsidR="00255A0C" w:rsidRPr="00255A0C" w:rsidRDefault="00255A0C" w:rsidP="00255A0C">
      <w:pPr>
        <w:spacing w:line="360" w:lineRule="auto"/>
        <w:jc w:val="both"/>
        <w:rPr>
          <w:lang w:val="id-ID"/>
        </w:rPr>
      </w:pPr>
      <w:r w:rsidRPr="00255A0C">
        <w:rPr>
          <w:lang w:val="id-ID"/>
        </w:rPr>
        <w:t xml:space="preserve">                        include "page/statuspemesanan/statuspemesanan.php";</w:t>
      </w:r>
    </w:p>
    <w:p w14:paraId="5DEB8A7C" w14:textId="77777777" w:rsidR="00255A0C" w:rsidRPr="00255A0C" w:rsidRDefault="00255A0C" w:rsidP="00255A0C">
      <w:pPr>
        <w:spacing w:line="360" w:lineRule="auto"/>
        <w:jc w:val="both"/>
        <w:rPr>
          <w:lang w:val="id-ID"/>
        </w:rPr>
      </w:pPr>
      <w:r w:rsidRPr="00255A0C">
        <w:rPr>
          <w:lang w:val="id-ID"/>
        </w:rPr>
        <w:t xml:space="preserve">                    }</w:t>
      </w:r>
    </w:p>
    <w:p w14:paraId="302C8D37" w14:textId="77777777" w:rsidR="00255A0C" w:rsidRPr="00255A0C" w:rsidRDefault="00255A0C" w:rsidP="00255A0C">
      <w:pPr>
        <w:spacing w:line="360" w:lineRule="auto"/>
        <w:jc w:val="both"/>
        <w:rPr>
          <w:lang w:val="id-ID"/>
        </w:rPr>
      </w:pPr>
      <w:r w:rsidRPr="00255A0C">
        <w:rPr>
          <w:lang w:val="id-ID"/>
        </w:rPr>
        <w:t xml:space="preserve">                    if ($aksi=="tambah"){</w:t>
      </w:r>
    </w:p>
    <w:p w14:paraId="38324C79" w14:textId="77777777" w:rsidR="00255A0C" w:rsidRPr="00255A0C" w:rsidRDefault="00255A0C" w:rsidP="00255A0C">
      <w:pPr>
        <w:spacing w:line="360" w:lineRule="auto"/>
        <w:jc w:val="both"/>
        <w:rPr>
          <w:lang w:val="id-ID"/>
        </w:rPr>
      </w:pPr>
      <w:r w:rsidRPr="00255A0C">
        <w:rPr>
          <w:lang w:val="id-ID"/>
        </w:rPr>
        <w:t xml:space="preserve">                        include "page/statuspemesanan/tambah.php";</w:t>
      </w:r>
    </w:p>
    <w:p w14:paraId="7CACA175" w14:textId="77777777" w:rsidR="00255A0C" w:rsidRPr="00255A0C" w:rsidRDefault="00255A0C" w:rsidP="00255A0C">
      <w:pPr>
        <w:spacing w:line="360" w:lineRule="auto"/>
        <w:jc w:val="both"/>
        <w:rPr>
          <w:lang w:val="id-ID"/>
        </w:rPr>
      </w:pPr>
      <w:r w:rsidRPr="00255A0C">
        <w:rPr>
          <w:lang w:val="id-ID"/>
        </w:rPr>
        <w:t xml:space="preserve">                    }</w:t>
      </w:r>
    </w:p>
    <w:p w14:paraId="05BB0E1A" w14:textId="77777777" w:rsidR="00255A0C" w:rsidRPr="00255A0C" w:rsidRDefault="00255A0C" w:rsidP="00255A0C">
      <w:pPr>
        <w:spacing w:line="360" w:lineRule="auto"/>
        <w:jc w:val="both"/>
        <w:rPr>
          <w:lang w:val="id-ID"/>
        </w:rPr>
      </w:pPr>
      <w:r w:rsidRPr="00255A0C">
        <w:rPr>
          <w:lang w:val="id-ID"/>
        </w:rPr>
        <w:t xml:space="preserve">                    if ($aksi=="hapus"){</w:t>
      </w:r>
    </w:p>
    <w:p w14:paraId="7418B403" w14:textId="77777777" w:rsidR="00255A0C" w:rsidRPr="00255A0C" w:rsidRDefault="00255A0C" w:rsidP="00255A0C">
      <w:pPr>
        <w:spacing w:line="360" w:lineRule="auto"/>
        <w:jc w:val="both"/>
        <w:rPr>
          <w:lang w:val="id-ID"/>
        </w:rPr>
      </w:pPr>
      <w:r w:rsidRPr="00255A0C">
        <w:rPr>
          <w:lang w:val="id-ID"/>
        </w:rPr>
        <w:t xml:space="preserve">                        include "page/statuspemesanan/hapus.php";</w:t>
      </w:r>
    </w:p>
    <w:p w14:paraId="72BEDC9C" w14:textId="77777777" w:rsidR="00255A0C" w:rsidRPr="00255A0C" w:rsidRDefault="00255A0C" w:rsidP="00255A0C">
      <w:pPr>
        <w:spacing w:line="360" w:lineRule="auto"/>
        <w:jc w:val="both"/>
        <w:rPr>
          <w:lang w:val="id-ID"/>
        </w:rPr>
      </w:pPr>
      <w:r w:rsidRPr="00255A0C">
        <w:rPr>
          <w:lang w:val="id-ID"/>
        </w:rPr>
        <w:t xml:space="preserve">                    }</w:t>
      </w:r>
    </w:p>
    <w:p w14:paraId="1F2240E3" w14:textId="77777777" w:rsidR="00255A0C" w:rsidRPr="00255A0C" w:rsidRDefault="00255A0C" w:rsidP="00255A0C">
      <w:pPr>
        <w:spacing w:line="360" w:lineRule="auto"/>
        <w:jc w:val="both"/>
        <w:rPr>
          <w:lang w:val="id-ID"/>
        </w:rPr>
      </w:pPr>
      <w:r w:rsidRPr="00255A0C">
        <w:rPr>
          <w:lang w:val="id-ID"/>
        </w:rPr>
        <w:t xml:space="preserve">                }</w:t>
      </w:r>
    </w:p>
    <w:p w14:paraId="002013D1" w14:textId="77777777" w:rsidR="00255A0C" w:rsidRPr="00255A0C" w:rsidRDefault="00255A0C" w:rsidP="00255A0C">
      <w:pPr>
        <w:spacing w:line="360" w:lineRule="auto"/>
        <w:jc w:val="both"/>
        <w:rPr>
          <w:lang w:val="id-ID"/>
        </w:rPr>
      </w:pPr>
      <w:r w:rsidRPr="00255A0C">
        <w:rPr>
          <w:lang w:val="id-ID"/>
        </w:rPr>
        <w:lastRenderedPageBreak/>
        <w:t xml:space="preserve">                </w:t>
      </w:r>
    </w:p>
    <w:p w14:paraId="69A4FA1C" w14:textId="77777777" w:rsidR="00255A0C" w:rsidRPr="00255A0C" w:rsidRDefault="00255A0C" w:rsidP="00255A0C">
      <w:pPr>
        <w:spacing w:line="360" w:lineRule="auto"/>
        <w:jc w:val="both"/>
        <w:rPr>
          <w:lang w:val="id-ID"/>
        </w:rPr>
      </w:pPr>
      <w:r w:rsidRPr="00255A0C">
        <w:rPr>
          <w:lang w:val="id-ID"/>
        </w:rPr>
        <w:t xml:space="preserve">                if($page == ""){</w:t>
      </w:r>
    </w:p>
    <w:p w14:paraId="791C056C" w14:textId="77777777" w:rsidR="00255A0C" w:rsidRPr="00255A0C" w:rsidRDefault="00255A0C" w:rsidP="00255A0C">
      <w:pPr>
        <w:spacing w:line="360" w:lineRule="auto"/>
        <w:jc w:val="both"/>
        <w:rPr>
          <w:lang w:val="id-ID"/>
        </w:rPr>
      </w:pPr>
      <w:r w:rsidRPr="00255A0C">
        <w:rPr>
          <w:lang w:val="id-ID"/>
        </w:rPr>
        <w:t xml:space="preserve">                    include "home.php";</w:t>
      </w:r>
    </w:p>
    <w:p w14:paraId="4308F51F" w14:textId="77777777" w:rsidR="00255A0C" w:rsidRPr="00255A0C" w:rsidRDefault="00255A0C" w:rsidP="00255A0C">
      <w:pPr>
        <w:spacing w:line="360" w:lineRule="auto"/>
        <w:jc w:val="both"/>
        <w:rPr>
          <w:lang w:val="id-ID"/>
        </w:rPr>
      </w:pPr>
      <w:r w:rsidRPr="00255A0C">
        <w:rPr>
          <w:lang w:val="id-ID"/>
        </w:rPr>
        <w:t xml:space="preserve">                }</w:t>
      </w:r>
    </w:p>
    <w:p w14:paraId="49B08DE3" w14:textId="77777777" w:rsidR="00255A0C" w:rsidRPr="00255A0C" w:rsidRDefault="00255A0C" w:rsidP="00255A0C">
      <w:pPr>
        <w:spacing w:line="360" w:lineRule="auto"/>
        <w:jc w:val="both"/>
        <w:rPr>
          <w:lang w:val="id-ID"/>
        </w:rPr>
      </w:pPr>
    </w:p>
    <w:p w14:paraId="15401F53" w14:textId="77777777" w:rsidR="00255A0C" w:rsidRPr="00255A0C" w:rsidRDefault="00255A0C" w:rsidP="00255A0C">
      <w:pPr>
        <w:spacing w:line="360" w:lineRule="auto"/>
        <w:jc w:val="both"/>
        <w:rPr>
          <w:lang w:val="id-ID"/>
        </w:rPr>
      </w:pPr>
      <w:r w:rsidRPr="00255A0C">
        <w:rPr>
          <w:lang w:val="id-ID"/>
        </w:rPr>
        <w:t xml:space="preserve">                ?&gt;</w:t>
      </w:r>
    </w:p>
    <w:p w14:paraId="57FE6F2B" w14:textId="77777777" w:rsidR="00255A0C" w:rsidRPr="00255A0C" w:rsidRDefault="00255A0C" w:rsidP="00255A0C">
      <w:pPr>
        <w:spacing w:line="360" w:lineRule="auto"/>
        <w:jc w:val="both"/>
        <w:rPr>
          <w:lang w:val="id-ID"/>
        </w:rPr>
      </w:pPr>
      <w:r w:rsidRPr="00255A0C">
        <w:rPr>
          <w:lang w:val="id-ID"/>
        </w:rPr>
        <w:t xml:space="preserve">            &lt;/div&gt;</w:t>
      </w:r>
    </w:p>
    <w:p w14:paraId="56FBB16A" w14:textId="77777777" w:rsidR="00255A0C" w:rsidRPr="00255A0C" w:rsidRDefault="00255A0C" w:rsidP="00255A0C">
      <w:pPr>
        <w:spacing w:line="360" w:lineRule="auto"/>
        <w:jc w:val="both"/>
        <w:rPr>
          <w:lang w:val="id-ID"/>
        </w:rPr>
      </w:pPr>
      <w:r w:rsidRPr="00255A0C">
        <w:rPr>
          <w:lang w:val="id-ID"/>
        </w:rPr>
        <w:t xml:space="preserve">        &lt;/div&gt;</w:t>
      </w:r>
    </w:p>
    <w:p w14:paraId="10D225D3" w14:textId="77777777" w:rsidR="00255A0C" w:rsidRPr="00255A0C" w:rsidRDefault="00255A0C" w:rsidP="00255A0C">
      <w:pPr>
        <w:spacing w:line="360" w:lineRule="auto"/>
        <w:jc w:val="both"/>
        <w:rPr>
          <w:lang w:val="id-ID"/>
        </w:rPr>
      </w:pPr>
      <w:r w:rsidRPr="00255A0C">
        <w:rPr>
          <w:lang w:val="id-ID"/>
        </w:rPr>
        <w:t xml:space="preserve">    &lt;/section&gt;</w:t>
      </w:r>
    </w:p>
    <w:p w14:paraId="6901BBDC" w14:textId="77777777" w:rsidR="00255A0C" w:rsidRPr="00255A0C" w:rsidRDefault="00255A0C" w:rsidP="00255A0C">
      <w:pPr>
        <w:spacing w:line="360" w:lineRule="auto"/>
        <w:jc w:val="both"/>
        <w:rPr>
          <w:lang w:val="id-ID"/>
        </w:rPr>
      </w:pPr>
    </w:p>
    <w:p w14:paraId="0290C735" w14:textId="77777777" w:rsidR="00255A0C" w:rsidRPr="00255A0C" w:rsidRDefault="00255A0C" w:rsidP="00255A0C">
      <w:pPr>
        <w:spacing w:line="360" w:lineRule="auto"/>
        <w:jc w:val="both"/>
        <w:rPr>
          <w:lang w:val="id-ID"/>
        </w:rPr>
      </w:pPr>
      <w:r w:rsidRPr="00255A0C">
        <w:rPr>
          <w:lang w:val="id-ID"/>
        </w:rPr>
        <w:t xml:space="preserve">    &lt;!-- Jquery Core Js --&gt;</w:t>
      </w:r>
    </w:p>
    <w:p w14:paraId="0736FF65" w14:textId="77777777" w:rsidR="00255A0C" w:rsidRPr="00255A0C" w:rsidRDefault="00255A0C" w:rsidP="00255A0C">
      <w:pPr>
        <w:spacing w:line="360" w:lineRule="auto"/>
        <w:jc w:val="both"/>
        <w:rPr>
          <w:lang w:val="id-ID"/>
        </w:rPr>
      </w:pPr>
      <w:r w:rsidRPr="00255A0C">
        <w:rPr>
          <w:lang w:val="id-ID"/>
        </w:rPr>
        <w:t xml:space="preserve">    &lt;script src="plugins/jquery/jquery.min.js"&gt;&lt;/script&gt;</w:t>
      </w:r>
    </w:p>
    <w:p w14:paraId="63F06F94" w14:textId="77777777" w:rsidR="00255A0C" w:rsidRPr="00255A0C" w:rsidRDefault="00255A0C" w:rsidP="00255A0C">
      <w:pPr>
        <w:spacing w:line="360" w:lineRule="auto"/>
        <w:jc w:val="both"/>
        <w:rPr>
          <w:lang w:val="id-ID"/>
        </w:rPr>
      </w:pPr>
    </w:p>
    <w:p w14:paraId="19F55FD8" w14:textId="77777777" w:rsidR="00255A0C" w:rsidRPr="00255A0C" w:rsidRDefault="00255A0C" w:rsidP="00255A0C">
      <w:pPr>
        <w:spacing w:line="360" w:lineRule="auto"/>
        <w:jc w:val="both"/>
        <w:rPr>
          <w:lang w:val="id-ID"/>
        </w:rPr>
      </w:pPr>
      <w:r w:rsidRPr="00255A0C">
        <w:rPr>
          <w:lang w:val="id-ID"/>
        </w:rPr>
        <w:t xml:space="preserve">    &lt;!-- Bootstrap Core Js --&gt;</w:t>
      </w:r>
    </w:p>
    <w:p w14:paraId="756A98EA" w14:textId="77777777" w:rsidR="00255A0C" w:rsidRPr="00255A0C" w:rsidRDefault="00255A0C" w:rsidP="00255A0C">
      <w:pPr>
        <w:spacing w:line="360" w:lineRule="auto"/>
        <w:jc w:val="both"/>
        <w:rPr>
          <w:lang w:val="id-ID"/>
        </w:rPr>
      </w:pPr>
      <w:r w:rsidRPr="00255A0C">
        <w:rPr>
          <w:lang w:val="id-ID"/>
        </w:rPr>
        <w:t xml:space="preserve">    &lt;script src="plugins/bootstrap/js/bootstrap.js"&gt;&lt;/script&gt;</w:t>
      </w:r>
    </w:p>
    <w:p w14:paraId="157932BC" w14:textId="77777777" w:rsidR="00255A0C" w:rsidRPr="00255A0C" w:rsidRDefault="00255A0C" w:rsidP="00255A0C">
      <w:pPr>
        <w:spacing w:line="360" w:lineRule="auto"/>
        <w:jc w:val="both"/>
        <w:rPr>
          <w:lang w:val="id-ID"/>
        </w:rPr>
      </w:pPr>
    </w:p>
    <w:p w14:paraId="659C1529" w14:textId="77777777" w:rsidR="00255A0C" w:rsidRPr="00255A0C" w:rsidRDefault="00255A0C" w:rsidP="00255A0C">
      <w:pPr>
        <w:spacing w:line="360" w:lineRule="auto"/>
        <w:jc w:val="both"/>
        <w:rPr>
          <w:lang w:val="id-ID"/>
        </w:rPr>
      </w:pPr>
      <w:r w:rsidRPr="00255A0C">
        <w:rPr>
          <w:lang w:val="id-ID"/>
        </w:rPr>
        <w:t xml:space="preserve">    &lt;!-- Select Plugin Js --&gt;</w:t>
      </w:r>
    </w:p>
    <w:p w14:paraId="2FE4AEF2" w14:textId="77777777" w:rsidR="00255A0C" w:rsidRPr="00255A0C" w:rsidRDefault="00255A0C" w:rsidP="00255A0C">
      <w:pPr>
        <w:spacing w:line="360" w:lineRule="auto"/>
        <w:jc w:val="both"/>
        <w:rPr>
          <w:lang w:val="id-ID"/>
        </w:rPr>
      </w:pPr>
      <w:r w:rsidRPr="00255A0C">
        <w:rPr>
          <w:lang w:val="id-ID"/>
        </w:rPr>
        <w:t xml:space="preserve">    &lt;script src="plugins/bootstrap-select/js/bootstrap-select.js"&gt;&lt;/script&gt;</w:t>
      </w:r>
    </w:p>
    <w:p w14:paraId="731846B6" w14:textId="77777777" w:rsidR="00255A0C" w:rsidRPr="00255A0C" w:rsidRDefault="00255A0C" w:rsidP="00255A0C">
      <w:pPr>
        <w:spacing w:line="360" w:lineRule="auto"/>
        <w:jc w:val="both"/>
        <w:rPr>
          <w:lang w:val="id-ID"/>
        </w:rPr>
      </w:pPr>
    </w:p>
    <w:p w14:paraId="055DBB4B" w14:textId="77777777" w:rsidR="00255A0C" w:rsidRPr="00255A0C" w:rsidRDefault="00255A0C" w:rsidP="00255A0C">
      <w:pPr>
        <w:spacing w:line="360" w:lineRule="auto"/>
        <w:jc w:val="both"/>
        <w:rPr>
          <w:lang w:val="id-ID"/>
        </w:rPr>
      </w:pPr>
      <w:r w:rsidRPr="00255A0C">
        <w:rPr>
          <w:lang w:val="id-ID"/>
        </w:rPr>
        <w:t xml:space="preserve">    &lt;!-- Slimscroll Plugin Js --&gt;</w:t>
      </w:r>
    </w:p>
    <w:p w14:paraId="77E6D36E" w14:textId="77777777" w:rsidR="00255A0C" w:rsidRPr="00255A0C" w:rsidRDefault="00255A0C" w:rsidP="00255A0C">
      <w:pPr>
        <w:spacing w:line="360" w:lineRule="auto"/>
        <w:jc w:val="both"/>
        <w:rPr>
          <w:lang w:val="id-ID"/>
        </w:rPr>
      </w:pPr>
      <w:r w:rsidRPr="00255A0C">
        <w:rPr>
          <w:lang w:val="id-ID"/>
        </w:rPr>
        <w:t xml:space="preserve">    &lt;script src="plugins/jquery-slimscroll/jquery.slimscroll.js"&gt;&lt;/script&gt;</w:t>
      </w:r>
    </w:p>
    <w:p w14:paraId="6D4A2316" w14:textId="77777777" w:rsidR="00255A0C" w:rsidRPr="00255A0C" w:rsidRDefault="00255A0C" w:rsidP="00255A0C">
      <w:pPr>
        <w:spacing w:line="360" w:lineRule="auto"/>
        <w:jc w:val="both"/>
        <w:rPr>
          <w:lang w:val="id-ID"/>
        </w:rPr>
      </w:pPr>
    </w:p>
    <w:p w14:paraId="5030F435" w14:textId="77777777" w:rsidR="00255A0C" w:rsidRPr="00255A0C" w:rsidRDefault="00255A0C" w:rsidP="00255A0C">
      <w:pPr>
        <w:spacing w:line="360" w:lineRule="auto"/>
        <w:jc w:val="both"/>
        <w:rPr>
          <w:lang w:val="id-ID"/>
        </w:rPr>
      </w:pPr>
      <w:r w:rsidRPr="00255A0C">
        <w:rPr>
          <w:lang w:val="id-ID"/>
        </w:rPr>
        <w:t xml:space="preserve">    &lt;!-- Waves Effect Plugin Js --&gt;</w:t>
      </w:r>
    </w:p>
    <w:p w14:paraId="011580C8" w14:textId="77777777" w:rsidR="00255A0C" w:rsidRPr="00255A0C" w:rsidRDefault="00255A0C" w:rsidP="00255A0C">
      <w:pPr>
        <w:spacing w:line="360" w:lineRule="auto"/>
        <w:jc w:val="both"/>
        <w:rPr>
          <w:lang w:val="id-ID"/>
        </w:rPr>
      </w:pPr>
      <w:r w:rsidRPr="00255A0C">
        <w:rPr>
          <w:lang w:val="id-ID"/>
        </w:rPr>
        <w:t xml:space="preserve">    &lt;script src="plugins/node-waves/waves.js"&gt;&lt;/script&gt;</w:t>
      </w:r>
    </w:p>
    <w:p w14:paraId="30FA1EDF" w14:textId="77777777" w:rsidR="00255A0C" w:rsidRPr="00255A0C" w:rsidRDefault="00255A0C" w:rsidP="00255A0C">
      <w:pPr>
        <w:spacing w:line="360" w:lineRule="auto"/>
        <w:jc w:val="both"/>
        <w:rPr>
          <w:lang w:val="id-ID"/>
        </w:rPr>
      </w:pPr>
    </w:p>
    <w:p w14:paraId="067F1CEB" w14:textId="77777777" w:rsidR="00255A0C" w:rsidRPr="00255A0C" w:rsidRDefault="00255A0C" w:rsidP="00255A0C">
      <w:pPr>
        <w:spacing w:line="360" w:lineRule="auto"/>
        <w:jc w:val="both"/>
        <w:rPr>
          <w:lang w:val="id-ID"/>
        </w:rPr>
      </w:pPr>
      <w:r w:rsidRPr="00255A0C">
        <w:rPr>
          <w:lang w:val="id-ID"/>
        </w:rPr>
        <w:t xml:space="preserve">    &lt;!-- Jquery DataTable Plugin Js --&gt;</w:t>
      </w:r>
    </w:p>
    <w:p w14:paraId="5585226C" w14:textId="77777777" w:rsidR="00255A0C" w:rsidRPr="00255A0C" w:rsidRDefault="00255A0C" w:rsidP="00255A0C">
      <w:pPr>
        <w:spacing w:line="360" w:lineRule="auto"/>
        <w:jc w:val="both"/>
        <w:rPr>
          <w:lang w:val="id-ID"/>
        </w:rPr>
      </w:pPr>
      <w:r w:rsidRPr="00255A0C">
        <w:rPr>
          <w:lang w:val="id-ID"/>
        </w:rPr>
        <w:t xml:space="preserve">    &lt;script src="plugins/jquery-datatable/jquery.dataTables.js"&gt;&lt;/script&gt;</w:t>
      </w:r>
    </w:p>
    <w:p w14:paraId="6F867085" w14:textId="77777777" w:rsidR="00255A0C" w:rsidRPr="00255A0C" w:rsidRDefault="00255A0C" w:rsidP="00255A0C">
      <w:pPr>
        <w:spacing w:line="360" w:lineRule="auto"/>
        <w:jc w:val="both"/>
        <w:rPr>
          <w:lang w:val="id-ID"/>
        </w:rPr>
      </w:pPr>
      <w:r w:rsidRPr="00255A0C">
        <w:rPr>
          <w:lang w:val="id-ID"/>
        </w:rPr>
        <w:t xml:space="preserve">    &lt;script src="plugins/jquery-datatable/skin/bootstrap/js/dataTables.bootstrap.js"&gt;&lt;/script&gt;</w:t>
      </w:r>
    </w:p>
    <w:p w14:paraId="13979A67"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src="plugins/jquery-datatable/extensions/export/dataTables.buttons.min.js"&gt;&lt;/script&gt;</w:t>
      </w:r>
    </w:p>
    <w:p w14:paraId="3A0B0D1A" w14:textId="77777777" w:rsidR="00255A0C" w:rsidRPr="00255A0C" w:rsidRDefault="00255A0C" w:rsidP="00255A0C">
      <w:pPr>
        <w:spacing w:line="360" w:lineRule="auto"/>
        <w:jc w:val="both"/>
        <w:rPr>
          <w:lang w:val="id-ID"/>
        </w:rPr>
      </w:pPr>
      <w:r w:rsidRPr="00255A0C">
        <w:rPr>
          <w:lang w:val="id-ID"/>
        </w:rPr>
        <w:lastRenderedPageBreak/>
        <w:t xml:space="preserve">    &lt;script src="plugins/jquery-datatable/extensions/export/buttons.flash.min.js"&gt;&lt;/script&gt;</w:t>
      </w:r>
    </w:p>
    <w:p w14:paraId="55027450"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src="plugins/jquery-datatable/extensions/export/jszip.min.js"&gt;&lt;/script&gt;</w:t>
      </w:r>
    </w:p>
    <w:p w14:paraId="5A35010B"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src="plugins/jquery-datatable/extensions/export/pdfmake.min.js"&gt;&lt;/script&gt;</w:t>
      </w:r>
    </w:p>
    <w:p w14:paraId="3E75F6FC"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src="plugins/jquery-datatable/extensions/export/vfs_fonts.js"&gt;&lt;/script&gt;</w:t>
      </w:r>
    </w:p>
    <w:p w14:paraId="4E910247"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src="plugins/jquery-datatable/extensions/export/buttons.html5.min.js"&gt;&lt;/script&gt;</w:t>
      </w:r>
    </w:p>
    <w:p w14:paraId="2C114ABE" w14:textId="77777777" w:rsidR="00255A0C" w:rsidRPr="00255A0C" w:rsidRDefault="00255A0C" w:rsidP="00255A0C">
      <w:pPr>
        <w:spacing w:line="360" w:lineRule="auto"/>
        <w:jc w:val="both"/>
        <w:rPr>
          <w:lang w:val="id-ID"/>
        </w:rPr>
      </w:pPr>
      <w:r w:rsidRPr="00255A0C">
        <w:rPr>
          <w:lang w:val="id-ID"/>
        </w:rPr>
        <w:t xml:space="preserve">    &lt;script src="plugins/jquery-datatable/extensions/export/buttons.print.min.js"&gt;&lt;/script&gt;</w:t>
      </w:r>
    </w:p>
    <w:p w14:paraId="2E6D128C" w14:textId="77777777" w:rsidR="00255A0C" w:rsidRPr="00255A0C" w:rsidRDefault="00255A0C" w:rsidP="00255A0C">
      <w:pPr>
        <w:spacing w:line="360" w:lineRule="auto"/>
        <w:jc w:val="both"/>
        <w:rPr>
          <w:lang w:val="id-ID"/>
        </w:rPr>
      </w:pPr>
      <w:r w:rsidRPr="00255A0C">
        <w:rPr>
          <w:lang w:val="id-ID"/>
        </w:rPr>
        <w:t xml:space="preserve">    </w:t>
      </w:r>
    </w:p>
    <w:p w14:paraId="296D4F31" w14:textId="77777777" w:rsidR="00255A0C" w:rsidRPr="00255A0C" w:rsidRDefault="00255A0C" w:rsidP="00255A0C">
      <w:pPr>
        <w:spacing w:line="360" w:lineRule="auto"/>
        <w:jc w:val="both"/>
        <w:rPr>
          <w:lang w:val="id-ID"/>
        </w:rPr>
      </w:pPr>
      <w:r w:rsidRPr="00255A0C">
        <w:rPr>
          <w:lang w:val="id-ID"/>
        </w:rPr>
        <w:t xml:space="preserve">    &lt;!-- Custom Js --&gt;</w:t>
      </w:r>
    </w:p>
    <w:p w14:paraId="6183C578" w14:textId="77777777" w:rsidR="00255A0C" w:rsidRPr="00255A0C" w:rsidRDefault="00255A0C" w:rsidP="00255A0C">
      <w:pPr>
        <w:spacing w:line="360" w:lineRule="auto"/>
        <w:jc w:val="both"/>
        <w:rPr>
          <w:lang w:val="id-ID"/>
        </w:rPr>
      </w:pPr>
      <w:r w:rsidRPr="00255A0C">
        <w:rPr>
          <w:lang w:val="id-ID"/>
        </w:rPr>
        <w:t xml:space="preserve">    &lt;script src="js/admin.js"&gt;&lt;/script&gt;</w:t>
      </w:r>
    </w:p>
    <w:p w14:paraId="173B6F0D" w14:textId="77777777" w:rsidR="00255A0C" w:rsidRPr="00255A0C" w:rsidRDefault="00255A0C" w:rsidP="00255A0C">
      <w:pPr>
        <w:spacing w:line="360" w:lineRule="auto"/>
        <w:jc w:val="both"/>
        <w:rPr>
          <w:lang w:val="id-ID"/>
        </w:rPr>
      </w:pPr>
      <w:r w:rsidRPr="00255A0C">
        <w:rPr>
          <w:lang w:val="id-ID"/>
        </w:rPr>
        <w:t xml:space="preserve">    &lt;script src="js/pages/tables/jquery-datatable.js"&gt;&lt;/script&gt;</w:t>
      </w:r>
    </w:p>
    <w:p w14:paraId="5E20131F" w14:textId="77777777" w:rsidR="00255A0C" w:rsidRPr="00255A0C" w:rsidRDefault="00255A0C" w:rsidP="00255A0C">
      <w:pPr>
        <w:spacing w:line="360" w:lineRule="auto"/>
        <w:jc w:val="both"/>
        <w:rPr>
          <w:lang w:val="id-ID"/>
        </w:rPr>
      </w:pPr>
      <w:r w:rsidRPr="00255A0C">
        <w:rPr>
          <w:lang w:val="id-ID"/>
        </w:rPr>
        <w:t xml:space="preserve">    &lt;script src="js/pages/forms/basic-form-elements.js"&gt;&lt;/script&gt;</w:t>
      </w:r>
    </w:p>
    <w:p w14:paraId="0F8A7E75" w14:textId="77777777" w:rsidR="00255A0C" w:rsidRPr="00255A0C" w:rsidRDefault="00255A0C" w:rsidP="00255A0C">
      <w:pPr>
        <w:spacing w:line="360" w:lineRule="auto"/>
        <w:jc w:val="both"/>
        <w:rPr>
          <w:lang w:val="id-ID"/>
        </w:rPr>
      </w:pPr>
    </w:p>
    <w:p w14:paraId="4F21FB16" w14:textId="77777777" w:rsidR="00255A0C" w:rsidRPr="00255A0C" w:rsidRDefault="00255A0C" w:rsidP="00255A0C">
      <w:pPr>
        <w:spacing w:line="360" w:lineRule="auto"/>
        <w:jc w:val="both"/>
        <w:rPr>
          <w:lang w:val="id-ID"/>
        </w:rPr>
      </w:pPr>
      <w:r w:rsidRPr="00255A0C">
        <w:rPr>
          <w:lang w:val="id-ID"/>
        </w:rPr>
        <w:t xml:space="preserve">    &lt;!-- Demo Js --&gt;</w:t>
      </w:r>
    </w:p>
    <w:p w14:paraId="65AA57C0" w14:textId="77777777" w:rsidR="00255A0C" w:rsidRPr="00255A0C" w:rsidRDefault="00255A0C" w:rsidP="00255A0C">
      <w:pPr>
        <w:spacing w:line="360" w:lineRule="auto"/>
        <w:jc w:val="both"/>
        <w:rPr>
          <w:lang w:val="id-ID"/>
        </w:rPr>
      </w:pPr>
      <w:r w:rsidRPr="00255A0C">
        <w:rPr>
          <w:lang w:val="id-ID"/>
        </w:rPr>
        <w:t xml:space="preserve">    &lt;script src="js/demo.js"&gt;&lt;/script&gt;</w:t>
      </w:r>
    </w:p>
    <w:p w14:paraId="52F55C02" w14:textId="77777777" w:rsidR="00255A0C" w:rsidRPr="00255A0C" w:rsidRDefault="00255A0C" w:rsidP="00255A0C">
      <w:pPr>
        <w:spacing w:line="360" w:lineRule="auto"/>
        <w:jc w:val="both"/>
        <w:rPr>
          <w:lang w:val="id-ID"/>
        </w:rPr>
      </w:pPr>
      <w:r w:rsidRPr="00255A0C">
        <w:rPr>
          <w:lang w:val="id-ID"/>
        </w:rPr>
        <w:t>&lt;/body&gt;</w:t>
      </w:r>
    </w:p>
    <w:p w14:paraId="29D78ADA" w14:textId="77777777" w:rsidR="00255A0C" w:rsidRPr="00255A0C" w:rsidRDefault="00255A0C" w:rsidP="00255A0C">
      <w:pPr>
        <w:spacing w:line="360" w:lineRule="auto"/>
        <w:jc w:val="both"/>
        <w:rPr>
          <w:lang w:val="id-ID"/>
        </w:rPr>
      </w:pPr>
    </w:p>
    <w:p w14:paraId="4CF683AB" w14:textId="77777777" w:rsidR="00255A0C" w:rsidRPr="00255A0C" w:rsidRDefault="00255A0C" w:rsidP="00255A0C">
      <w:pPr>
        <w:spacing w:line="360" w:lineRule="auto"/>
        <w:jc w:val="both"/>
        <w:rPr>
          <w:lang w:val="id-ID"/>
        </w:rPr>
      </w:pPr>
      <w:r w:rsidRPr="00255A0C">
        <w:rPr>
          <w:lang w:val="id-ID"/>
        </w:rPr>
        <w:t>&lt;/html&gt;</w:t>
      </w:r>
    </w:p>
    <w:p w14:paraId="282612FC" w14:textId="77777777" w:rsidR="00255A0C" w:rsidRPr="00255A0C" w:rsidRDefault="00255A0C" w:rsidP="00255A0C">
      <w:pPr>
        <w:spacing w:line="360" w:lineRule="auto"/>
        <w:jc w:val="both"/>
        <w:rPr>
          <w:lang w:val="id-ID"/>
        </w:rPr>
      </w:pPr>
    </w:p>
    <w:p w14:paraId="57B31B8C" w14:textId="77777777" w:rsidR="00255A0C" w:rsidRPr="00255A0C" w:rsidRDefault="00255A0C" w:rsidP="00255A0C">
      <w:pPr>
        <w:spacing w:line="360" w:lineRule="auto"/>
        <w:jc w:val="both"/>
        <w:rPr>
          <w:lang w:val="id-ID"/>
        </w:rPr>
      </w:pPr>
      <w:r w:rsidRPr="00255A0C">
        <w:rPr>
          <w:lang w:val="id-ID"/>
        </w:rPr>
        <w:t>&lt;?php</w:t>
      </w:r>
    </w:p>
    <w:p w14:paraId="0D34A713" w14:textId="77777777" w:rsidR="00255A0C" w:rsidRPr="00255A0C" w:rsidRDefault="00255A0C" w:rsidP="00255A0C">
      <w:pPr>
        <w:spacing w:line="360" w:lineRule="auto"/>
        <w:jc w:val="both"/>
        <w:rPr>
          <w:lang w:val="id-ID"/>
        </w:rPr>
      </w:pPr>
      <w:r w:rsidRPr="00255A0C">
        <w:rPr>
          <w:lang w:val="id-ID"/>
        </w:rPr>
        <w:t xml:space="preserve">    }else{</w:t>
      </w:r>
    </w:p>
    <w:p w14:paraId="37FA35E1" w14:textId="77777777" w:rsidR="00255A0C" w:rsidRPr="00255A0C" w:rsidRDefault="00255A0C" w:rsidP="00255A0C">
      <w:pPr>
        <w:spacing w:line="360" w:lineRule="auto"/>
        <w:jc w:val="both"/>
        <w:rPr>
          <w:lang w:val="id-ID"/>
        </w:rPr>
      </w:pPr>
      <w:r w:rsidRPr="00255A0C">
        <w:rPr>
          <w:lang w:val="id-ID"/>
        </w:rPr>
        <w:t xml:space="preserve">        header("location:login.php");</w:t>
      </w:r>
    </w:p>
    <w:p w14:paraId="14F1D880" w14:textId="77777777" w:rsidR="00255A0C" w:rsidRPr="00255A0C" w:rsidRDefault="00255A0C" w:rsidP="00255A0C">
      <w:pPr>
        <w:spacing w:line="360" w:lineRule="auto"/>
        <w:jc w:val="both"/>
        <w:rPr>
          <w:lang w:val="id-ID"/>
        </w:rPr>
      </w:pPr>
      <w:r w:rsidRPr="00255A0C">
        <w:rPr>
          <w:lang w:val="id-ID"/>
        </w:rPr>
        <w:t xml:space="preserve">    }</w:t>
      </w:r>
    </w:p>
    <w:p w14:paraId="1D0B5F39" w14:textId="77777777" w:rsidR="00255A0C" w:rsidRPr="00255A0C" w:rsidRDefault="00255A0C" w:rsidP="00255A0C">
      <w:pPr>
        <w:spacing w:line="360" w:lineRule="auto"/>
        <w:jc w:val="both"/>
        <w:rPr>
          <w:lang w:val="id-ID"/>
        </w:rPr>
      </w:pPr>
    </w:p>
    <w:p w14:paraId="5850D470" w14:textId="77777777" w:rsidR="00255A0C" w:rsidRPr="00255A0C" w:rsidRDefault="00255A0C" w:rsidP="00255A0C">
      <w:pPr>
        <w:spacing w:line="360" w:lineRule="auto"/>
        <w:jc w:val="both"/>
        <w:rPr>
          <w:lang w:val="id-ID"/>
        </w:rPr>
      </w:pPr>
      <w:r w:rsidRPr="00255A0C">
        <w:rPr>
          <w:lang w:val="id-ID"/>
        </w:rPr>
        <w:t>?&gt;</w:t>
      </w:r>
    </w:p>
    <w:p w14:paraId="2FF2B883" w14:textId="77777777" w:rsidR="00255A0C" w:rsidRPr="00255A0C" w:rsidRDefault="00255A0C" w:rsidP="00255A0C">
      <w:pPr>
        <w:spacing w:line="360" w:lineRule="auto"/>
        <w:jc w:val="both"/>
        <w:rPr>
          <w:lang w:val="id-ID"/>
        </w:rPr>
      </w:pPr>
    </w:p>
    <w:p w14:paraId="0D9D3BAE" w14:textId="77777777" w:rsidR="00255A0C" w:rsidRPr="00255A0C" w:rsidRDefault="00255A0C" w:rsidP="00255A0C">
      <w:pPr>
        <w:spacing w:line="360" w:lineRule="auto"/>
        <w:jc w:val="both"/>
        <w:rPr>
          <w:lang w:val="id-ID"/>
        </w:rPr>
      </w:pPr>
      <w:r w:rsidRPr="00255A0C">
        <w:rPr>
          <w:lang w:val="id-ID"/>
        </w:rPr>
        <w:t>&lt;!--Modal Rekap daftar kriteria--&gt;</w:t>
      </w:r>
    </w:p>
    <w:p w14:paraId="64073DA1" w14:textId="77777777" w:rsidR="00255A0C" w:rsidRPr="00255A0C" w:rsidRDefault="00255A0C" w:rsidP="00255A0C">
      <w:pPr>
        <w:spacing w:line="360" w:lineRule="auto"/>
        <w:jc w:val="both"/>
        <w:rPr>
          <w:lang w:val="id-ID"/>
        </w:rPr>
      </w:pPr>
      <w:r w:rsidRPr="00255A0C">
        <w:rPr>
          <w:lang w:val="id-ID"/>
        </w:rPr>
        <w:t>&lt;div class="modal fade" id="smallModal" tabindex="-1" role="dialog"&gt;</w:t>
      </w:r>
    </w:p>
    <w:p w14:paraId="04D424E8" w14:textId="77777777" w:rsidR="00255A0C" w:rsidRPr="00255A0C" w:rsidRDefault="00255A0C" w:rsidP="00255A0C">
      <w:pPr>
        <w:spacing w:line="360" w:lineRule="auto"/>
        <w:jc w:val="both"/>
        <w:rPr>
          <w:lang w:val="id-ID"/>
        </w:rPr>
      </w:pPr>
      <w:r w:rsidRPr="00255A0C">
        <w:rPr>
          <w:lang w:val="id-ID"/>
        </w:rPr>
        <w:lastRenderedPageBreak/>
        <w:t xml:space="preserve">    &lt;div class="modal-dialog modal-sm" role="document"&gt;</w:t>
      </w:r>
    </w:p>
    <w:p w14:paraId="59987C78" w14:textId="77777777" w:rsidR="00255A0C" w:rsidRPr="00255A0C" w:rsidRDefault="00255A0C" w:rsidP="00255A0C">
      <w:pPr>
        <w:spacing w:line="360" w:lineRule="auto"/>
        <w:jc w:val="both"/>
        <w:rPr>
          <w:lang w:val="id-ID"/>
        </w:rPr>
      </w:pPr>
      <w:r w:rsidRPr="00255A0C">
        <w:rPr>
          <w:lang w:val="id-ID"/>
        </w:rPr>
        <w:t xml:space="preserve">        &lt;div class="modal-content"&gt;</w:t>
      </w:r>
    </w:p>
    <w:p w14:paraId="49EBFD88" w14:textId="77777777" w:rsidR="00255A0C" w:rsidRPr="00255A0C" w:rsidRDefault="00255A0C" w:rsidP="00255A0C">
      <w:pPr>
        <w:spacing w:line="360" w:lineRule="auto"/>
        <w:jc w:val="both"/>
        <w:rPr>
          <w:lang w:val="id-ID"/>
        </w:rPr>
      </w:pPr>
      <w:r w:rsidRPr="00255A0C">
        <w:rPr>
          <w:lang w:val="id-ID"/>
        </w:rPr>
        <w:t xml:space="preserve">            &lt;div class="modal-header"&gt;</w:t>
      </w:r>
    </w:p>
    <w:p w14:paraId="7D6A207F" w14:textId="77777777" w:rsidR="00255A0C" w:rsidRPr="00255A0C" w:rsidRDefault="00255A0C" w:rsidP="00255A0C">
      <w:pPr>
        <w:spacing w:line="360" w:lineRule="auto"/>
        <w:jc w:val="both"/>
        <w:rPr>
          <w:lang w:val="id-ID"/>
        </w:rPr>
      </w:pPr>
      <w:r w:rsidRPr="00255A0C">
        <w:rPr>
          <w:lang w:val="id-ID"/>
        </w:rPr>
        <w:t xml:space="preserve">                &lt;h4 class="modal-title" id="smallModalLabel"&gt;Laporan Semua Pemesanan&lt;/h4&gt;</w:t>
      </w:r>
    </w:p>
    <w:p w14:paraId="6B6D9D06" w14:textId="77777777" w:rsidR="00255A0C" w:rsidRPr="00255A0C" w:rsidRDefault="00255A0C" w:rsidP="00255A0C">
      <w:pPr>
        <w:spacing w:line="360" w:lineRule="auto"/>
        <w:jc w:val="both"/>
        <w:rPr>
          <w:lang w:val="id-ID"/>
        </w:rPr>
      </w:pPr>
      <w:r w:rsidRPr="00255A0C">
        <w:rPr>
          <w:lang w:val="id-ID"/>
        </w:rPr>
        <w:t xml:space="preserve">            &lt;/div&gt;</w:t>
      </w:r>
    </w:p>
    <w:p w14:paraId="672DD6CE" w14:textId="77777777" w:rsidR="00255A0C" w:rsidRPr="00255A0C" w:rsidRDefault="00255A0C" w:rsidP="00255A0C">
      <w:pPr>
        <w:spacing w:line="360" w:lineRule="auto"/>
        <w:jc w:val="both"/>
        <w:rPr>
          <w:lang w:val="id-ID"/>
        </w:rPr>
      </w:pPr>
      <w:r w:rsidRPr="00255A0C">
        <w:rPr>
          <w:lang w:val="id-ID"/>
        </w:rPr>
        <w:t xml:space="preserve">            &lt;div class="modal-body"&gt;</w:t>
      </w:r>
    </w:p>
    <w:p w14:paraId="64967EC4" w14:textId="77777777" w:rsidR="00255A0C" w:rsidRPr="00255A0C" w:rsidRDefault="00255A0C" w:rsidP="00255A0C">
      <w:pPr>
        <w:spacing w:line="360" w:lineRule="auto"/>
        <w:jc w:val="both"/>
        <w:rPr>
          <w:lang w:val="id-ID"/>
        </w:rPr>
      </w:pPr>
      <w:r w:rsidRPr="00255A0C">
        <w:rPr>
          <w:lang w:val="id-ID"/>
        </w:rPr>
        <w:t xml:space="preserve">            &lt;form method="POST" action="page/laporan/rekappemesanan.php" target="_blank"&gt;</w:t>
      </w:r>
    </w:p>
    <w:p w14:paraId="7C8A0E8D" w14:textId="77777777" w:rsidR="00255A0C" w:rsidRPr="00255A0C" w:rsidRDefault="00255A0C" w:rsidP="00255A0C">
      <w:pPr>
        <w:spacing w:line="360" w:lineRule="auto"/>
        <w:jc w:val="both"/>
        <w:rPr>
          <w:lang w:val="id-ID"/>
        </w:rPr>
      </w:pPr>
      <w:r w:rsidRPr="00255A0C">
        <w:rPr>
          <w:lang w:val="id-ID"/>
        </w:rPr>
        <w:t xml:space="preserve">            &lt;label for=""&gt;Tanggal Awal&lt;/label&gt;</w:t>
      </w:r>
    </w:p>
    <w:p w14:paraId="575D1FE5" w14:textId="77777777" w:rsidR="00255A0C" w:rsidRPr="00255A0C" w:rsidRDefault="00255A0C" w:rsidP="00255A0C">
      <w:pPr>
        <w:spacing w:line="360" w:lineRule="auto"/>
        <w:jc w:val="both"/>
        <w:rPr>
          <w:lang w:val="id-ID"/>
        </w:rPr>
      </w:pPr>
      <w:r w:rsidRPr="00255A0C">
        <w:rPr>
          <w:lang w:val="id-ID"/>
        </w:rPr>
        <w:t xml:space="preserve">            &lt;div class="form-group"&gt;</w:t>
      </w:r>
    </w:p>
    <w:p w14:paraId="2A9D8AF4" w14:textId="77777777" w:rsidR="00255A0C" w:rsidRPr="00255A0C" w:rsidRDefault="00255A0C" w:rsidP="00255A0C">
      <w:pPr>
        <w:spacing w:line="360" w:lineRule="auto"/>
        <w:jc w:val="both"/>
        <w:rPr>
          <w:lang w:val="id-ID"/>
        </w:rPr>
      </w:pPr>
      <w:r w:rsidRPr="00255A0C">
        <w:rPr>
          <w:lang w:val="id-ID"/>
        </w:rPr>
        <w:t xml:space="preserve">                &lt;div class="form-line"&gt;</w:t>
      </w:r>
    </w:p>
    <w:p w14:paraId="78E888A8" w14:textId="77777777" w:rsidR="00255A0C" w:rsidRPr="00255A0C" w:rsidRDefault="00255A0C" w:rsidP="00255A0C">
      <w:pPr>
        <w:spacing w:line="360" w:lineRule="auto"/>
        <w:jc w:val="both"/>
        <w:rPr>
          <w:lang w:val="id-ID"/>
        </w:rPr>
      </w:pPr>
      <w:r w:rsidRPr="00255A0C">
        <w:rPr>
          <w:lang w:val="id-ID"/>
        </w:rPr>
        <w:t xml:space="preserve">                    &lt;input type="date" name="tgl_awal"class="form-control" /&gt;</w:t>
      </w:r>
    </w:p>
    <w:p w14:paraId="0BCF82F4" w14:textId="77777777" w:rsidR="00255A0C" w:rsidRPr="00255A0C" w:rsidRDefault="00255A0C" w:rsidP="00255A0C">
      <w:pPr>
        <w:spacing w:line="360" w:lineRule="auto"/>
        <w:jc w:val="both"/>
        <w:rPr>
          <w:lang w:val="id-ID"/>
        </w:rPr>
      </w:pPr>
      <w:r w:rsidRPr="00255A0C">
        <w:rPr>
          <w:lang w:val="id-ID"/>
        </w:rPr>
        <w:t xml:space="preserve">                &lt;/div&gt;</w:t>
      </w:r>
    </w:p>
    <w:p w14:paraId="32DF901A" w14:textId="77777777" w:rsidR="00255A0C" w:rsidRPr="00255A0C" w:rsidRDefault="00255A0C" w:rsidP="00255A0C">
      <w:pPr>
        <w:spacing w:line="360" w:lineRule="auto"/>
        <w:jc w:val="both"/>
        <w:rPr>
          <w:lang w:val="id-ID"/>
        </w:rPr>
      </w:pPr>
      <w:r w:rsidRPr="00255A0C">
        <w:rPr>
          <w:lang w:val="id-ID"/>
        </w:rPr>
        <w:t xml:space="preserve">            &lt;/div&gt;</w:t>
      </w:r>
    </w:p>
    <w:p w14:paraId="45A7F788" w14:textId="77777777" w:rsidR="00255A0C" w:rsidRPr="00255A0C" w:rsidRDefault="00255A0C" w:rsidP="00255A0C">
      <w:pPr>
        <w:spacing w:line="360" w:lineRule="auto"/>
        <w:jc w:val="both"/>
        <w:rPr>
          <w:lang w:val="id-ID"/>
        </w:rPr>
      </w:pPr>
    </w:p>
    <w:p w14:paraId="57CFFE30" w14:textId="77777777" w:rsidR="00255A0C" w:rsidRPr="00255A0C" w:rsidRDefault="00255A0C" w:rsidP="00255A0C">
      <w:pPr>
        <w:spacing w:line="360" w:lineRule="auto"/>
        <w:jc w:val="both"/>
        <w:rPr>
          <w:lang w:val="id-ID"/>
        </w:rPr>
      </w:pPr>
      <w:r w:rsidRPr="00255A0C">
        <w:rPr>
          <w:lang w:val="id-ID"/>
        </w:rPr>
        <w:t xml:space="preserve">            &lt;label for=""&gt;Tanggal Akhir&lt;/label&gt;</w:t>
      </w:r>
    </w:p>
    <w:p w14:paraId="615752D9" w14:textId="77777777" w:rsidR="00255A0C" w:rsidRPr="00255A0C" w:rsidRDefault="00255A0C" w:rsidP="00255A0C">
      <w:pPr>
        <w:spacing w:line="360" w:lineRule="auto"/>
        <w:jc w:val="both"/>
        <w:rPr>
          <w:lang w:val="id-ID"/>
        </w:rPr>
      </w:pPr>
      <w:r w:rsidRPr="00255A0C">
        <w:rPr>
          <w:lang w:val="id-ID"/>
        </w:rPr>
        <w:t xml:space="preserve">            &lt;div class="form-group"&gt;</w:t>
      </w:r>
    </w:p>
    <w:p w14:paraId="6E123FBF" w14:textId="77777777" w:rsidR="00255A0C" w:rsidRPr="00255A0C" w:rsidRDefault="00255A0C" w:rsidP="00255A0C">
      <w:pPr>
        <w:spacing w:line="360" w:lineRule="auto"/>
        <w:jc w:val="both"/>
        <w:rPr>
          <w:lang w:val="id-ID"/>
        </w:rPr>
      </w:pPr>
      <w:r w:rsidRPr="00255A0C">
        <w:rPr>
          <w:lang w:val="id-ID"/>
        </w:rPr>
        <w:t xml:space="preserve">                &lt;div class="form-line"&gt;</w:t>
      </w:r>
    </w:p>
    <w:p w14:paraId="4D247853" w14:textId="77777777" w:rsidR="00255A0C" w:rsidRPr="00255A0C" w:rsidRDefault="00255A0C" w:rsidP="00255A0C">
      <w:pPr>
        <w:spacing w:line="360" w:lineRule="auto"/>
        <w:jc w:val="both"/>
        <w:rPr>
          <w:lang w:val="id-ID"/>
        </w:rPr>
      </w:pPr>
      <w:r w:rsidRPr="00255A0C">
        <w:rPr>
          <w:lang w:val="id-ID"/>
        </w:rPr>
        <w:t xml:space="preserve">                    &lt;input type="date" name="tgl_akhir"class="form-control" /&gt;</w:t>
      </w:r>
    </w:p>
    <w:p w14:paraId="0B28DE66" w14:textId="77777777" w:rsidR="00255A0C" w:rsidRPr="00255A0C" w:rsidRDefault="00255A0C" w:rsidP="00255A0C">
      <w:pPr>
        <w:spacing w:line="360" w:lineRule="auto"/>
        <w:jc w:val="both"/>
        <w:rPr>
          <w:lang w:val="id-ID"/>
        </w:rPr>
      </w:pPr>
      <w:r w:rsidRPr="00255A0C">
        <w:rPr>
          <w:lang w:val="id-ID"/>
        </w:rPr>
        <w:t xml:space="preserve">                &lt;/div&gt;</w:t>
      </w:r>
    </w:p>
    <w:p w14:paraId="39E8A527" w14:textId="77777777" w:rsidR="00255A0C" w:rsidRPr="00255A0C" w:rsidRDefault="00255A0C" w:rsidP="00255A0C">
      <w:pPr>
        <w:spacing w:line="360" w:lineRule="auto"/>
        <w:jc w:val="both"/>
        <w:rPr>
          <w:lang w:val="id-ID"/>
        </w:rPr>
      </w:pPr>
      <w:r w:rsidRPr="00255A0C">
        <w:rPr>
          <w:lang w:val="id-ID"/>
        </w:rPr>
        <w:t xml:space="preserve">            &lt;/div&gt;</w:t>
      </w:r>
    </w:p>
    <w:p w14:paraId="2D14A88E" w14:textId="77777777" w:rsidR="00255A0C" w:rsidRPr="00255A0C" w:rsidRDefault="00255A0C" w:rsidP="00255A0C">
      <w:pPr>
        <w:spacing w:line="360" w:lineRule="auto"/>
        <w:jc w:val="both"/>
        <w:rPr>
          <w:lang w:val="id-ID"/>
        </w:rPr>
      </w:pPr>
    </w:p>
    <w:p w14:paraId="0C930BD5" w14:textId="77777777" w:rsidR="00255A0C" w:rsidRPr="00255A0C" w:rsidRDefault="00255A0C" w:rsidP="00255A0C">
      <w:pPr>
        <w:spacing w:line="360" w:lineRule="auto"/>
        <w:jc w:val="both"/>
        <w:rPr>
          <w:lang w:val="id-ID"/>
        </w:rPr>
      </w:pPr>
      <w:r w:rsidRPr="00255A0C">
        <w:rPr>
          <w:lang w:val="id-ID"/>
        </w:rPr>
        <w:t xml:space="preserve">            &lt;/div&gt;</w:t>
      </w:r>
    </w:p>
    <w:p w14:paraId="00399F5C" w14:textId="77777777" w:rsidR="00255A0C" w:rsidRPr="00255A0C" w:rsidRDefault="00255A0C" w:rsidP="00255A0C">
      <w:pPr>
        <w:spacing w:line="360" w:lineRule="auto"/>
        <w:jc w:val="both"/>
        <w:rPr>
          <w:lang w:val="id-ID"/>
        </w:rPr>
      </w:pPr>
      <w:r w:rsidRPr="00255A0C">
        <w:rPr>
          <w:lang w:val="id-ID"/>
        </w:rPr>
        <w:t xml:space="preserve">            &lt;div class="modal-footer"&gt;</w:t>
      </w:r>
    </w:p>
    <w:p w14:paraId="3DA329A5" w14:textId="77777777" w:rsidR="00255A0C" w:rsidRPr="00255A0C" w:rsidRDefault="00255A0C" w:rsidP="00255A0C">
      <w:pPr>
        <w:spacing w:line="360" w:lineRule="auto"/>
        <w:jc w:val="both"/>
        <w:rPr>
          <w:lang w:val="id-ID"/>
        </w:rPr>
      </w:pPr>
      <w:r w:rsidRPr="00255A0C">
        <w:rPr>
          <w:lang w:val="id-ID"/>
        </w:rPr>
        <w:t xml:space="preserve">                &lt;button type="submit" class="btn btn-primary"&gt;Cetak&lt;/button&gt;</w:t>
      </w:r>
    </w:p>
    <w:p w14:paraId="378172A3" w14:textId="77777777" w:rsidR="00255A0C" w:rsidRPr="00255A0C" w:rsidRDefault="00255A0C" w:rsidP="00255A0C">
      <w:pPr>
        <w:spacing w:line="360" w:lineRule="auto"/>
        <w:jc w:val="both"/>
        <w:rPr>
          <w:lang w:val="id-ID"/>
        </w:rPr>
      </w:pPr>
      <w:r w:rsidRPr="00255A0C">
        <w:rPr>
          <w:lang w:val="id-ID"/>
        </w:rPr>
        <w:t xml:space="preserve">                &lt;button type="button" class="btn btn-link waves-effect" data-dismiss="modal"&gt;CLOSE&lt;/button&gt;</w:t>
      </w:r>
    </w:p>
    <w:p w14:paraId="7C17BB51" w14:textId="77777777" w:rsidR="00255A0C" w:rsidRPr="00255A0C" w:rsidRDefault="00255A0C" w:rsidP="00255A0C">
      <w:pPr>
        <w:spacing w:line="360" w:lineRule="auto"/>
        <w:jc w:val="both"/>
        <w:rPr>
          <w:lang w:val="id-ID"/>
        </w:rPr>
      </w:pPr>
      <w:r w:rsidRPr="00255A0C">
        <w:rPr>
          <w:lang w:val="id-ID"/>
        </w:rPr>
        <w:t xml:space="preserve">            &lt;/div&gt;</w:t>
      </w:r>
    </w:p>
    <w:p w14:paraId="357A060B" w14:textId="77777777" w:rsidR="00255A0C" w:rsidRPr="00255A0C" w:rsidRDefault="00255A0C" w:rsidP="00255A0C">
      <w:pPr>
        <w:spacing w:line="360" w:lineRule="auto"/>
        <w:jc w:val="both"/>
        <w:rPr>
          <w:lang w:val="id-ID"/>
        </w:rPr>
      </w:pPr>
      <w:r w:rsidRPr="00255A0C">
        <w:rPr>
          <w:lang w:val="id-ID"/>
        </w:rPr>
        <w:t xml:space="preserve">        &lt;/form&gt;</w:t>
      </w:r>
    </w:p>
    <w:p w14:paraId="254691F7" w14:textId="77777777" w:rsidR="00255A0C" w:rsidRPr="00255A0C" w:rsidRDefault="00255A0C" w:rsidP="00255A0C">
      <w:pPr>
        <w:spacing w:line="360" w:lineRule="auto"/>
        <w:jc w:val="both"/>
        <w:rPr>
          <w:lang w:val="id-ID"/>
        </w:rPr>
      </w:pPr>
      <w:r w:rsidRPr="00255A0C">
        <w:rPr>
          <w:lang w:val="id-ID"/>
        </w:rPr>
        <w:t xml:space="preserve">        &lt;/div&gt;</w:t>
      </w:r>
    </w:p>
    <w:p w14:paraId="1F5A6C87" w14:textId="77777777" w:rsidR="00255A0C" w:rsidRPr="00255A0C" w:rsidRDefault="00255A0C" w:rsidP="00255A0C">
      <w:pPr>
        <w:spacing w:line="360" w:lineRule="auto"/>
        <w:jc w:val="both"/>
        <w:rPr>
          <w:lang w:val="id-ID"/>
        </w:rPr>
      </w:pPr>
      <w:r w:rsidRPr="00255A0C">
        <w:rPr>
          <w:lang w:val="id-ID"/>
        </w:rPr>
        <w:lastRenderedPageBreak/>
        <w:t xml:space="preserve">    &lt;/div&gt;</w:t>
      </w:r>
    </w:p>
    <w:p w14:paraId="6B022891" w14:textId="77777777" w:rsidR="00255A0C" w:rsidRPr="00255A0C" w:rsidRDefault="00255A0C" w:rsidP="00255A0C">
      <w:pPr>
        <w:spacing w:line="360" w:lineRule="auto"/>
        <w:jc w:val="both"/>
        <w:rPr>
          <w:lang w:val="id-ID"/>
        </w:rPr>
      </w:pPr>
      <w:r w:rsidRPr="00255A0C">
        <w:rPr>
          <w:lang w:val="id-ID"/>
        </w:rPr>
        <w:t>&lt;/div&gt;</w:t>
      </w:r>
    </w:p>
    <w:p w14:paraId="4CDB455A" w14:textId="77777777" w:rsidR="00255A0C" w:rsidRPr="00255A0C" w:rsidRDefault="00255A0C" w:rsidP="00255A0C">
      <w:pPr>
        <w:spacing w:line="360" w:lineRule="auto"/>
        <w:jc w:val="both"/>
        <w:rPr>
          <w:lang w:val="id-ID"/>
        </w:rPr>
      </w:pPr>
      <w:r w:rsidRPr="00255A0C">
        <w:rPr>
          <w:lang w:val="id-ID"/>
        </w:rPr>
        <w:t>&lt;!--Modal Rekap Daftar Kriteria--&gt;</w:t>
      </w:r>
    </w:p>
    <w:p w14:paraId="13005F25" w14:textId="77777777" w:rsidR="00255A0C" w:rsidRPr="00255A0C" w:rsidRDefault="00255A0C" w:rsidP="00255A0C">
      <w:pPr>
        <w:spacing w:line="360" w:lineRule="auto"/>
        <w:jc w:val="both"/>
        <w:rPr>
          <w:lang w:val="id-ID"/>
        </w:rPr>
      </w:pPr>
      <w:r w:rsidRPr="00255A0C">
        <w:rPr>
          <w:lang w:val="id-ID"/>
        </w:rPr>
        <w:t>&lt;!--Modal Rekap Daftar Lowongan--&gt;</w:t>
      </w:r>
    </w:p>
    <w:p w14:paraId="104ED2EE" w14:textId="77777777" w:rsidR="00255A0C" w:rsidRPr="00255A0C" w:rsidRDefault="00255A0C" w:rsidP="00255A0C">
      <w:pPr>
        <w:spacing w:line="360" w:lineRule="auto"/>
        <w:jc w:val="both"/>
        <w:rPr>
          <w:lang w:val="id-ID"/>
        </w:rPr>
      </w:pPr>
      <w:r w:rsidRPr="00255A0C">
        <w:rPr>
          <w:lang w:val="id-ID"/>
        </w:rPr>
        <w:t>&lt;div class="modal fade" id="smallModal1" tabindex="-1" role="dialog"&gt;</w:t>
      </w:r>
    </w:p>
    <w:p w14:paraId="3AFEA8B0" w14:textId="77777777" w:rsidR="00255A0C" w:rsidRPr="00255A0C" w:rsidRDefault="00255A0C" w:rsidP="00255A0C">
      <w:pPr>
        <w:spacing w:line="360" w:lineRule="auto"/>
        <w:jc w:val="both"/>
        <w:rPr>
          <w:lang w:val="id-ID"/>
        </w:rPr>
      </w:pPr>
      <w:r w:rsidRPr="00255A0C">
        <w:rPr>
          <w:lang w:val="id-ID"/>
        </w:rPr>
        <w:t xml:space="preserve">    &lt;div class="modal-dialog modal-sm" role="document"&gt;</w:t>
      </w:r>
    </w:p>
    <w:p w14:paraId="569A3291" w14:textId="77777777" w:rsidR="00255A0C" w:rsidRPr="00255A0C" w:rsidRDefault="00255A0C" w:rsidP="00255A0C">
      <w:pPr>
        <w:spacing w:line="360" w:lineRule="auto"/>
        <w:jc w:val="both"/>
        <w:rPr>
          <w:lang w:val="id-ID"/>
        </w:rPr>
      </w:pPr>
      <w:r w:rsidRPr="00255A0C">
        <w:rPr>
          <w:lang w:val="id-ID"/>
        </w:rPr>
        <w:t xml:space="preserve">        &lt;div class="modal-content"&gt;</w:t>
      </w:r>
    </w:p>
    <w:p w14:paraId="7492BB37" w14:textId="77777777" w:rsidR="00255A0C" w:rsidRPr="00255A0C" w:rsidRDefault="00255A0C" w:rsidP="00255A0C">
      <w:pPr>
        <w:spacing w:line="360" w:lineRule="auto"/>
        <w:jc w:val="both"/>
        <w:rPr>
          <w:lang w:val="id-ID"/>
        </w:rPr>
      </w:pPr>
      <w:r w:rsidRPr="00255A0C">
        <w:rPr>
          <w:lang w:val="id-ID"/>
        </w:rPr>
        <w:t xml:space="preserve">            &lt;div class="modal-header"&gt;</w:t>
      </w:r>
    </w:p>
    <w:p w14:paraId="3C252551" w14:textId="77777777" w:rsidR="00255A0C" w:rsidRPr="00255A0C" w:rsidRDefault="00255A0C" w:rsidP="00255A0C">
      <w:pPr>
        <w:spacing w:line="360" w:lineRule="auto"/>
        <w:jc w:val="both"/>
        <w:rPr>
          <w:lang w:val="id-ID"/>
        </w:rPr>
      </w:pPr>
      <w:r w:rsidRPr="00255A0C">
        <w:rPr>
          <w:lang w:val="id-ID"/>
        </w:rPr>
        <w:t xml:space="preserve">                &lt;h4 class="modal-title" id="smallModalLabel"&gt;Laporan Semua Pemesanan Selesai&lt;/h4&gt;</w:t>
      </w:r>
    </w:p>
    <w:p w14:paraId="78156379" w14:textId="77777777" w:rsidR="00255A0C" w:rsidRPr="00255A0C" w:rsidRDefault="00255A0C" w:rsidP="00255A0C">
      <w:pPr>
        <w:spacing w:line="360" w:lineRule="auto"/>
        <w:jc w:val="both"/>
        <w:rPr>
          <w:lang w:val="id-ID"/>
        </w:rPr>
      </w:pPr>
      <w:r w:rsidRPr="00255A0C">
        <w:rPr>
          <w:lang w:val="id-ID"/>
        </w:rPr>
        <w:t xml:space="preserve">            &lt;/div&gt;</w:t>
      </w:r>
    </w:p>
    <w:p w14:paraId="67960AFF" w14:textId="77777777" w:rsidR="00255A0C" w:rsidRPr="00255A0C" w:rsidRDefault="00255A0C" w:rsidP="00255A0C">
      <w:pPr>
        <w:spacing w:line="360" w:lineRule="auto"/>
        <w:jc w:val="both"/>
        <w:rPr>
          <w:lang w:val="id-ID"/>
        </w:rPr>
      </w:pPr>
      <w:r w:rsidRPr="00255A0C">
        <w:rPr>
          <w:lang w:val="id-ID"/>
        </w:rPr>
        <w:t xml:space="preserve">            &lt;div class="modal-body"&gt;</w:t>
      </w:r>
    </w:p>
    <w:p w14:paraId="0230C42A" w14:textId="77777777" w:rsidR="00255A0C" w:rsidRPr="00255A0C" w:rsidRDefault="00255A0C" w:rsidP="00255A0C">
      <w:pPr>
        <w:spacing w:line="360" w:lineRule="auto"/>
        <w:jc w:val="both"/>
        <w:rPr>
          <w:lang w:val="id-ID"/>
        </w:rPr>
      </w:pPr>
      <w:r w:rsidRPr="00255A0C">
        <w:rPr>
          <w:lang w:val="id-ID"/>
        </w:rPr>
        <w:t xml:space="preserve">            &lt;form method="POST" action="page/laporan/rekappemesananselesai.php" target="_blank"&gt;</w:t>
      </w:r>
    </w:p>
    <w:p w14:paraId="23E22579" w14:textId="77777777" w:rsidR="00255A0C" w:rsidRPr="00255A0C" w:rsidRDefault="00255A0C" w:rsidP="00255A0C">
      <w:pPr>
        <w:spacing w:line="360" w:lineRule="auto"/>
        <w:jc w:val="both"/>
        <w:rPr>
          <w:lang w:val="id-ID"/>
        </w:rPr>
      </w:pPr>
      <w:r w:rsidRPr="00255A0C">
        <w:rPr>
          <w:lang w:val="id-ID"/>
        </w:rPr>
        <w:t xml:space="preserve">            &lt;label for=""&gt;Tanggal Awal&lt;/label&gt;</w:t>
      </w:r>
    </w:p>
    <w:p w14:paraId="35C45EDD" w14:textId="77777777" w:rsidR="00255A0C" w:rsidRPr="00255A0C" w:rsidRDefault="00255A0C" w:rsidP="00255A0C">
      <w:pPr>
        <w:spacing w:line="360" w:lineRule="auto"/>
        <w:jc w:val="both"/>
        <w:rPr>
          <w:lang w:val="id-ID"/>
        </w:rPr>
      </w:pPr>
      <w:r w:rsidRPr="00255A0C">
        <w:rPr>
          <w:lang w:val="id-ID"/>
        </w:rPr>
        <w:t xml:space="preserve">            &lt;div class="form-group"&gt;</w:t>
      </w:r>
    </w:p>
    <w:p w14:paraId="49780ED7" w14:textId="77777777" w:rsidR="00255A0C" w:rsidRPr="00255A0C" w:rsidRDefault="00255A0C" w:rsidP="00255A0C">
      <w:pPr>
        <w:spacing w:line="360" w:lineRule="auto"/>
        <w:jc w:val="both"/>
        <w:rPr>
          <w:lang w:val="id-ID"/>
        </w:rPr>
      </w:pPr>
      <w:r w:rsidRPr="00255A0C">
        <w:rPr>
          <w:lang w:val="id-ID"/>
        </w:rPr>
        <w:t xml:space="preserve">                &lt;div class="form-line"&gt;</w:t>
      </w:r>
    </w:p>
    <w:p w14:paraId="1DDE1DAF" w14:textId="77777777" w:rsidR="00255A0C" w:rsidRPr="00255A0C" w:rsidRDefault="00255A0C" w:rsidP="00255A0C">
      <w:pPr>
        <w:spacing w:line="360" w:lineRule="auto"/>
        <w:jc w:val="both"/>
        <w:rPr>
          <w:lang w:val="id-ID"/>
        </w:rPr>
      </w:pPr>
      <w:r w:rsidRPr="00255A0C">
        <w:rPr>
          <w:lang w:val="id-ID"/>
        </w:rPr>
        <w:t xml:space="preserve">                    &lt;input type="date" name="tgl_awal"class="form-control" /&gt;</w:t>
      </w:r>
    </w:p>
    <w:p w14:paraId="6D25724D" w14:textId="77777777" w:rsidR="00255A0C" w:rsidRPr="00255A0C" w:rsidRDefault="00255A0C" w:rsidP="00255A0C">
      <w:pPr>
        <w:spacing w:line="360" w:lineRule="auto"/>
        <w:jc w:val="both"/>
        <w:rPr>
          <w:lang w:val="id-ID"/>
        </w:rPr>
      </w:pPr>
      <w:r w:rsidRPr="00255A0C">
        <w:rPr>
          <w:lang w:val="id-ID"/>
        </w:rPr>
        <w:t xml:space="preserve">                &lt;/div&gt;</w:t>
      </w:r>
    </w:p>
    <w:p w14:paraId="509EE8DC" w14:textId="77777777" w:rsidR="00255A0C" w:rsidRPr="00255A0C" w:rsidRDefault="00255A0C" w:rsidP="00255A0C">
      <w:pPr>
        <w:spacing w:line="360" w:lineRule="auto"/>
        <w:jc w:val="both"/>
        <w:rPr>
          <w:lang w:val="id-ID"/>
        </w:rPr>
      </w:pPr>
      <w:r w:rsidRPr="00255A0C">
        <w:rPr>
          <w:lang w:val="id-ID"/>
        </w:rPr>
        <w:t xml:space="preserve">            &lt;/div&gt;</w:t>
      </w:r>
    </w:p>
    <w:p w14:paraId="7B58278B" w14:textId="77777777" w:rsidR="00255A0C" w:rsidRPr="00255A0C" w:rsidRDefault="00255A0C" w:rsidP="00255A0C">
      <w:pPr>
        <w:spacing w:line="360" w:lineRule="auto"/>
        <w:jc w:val="both"/>
        <w:rPr>
          <w:lang w:val="id-ID"/>
        </w:rPr>
      </w:pPr>
    </w:p>
    <w:p w14:paraId="7FF207B6" w14:textId="77777777" w:rsidR="00255A0C" w:rsidRPr="00255A0C" w:rsidRDefault="00255A0C" w:rsidP="00255A0C">
      <w:pPr>
        <w:spacing w:line="360" w:lineRule="auto"/>
        <w:jc w:val="both"/>
        <w:rPr>
          <w:lang w:val="id-ID"/>
        </w:rPr>
      </w:pPr>
      <w:r w:rsidRPr="00255A0C">
        <w:rPr>
          <w:lang w:val="id-ID"/>
        </w:rPr>
        <w:t xml:space="preserve">            &lt;label for=""&gt;Tanggal Akhir&lt;/label&gt;</w:t>
      </w:r>
    </w:p>
    <w:p w14:paraId="031EDA04" w14:textId="77777777" w:rsidR="00255A0C" w:rsidRPr="00255A0C" w:rsidRDefault="00255A0C" w:rsidP="00255A0C">
      <w:pPr>
        <w:spacing w:line="360" w:lineRule="auto"/>
        <w:jc w:val="both"/>
        <w:rPr>
          <w:lang w:val="id-ID"/>
        </w:rPr>
      </w:pPr>
      <w:r w:rsidRPr="00255A0C">
        <w:rPr>
          <w:lang w:val="id-ID"/>
        </w:rPr>
        <w:t xml:space="preserve">            &lt;div class="form-group"&gt;</w:t>
      </w:r>
    </w:p>
    <w:p w14:paraId="519E7989" w14:textId="77777777" w:rsidR="00255A0C" w:rsidRPr="00255A0C" w:rsidRDefault="00255A0C" w:rsidP="00255A0C">
      <w:pPr>
        <w:spacing w:line="360" w:lineRule="auto"/>
        <w:jc w:val="both"/>
        <w:rPr>
          <w:lang w:val="id-ID"/>
        </w:rPr>
      </w:pPr>
      <w:r w:rsidRPr="00255A0C">
        <w:rPr>
          <w:lang w:val="id-ID"/>
        </w:rPr>
        <w:t xml:space="preserve">                &lt;div class="form-line"&gt;</w:t>
      </w:r>
    </w:p>
    <w:p w14:paraId="47A94B72" w14:textId="77777777" w:rsidR="00255A0C" w:rsidRPr="00255A0C" w:rsidRDefault="00255A0C" w:rsidP="00255A0C">
      <w:pPr>
        <w:spacing w:line="360" w:lineRule="auto"/>
        <w:jc w:val="both"/>
        <w:rPr>
          <w:lang w:val="id-ID"/>
        </w:rPr>
      </w:pPr>
      <w:r w:rsidRPr="00255A0C">
        <w:rPr>
          <w:lang w:val="id-ID"/>
        </w:rPr>
        <w:t xml:space="preserve">                    &lt;input type="date" name="tgl_akhir"class="form-control" /&gt;</w:t>
      </w:r>
    </w:p>
    <w:p w14:paraId="44C03A9E" w14:textId="77777777" w:rsidR="00255A0C" w:rsidRPr="00255A0C" w:rsidRDefault="00255A0C" w:rsidP="00255A0C">
      <w:pPr>
        <w:spacing w:line="360" w:lineRule="auto"/>
        <w:jc w:val="both"/>
        <w:rPr>
          <w:lang w:val="id-ID"/>
        </w:rPr>
      </w:pPr>
      <w:r w:rsidRPr="00255A0C">
        <w:rPr>
          <w:lang w:val="id-ID"/>
        </w:rPr>
        <w:t xml:space="preserve">                &lt;/div&gt;</w:t>
      </w:r>
    </w:p>
    <w:p w14:paraId="1D958FF3" w14:textId="77777777" w:rsidR="00255A0C" w:rsidRPr="00255A0C" w:rsidRDefault="00255A0C" w:rsidP="00255A0C">
      <w:pPr>
        <w:spacing w:line="360" w:lineRule="auto"/>
        <w:jc w:val="both"/>
        <w:rPr>
          <w:lang w:val="id-ID"/>
        </w:rPr>
      </w:pPr>
      <w:r w:rsidRPr="00255A0C">
        <w:rPr>
          <w:lang w:val="id-ID"/>
        </w:rPr>
        <w:t xml:space="preserve">            &lt;/div&gt;</w:t>
      </w:r>
    </w:p>
    <w:p w14:paraId="0DC01ADF" w14:textId="77777777" w:rsidR="00255A0C" w:rsidRPr="00255A0C" w:rsidRDefault="00255A0C" w:rsidP="00255A0C">
      <w:pPr>
        <w:spacing w:line="360" w:lineRule="auto"/>
        <w:jc w:val="both"/>
        <w:rPr>
          <w:lang w:val="id-ID"/>
        </w:rPr>
      </w:pPr>
    </w:p>
    <w:p w14:paraId="1DD39C54" w14:textId="77777777" w:rsidR="00255A0C" w:rsidRPr="00255A0C" w:rsidRDefault="00255A0C" w:rsidP="00255A0C">
      <w:pPr>
        <w:spacing w:line="360" w:lineRule="auto"/>
        <w:jc w:val="both"/>
        <w:rPr>
          <w:lang w:val="id-ID"/>
        </w:rPr>
      </w:pPr>
      <w:r w:rsidRPr="00255A0C">
        <w:rPr>
          <w:lang w:val="id-ID"/>
        </w:rPr>
        <w:t xml:space="preserve">            &lt;/div&gt;</w:t>
      </w:r>
    </w:p>
    <w:p w14:paraId="5A2108A6" w14:textId="77777777" w:rsidR="00255A0C" w:rsidRPr="00255A0C" w:rsidRDefault="00255A0C" w:rsidP="00255A0C">
      <w:pPr>
        <w:spacing w:line="360" w:lineRule="auto"/>
        <w:jc w:val="both"/>
        <w:rPr>
          <w:lang w:val="id-ID"/>
        </w:rPr>
      </w:pPr>
      <w:r w:rsidRPr="00255A0C">
        <w:rPr>
          <w:lang w:val="id-ID"/>
        </w:rPr>
        <w:t xml:space="preserve">            &lt;div class="modal-footer"&gt;</w:t>
      </w:r>
    </w:p>
    <w:p w14:paraId="4055A2BE" w14:textId="77777777" w:rsidR="00255A0C" w:rsidRPr="00255A0C" w:rsidRDefault="00255A0C" w:rsidP="00255A0C">
      <w:pPr>
        <w:spacing w:line="360" w:lineRule="auto"/>
        <w:jc w:val="both"/>
        <w:rPr>
          <w:lang w:val="id-ID"/>
        </w:rPr>
      </w:pPr>
      <w:r w:rsidRPr="00255A0C">
        <w:rPr>
          <w:lang w:val="id-ID"/>
        </w:rPr>
        <w:t xml:space="preserve">                &lt;button type="submit" class="btn btn-primary"&gt;Cetak&lt;/button&gt;</w:t>
      </w:r>
    </w:p>
    <w:p w14:paraId="30513614" w14:textId="77777777" w:rsidR="00255A0C" w:rsidRPr="00255A0C" w:rsidRDefault="00255A0C" w:rsidP="00255A0C">
      <w:pPr>
        <w:spacing w:line="360" w:lineRule="auto"/>
        <w:jc w:val="both"/>
        <w:rPr>
          <w:lang w:val="id-ID"/>
        </w:rPr>
      </w:pPr>
      <w:r w:rsidRPr="00255A0C">
        <w:rPr>
          <w:lang w:val="id-ID"/>
        </w:rPr>
        <w:lastRenderedPageBreak/>
        <w:t xml:space="preserve">                &lt;button type="button" class="btn btn-link waves-effect" data-dismiss="modal"&gt;CLOSE&lt;/button&gt;</w:t>
      </w:r>
    </w:p>
    <w:p w14:paraId="36947C0D" w14:textId="77777777" w:rsidR="00255A0C" w:rsidRPr="00255A0C" w:rsidRDefault="00255A0C" w:rsidP="00255A0C">
      <w:pPr>
        <w:spacing w:line="360" w:lineRule="auto"/>
        <w:jc w:val="both"/>
        <w:rPr>
          <w:lang w:val="id-ID"/>
        </w:rPr>
      </w:pPr>
      <w:r w:rsidRPr="00255A0C">
        <w:rPr>
          <w:lang w:val="id-ID"/>
        </w:rPr>
        <w:t xml:space="preserve">            &lt;/div&gt;</w:t>
      </w:r>
    </w:p>
    <w:p w14:paraId="7967CFF1" w14:textId="77777777" w:rsidR="00255A0C" w:rsidRPr="00255A0C" w:rsidRDefault="00255A0C" w:rsidP="00255A0C">
      <w:pPr>
        <w:spacing w:line="360" w:lineRule="auto"/>
        <w:jc w:val="both"/>
        <w:rPr>
          <w:lang w:val="id-ID"/>
        </w:rPr>
      </w:pPr>
      <w:r w:rsidRPr="00255A0C">
        <w:rPr>
          <w:lang w:val="id-ID"/>
        </w:rPr>
        <w:t xml:space="preserve">        &lt;/form&gt;</w:t>
      </w:r>
    </w:p>
    <w:p w14:paraId="1EA14CDC" w14:textId="77777777" w:rsidR="00255A0C" w:rsidRPr="00255A0C" w:rsidRDefault="00255A0C" w:rsidP="00255A0C">
      <w:pPr>
        <w:spacing w:line="360" w:lineRule="auto"/>
        <w:jc w:val="both"/>
        <w:rPr>
          <w:lang w:val="id-ID"/>
        </w:rPr>
      </w:pPr>
      <w:r w:rsidRPr="00255A0C">
        <w:rPr>
          <w:lang w:val="id-ID"/>
        </w:rPr>
        <w:t xml:space="preserve">        &lt;/div&gt;</w:t>
      </w:r>
    </w:p>
    <w:p w14:paraId="2D0E5496" w14:textId="77777777" w:rsidR="00255A0C" w:rsidRPr="00255A0C" w:rsidRDefault="00255A0C" w:rsidP="00255A0C">
      <w:pPr>
        <w:spacing w:line="360" w:lineRule="auto"/>
        <w:jc w:val="both"/>
        <w:rPr>
          <w:lang w:val="id-ID"/>
        </w:rPr>
      </w:pPr>
      <w:r w:rsidRPr="00255A0C">
        <w:rPr>
          <w:lang w:val="id-ID"/>
        </w:rPr>
        <w:t xml:space="preserve">    &lt;/div&gt;</w:t>
      </w:r>
    </w:p>
    <w:p w14:paraId="19CFCEF8" w14:textId="77777777" w:rsidR="00255A0C" w:rsidRPr="00255A0C" w:rsidRDefault="00255A0C" w:rsidP="00255A0C">
      <w:pPr>
        <w:spacing w:line="360" w:lineRule="auto"/>
        <w:jc w:val="both"/>
        <w:rPr>
          <w:lang w:val="id-ID"/>
        </w:rPr>
      </w:pPr>
      <w:r w:rsidRPr="00255A0C">
        <w:rPr>
          <w:lang w:val="id-ID"/>
        </w:rPr>
        <w:t>&lt;/div&gt;</w:t>
      </w:r>
    </w:p>
    <w:p w14:paraId="5443B6B7" w14:textId="77777777" w:rsidR="00255A0C" w:rsidRPr="00255A0C" w:rsidRDefault="00255A0C" w:rsidP="00255A0C">
      <w:pPr>
        <w:spacing w:line="360" w:lineRule="auto"/>
        <w:jc w:val="both"/>
        <w:rPr>
          <w:lang w:val="id-ID"/>
        </w:rPr>
      </w:pPr>
      <w:r w:rsidRPr="00255A0C">
        <w:rPr>
          <w:lang w:val="id-ID"/>
        </w:rPr>
        <w:t>&lt;!--Modal Rekap Daftar Lowongan--&gt;</w:t>
      </w:r>
    </w:p>
    <w:p w14:paraId="44C57447" w14:textId="77777777" w:rsidR="00255A0C" w:rsidRPr="00255A0C" w:rsidRDefault="00255A0C" w:rsidP="00255A0C">
      <w:pPr>
        <w:spacing w:line="360" w:lineRule="auto"/>
        <w:jc w:val="both"/>
        <w:rPr>
          <w:lang w:val="id-ID"/>
        </w:rPr>
      </w:pPr>
      <w:r w:rsidRPr="00255A0C">
        <w:rPr>
          <w:lang w:val="id-ID"/>
        </w:rPr>
        <w:t>&lt;!--Modal Rekap Daftar Pelamar--&gt;</w:t>
      </w:r>
    </w:p>
    <w:p w14:paraId="660AB3EA" w14:textId="77777777" w:rsidR="00255A0C" w:rsidRPr="00255A0C" w:rsidRDefault="00255A0C" w:rsidP="00255A0C">
      <w:pPr>
        <w:spacing w:line="360" w:lineRule="auto"/>
        <w:jc w:val="both"/>
        <w:rPr>
          <w:lang w:val="id-ID"/>
        </w:rPr>
      </w:pPr>
      <w:r w:rsidRPr="00255A0C">
        <w:rPr>
          <w:lang w:val="id-ID"/>
        </w:rPr>
        <w:t>&lt;div class="modal fade" id="smallModal2" tabindex="-1" role="dialog"&gt;</w:t>
      </w:r>
    </w:p>
    <w:p w14:paraId="43A4F5F8" w14:textId="77777777" w:rsidR="00255A0C" w:rsidRPr="00255A0C" w:rsidRDefault="00255A0C" w:rsidP="00255A0C">
      <w:pPr>
        <w:spacing w:line="360" w:lineRule="auto"/>
        <w:jc w:val="both"/>
        <w:rPr>
          <w:lang w:val="id-ID"/>
        </w:rPr>
      </w:pPr>
      <w:r w:rsidRPr="00255A0C">
        <w:rPr>
          <w:lang w:val="id-ID"/>
        </w:rPr>
        <w:t xml:space="preserve">    &lt;div class="modal-dialog modal-sm" role="document"&gt;</w:t>
      </w:r>
    </w:p>
    <w:p w14:paraId="2A7CFC65" w14:textId="77777777" w:rsidR="00255A0C" w:rsidRPr="00255A0C" w:rsidRDefault="00255A0C" w:rsidP="00255A0C">
      <w:pPr>
        <w:spacing w:line="360" w:lineRule="auto"/>
        <w:jc w:val="both"/>
        <w:rPr>
          <w:lang w:val="id-ID"/>
        </w:rPr>
      </w:pPr>
      <w:r w:rsidRPr="00255A0C">
        <w:rPr>
          <w:lang w:val="id-ID"/>
        </w:rPr>
        <w:t xml:space="preserve">        &lt;div class="modal-content"&gt;</w:t>
      </w:r>
    </w:p>
    <w:p w14:paraId="17EB653E" w14:textId="77777777" w:rsidR="00255A0C" w:rsidRPr="00255A0C" w:rsidRDefault="00255A0C" w:rsidP="00255A0C">
      <w:pPr>
        <w:spacing w:line="360" w:lineRule="auto"/>
        <w:jc w:val="both"/>
        <w:rPr>
          <w:lang w:val="id-ID"/>
        </w:rPr>
      </w:pPr>
      <w:r w:rsidRPr="00255A0C">
        <w:rPr>
          <w:lang w:val="id-ID"/>
        </w:rPr>
        <w:t xml:space="preserve">            &lt;div class="modal-header"&gt;</w:t>
      </w:r>
    </w:p>
    <w:p w14:paraId="3C97B7FE" w14:textId="77777777" w:rsidR="00255A0C" w:rsidRPr="00255A0C" w:rsidRDefault="00255A0C" w:rsidP="00255A0C">
      <w:pPr>
        <w:spacing w:line="360" w:lineRule="auto"/>
        <w:jc w:val="both"/>
        <w:rPr>
          <w:lang w:val="id-ID"/>
        </w:rPr>
      </w:pPr>
      <w:r w:rsidRPr="00255A0C">
        <w:rPr>
          <w:lang w:val="id-ID"/>
        </w:rPr>
        <w:t xml:space="preserve">                &lt;h4 class="modal-title" id="smallModalLabel"&gt;Laporan Semua Pemesanan Belum Selesai&lt;/h4&gt;</w:t>
      </w:r>
    </w:p>
    <w:p w14:paraId="237A5528" w14:textId="77777777" w:rsidR="00255A0C" w:rsidRPr="00255A0C" w:rsidRDefault="00255A0C" w:rsidP="00255A0C">
      <w:pPr>
        <w:spacing w:line="360" w:lineRule="auto"/>
        <w:jc w:val="both"/>
        <w:rPr>
          <w:lang w:val="id-ID"/>
        </w:rPr>
      </w:pPr>
      <w:r w:rsidRPr="00255A0C">
        <w:rPr>
          <w:lang w:val="id-ID"/>
        </w:rPr>
        <w:t xml:space="preserve">            &lt;/div&gt;</w:t>
      </w:r>
    </w:p>
    <w:p w14:paraId="272196C1" w14:textId="77777777" w:rsidR="00255A0C" w:rsidRPr="00255A0C" w:rsidRDefault="00255A0C" w:rsidP="00255A0C">
      <w:pPr>
        <w:spacing w:line="360" w:lineRule="auto"/>
        <w:jc w:val="both"/>
        <w:rPr>
          <w:lang w:val="id-ID"/>
        </w:rPr>
      </w:pPr>
      <w:r w:rsidRPr="00255A0C">
        <w:rPr>
          <w:lang w:val="id-ID"/>
        </w:rPr>
        <w:t xml:space="preserve">            &lt;div class="modal-body"&gt;</w:t>
      </w:r>
    </w:p>
    <w:p w14:paraId="4EA13EEE" w14:textId="77777777" w:rsidR="00255A0C" w:rsidRPr="00255A0C" w:rsidRDefault="00255A0C" w:rsidP="00255A0C">
      <w:pPr>
        <w:spacing w:line="360" w:lineRule="auto"/>
        <w:jc w:val="both"/>
        <w:rPr>
          <w:lang w:val="id-ID"/>
        </w:rPr>
      </w:pPr>
      <w:r w:rsidRPr="00255A0C">
        <w:rPr>
          <w:lang w:val="id-ID"/>
        </w:rPr>
        <w:t xml:space="preserve">            &lt;form method="POST" action="page/laporan/rekappemesananbelumselesai.php" target="_blank"&gt;</w:t>
      </w:r>
    </w:p>
    <w:p w14:paraId="1AF821FB" w14:textId="77777777" w:rsidR="00255A0C" w:rsidRPr="00255A0C" w:rsidRDefault="00255A0C" w:rsidP="00255A0C">
      <w:pPr>
        <w:spacing w:line="360" w:lineRule="auto"/>
        <w:jc w:val="both"/>
        <w:rPr>
          <w:lang w:val="id-ID"/>
        </w:rPr>
      </w:pPr>
      <w:r w:rsidRPr="00255A0C">
        <w:rPr>
          <w:lang w:val="id-ID"/>
        </w:rPr>
        <w:t xml:space="preserve">            &lt;label for=""&gt;Tanggal Awal&lt;/label&gt;</w:t>
      </w:r>
    </w:p>
    <w:p w14:paraId="3C3C54C7" w14:textId="77777777" w:rsidR="00255A0C" w:rsidRPr="00255A0C" w:rsidRDefault="00255A0C" w:rsidP="00255A0C">
      <w:pPr>
        <w:spacing w:line="360" w:lineRule="auto"/>
        <w:jc w:val="both"/>
        <w:rPr>
          <w:lang w:val="id-ID"/>
        </w:rPr>
      </w:pPr>
      <w:r w:rsidRPr="00255A0C">
        <w:rPr>
          <w:lang w:val="id-ID"/>
        </w:rPr>
        <w:t xml:space="preserve">            &lt;div class="form-group"&gt;</w:t>
      </w:r>
    </w:p>
    <w:p w14:paraId="718D31C7" w14:textId="77777777" w:rsidR="00255A0C" w:rsidRPr="00255A0C" w:rsidRDefault="00255A0C" w:rsidP="00255A0C">
      <w:pPr>
        <w:spacing w:line="360" w:lineRule="auto"/>
        <w:jc w:val="both"/>
        <w:rPr>
          <w:lang w:val="id-ID"/>
        </w:rPr>
      </w:pPr>
      <w:r w:rsidRPr="00255A0C">
        <w:rPr>
          <w:lang w:val="id-ID"/>
        </w:rPr>
        <w:t xml:space="preserve">                &lt;div class="form-line"&gt;</w:t>
      </w:r>
    </w:p>
    <w:p w14:paraId="50BB972D" w14:textId="77777777" w:rsidR="00255A0C" w:rsidRPr="00255A0C" w:rsidRDefault="00255A0C" w:rsidP="00255A0C">
      <w:pPr>
        <w:spacing w:line="360" w:lineRule="auto"/>
        <w:jc w:val="both"/>
        <w:rPr>
          <w:lang w:val="id-ID"/>
        </w:rPr>
      </w:pPr>
      <w:r w:rsidRPr="00255A0C">
        <w:rPr>
          <w:lang w:val="id-ID"/>
        </w:rPr>
        <w:t xml:space="preserve">                    &lt;input type="date" name="tgl_awal"class="form-control" /&gt;</w:t>
      </w:r>
    </w:p>
    <w:p w14:paraId="47A38B2A" w14:textId="77777777" w:rsidR="00255A0C" w:rsidRPr="00255A0C" w:rsidRDefault="00255A0C" w:rsidP="00255A0C">
      <w:pPr>
        <w:spacing w:line="360" w:lineRule="auto"/>
        <w:jc w:val="both"/>
        <w:rPr>
          <w:lang w:val="id-ID"/>
        </w:rPr>
      </w:pPr>
      <w:r w:rsidRPr="00255A0C">
        <w:rPr>
          <w:lang w:val="id-ID"/>
        </w:rPr>
        <w:t xml:space="preserve">                &lt;/div&gt;</w:t>
      </w:r>
    </w:p>
    <w:p w14:paraId="681EA0B9" w14:textId="77777777" w:rsidR="00255A0C" w:rsidRPr="00255A0C" w:rsidRDefault="00255A0C" w:rsidP="00255A0C">
      <w:pPr>
        <w:spacing w:line="360" w:lineRule="auto"/>
        <w:jc w:val="both"/>
        <w:rPr>
          <w:lang w:val="id-ID"/>
        </w:rPr>
      </w:pPr>
      <w:r w:rsidRPr="00255A0C">
        <w:rPr>
          <w:lang w:val="id-ID"/>
        </w:rPr>
        <w:t xml:space="preserve">            &lt;/div&gt;</w:t>
      </w:r>
    </w:p>
    <w:p w14:paraId="7A08CA92" w14:textId="77777777" w:rsidR="00255A0C" w:rsidRPr="00255A0C" w:rsidRDefault="00255A0C" w:rsidP="00255A0C">
      <w:pPr>
        <w:spacing w:line="360" w:lineRule="auto"/>
        <w:jc w:val="both"/>
        <w:rPr>
          <w:lang w:val="id-ID"/>
        </w:rPr>
      </w:pPr>
    </w:p>
    <w:p w14:paraId="3E503C6C" w14:textId="77777777" w:rsidR="00255A0C" w:rsidRPr="00255A0C" w:rsidRDefault="00255A0C" w:rsidP="00255A0C">
      <w:pPr>
        <w:spacing w:line="360" w:lineRule="auto"/>
        <w:jc w:val="both"/>
        <w:rPr>
          <w:lang w:val="id-ID"/>
        </w:rPr>
      </w:pPr>
      <w:r w:rsidRPr="00255A0C">
        <w:rPr>
          <w:lang w:val="id-ID"/>
        </w:rPr>
        <w:t xml:space="preserve">            &lt;label for=""&gt;Tanggal Akhir&lt;/label&gt;</w:t>
      </w:r>
    </w:p>
    <w:p w14:paraId="272ADEF7" w14:textId="77777777" w:rsidR="00255A0C" w:rsidRPr="00255A0C" w:rsidRDefault="00255A0C" w:rsidP="00255A0C">
      <w:pPr>
        <w:spacing w:line="360" w:lineRule="auto"/>
        <w:jc w:val="both"/>
        <w:rPr>
          <w:lang w:val="id-ID"/>
        </w:rPr>
      </w:pPr>
      <w:r w:rsidRPr="00255A0C">
        <w:rPr>
          <w:lang w:val="id-ID"/>
        </w:rPr>
        <w:t xml:space="preserve">            &lt;div class="form-group"&gt;</w:t>
      </w:r>
    </w:p>
    <w:p w14:paraId="32B87A81" w14:textId="77777777" w:rsidR="00255A0C" w:rsidRPr="00255A0C" w:rsidRDefault="00255A0C" w:rsidP="00255A0C">
      <w:pPr>
        <w:spacing w:line="360" w:lineRule="auto"/>
        <w:jc w:val="both"/>
        <w:rPr>
          <w:lang w:val="id-ID"/>
        </w:rPr>
      </w:pPr>
      <w:r w:rsidRPr="00255A0C">
        <w:rPr>
          <w:lang w:val="id-ID"/>
        </w:rPr>
        <w:t xml:space="preserve">                &lt;div class="form-line"&gt;</w:t>
      </w:r>
    </w:p>
    <w:p w14:paraId="6A40795B" w14:textId="77777777" w:rsidR="00255A0C" w:rsidRPr="00255A0C" w:rsidRDefault="00255A0C" w:rsidP="00255A0C">
      <w:pPr>
        <w:spacing w:line="360" w:lineRule="auto"/>
        <w:jc w:val="both"/>
        <w:rPr>
          <w:lang w:val="id-ID"/>
        </w:rPr>
      </w:pPr>
      <w:r w:rsidRPr="00255A0C">
        <w:rPr>
          <w:lang w:val="id-ID"/>
        </w:rPr>
        <w:t xml:space="preserve">                    &lt;input type="date" name="tgl_akhir"class="form-control" /&gt;</w:t>
      </w:r>
    </w:p>
    <w:p w14:paraId="467C97BD" w14:textId="77777777" w:rsidR="00255A0C" w:rsidRPr="00255A0C" w:rsidRDefault="00255A0C" w:rsidP="00255A0C">
      <w:pPr>
        <w:spacing w:line="360" w:lineRule="auto"/>
        <w:jc w:val="both"/>
        <w:rPr>
          <w:lang w:val="id-ID"/>
        </w:rPr>
      </w:pPr>
      <w:r w:rsidRPr="00255A0C">
        <w:rPr>
          <w:lang w:val="id-ID"/>
        </w:rPr>
        <w:t xml:space="preserve">                &lt;/div&gt;</w:t>
      </w:r>
    </w:p>
    <w:p w14:paraId="34D5F4EB" w14:textId="77777777" w:rsidR="00255A0C" w:rsidRPr="00255A0C" w:rsidRDefault="00255A0C" w:rsidP="00255A0C">
      <w:pPr>
        <w:spacing w:line="360" w:lineRule="auto"/>
        <w:jc w:val="both"/>
        <w:rPr>
          <w:lang w:val="id-ID"/>
        </w:rPr>
      </w:pPr>
      <w:r w:rsidRPr="00255A0C">
        <w:rPr>
          <w:lang w:val="id-ID"/>
        </w:rPr>
        <w:lastRenderedPageBreak/>
        <w:t xml:space="preserve">            &lt;/div&gt;</w:t>
      </w:r>
    </w:p>
    <w:p w14:paraId="0F21AB3F" w14:textId="77777777" w:rsidR="00255A0C" w:rsidRPr="00255A0C" w:rsidRDefault="00255A0C" w:rsidP="00255A0C">
      <w:pPr>
        <w:spacing w:line="360" w:lineRule="auto"/>
        <w:jc w:val="both"/>
        <w:rPr>
          <w:lang w:val="id-ID"/>
        </w:rPr>
      </w:pPr>
    </w:p>
    <w:p w14:paraId="19B35B7E" w14:textId="77777777" w:rsidR="00255A0C" w:rsidRPr="00255A0C" w:rsidRDefault="00255A0C" w:rsidP="00255A0C">
      <w:pPr>
        <w:spacing w:line="360" w:lineRule="auto"/>
        <w:jc w:val="both"/>
        <w:rPr>
          <w:lang w:val="id-ID"/>
        </w:rPr>
      </w:pPr>
      <w:r w:rsidRPr="00255A0C">
        <w:rPr>
          <w:lang w:val="id-ID"/>
        </w:rPr>
        <w:t xml:space="preserve">            &lt;/div&gt;</w:t>
      </w:r>
    </w:p>
    <w:p w14:paraId="10C9AED1" w14:textId="77777777" w:rsidR="00255A0C" w:rsidRPr="00255A0C" w:rsidRDefault="00255A0C" w:rsidP="00255A0C">
      <w:pPr>
        <w:spacing w:line="360" w:lineRule="auto"/>
        <w:jc w:val="both"/>
        <w:rPr>
          <w:lang w:val="id-ID"/>
        </w:rPr>
      </w:pPr>
      <w:r w:rsidRPr="00255A0C">
        <w:rPr>
          <w:lang w:val="id-ID"/>
        </w:rPr>
        <w:t xml:space="preserve">            &lt;div class="modal-footer"&gt;</w:t>
      </w:r>
    </w:p>
    <w:p w14:paraId="24444AB0" w14:textId="77777777" w:rsidR="00255A0C" w:rsidRPr="00255A0C" w:rsidRDefault="00255A0C" w:rsidP="00255A0C">
      <w:pPr>
        <w:spacing w:line="360" w:lineRule="auto"/>
        <w:jc w:val="both"/>
        <w:rPr>
          <w:lang w:val="id-ID"/>
        </w:rPr>
      </w:pPr>
      <w:r w:rsidRPr="00255A0C">
        <w:rPr>
          <w:lang w:val="id-ID"/>
        </w:rPr>
        <w:t xml:space="preserve">                &lt;button type="submit" class="btn btn-primary"&gt;Cetak&lt;/button&gt;</w:t>
      </w:r>
    </w:p>
    <w:p w14:paraId="6AF215B4" w14:textId="77777777" w:rsidR="00255A0C" w:rsidRPr="00255A0C" w:rsidRDefault="00255A0C" w:rsidP="00255A0C">
      <w:pPr>
        <w:spacing w:line="360" w:lineRule="auto"/>
        <w:jc w:val="both"/>
        <w:rPr>
          <w:lang w:val="id-ID"/>
        </w:rPr>
      </w:pPr>
      <w:r w:rsidRPr="00255A0C">
        <w:rPr>
          <w:lang w:val="id-ID"/>
        </w:rPr>
        <w:t xml:space="preserve">                &lt;button type="button" class="btn btn-link waves-effect" data-dismiss="modal"&gt;CLOSE&lt;/button&gt;</w:t>
      </w:r>
    </w:p>
    <w:p w14:paraId="64379D70" w14:textId="77777777" w:rsidR="00255A0C" w:rsidRPr="00255A0C" w:rsidRDefault="00255A0C" w:rsidP="00255A0C">
      <w:pPr>
        <w:spacing w:line="360" w:lineRule="auto"/>
        <w:jc w:val="both"/>
        <w:rPr>
          <w:lang w:val="id-ID"/>
        </w:rPr>
      </w:pPr>
      <w:r w:rsidRPr="00255A0C">
        <w:rPr>
          <w:lang w:val="id-ID"/>
        </w:rPr>
        <w:t xml:space="preserve">            &lt;/div&gt;</w:t>
      </w:r>
    </w:p>
    <w:p w14:paraId="449FC60D" w14:textId="77777777" w:rsidR="00255A0C" w:rsidRPr="00255A0C" w:rsidRDefault="00255A0C" w:rsidP="00255A0C">
      <w:pPr>
        <w:spacing w:line="360" w:lineRule="auto"/>
        <w:jc w:val="both"/>
        <w:rPr>
          <w:lang w:val="id-ID"/>
        </w:rPr>
      </w:pPr>
      <w:r w:rsidRPr="00255A0C">
        <w:rPr>
          <w:lang w:val="id-ID"/>
        </w:rPr>
        <w:t xml:space="preserve">        &lt;/form&gt;</w:t>
      </w:r>
    </w:p>
    <w:p w14:paraId="407DBDEF" w14:textId="77777777" w:rsidR="00255A0C" w:rsidRPr="00255A0C" w:rsidRDefault="00255A0C" w:rsidP="00255A0C">
      <w:pPr>
        <w:spacing w:line="360" w:lineRule="auto"/>
        <w:jc w:val="both"/>
        <w:rPr>
          <w:lang w:val="id-ID"/>
        </w:rPr>
      </w:pPr>
      <w:r w:rsidRPr="00255A0C">
        <w:rPr>
          <w:lang w:val="id-ID"/>
        </w:rPr>
        <w:t xml:space="preserve">        &lt;/div&gt;</w:t>
      </w:r>
    </w:p>
    <w:p w14:paraId="32EC522A" w14:textId="77777777" w:rsidR="00255A0C" w:rsidRPr="00255A0C" w:rsidRDefault="00255A0C" w:rsidP="00255A0C">
      <w:pPr>
        <w:spacing w:line="360" w:lineRule="auto"/>
        <w:jc w:val="both"/>
        <w:rPr>
          <w:lang w:val="id-ID"/>
        </w:rPr>
      </w:pPr>
      <w:r w:rsidRPr="00255A0C">
        <w:rPr>
          <w:lang w:val="id-ID"/>
        </w:rPr>
        <w:t xml:space="preserve">    &lt;/div&gt;</w:t>
      </w:r>
    </w:p>
    <w:p w14:paraId="2F18F504" w14:textId="77777777" w:rsidR="00255A0C" w:rsidRPr="00255A0C" w:rsidRDefault="00255A0C" w:rsidP="00255A0C">
      <w:pPr>
        <w:spacing w:line="360" w:lineRule="auto"/>
        <w:jc w:val="both"/>
        <w:rPr>
          <w:lang w:val="id-ID"/>
        </w:rPr>
      </w:pPr>
      <w:r w:rsidRPr="00255A0C">
        <w:rPr>
          <w:lang w:val="id-ID"/>
        </w:rPr>
        <w:t>&lt;/div&gt;</w:t>
      </w:r>
    </w:p>
    <w:p w14:paraId="5052DF49" w14:textId="214F69DE" w:rsidR="001B04AA" w:rsidRDefault="00255A0C" w:rsidP="00255A0C">
      <w:pPr>
        <w:spacing w:line="360" w:lineRule="auto"/>
        <w:jc w:val="both"/>
        <w:rPr>
          <w:lang w:val="id-ID"/>
        </w:rPr>
      </w:pPr>
      <w:r w:rsidRPr="00255A0C">
        <w:rPr>
          <w:lang w:val="id-ID"/>
        </w:rPr>
        <w:t>&lt;!--Modal Rekap Pemasukan obat--&gt;</w:t>
      </w:r>
    </w:p>
    <w:p w14:paraId="7E9D2F1A" w14:textId="6F250742" w:rsidR="00255A0C" w:rsidRPr="00255A0C" w:rsidRDefault="00255A0C" w:rsidP="00255A0C">
      <w:pPr>
        <w:spacing w:line="360" w:lineRule="auto"/>
        <w:jc w:val="both"/>
        <w:rPr>
          <w:b/>
          <w:bCs/>
          <w:lang w:val="id-ID"/>
        </w:rPr>
      </w:pPr>
    </w:p>
    <w:p w14:paraId="7A9450E8" w14:textId="305B6DAB" w:rsidR="00255A0C" w:rsidRPr="00255A0C" w:rsidRDefault="00255A0C" w:rsidP="00255A0C">
      <w:pPr>
        <w:spacing w:line="360" w:lineRule="auto"/>
        <w:jc w:val="both"/>
        <w:rPr>
          <w:lang w:val="en-US"/>
        </w:rPr>
      </w:pPr>
      <w:r w:rsidRPr="00255A0C">
        <w:rPr>
          <w:b/>
          <w:bCs/>
          <w:lang w:val="en-US"/>
        </w:rPr>
        <w:t>Data Service</w:t>
      </w:r>
    </w:p>
    <w:p w14:paraId="0AF80353" w14:textId="77777777" w:rsidR="00255A0C" w:rsidRPr="00255A0C" w:rsidRDefault="00255A0C" w:rsidP="00255A0C">
      <w:pPr>
        <w:spacing w:line="360" w:lineRule="auto"/>
        <w:jc w:val="both"/>
        <w:rPr>
          <w:lang w:val="en-US"/>
        </w:rPr>
      </w:pPr>
      <w:r w:rsidRPr="00255A0C">
        <w:rPr>
          <w:lang w:val="en-US"/>
        </w:rPr>
        <w:t xml:space="preserve">&lt;?php </w:t>
      </w:r>
    </w:p>
    <w:p w14:paraId="67A44DF5" w14:textId="77777777" w:rsidR="00255A0C" w:rsidRPr="00255A0C" w:rsidRDefault="00255A0C" w:rsidP="00255A0C">
      <w:pPr>
        <w:spacing w:line="360" w:lineRule="auto"/>
        <w:jc w:val="both"/>
        <w:rPr>
          <w:lang w:val="en-US"/>
        </w:rPr>
      </w:pPr>
    </w:p>
    <w:p w14:paraId="254FA2CC" w14:textId="77777777" w:rsidR="00255A0C" w:rsidRPr="00255A0C" w:rsidRDefault="00255A0C" w:rsidP="00255A0C">
      <w:pPr>
        <w:spacing w:line="360" w:lineRule="auto"/>
        <w:jc w:val="both"/>
        <w:rPr>
          <w:lang w:val="en-US"/>
        </w:rPr>
      </w:pPr>
      <w:r w:rsidRPr="00255A0C">
        <w:rPr>
          <w:lang w:val="en-US"/>
        </w:rPr>
        <w:t>ob_start();</w:t>
      </w:r>
    </w:p>
    <w:p w14:paraId="7B252A12" w14:textId="77777777" w:rsidR="00255A0C" w:rsidRPr="00255A0C" w:rsidRDefault="00255A0C" w:rsidP="00255A0C">
      <w:pPr>
        <w:spacing w:line="360" w:lineRule="auto"/>
        <w:jc w:val="both"/>
        <w:rPr>
          <w:lang w:val="en-US"/>
        </w:rPr>
      </w:pPr>
      <w:r w:rsidRPr="00255A0C">
        <w:rPr>
          <w:lang w:val="en-US"/>
        </w:rPr>
        <w:t>session_start();</w:t>
      </w:r>
    </w:p>
    <w:p w14:paraId="5BCBFD0F" w14:textId="77777777" w:rsidR="00255A0C" w:rsidRPr="00255A0C" w:rsidRDefault="00255A0C" w:rsidP="00255A0C">
      <w:pPr>
        <w:spacing w:line="360" w:lineRule="auto"/>
        <w:jc w:val="both"/>
        <w:rPr>
          <w:lang w:val="en-US"/>
        </w:rPr>
      </w:pPr>
      <w:r w:rsidRPr="00255A0C">
        <w:rPr>
          <w:lang w:val="en-US"/>
        </w:rPr>
        <w:t>error_reporting(E_ALL ^ (E_NOTICE | E_WARNING));</w:t>
      </w:r>
    </w:p>
    <w:p w14:paraId="3BB8007E" w14:textId="77777777" w:rsidR="00255A0C" w:rsidRPr="00255A0C" w:rsidRDefault="00255A0C" w:rsidP="00255A0C">
      <w:pPr>
        <w:spacing w:line="360" w:lineRule="auto"/>
        <w:jc w:val="both"/>
        <w:rPr>
          <w:lang w:val="en-US"/>
        </w:rPr>
      </w:pPr>
    </w:p>
    <w:p w14:paraId="1CF7A5A9" w14:textId="77777777" w:rsidR="00255A0C" w:rsidRPr="00255A0C" w:rsidRDefault="00255A0C" w:rsidP="00255A0C">
      <w:pPr>
        <w:spacing w:line="360" w:lineRule="auto"/>
        <w:jc w:val="both"/>
        <w:rPr>
          <w:lang w:val="en-US"/>
        </w:rPr>
      </w:pPr>
      <w:r w:rsidRPr="00255A0C">
        <w:rPr>
          <w:lang w:val="en-US"/>
        </w:rPr>
        <w:t>include "koneksi.php";</w:t>
      </w:r>
    </w:p>
    <w:p w14:paraId="639B0D99" w14:textId="77777777" w:rsidR="00255A0C" w:rsidRPr="00255A0C" w:rsidRDefault="00255A0C" w:rsidP="00255A0C">
      <w:pPr>
        <w:spacing w:line="360" w:lineRule="auto"/>
        <w:jc w:val="both"/>
        <w:rPr>
          <w:lang w:val="en-US"/>
        </w:rPr>
      </w:pPr>
    </w:p>
    <w:p w14:paraId="4E65922E" w14:textId="77777777" w:rsidR="00255A0C" w:rsidRPr="00255A0C" w:rsidRDefault="00255A0C" w:rsidP="00255A0C">
      <w:pPr>
        <w:spacing w:line="360" w:lineRule="auto"/>
        <w:jc w:val="both"/>
        <w:rPr>
          <w:lang w:val="en-US"/>
        </w:rPr>
      </w:pPr>
      <w:r w:rsidRPr="00255A0C">
        <w:rPr>
          <w:lang w:val="en-US"/>
        </w:rPr>
        <w:t>if($_SESSION['pelanggan']){</w:t>
      </w:r>
    </w:p>
    <w:p w14:paraId="29A5C242" w14:textId="77777777" w:rsidR="00255A0C" w:rsidRPr="00255A0C" w:rsidRDefault="00255A0C" w:rsidP="00255A0C">
      <w:pPr>
        <w:spacing w:line="360" w:lineRule="auto"/>
        <w:jc w:val="both"/>
        <w:rPr>
          <w:lang w:val="en-US"/>
        </w:rPr>
      </w:pPr>
      <w:r w:rsidRPr="00255A0C">
        <w:rPr>
          <w:lang w:val="en-US"/>
        </w:rPr>
        <w:t xml:space="preserve">        //header("location:index.php");</w:t>
      </w:r>
    </w:p>
    <w:p w14:paraId="571A25C2" w14:textId="77777777" w:rsidR="00255A0C" w:rsidRPr="00255A0C" w:rsidRDefault="00255A0C" w:rsidP="00255A0C">
      <w:pPr>
        <w:spacing w:line="360" w:lineRule="auto"/>
        <w:jc w:val="both"/>
        <w:rPr>
          <w:lang w:val="en-US"/>
        </w:rPr>
      </w:pPr>
      <w:r w:rsidRPr="00255A0C">
        <w:rPr>
          <w:lang w:val="en-US"/>
        </w:rPr>
        <w:t xml:space="preserve">        ?&gt;</w:t>
      </w:r>
    </w:p>
    <w:p w14:paraId="21275DC4" w14:textId="77777777" w:rsidR="00255A0C" w:rsidRPr="00255A0C" w:rsidRDefault="00255A0C" w:rsidP="00255A0C">
      <w:pPr>
        <w:spacing w:line="360" w:lineRule="auto"/>
        <w:jc w:val="both"/>
        <w:rPr>
          <w:lang w:val="en-US"/>
        </w:rPr>
      </w:pPr>
      <w:r w:rsidRPr="00255A0C">
        <w:rPr>
          <w:lang w:val="en-US"/>
        </w:rPr>
        <w:t xml:space="preserve">        &lt;script type="text/javascript"&gt;</w:t>
      </w:r>
    </w:p>
    <w:p w14:paraId="7E44FD51" w14:textId="77777777" w:rsidR="00255A0C" w:rsidRPr="00255A0C" w:rsidRDefault="00255A0C" w:rsidP="00255A0C">
      <w:pPr>
        <w:spacing w:line="360" w:lineRule="auto"/>
        <w:jc w:val="both"/>
        <w:rPr>
          <w:lang w:val="en-US"/>
        </w:rPr>
      </w:pPr>
      <w:r w:rsidRPr="00255A0C">
        <w:rPr>
          <w:lang w:val="en-US"/>
        </w:rPr>
        <w:t xml:space="preserve">        alert ("Anda Tidak Berhak Mengakses Halaman ini");</w:t>
      </w:r>
    </w:p>
    <w:p w14:paraId="37B719D1" w14:textId="77777777" w:rsidR="00255A0C" w:rsidRPr="00255A0C" w:rsidRDefault="00255A0C" w:rsidP="00255A0C">
      <w:pPr>
        <w:spacing w:line="360" w:lineRule="auto"/>
        <w:jc w:val="both"/>
        <w:rPr>
          <w:lang w:val="en-US"/>
        </w:rPr>
      </w:pPr>
      <w:r w:rsidRPr="00255A0C">
        <w:rPr>
          <w:lang w:val="en-US"/>
        </w:rPr>
        <w:t xml:space="preserve">        window.location.href="logout.php";</w:t>
      </w:r>
    </w:p>
    <w:p w14:paraId="0666377A" w14:textId="77777777" w:rsidR="00255A0C" w:rsidRPr="00255A0C" w:rsidRDefault="00255A0C" w:rsidP="00255A0C">
      <w:pPr>
        <w:spacing w:line="360" w:lineRule="auto"/>
        <w:jc w:val="both"/>
        <w:rPr>
          <w:lang w:val="en-US"/>
        </w:rPr>
      </w:pPr>
      <w:r w:rsidRPr="00255A0C">
        <w:rPr>
          <w:lang w:val="en-US"/>
        </w:rPr>
        <w:t xml:space="preserve">        &lt;/script&gt;</w:t>
      </w:r>
    </w:p>
    <w:p w14:paraId="1A6B00EA" w14:textId="77777777" w:rsidR="00255A0C" w:rsidRPr="00255A0C" w:rsidRDefault="00255A0C" w:rsidP="00255A0C">
      <w:pPr>
        <w:spacing w:line="360" w:lineRule="auto"/>
        <w:jc w:val="both"/>
        <w:rPr>
          <w:lang w:val="en-US"/>
        </w:rPr>
      </w:pPr>
      <w:r w:rsidRPr="00255A0C">
        <w:rPr>
          <w:lang w:val="en-US"/>
        </w:rPr>
        <w:t xml:space="preserve">        &lt;?php</w:t>
      </w:r>
    </w:p>
    <w:p w14:paraId="160ED053" w14:textId="77777777" w:rsidR="00255A0C" w:rsidRPr="00255A0C" w:rsidRDefault="00255A0C" w:rsidP="00255A0C">
      <w:pPr>
        <w:spacing w:line="360" w:lineRule="auto"/>
        <w:jc w:val="both"/>
        <w:rPr>
          <w:lang w:val="en-US"/>
        </w:rPr>
      </w:pPr>
      <w:r w:rsidRPr="00255A0C">
        <w:rPr>
          <w:lang w:val="en-US"/>
        </w:rPr>
        <w:lastRenderedPageBreak/>
        <w:t xml:space="preserve">    }else{</w:t>
      </w:r>
    </w:p>
    <w:p w14:paraId="515AC649" w14:textId="77777777" w:rsidR="00255A0C" w:rsidRPr="00255A0C" w:rsidRDefault="00255A0C" w:rsidP="00255A0C">
      <w:pPr>
        <w:spacing w:line="360" w:lineRule="auto"/>
        <w:jc w:val="both"/>
        <w:rPr>
          <w:lang w:val="en-US"/>
        </w:rPr>
      </w:pPr>
    </w:p>
    <w:p w14:paraId="2275B8F6" w14:textId="77777777" w:rsidR="00255A0C" w:rsidRPr="00255A0C" w:rsidRDefault="00255A0C" w:rsidP="00255A0C">
      <w:pPr>
        <w:spacing w:line="360" w:lineRule="auto"/>
        <w:jc w:val="both"/>
        <w:rPr>
          <w:lang w:val="en-US"/>
        </w:rPr>
      </w:pPr>
      <w:r w:rsidRPr="00255A0C">
        <w:rPr>
          <w:lang w:val="en-US"/>
        </w:rPr>
        <w:t>?&gt;</w:t>
      </w:r>
    </w:p>
    <w:p w14:paraId="19457210" w14:textId="77777777" w:rsidR="00255A0C" w:rsidRPr="00255A0C" w:rsidRDefault="00255A0C" w:rsidP="00255A0C">
      <w:pPr>
        <w:spacing w:line="360" w:lineRule="auto"/>
        <w:jc w:val="both"/>
        <w:rPr>
          <w:lang w:val="en-US"/>
        </w:rPr>
      </w:pPr>
    </w:p>
    <w:p w14:paraId="1835883C" w14:textId="77777777" w:rsidR="00255A0C" w:rsidRPr="00255A0C" w:rsidRDefault="00255A0C" w:rsidP="00255A0C">
      <w:pPr>
        <w:spacing w:line="360" w:lineRule="auto"/>
        <w:jc w:val="both"/>
        <w:rPr>
          <w:lang w:val="en-US"/>
        </w:rPr>
      </w:pPr>
      <w:r w:rsidRPr="00255A0C">
        <w:rPr>
          <w:lang w:val="en-US"/>
        </w:rPr>
        <w:t xml:space="preserve"> &lt;div class="row clearfix"&gt;</w:t>
      </w:r>
    </w:p>
    <w:p w14:paraId="58B83705" w14:textId="77777777" w:rsidR="00255A0C" w:rsidRPr="00255A0C" w:rsidRDefault="00255A0C" w:rsidP="00255A0C">
      <w:pPr>
        <w:spacing w:line="360" w:lineRule="auto"/>
        <w:jc w:val="both"/>
        <w:rPr>
          <w:lang w:val="en-US"/>
        </w:rPr>
      </w:pPr>
      <w:r w:rsidRPr="00255A0C">
        <w:rPr>
          <w:lang w:val="en-US"/>
        </w:rPr>
        <w:t xml:space="preserve">                &lt;div class="col-lg-12 col-md-12 col-sm-12 col-xs-12"&gt;</w:t>
      </w:r>
    </w:p>
    <w:p w14:paraId="2E2390C3" w14:textId="77777777" w:rsidR="00255A0C" w:rsidRPr="00255A0C" w:rsidRDefault="00255A0C" w:rsidP="00255A0C">
      <w:pPr>
        <w:spacing w:line="360" w:lineRule="auto"/>
        <w:jc w:val="both"/>
        <w:rPr>
          <w:lang w:val="en-US"/>
        </w:rPr>
      </w:pPr>
      <w:r w:rsidRPr="00255A0C">
        <w:rPr>
          <w:lang w:val="en-US"/>
        </w:rPr>
        <w:t xml:space="preserve">                    &lt;div class="card"&gt;</w:t>
      </w:r>
    </w:p>
    <w:p w14:paraId="2575496E" w14:textId="77777777" w:rsidR="00255A0C" w:rsidRPr="00255A0C" w:rsidRDefault="00255A0C" w:rsidP="00255A0C">
      <w:pPr>
        <w:spacing w:line="360" w:lineRule="auto"/>
        <w:jc w:val="both"/>
        <w:rPr>
          <w:lang w:val="en-US"/>
        </w:rPr>
      </w:pPr>
      <w:r w:rsidRPr="00255A0C">
        <w:rPr>
          <w:lang w:val="en-US"/>
        </w:rPr>
        <w:t xml:space="preserve">                        &lt;div class="header"&gt;</w:t>
      </w:r>
    </w:p>
    <w:p w14:paraId="1F8ECA78" w14:textId="77777777" w:rsidR="00255A0C" w:rsidRPr="00255A0C" w:rsidRDefault="00255A0C" w:rsidP="00255A0C">
      <w:pPr>
        <w:spacing w:line="360" w:lineRule="auto"/>
        <w:jc w:val="both"/>
        <w:rPr>
          <w:lang w:val="en-US"/>
        </w:rPr>
      </w:pPr>
      <w:r w:rsidRPr="00255A0C">
        <w:rPr>
          <w:lang w:val="en-US"/>
        </w:rPr>
        <w:t xml:space="preserve">                            &lt;h2&gt;</w:t>
      </w:r>
    </w:p>
    <w:p w14:paraId="43FA1856" w14:textId="77777777" w:rsidR="00255A0C" w:rsidRPr="00255A0C" w:rsidRDefault="00255A0C" w:rsidP="00255A0C">
      <w:pPr>
        <w:spacing w:line="360" w:lineRule="auto"/>
        <w:jc w:val="both"/>
        <w:rPr>
          <w:lang w:val="en-US"/>
        </w:rPr>
      </w:pPr>
      <w:r w:rsidRPr="00255A0C">
        <w:rPr>
          <w:lang w:val="en-US"/>
        </w:rPr>
        <w:t xml:space="preserve">                                DATA SERVICE</w:t>
      </w:r>
    </w:p>
    <w:p w14:paraId="6C8484AA" w14:textId="77777777" w:rsidR="00255A0C" w:rsidRPr="00255A0C" w:rsidRDefault="00255A0C" w:rsidP="00255A0C">
      <w:pPr>
        <w:spacing w:line="360" w:lineRule="auto"/>
        <w:jc w:val="both"/>
        <w:rPr>
          <w:lang w:val="en-US"/>
        </w:rPr>
      </w:pPr>
      <w:r w:rsidRPr="00255A0C">
        <w:rPr>
          <w:lang w:val="en-US"/>
        </w:rPr>
        <w:t xml:space="preserve">                                &lt;p align="right"&gt;&lt;a href="?page=service&amp;aksi=tambah" class="btn btn-primary"&gt;&lt;img src="images/edit_add.png" width="15" height="15" style="float:left;margin:0 2px 2px 0;" /&gt;Tambah&lt;/a&gt;&lt;/p&gt;</w:t>
      </w:r>
    </w:p>
    <w:p w14:paraId="32E25D67" w14:textId="77777777" w:rsidR="00255A0C" w:rsidRPr="00255A0C" w:rsidRDefault="00255A0C" w:rsidP="00255A0C">
      <w:pPr>
        <w:spacing w:line="360" w:lineRule="auto"/>
        <w:jc w:val="both"/>
        <w:rPr>
          <w:lang w:val="en-US"/>
        </w:rPr>
      </w:pPr>
      <w:r w:rsidRPr="00255A0C">
        <w:rPr>
          <w:lang w:val="en-US"/>
        </w:rPr>
        <w:t xml:space="preserve">                            &lt;/h2&gt;</w:t>
      </w:r>
    </w:p>
    <w:p w14:paraId="312604C5" w14:textId="77777777" w:rsidR="00255A0C" w:rsidRPr="00255A0C" w:rsidRDefault="00255A0C" w:rsidP="00255A0C">
      <w:pPr>
        <w:spacing w:line="360" w:lineRule="auto"/>
        <w:jc w:val="both"/>
        <w:rPr>
          <w:lang w:val="en-US"/>
        </w:rPr>
      </w:pPr>
      <w:r w:rsidRPr="00255A0C">
        <w:rPr>
          <w:lang w:val="en-US"/>
        </w:rPr>
        <w:t xml:space="preserve">                            </w:t>
      </w:r>
    </w:p>
    <w:p w14:paraId="1A91D6EE" w14:textId="77777777" w:rsidR="00255A0C" w:rsidRPr="00255A0C" w:rsidRDefault="00255A0C" w:rsidP="00255A0C">
      <w:pPr>
        <w:spacing w:line="360" w:lineRule="auto"/>
        <w:jc w:val="both"/>
        <w:rPr>
          <w:lang w:val="en-US"/>
        </w:rPr>
      </w:pPr>
      <w:r w:rsidRPr="00255A0C">
        <w:rPr>
          <w:lang w:val="en-US"/>
        </w:rPr>
        <w:t xml:space="preserve">                        &lt;/div&gt;</w:t>
      </w:r>
    </w:p>
    <w:p w14:paraId="67EF285F" w14:textId="77777777" w:rsidR="00255A0C" w:rsidRPr="00255A0C" w:rsidRDefault="00255A0C" w:rsidP="00255A0C">
      <w:pPr>
        <w:spacing w:line="360" w:lineRule="auto"/>
        <w:jc w:val="both"/>
        <w:rPr>
          <w:lang w:val="en-US"/>
        </w:rPr>
      </w:pPr>
      <w:r w:rsidRPr="00255A0C">
        <w:rPr>
          <w:lang w:val="en-US"/>
        </w:rPr>
        <w:t xml:space="preserve">                        &lt;div class="body"&gt;</w:t>
      </w:r>
    </w:p>
    <w:p w14:paraId="5CECC264" w14:textId="77777777" w:rsidR="00255A0C" w:rsidRPr="00255A0C" w:rsidRDefault="00255A0C" w:rsidP="00255A0C">
      <w:pPr>
        <w:spacing w:line="360" w:lineRule="auto"/>
        <w:jc w:val="both"/>
        <w:rPr>
          <w:lang w:val="en-US"/>
        </w:rPr>
      </w:pPr>
      <w:r w:rsidRPr="00255A0C">
        <w:rPr>
          <w:lang w:val="en-US"/>
        </w:rPr>
        <w:t xml:space="preserve">                            &lt;div class="table-responsive"&gt;</w:t>
      </w:r>
    </w:p>
    <w:p w14:paraId="01EA562A" w14:textId="77777777" w:rsidR="00255A0C" w:rsidRPr="00255A0C" w:rsidRDefault="00255A0C" w:rsidP="00255A0C">
      <w:pPr>
        <w:spacing w:line="360" w:lineRule="auto"/>
        <w:jc w:val="both"/>
        <w:rPr>
          <w:lang w:val="en-US"/>
        </w:rPr>
      </w:pPr>
      <w:r w:rsidRPr="00255A0C">
        <w:rPr>
          <w:lang w:val="en-US"/>
        </w:rPr>
        <w:t xml:space="preserve">                                &lt;table class="table table-bordered table-striped table-hover js-basic-example dataTable"&gt;</w:t>
      </w:r>
    </w:p>
    <w:p w14:paraId="15F848F3" w14:textId="77777777" w:rsidR="00255A0C" w:rsidRPr="00255A0C" w:rsidRDefault="00255A0C" w:rsidP="00255A0C">
      <w:pPr>
        <w:spacing w:line="360" w:lineRule="auto"/>
        <w:jc w:val="both"/>
        <w:rPr>
          <w:lang w:val="en-US"/>
        </w:rPr>
      </w:pPr>
      <w:r w:rsidRPr="00255A0C">
        <w:rPr>
          <w:lang w:val="en-US"/>
        </w:rPr>
        <w:t xml:space="preserve">                                    &lt;thead&gt;</w:t>
      </w:r>
    </w:p>
    <w:p w14:paraId="711354E3" w14:textId="77777777" w:rsidR="00255A0C" w:rsidRPr="00255A0C" w:rsidRDefault="00255A0C" w:rsidP="00255A0C">
      <w:pPr>
        <w:spacing w:line="360" w:lineRule="auto"/>
        <w:jc w:val="both"/>
        <w:rPr>
          <w:lang w:val="en-US"/>
        </w:rPr>
      </w:pPr>
      <w:r w:rsidRPr="00255A0C">
        <w:rPr>
          <w:lang w:val="en-US"/>
        </w:rPr>
        <w:t xml:space="preserve">                                        &lt;tr&gt;</w:t>
      </w:r>
    </w:p>
    <w:p w14:paraId="0DAC8BAB" w14:textId="77777777" w:rsidR="00255A0C" w:rsidRPr="00255A0C" w:rsidRDefault="00255A0C" w:rsidP="00255A0C">
      <w:pPr>
        <w:spacing w:line="360" w:lineRule="auto"/>
        <w:jc w:val="both"/>
        <w:rPr>
          <w:lang w:val="en-US"/>
        </w:rPr>
      </w:pPr>
      <w:r w:rsidRPr="00255A0C">
        <w:rPr>
          <w:lang w:val="en-US"/>
        </w:rPr>
        <w:t xml:space="preserve">                                        </w:t>
      </w:r>
      <w:r w:rsidRPr="00255A0C">
        <w:rPr>
          <w:lang w:val="en-US"/>
        </w:rPr>
        <w:tab/>
        <w:t>&lt;th&gt;No.&lt;/th&gt;</w:t>
      </w:r>
    </w:p>
    <w:p w14:paraId="2F76D4B2" w14:textId="77777777" w:rsidR="00255A0C" w:rsidRPr="00255A0C" w:rsidRDefault="00255A0C" w:rsidP="00255A0C">
      <w:pPr>
        <w:spacing w:line="360" w:lineRule="auto"/>
        <w:jc w:val="both"/>
        <w:rPr>
          <w:lang w:val="en-US"/>
        </w:rPr>
      </w:pPr>
      <w:r w:rsidRPr="00255A0C">
        <w:rPr>
          <w:lang w:val="en-US"/>
        </w:rPr>
        <w:t xml:space="preserve">                                            &lt;th&gt;ID&lt;/th&gt;</w:t>
      </w:r>
    </w:p>
    <w:p w14:paraId="7CCA85A1" w14:textId="77777777" w:rsidR="00255A0C" w:rsidRPr="00255A0C" w:rsidRDefault="00255A0C" w:rsidP="00255A0C">
      <w:pPr>
        <w:spacing w:line="360" w:lineRule="auto"/>
        <w:jc w:val="both"/>
        <w:rPr>
          <w:lang w:val="en-US"/>
        </w:rPr>
      </w:pPr>
      <w:r w:rsidRPr="00255A0C">
        <w:rPr>
          <w:lang w:val="en-US"/>
        </w:rPr>
        <w:t xml:space="preserve">                                            &lt;th&gt;Nama Service&lt;/th&gt;</w:t>
      </w:r>
    </w:p>
    <w:p w14:paraId="007570F2" w14:textId="77777777" w:rsidR="00255A0C" w:rsidRPr="00255A0C" w:rsidRDefault="00255A0C" w:rsidP="00255A0C">
      <w:pPr>
        <w:spacing w:line="360" w:lineRule="auto"/>
        <w:jc w:val="both"/>
        <w:rPr>
          <w:lang w:val="en-US"/>
        </w:rPr>
      </w:pPr>
      <w:r w:rsidRPr="00255A0C">
        <w:rPr>
          <w:lang w:val="en-US"/>
        </w:rPr>
        <w:t xml:space="preserve">                                            &lt;th&gt;Harga (Rp.)&lt;/th&gt;</w:t>
      </w:r>
    </w:p>
    <w:p w14:paraId="347AA658" w14:textId="77777777" w:rsidR="00255A0C" w:rsidRPr="00255A0C" w:rsidRDefault="00255A0C" w:rsidP="00255A0C">
      <w:pPr>
        <w:spacing w:line="360" w:lineRule="auto"/>
        <w:jc w:val="both"/>
        <w:rPr>
          <w:lang w:val="en-US"/>
        </w:rPr>
      </w:pPr>
      <w:r w:rsidRPr="00255A0C">
        <w:rPr>
          <w:lang w:val="en-US"/>
        </w:rPr>
        <w:t xml:space="preserve">                                            &lt;th&gt;Keterangan&lt;/th&gt;</w:t>
      </w:r>
    </w:p>
    <w:p w14:paraId="604C3ACF" w14:textId="77777777" w:rsidR="00255A0C" w:rsidRPr="00255A0C" w:rsidRDefault="00255A0C" w:rsidP="00255A0C">
      <w:pPr>
        <w:spacing w:line="360" w:lineRule="auto"/>
        <w:jc w:val="both"/>
        <w:rPr>
          <w:lang w:val="en-US"/>
        </w:rPr>
      </w:pPr>
      <w:r w:rsidRPr="00255A0C">
        <w:rPr>
          <w:lang w:val="en-US"/>
        </w:rPr>
        <w:t xml:space="preserve">                                            &lt;th&gt;Aksi&lt;/th&gt;</w:t>
      </w:r>
    </w:p>
    <w:p w14:paraId="67790F6B" w14:textId="77777777" w:rsidR="00255A0C" w:rsidRPr="00255A0C" w:rsidRDefault="00255A0C" w:rsidP="00255A0C">
      <w:pPr>
        <w:spacing w:line="360" w:lineRule="auto"/>
        <w:jc w:val="both"/>
        <w:rPr>
          <w:lang w:val="en-US"/>
        </w:rPr>
      </w:pPr>
      <w:r w:rsidRPr="00255A0C">
        <w:rPr>
          <w:lang w:val="en-US"/>
        </w:rPr>
        <w:t xml:space="preserve">                                        &lt;/tr&gt;</w:t>
      </w:r>
    </w:p>
    <w:p w14:paraId="2A5179E7" w14:textId="77777777" w:rsidR="00255A0C" w:rsidRPr="00255A0C" w:rsidRDefault="00255A0C" w:rsidP="00255A0C">
      <w:pPr>
        <w:spacing w:line="360" w:lineRule="auto"/>
        <w:jc w:val="both"/>
        <w:rPr>
          <w:lang w:val="en-US"/>
        </w:rPr>
      </w:pPr>
      <w:r w:rsidRPr="00255A0C">
        <w:rPr>
          <w:lang w:val="en-US"/>
        </w:rPr>
        <w:t xml:space="preserve">                                    &lt;/thead&gt;</w:t>
      </w:r>
    </w:p>
    <w:p w14:paraId="12BE5A54" w14:textId="77777777" w:rsidR="00255A0C" w:rsidRPr="00255A0C" w:rsidRDefault="00255A0C" w:rsidP="00255A0C">
      <w:pPr>
        <w:spacing w:line="360" w:lineRule="auto"/>
        <w:jc w:val="both"/>
        <w:rPr>
          <w:lang w:val="en-US"/>
        </w:rPr>
      </w:pPr>
    </w:p>
    <w:p w14:paraId="2B9BFFF7" w14:textId="77777777" w:rsidR="00255A0C" w:rsidRPr="00255A0C" w:rsidRDefault="00255A0C" w:rsidP="00255A0C">
      <w:pPr>
        <w:spacing w:line="360" w:lineRule="auto"/>
        <w:jc w:val="both"/>
        <w:rPr>
          <w:lang w:val="en-US"/>
        </w:rPr>
      </w:pPr>
      <w:r w:rsidRPr="00255A0C">
        <w:rPr>
          <w:lang w:val="en-US"/>
        </w:rPr>
        <w:lastRenderedPageBreak/>
        <w:t xml:space="preserve">                                    &lt;tbody&gt;</w:t>
      </w:r>
    </w:p>
    <w:p w14:paraId="1AB76A18" w14:textId="77777777" w:rsidR="00255A0C" w:rsidRPr="00255A0C" w:rsidRDefault="00255A0C" w:rsidP="00255A0C">
      <w:pPr>
        <w:spacing w:line="360" w:lineRule="auto"/>
        <w:jc w:val="both"/>
        <w:rPr>
          <w:lang w:val="en-US"/>
        </w:rPr>
      </w:pPr>
      <w:r w:rsidRPr="00255A0C">
        <w:rPr>
          <w:lang w:val="en-US"/>
        </w:rPr>
        <w:t xml:space="preserve">                                    </w:t>
      </w:r>
    </w:p>
    <w:p w14:paraId="096DD983" w14:textId="77777777" w:rsidR="00255A0C" w:rsidRPr="00255A0C" w:rsidRDefault="00255A0C" w:rsidP="00255A0C">
      <w:pPr>
        <w:spacing w:line="360" w:lineRule="auto"/>
        <w:jc w:val="both"/>
        <w:rPr>
          <w:lang w:val="en-US"/>
        </w:rPr>
      </w:pPr>
      <w:r w:rsidRPr="00255A0C">
        <w:rPr>
          <w:lang w:val="en-US"/>
        </w:rPr>
        <w:t xml:space="preserve">                                    &lt;?php</w:t>
      </w:r>
    </w:p>
    <w:p w14:paraId="563E324F" w14:textId="77777777" w:rsidR="00255A0C" w:rsidRPr="00255A0C" w:rsidRDefault="00255A0C" w:rsidP="00255A0C">
      <w:pPr>
        <w:spacing w:line="360" w:lineRule="auto"/>
        <w:jc w:val="both"/>
        <w:rPr>
          <w:lang w:val="en-US"/>
        </w:rPr>
      </w:pPr>
      <w:r w:rsidRPr="00255A0C">
        <w:rPr>
          <w:lang w:val="en-US"/>
        </w:rPr>
        <w:t xml:space="preserve">                                    $no=1;</w:t>
      </w:r>
    </w:p>
    <w:p w14:paraId="2B1CD1A0" w14:textId="77777777" w:rsidR="00255A0C" w:rsidRPr="00255A0C" w:rsidRDefault="00255A0C" w:rsidP="00255A0C">
      <w:pPr>
        <w:spacing w:line="360" w:lineRule="auto"/>
        <w:jc w:val="both"/>
        <w:rPr>
          <w:lang w:val="en-US"/>
        </w:rPr>
      </w:pPr>
      <w:r w:rsidRPr="00255A0C">
        <w:rPr>
          <w:lang w:val="en-US"/>
        </w:rPr>
        <w:t xml:space="preserve">                                    $sql= $koneksi-&gt;query("select * from tb_service");</w:t>
      </w:r>
    </w:p>
    <w:p w14:paraId="0BA2A133" w14:textId="77777777" w:rsidR="00255A0C" w:rsidRPr="00255A0C" w:rsidRDefault="00255A0C" w:rsidP="00255A0C">
      <w:pPr>
        <w:spacing w:line="360" w:lineRule="auto"/>
        <w:jc w:val="both"/>
        <w:rPr>
          <w:lang w:val="en-US"/>
        </w:rPr>
      </w:pPr>
      <w:r w:rsidRPr="00255A0C">
        <w:rPr>
          <w:lang w:val="en-US"/>
        </w:rPr>
        <w:t xml:space="preserve">                                    while($data= $sql-&gt;fetch_assoc()){</w:t>
      </w:r>
    </w:p>
    <w:p w14:paraId="790ECC3C" w14:textId="77777777" w:rsidR="00255A0C" w:rsidRPr="00255A0C" w:rsidRDefault="00255A0C" w:rsidP="00255A0C">
      <w:pPr>
        <w:spacing w:line="360" w:lineRule="auto"/>
        <w:jc w:val="both"/>
        <w:rPr>
          <w:lang w:val="en-US"/>
        </w:rPr>
      </w:pPr>
    </w:p>
    <w:p w14:paraId="47BE082B" w14:textId="77777777" w:rsidR="00255A0C" w:rsidRPr="00255A0C" w:rsidRDefault="00255A0C" w:rsidP="00255A0C">
      <w:pPr>
        <w:spacing w:line="360" w:lineRule="auto"/>
        <w:jc w:val="both"/>
        <w:rPr>
          <w:lang w:val="en-US"/>
        </w:rPr>
      </w:pPr>
    </w:p>
    <w:p w14:paraId="604C2286" w14:textId="77777777" w:rsidR="00255A0C" w:rsidRPr="00255A0C" w:rsidRDefault="00255A0C" w:rsidP="00255A0C">
      <w:pPr>
        <w:spacing w:line="360" w:lineRule="auto"/>
        <w:jc w:val="both"/>
        <w:rPr>
          <w:lang w:val="en-US"/>
        </w:rPr>
      </w:pPr>
      <w:r w:rsidRPr="00255A0C">
        <w:rPr>
          <w:lang w:val="en-US"/>
        </w:rPr>
        <w:t xml:space="preserve">                                    ?&gt;</w:t>
      </w:r>
    </w:p>
    <w:p w14:paraId="63D564C4" w14:textId="77777777" w:rsidR="00255A0C" w:rsidRPr="00255A0C" w:rsidRDefault="00255A0C" w:rsidP="00255A0C">
      <w:pPr>
        <w:spacing w:line="360" w:lineRule="auto"/>
        <w:jc w:val="both"/>
        <w:rPr>
          <w:lang w:val="en-US"/>
        </w:rPr>
      </w:pPr>
      <w:r w:rsidRPr="00255A0C">
        <w:rPr>
          <w:lang w:val="en-US"/>
        </w:rPr>
        <w:t xml:space="preserve">                                    </w:t>
      </w:r>
    </w:p>
    <w:p w14:paraId="0C87973C" w14:textId="77777777" w:rsidR="00255A0C" w:rsidRPr="00255A0C" w:rsidRDefault="00255A0C" w:rsidP="00255A0C">
      <w:pPr>
        <w:spacing w:line="360" w:lineRule="auto"/>
        <w:jc w:val="both"/>
        <w:rPr>
          <w:lang w:val="en-US"/>
        </w:rPr>
      </w:pPr>
      <w:r w:rsidRPr="00255A0C">
        <w:rPr>
          <w:lang w:val="en-US"/>
        </w:rPr>
        <w:t xml:space="preserve">                                    &lt;tr&gt;</w:t>
      </w:r>
    </w:p>
    <w:p w14:paraId="48C19F14" w14:textId="77777777" w:rsidR="00255A0C" w:rsidRPr="00255A0C" w:rsidRDefault="00255A0C" w:rsidP="00255A0C">
      <w:pPr>
        <w:spacing w:line="360" w:lineRule="auto"/>
        <w:jc w:val="both"/>
        <w:rPr>
          <w:lang w:val="en-US"/>
        </w:rPr>
      </w:pPr>
      <w:r w:rsidRPr="00255A0C">
        <w:rPr>
          <w:lang w:val="en-US"/>
        </w:rPr>
        <w:t xml:space="preserve">                                        &lt;td&gt;&lt;?php echo $no++;?&gt;&lt;/td&gt;</w:t>
      </w:r>
    </w:p>
    <w:p w14:paraId="4700AAA4" w14:textId="77777777" w:rsidR="00255A0C" w:rsidRPr="00255A0C" w:rsidRDefault="00255A0C" w:rsidP="00255A0C">
      <w:pPr>
        <w:spacing w:line="360" w:lineRule="auto"/>
        <w:jc w:val="both"/>
        <w:rPr>
          <w:lang w:val="en-US"/>
        </w:rPr>
      </w:pPr>
      <w:r w:rsidRPr="00255A0C">
        <w:rPr>
          <w:lang w:val="en-US"/>
        </w:rPr>
        <w:t xml:space="preserve">                                        &lt;td&gt;&lt;?php echo $data['idservice']?&gt;&lt;/td&gt;</w:t>
      </w:r>
    </w:p>
    <w:p w14:paraId="7F9F3063" w14:textId="77777777" w:rsidR="00255A0C" w:rsidRPr="00255A0C" w:rsidRDefault="00255A0C" w:rsidP="00255A0C">
      <w:pPr>
        <w:spacing w:line="360" w:lineRule="auto"/>
        <w:jc w:val="both"/>
        <w:rPr>
          <w:lang w:val="en-US"/>
        </w:rPr>
      </w:pPr>
      <w:r w:rsidRPr="00255A0C">
        <w:rPr>
          <w:lang w:val="en-US"/>
        </w:rPr>
        <w:t xml:space="preserve">                                        &lt;td&gt;&lt;?php echo $data['nama_service']?&gt;&lt;/td&gt;</w:t>
      </w:r>
    </w:p>
    <w:p w14:paraId="19104BDD" w14:textId="77777777" w:rsidR="00255A0C" w:rsidRPr="00255A0C" w:rsidRDefault="00255A0C" w:rsidP="00255A0C">
      <w:pPr>
        <w:spacing w:line="360" w:lineRule="auto"/>
        <w:jc w:val="both"/>
        <w:rPr>
          <w:lang w:val="en-US"/>
        </w:rPr>
      </w:pPr>
      <w:r w:rsidRPr="00255A0C">
        <w:rPr>
          <w:lang w:val="en-US"/>
        </w:rPr>
        <w:t xml:space="preserve">                                        &lt;td&gt;&lt;?php echo $data['harga']?&gt;&lt;/td&gt;</w:t>
      </w:r>
    </w:p>
    <w:p w14:paraId="213B278B" w14:textId="77777777" w:rsidR="00255A0C" w:rsidRPr="00255A0C" w:rsidRDefault="00255A0C" w:rsidP="00255A0C">
      <w:pPr>
        <w:spacing w:line="360" w:lineRule="auto"/>
        <w:jc w:val="both"/>
        <w:rPr>
          <w:lang w:val="en-US"/>
        </w:rPr>
      </w:pPr>
      <w:r w:rsidRPr="00255A0C">
        <w:rPr>
          <w:lang w:val="en-US"/>
        </w:rPr>
        <w:t xml:space="preserve">                                        &lt;td&gt;&lt;?php echo $data['keterangan']?&gt;&lt;/td&gt;</w:t>
      </w:r>
    </w:p>
    <w:p w14:paraId="7568B332" w14:textId="77777777" w:rsidR="00255A0C" w:rsidRPr="00255A0C" w:rsidRDefault="00255A0C" w:rsidP="00255A0C">
      <w:pPr>
        <w:spacing w:line="360" w:lineRule="auto"/>
        <w:jc w:val="both"/>
        <w:rPr>
          <w:lang w:val="en-US"/>
        </w:rPr>
      </w:pPr>
      <w:r w:rsidRPr="00255A0C">
        <w:rPr>
          <w:lang w:val="en-US"/>
        </w:rPr>
        <w:t xml:space="preserve">                                        &lt;td&gt;</w:t>
      </w:r>
    </w:p>
    <w:p w14:paraId="4CAF6BBE" w14:textId="77777777" w:rsidR="00255A0C" w:rsidRPr="00255A0C" w:rsidRDefault="00255A0C" w:rsidP="00255A0C">
      <w:pPr>
        <w:spacing w:line="360" w:lineRule="auto"/>
        <w:jc w:val="both"/>
        <w:rPr>
          <w:lang w:val="en-US"/>
        </w:rPr>
      </w:pPr>
      <w:r w:rsidRPr="00255A0C">
        <w:rPr>
          <w:lang w:val="en-US"/>
        </w:rPr>
        <w:t xml:space="preserve">                                                &lt;a href="?page=service&amp;aksi=ubah&amp;idservice=&lt;?php echo $data['idservice'];?&gt; " class="btn btn-success"&gt;&lt;img src="images/edit.ico" width="15" height="15" style="float:left;margin:0;" /&gt;&lt;/a&gt;</w:t>
      </w:r>
    </w:p>
    <w:p w14:paraId="00C52521" w14:textId="77777777" w:rsidR="00255A0C" w:rsidRPr="00255A0C" w:rsidRDefault="00255A0C" w:rsidP="00255A0C">
      <w:pPr>
        <w:spacing w:line="360" w:lineRule="auto"/>
        <w:jc w:val="both"/>
        <w:rPr>
          <w:lang w:val="en-US"/>
        </w:rPr>
      </w:pPr>
      <w:r w:rsidRPr="00255A0C">
        <w:rPr>
          <w:lang w:val="en-US"/>
        </w:rPr>
        <w:t xml:space="preserve">                                                &lt;a onclick="return confirm('Anda Yakin akan menghapus Data Ini...???')" href="?page=service&amp;aksi=hapus&amp;idservice=&lt;?php echo $data['idservice'];?&gt;" class="btn btn-danger"&gt;&lt;img src="images/delete.ico" width="15" height="15" style="float:left;margin:0;" /&gt;&lt;/a&gt;</w:t>
      </w:r>
    </w:p>
    <w:p w14:paraId="262E12F2" w14:textId="77777777" w:rsidR="00255A0C" w:rsidRPr="00255A0C" w:rsidRDefault="00255A0C" w:rsidP="00255A0C">
      <w:pPr>
        <w:spacing w:line="360" w:lineRule="auto"/>
        <w:jc w:val="both"/>
        <w:rPr>
          <w:lang w:val="en-US"/>
        </w:rPr>
      </w:pPr>
      <w:r w:rsidRPr="00255A0C">
        <w:rPr>
          <w:lang w:val="en-US"/>
        </w:rPr>
        <w:t xml:space="preserve">                                            &lt;/td&gt;</w:t>
      </w:r>
    </w:p>
    <w:p w14:paraId="50998AFB" w14:textId="77777777" w:rsidR="00255A0C" w:rsidRPr="00255A0C" w:rsidRDefault="00255A0C" w:rsidP="00255A0C">
      <w:pPr>
        <w:spacing w:line="360" w:lineRule="auto"/>
        <w:jc w:val="both"/>
        <w:rPr>
          <w:lang w:val="en-US"/>
        </w:rPr>
      </w:pPr>
      <w:r w:rsidRPr="00255A0C">
        <w:rPr>
          <w:lang w:val="en-US"/>
        </w:rPr>
        <w:t xml:space="preserve">                                    &lt;/tr&gt;</w:t>
      </w:r>
    </w:p>
    <w:p w14:paraId="2D75A5F3" w14:textId="77777777" w:rsidR="00255A0C" w:rsidRPr="00255A0C" w:rsidRDefault="00255A0C" w:rsidP="00255A0C">
      <w:pPr>
        <w:spacing w:line="360" w:lineRule="auto"/>
        <w:jc w:val="both"/>
        <w:rPr>
          <w:lang w:val="en-US"/>
        </w:rPr>
      </w:pPr>
      <w:r w:rsidRPr="00255A0C">
        <w:rPr>
          <w:lang w:val="en-US"/>
        </w:rPr>
        <w:t xml:space="preserve">                                    &lt;?php } ?&gt;        </w:t>
      </w:r>
    </w:p>
    <w:p w14:paraId="156C2682" w14:textId="77777777" w:rsidR="00255A0C" w:rsidRPr="00255A0C" w:rsidRDefault="00255A0C" w:rsidP="00255A0C">
      <w:pPr>
        <w:spacing w:line="360" w:lineRule="auto"/>
        <w:jc w:val="both"/>
        <w:rPr>
          <w:lang w:val="en-US"/>
        </w:rPr>
      </w:pPr>
      <w:r w:rsidRPr="00255A0C">
        <w:rPr>
          <w:lang w:val="en-US"/>
        </w:rPr>
        <w:t xml:space="preserve">                                &lt;/tbody&gt;</w:t>
      </w:r>
    </w:p>
    <w:p w14:paraId="710E0AC9" w14:textId="77777777" w:rsidR="00255A0C" w:rsidRPr="00255A0C" w:rsidRDefault="00255A0C" w:rsidP="00255A0C">
      <w:pPr>
        <w:spacing w:line="360" w:lineRule="auto"/>
        <w:jc w:val="both"/>
        <w:rPr>
          <w:lang w:val="en-US"/>
        </w:rPr>
      </w:pPr>
      <w:r w:rsidRPr="00255A0C">
        <w:rPr>
          <w:lang w:val="en-US"/>
        </w:rPr>
        <w:t xml:space="preserve">                            &lt;/table&gt;</w:t>
      </w:r>
    </w:p>
    <w:p w14:paraId="42C0BEC0" w14:textId="77777777" w:rsidR="00255A0C" w:rsidRPr="00255A0C" w:rsidRDefault="00255A0C" w:rsidP="00255A0C">
      <w:pPr>
        <w:spacing w:line="360" w:lineRule="auto"/>
        <w:jc w:val="both"/>
        <w:rPr>
          <w:lang w:val="en-US"/>
        </w:rPr>
      </w:pPr>
      <w:r w:rsidRPr="00255A0C">
        <w:rPr>
          <w:lang w:val="en-US"/>
        </w:rPr>
        <w:t xml:space="preserve">                            </w:t>
      </w:r>
    </w:p>
    <w:p w14:paraId="77629DCB" w14:textId="77777777" w:rsidR="00255A0C" w:rsidRPr="00255A0C" w:rsidRDefault="00255A0C" w:rsidP="00255A0C">
      <w:pPr>
        <w:spacing w:line="360" w:lineRule="auto"/>
        <w:jc w:val="both"/>
        <w:rPr>
          <w:lang w:val="en-US"/>
        </w:rPr>
      </w:pPr>
      <w:r w:rsidRPr="00255A0C">
        <w:rPr>
          <w:lang w:val="en-US"/>
        </w:rPr>
        <w:lastRenderedPageBreak/>
        <w:t xml:space="preserve">                        &lt;/div&gt;</w:t>
      </w:r>
    </w:p>
    <w:p w14:paraId="1D4C70FB" w14:textId="77777777" w:rsidR="00255A0C" w:rsidRPr="00255A0C" w:rsidRDefault="00255A0C" w:rsidP="00255A0C">
      <w:pPr>
        <w:spacing w:line="360" w:lineRule="auto"/>
        <w:jc w:val="both"/>
        <w:rPr>
          <w:lang w:val="en-US"/>
        </w:rPr>
      </w:pPr>
      <w:r w:rsidRPr="00255A0C">
        <w:rPr>
          <w:lang w:val="en-US"/>
        </w:rPr>
        <w:t xml:space="preserve">                    &lt;/div&gt;</w:t>
      </w:r>
    </w:p>
    <w:p w14:paraId="189706F5" w14:textId="77777777" w:rsidR="00255A0C" w:rsidRPr="00255A0C" w:rsidRDefault="00255A0C" w:rsidP="00255A0C">
      <w:pPr>
        <w:spacing w:line="360" w:lineRule="auto"/>
        <w:jc w:val="both"/>
        <w:rPr>
          <w:lang w:val="en-US"/>
        </w:rPr>
      </w:pPr>
      <w:r w:rsidRPr="00255A0C">
        <w:rPr>
          <w:lang w:val="en-US"/>
        </w:rPr>
        <w:t xml:space="preserve">&lt;?php </w:t>
      </w:r>
    </w:p>
    <w:p w14:paraId="74F29A33" w14:textId="77777777" w:rsidR="00255A0C" w:rsidRPr="00255A0C" w:rsidRDefault="00255A0C" w:rsidP="00255A0C">
      <w:pPr>
        <w:spacing w:line="360" w:lineRule="auto"/>
        <w:jc w:val="both"/>
        <w:rPr>
          <w:lang w:val="en-US"/>
        </w:rPr>
      </w:pPr>
    </w:p>
    <w:p w14:paraId="1A129562" w14:textId="77777777" w:rsidR="00255A0C" w:rsidRPr="00255A0C" w:rsidRDefault="00255A0C" w:rsidP="00255A0C">
      <w:pPr>
        <w:spacing w:line="360" w:lineRule="auto"/>
        <w:jc w:val="both"/>
        <w:rPr>
          <w:lang w:val="en-US"/>
        </w:rPr>
      </w:pPr>
      <w:r w:rsidRPr="00255A0C">
        <w:rPr>
          <w:lang w:val="en-US"/>
        </w:rPr>
        <w:t xml:space="preserve">    }</w:t>
      </w:r>
    </w:p>
    <w:p w14:paraId="55F99802" w14:textId="77777777" w:rsidR="00255A0C" w:rsidRPr="00255A0C" w:rsidRDefault="00255A0C" w:rsidP="00255A0C">
      <w:pPr>
        <w:spacing w:line="360" w:lineRule="auto"/>
        <w:jc w:val="both"/>
        <w:rPr>
          <w:lang w:val="en-US"/>
        </w:rPr>
      </w:pPr>
    </w:p>
    <w:p w14:paraId="3E8AF92F" w14:textId="63496289" w:rsidR="00255A0C" w:rsidRPr="00255A0C" w:rsidRDefault="00255A0C" w:rsidP="00255A0C">
      <w:pPr>
        <w:spacing w:line="360" w:lineRule="auto"/>
        <w:jc w:val="both"/>
        <w:rPr>
          <w:lang w:val="en-US"/>
        </w:rPr>
      </w:pPr>
      <w:r w:rsidRPr="00255A0C">
        <w:rPr>
          <w:lang w:val="en-US"/>
        </w:rPr>
        <w:t xml:space="preserve">?&gt;                          </w:t>
      </w:r>
    </w:p>
    <w:p w14:paraId="1DD1E894" w14:textId="7033956C" w:rsidR="001B04AA" w:rsidRPr="00255A0C" w:rsidRDefault="001B04AA" w:rsidP="001B04AA">
      <w:pPr>
        <w:spacing w:line="360" w:lineRule="auto"/>
        <w:jc w:val="both"/>
        <w:rPr>
          <w:b/>
          <w:bCs/>
          <w:lang w:val="id-ID"/>
        </w:rPr>
      </w:pPr>
    </w:p>
    <w:p w14:paraId="05F84F2B" w14:textId="346B6435" w:rsidR="00255A0C" w:rsidRPr="00255A0C" w:rsidRDefault="00255A0C" w:rsidP="00667A11">
      <w:pPr>
        <w:pStyle w:val="ListParagraph"/>
        <w:numPr>
          <w:ilvl w:val="0"/>
          <w:numId w:val="14"/>
        </w:numPr>
        <w:spacing w:line="360" w:lineRule="auto"/>
        <w:jc w:val="both"/>
        <w:rPr>
          <w:b/>
          <w:bCs/>
          <w:lang w:val="en-US"/>
        </w:rPr>
      </w:pPr>
      <w:r w:rsidRPr="00255A0C">
        <w:rPr>
          <w:b/>
          <w:bCs/>
          <w:lang w:val="en-US"/>
        </w:rPr>
        <w:t>Tambah</w:t>
      </w:r>
    </w:p>
    <w:p w14:paraId="1EA67C8B" w14:textId="16F00A0A" w:rsidR="001B04AA" w:rsidRDefault="001B04AA" w:rsidP="001B04AA">
      <w:pPr>
        <w:spacing w:line="360" w:lineRule="auto"/>
        <w:jc w:val="both"/>
        <w:rPr>
          <w:lang w:val="id-ID"/>
        </w:rPr>
      </w:pPr>
    </w:p>
    <w:p w14:paraId="09720DAD" w14:textId="77777777" w:rsidR="00255A0C" w:rsidRPr="00255A0C" w:rsidRDefault="00255A0C" w:rsidP="00255A0C">
      <w:pPr>
        <w:spacing w:line="360" w:lineRule="auto"/>
        <w:jc w:val="both"/>
        <w:rPr>
          <w:lang w:val="id-ID"/>
        </w:rPr>
      </w:pPr>
      <w:r w:rsidRPr="00255A0C">
        <w:rPr>
          <w:lang w:val="id-ID"/>
        </w:rPr>
        <w:t>&lt;?php</w:t>
      </w:r>
    </w:p>
    <w:p w14:paraId="77834CCF" w14:textId="77777777" w:rsidR="00255A0C" w:rsidRPr="00255A0C" w:rsidRDefault="00255A0C" w:rsidP="00255A0C">
      <w:pPr>
        <w:spacing w:line="360" w:lineRule="auto"/>
        <w:jc w:val="both"/>
        <w:rPr>
          <w:lang w:val="id-ID"/>
        </w:rPr>
      </w:pPr>
      <w:r w:rsidRPr="00255A0C">
        <w:rPr>
          <w:lang w:val="id-ID"/>
        </w:rPr>
        <w:t xml:space="preserve"> </w:t>
      </w:r>
    </w:p>
    <w:p w14:paraId="03268C6D" w14:textId="77777777" w:rsidR="00255A0C" w:rsidRPr="00255A0C" w:rsidRDefault="00255A0C" w:rsidP="00255A0C">
      <w:pPr>
        <w:spacing w:line="360" w:lineRule="auto"/>
        <w:jc w:val="both"/>
        <w:rPr>
          <w:lang w:val="id-ID"/>
        </w:rPr>
      </w:pPr>
      <w:r w:rsidRPr="00255A0C">
        <w:rPr>
          <w:lang w:val="id-ID"/>
        </w:rPr>
        <w:t>// menghubungkan dengan koneksi database</w:t>
      </w:r>
    </w:p>
    <w:p w14:paraId="78E5E25F" w14:textId="77777777" w:rsidR="00255A0C" w:rsidRPr="00255A0C" w:rsidRDefault="00255A0C" w:rsidP="00255A0C">
      <w:pPr>
        <w:spacing w:line="360" w:lineRule="auto"/>
        <w:jc w:val="both"/>
        <w:rPr>
          <w:lang w:val="id-ID"/>
        </w:rPr>
      </w:pPr>
      <w:r w:rsidRPr="00255A0C">
        <w:rPr>
          <w:lang w:val="id-ID"/>
        </w:rPr>
        <w:t>include "koneksi.php";</w:t>
      </w:r>
    </w:p>
    <w:p w14:paraId="262A603C" w14:textId="77777777" w:rsidR="00255A0C" w:rsidRPr="00255A0C" w:rsidRDefault="00255A0C" w:rsidP="00255A0C">
      <w:pPr>
        <w:spacing w:line="360" w:lineRule="auto"/>
        <w:jc w:val="both"/>
        <w:rPr>
          <w:lang w:val="id-ID"/>
        </w:rPr>
      </w:pPr>
      <w:r w:rsidRPr="00255A0C">
        <w:rPr>
          <w:lang w:val="id-ID"/>
        </w:rPr>
        <w:t xml:space="preserve"> </w:t>
      </w:r>
    </w:p>
    <w:p w14:paraId="42BAA2CE" w14:textId="77777777" w:rsidR="00255A0C" w:rsidRPr="00255A0C" w:rsidRDefault="00255A0C" w:rsidP="00255A0C">
      <w:pPr>
        <w:spacing w:line="360" w:lineRule="auto"/>
        <w:jc w:val="both"/>
        <w:rPr>
          <w:lang w:val="id-ID"/>
        </w:rPr>
      </w:pPr>
      <w:r w:rsidRPr="00255A0C">
        <w:rPr>
          <w:lang w:val="id-ID"/>
        </w:rPr>
        <w:t>// mengambil data pasien dengan kode paling besar</w:t>
      </w:r>
    </w:p>
    <w:p w14:paraId="0D049DD8" w14:textId="77777777" w:rsidR="00255A0C" w:rsidRPr="00255A0C" w:rsidRDefault="00255A0C" w:rsidP="00255A0C">
      <w:pPr>
        <w:spacing w:line="360" w:lineRule="auto"/>
        <w:jc w:val="both"/>
        <w:rPr>
          <w:lang w:val="id-ID"/>
        </w:rPr>
      </w:pPr>
      <w:r w:rsidRPr="00255A0C">
        <w:rPr>
          <w:lang w:val="id-ID"/>
        </w:rPr>
        <w:t>$query = mysqli_query($koneksi, "SELECT max(idservice) as kodeTerbesar FROM tb_service");</w:t>
      </w:r>
    </w:p>
    <w:p w14:paraId="05281541" w14:textId="77777777" w:rsidR="00255A0C" w:rsidRPr="00255A0C" w:rsidRDefault="00255A0C" w:rsidP="00255A0C">
      <w:pPr>
        <w:spacing w:line="360" w:lineRule="auto"/>
        <w:jc w:val="both"/>
        <w:rPr>
          <w:lang w:val="id-ID"/>
        </w:rPr>
      </w:pPr>
      <w:r w:rsidRPr="00255A0C">
        <w:rPr>
          <w:lang w:val="id-ID"/>
        </w:rPr>
        <w:t>$data = mysqli_fetch_array($query);</w:t>
      </w:r>
    </w:p>
    <w:p w14:paraId="6DC4116A" w14:textId="77777777" w:rsidR="00255A0C" w:rsidRPr="00255A0C" w:rsidRDefault="00255A0C" w:rsidP="00255A0C">
      <w:pPr>
        <w:spacing w:line="360" w:lineRule="auto"/>
        <w:jc w:val="both"/>
        <w:rPr>
          <w:lang w:val="id-ID"/>
        </w:rPr>
      </w:pPr>
      <w:r w:rsidRPr="00255A0C">
        <w:rPr>
          <w:lang w:val="id-ID"/>
        </w:rPr>
        <w:t>$noservice = $data['kodeTerbesar'];</w:t>
      </w:r>
    </w:p>
    <w:p w14:paraId="15DCEF32" w14:textId="77777777" w:rsidR="00255A0C" w:rsidRPr="00255A0C" w:rsidRDefault="00255A0C" w:rsidP="00255A0C">
      <w:pPr>
        <w:spacing w:line="360" w:lineRule="auto"/>
        <w:jc w:val="both"/>
        <w:rPr>
          <w:lang w:val="id-ID"/>
        </w:rPr>
      </w:pPr>
      <w:r w:rsidRPr="00255A0C">
        <w:rPr>
          <w:lang w:val="id-ID"/>
        </w:rPr>
        <w:t xml:space="preserve"> </w:t>
      </w:r>
    </w:p>
    <w:p w14:paraId="57D102FE" w14:textId="77777777" w:rsidR="00255A0C" w:rsidRPr="00255A0C" w:rsidRDefault="00255A0C" w:rsidP="00255A0C">
      <w:pPr>
        <w:spacing w:line="360" w:lineRule="auto"/>
        <w:jc w:val="both"/>
        <w:rPr>
          <w:lang w:val="id-ID"/>
        </w:rPr>
      </w:pPr>
      <w:r w:rsidRPr="00255A0C">
        <w:rPr>
          <w:lang w:val="id-ID"/>
        </w:rPr>
        <w:t>$urutan = (int) substr($noservice, 1, 3);</w:t>
      </w:r>
    </w:p>
    <w:p w14:paraId="086C9C19" w14:textId="77777777" w:rsidR="00255A0C" w:rsidRPr="00255A0C" w:rsidRDefault="00255A0C" w:rsidP="00255A0C">
      <w:pPr>
        <w:spacing w:line="360" w:lineRule="auto"/>
        <w:jc w:val="both"/>
        <w:rPr>
          <w:lang w:val="id-ID"/>
        </w:rPr>
      </w:pPr>
      <w:r w:rsidRPr="00255A0C">
        <w:rPr>
          <w:lang w:val="id-ID"/>
        </w:rPr>
        <w:t>$urutan++;</w:t>
      </w:r>
    </w:p>
    <w:p w14:paraId="49AD2C0B" w14:textId="77777777" w:rsidR="00255A0C" w:rsidRPr="00255A0C" w:rsidRDefault="00255A0C" w:rsidP="00255A0C">
      <w:pPr>
        <w:spacing w:line="360" w:lineRule="auto"/>
        <w:jc w:val="both"/>
        <w:rPr>
          <w:lang w:val="id-ID"/>
        </w:rPr>
      </w:pPr>
    </w:p>
    <w:p w14:paraId="137F8E58" w14:textId="77777777" w:rsidR="00255A0C" w:rsidRPr="00255A0C" w:rsidRDefault="00255A0C" w:rsidP="00255A0C">
      <w:pPr>
        <w:spacing w:line="360" w:lineRule="auto"/>
        <w:jc w:val="both"/>
        <w:rPr>
          <w:lang w:val="id-ID"/>
        </w:rPr>
      </w:pPr>
      <w:r w:rsidRPr="00255A0C">
        <w:rPr>
          <w:lang w:val="id-ID"/>
        </w:rPr>
        <w:t>$huruf = "S";</w:t>
      </w:r>
    </w:p>
    <w:p w14:paraId="1F849279" w14:textId="77777777" w:rsidR="00255A0C" w:rsidRPr="00255A0C" w:rsidRDefault="00255A0C" w:rsidP="00255A0C">
      <w:pPr>
        <w:spacing w:line="360" w:lineRule="auto"/>
        <w:jc w:val="both"/>
        <w:rPr>
          <w:lang w:val="id-ID"/>
        </w:rPr>
      </w:pPr>
      <w:r w:rsidRPr="00255A0C">
        <w:rPr>
          <w:lang w:val="id-ID"/>
        </w:rPr>
        <w:t>$noservice = $huruf . sprintf("%03s", $urutan);</w:t>
      </w:r>
    </w:p>
    <w:p w14:paraId="3BF3F0E4" w14:textId="77777777" w:rsidR="00255A0C" w:rsidRPr="00255A0C" w:rsidRDefault="00255A0C" w:rsidP="00255A0C">
      <w:pPr>
        <w:spacing w:line="360" w:lineRule="auto"/>
        <w:jc w:val="both"/>
        <w:rPr>
          <w:lang w:val="id-ID"/>
        </w:rPr>
      </w:pPr>
      <w:r w:rsidRPr="00255A0C">
        <w:rPr>
          <w:lang w:val="id-ID"/>
        </w:rPr>
        <w:t>?&gt;</w:t>
      </w:r>
    </w:p>
    <w:p w14:paraId="186D38DE" w14:textId="77777777" w:rsidR="00255A0C" w:rsidRPr="00255A0C" w:rsidRDefault="00255A0C" w:rsidP="00255A0C">
      <w:pPr>
        <w:spacing w:line="360" w:lineRule="auto"/>
        <w:jc w:val="both"/>
        <w:rPr>
          <w:lang w:val="id-ID"/>
        </w:rPr>
      </w:pPr>
    </w:p>
    <w:p w14:paraId="312B4E8D" w14:textId="77777777" w:rsidR="00255A0C" w:rsidRPr="00255A0C" w:rsidRDefault="00255A0C" w:rsidP="00255A0C">
      <w:pPr>
        <w:spacing w:line="360" w:lineRule="auto"/>
        <w:jc w:val="both"/>
        <w:rPr>
          <w:lang w:val="id-ID"/>
        </w:rPr>
      </w:pPr>
      <w:r w:rsidRPr="00255A0C">
        <w:rPr>
          <w:lang w:val="id-ID"/>
        </w:rPr>
        <w:t>&lt;div class="row clearfix"&gt;</w:t>
      </w:r>
    </w:p>
    <w:p w14:paraId="65715003" w14:textId="77777777" w:rsidR="00255A0C" w:rsidRPr="00255A0C" w:rsidRDefault="00255A0C" w:rsidP="00255A0C">
      <w:pPr>
        <w:spacing w:line="360" w:lineRule="auto"/>
        <w:jc w:val="both"/>
        <w:rPr>
          <w:lang w:val="id-ID"/>
        </w:rPr>
      </w:pPr>
      <w:r w:rsidRPr="00255A0C">
        <w:rPr>
          <w:lang w:val="id-ID"/>
        </w:rPr>
        <w:t xml:space="preserve">                &lt;div class="col-lg-12 col-md-12 col-sm-12 col-xs-12"&gt;</w:t>
      </w:r>
    </w:p>
    <w:p w14:paraId="4717664B" w14:textId="77777777" w:rsidR="00255A0C" w:rsidRPr="00255A0C" w:rsidRDefault="00255A0C" w:rsidP="00255A0C">
      <w:pPr>
        <w:spacing w:line="360" w:lineRule="auto"/>
        <w:jc w:val="both"/>
        <w:rPr>
          <w:lang w:val="id-ID"/>
        </w:rPr>
      </w:pPr>
      <w:r w:rsidRPr="00255A0C">
        <w:rPr>
          <w:lang w:val="id-ID"/>
        </w:rPr>
        <w:t xml:space="preserve">                    &lt;div class="card"&gt;</w:t>
      </w:r>
    </w:p>
    <w:p w14:paraId="67BC37F7" w14:textId="77777777" w:rsidR="00255A0C" w:rsidRPr="00255A0C" w:rsidRDefault="00255A0C" w:rsidP="00255A0C">
      <w:pPr>
        <w:spacing w:line="360" w:lineRule="auto"/>
        <w:jc w:val="both"/>
        <w:rPr>
          <w:lang w:val="id-ID"/>
        </w:rPr>
      </w:pPr>
      <w:r w:rsidRPr="00255A0C">
        <w:rPr>
          <w:lang w:val="id-ID"/>
        </w:rPr>
        <w:lastRenderedPageBreak/>
        <w:t xml:space="preserve">                        &lt;div class="header"&gt;</w:t>
      </w:r>
    </w:p>
    <w:p w14:paraId="3ABBEE13" w14:textId="77777777" w:rsidR="00255A0C" w:rsidRPr="00255A0C" w:rsidRDefault="00255A0C" w:rsidP="00255A0C">
      <w:pPr>
        <w:spacing w:line="360" w:lineRule="auto"/>
        <w:jc w:val="both"/>
        <w:rPr>
          <w:lang w:val="id-ID"/>
        </w:rPr>
      </w:pPr>
      <w:r w:rsidRPr="00255A0C">
        <w:rPr>
          <w:lang w:val="id-ID"/>
        </w:rPr>
        <w:t xml:space="preserve">                            &lt;h2&gt;</w:t>
      </w:r>
    </w:p>
    <w:p w14:paraId="56A92598" w14:textId="77777777" w:rsidR="00255A0C" w:rsidRPr="00255A0C" w:rsidRDefault="00255A0C" w:rsidP="00255A0C">
      <w:pPr>
        <w:spacing w:line="360" w:lineRule="auto"/>
        <w:jc w:val="both"/>
        <w:rPr>
          <w:lang w:val="id-ID"/>
        </w:rPr>
      </w:pPr>
      <w:r w:rsidRPr="00255A0C">
        <w:rPr>
          <w:lang w:val="id-ID"/>
        </w:rPr>
        <w:t xml:space="preserve">                                TAMBAH DATA SERVICE</w:t>
      </w:r>
    </w:p>
    <w:p w14:paraId="32141821" w14:textId="77777777" w:rsidR="00255A0C" w:rsidRPr="00255A0C" w:rsidRDefault="00255A0C" w:rsidP="00255A0C">
      <w:pPr>
        <w:spacing w:line="360" w:lineRule="auto"/>
        <w:jc w:val="both"/>
        <w:rPr>
          <w:lang w:val="id-ID"/>
        </w:rPr>
      </w:pPr>
      <w:r w:rsidRPr="00255A0C">
        <w:rPr>
          <w:lang w:val="id-ID"/>
        </w:rPr>
        <w:t xml:space="preserve">                            &lt;/h2&gt;</w:t>
      </w:r>
    </w:p>
    <w:p w14:paraId="47EE70A5" w14:textId="77777777" w:rsidR="00255A0C" w:rsidRPr="00255A0C" w:rsidRDefault="00255A0C" w:rsidP="00255A0C">
      <w:pPr>
        <w:spacing w:line="360" w:lineRule="auto"/>
        <w:jc w:val="both"/>
        <w:rPr>
          <w:lang w:val="id-ID"/>
        </w:rPr>
      </w:pPr>
      <w:r w:rsidRPr="00255A0C">
        <w:rPr>
          <w:lang w:val="id-ID"/>
        </w:rPr>
        <w:t xml:space="preserve">                        &lt;/div&gt;</w:t>
      </w:r>
    </w:p>
    <w:p w14:paraId="21644ECC" w14:textId="77777777" w:rsidR="00255A0C" w:rsidRPr="00255A0C" w:rsidRDefault="00255A0C" w:rsidP="00255A0C">
      <w:pPr>
        <w:spacing w:line="360" w:lineRule="auto"/>
        <w:jc w:val="both"/>
        <w:rPr>
          <w:lang w:val="id-ID"/>
        </w:rPr>
      </w:pPr>
      <w:r w:rsidRPr="00255A0C">
        <w:rPr>
          <w:lang w:val="id-ID"/>
        </w:rPr>
        <w:t xml:space="preserve">                            </w:t>
      </w:r>
    </w:p>
    <w:p w14:paraId="202FAE52" w14:textId="77777777" w:rsidR="00255A0C" w:rsidRPr="00255A0C" w:rsidRDefault="00255A0C" w:rsidP="00255A0C">
      <w:pPr>
        <w:spacing w:line="360" w:lineRule="auto"/>
        <w:jc w:val="both"/>
        <w:rPr>
          <w:lang w:val="id-ID"/>
        </w:rPr>
      </w:pPr>
      <w:r w:rsidRPr="00255A0C">
        <w:rPr>
          <w:lang w:val="id-ID"/>
        </w:rPr>
        <w:t xml:space="preserve">                        &lt;div class="body"&gt;</w:t>
      </w:r>
    </w:p>
    <w:p w14:paraId="603F3AD5" w14:textId="77777777" w:rsidR="00255A0C" w:rsidRPr="00255A0C" w:rsidRDefault="00255A0C" w:rsidP="00255A0C">
      <w:pPr>
        <w:spacing w:line="360" w:lineRule="auto"/>
        <w:jc w:val="both"/>
        <w:rPr>
          <w:lang w:val="id-ID"/>
        </w:rPr>
      </w:pPr>
      <w:r w:rsidRPr="00255A0C">
        <w:rPr>
          <w:lang w:val="id-ID"/>
        </w:rPr>
        <w:t xml:space="preserve">                        &lt;form method="POST"&gt;</w:t>
      </w:r>
    </w:p>
    <w:p w14:paraId="74C0DC4F" w14:textId="77777777" w:rsidR="00255A0C" w:rsidRPr="00255A0C" w:rsidRDefault="00255A0C" w:rsidP="00255A0C">
      <w:pPr>
        <w:spacing w:line="360" w:lineRule="auto"/>
        <w:jc w:val="both"/>
        <w:rPr>
          <w:lang w:val="id-ID"/>
        </w:rPr>
      </w:pPr>
      <w:r w:rsidRPr="00255A0C">
        <w:rPr>
          <w:lang w:val="id-ID"/>
        </w:rPr>
        <w:t xml:space="preserve">                        &lt;label for=""&gt;ID&lt;/label&gt;</w:t>
      </w:r>
    </w:p>
    <w:p w14:paraId="25D0C839" w14:textId="77777777" w:rsidR="00255A0C" w:rsidRPr="00255A0C" w:rsidRDefault="00255A0C" w:rsidP="00255A0C">
      <w:pPr>
        <w:spacing w:line="360" w:lineRule="auto"/>
        <w:jc w:val="both"/>
        <w:rPr>
          <w:lang w:val="id-ID"/>
        </w:rPr>
      </w:pPr>
      <w:r w:rsidRPr="00255A0C">
        <w:rPr>
          <w:lang w:val="id-ID"/>
        </w:rPr>
        <w:t xml:space="preserve">                        &lt;div class="form-group"&gt;</w:t>
      </w:r>
    </w:p>
    <w:p w14:paraId="559E008E" w14:textId="77777777" w:rsidR="00255A0C" w:rsidRPr="00255A0C" w:rsidRDefault="00255A0C" w:rsidP="00255A0C">
      <w:pPr>
        <w:spacing w:line="360" w:lineRule="auto"/>
        <w:jc w:val="both"/>
        <w:rPr>
          <w:lang w:val="id-ID"/>
        </w:rPr>
      </w:pPr>
      <w:r w:rsidRPr="00255A0C">
        <w:rPr>
          <w:lang w:val="id-ID"/>
        </w:rPr>
        <w:t xml:space="preserve">                            &lt;div class="form-line"&gt;</w:t>
      </w:r>
    </w:p>
    <w:p w14:paraId="29883D3A" w14:textId="77777777" w:rsidR="00255A0C" w:rsidRPr="00255A0C" w:rsidRDefault="00255A0C" w:rsidP="00255A0C">
      <w:pPr>
        <w:spacing w:line="360" w:lineRule="auto"/>
        <w:jc w:val="both"/>
        <w:rPr>
          <w:lang w:val="id-ID"/>
        </w:rPr>
      </w:pPr>
      <w:r w:rsidRPr="00255A0C">
        <w:rPr>
          <w:lang w:val="id-ID"/>
        </w:rPr>
        <w:t xml:space="preserve">                                &lt;input type="text" name="kode" value="&lt;?php echo $noservice; ?&gt;" class="form-control" readonly/&gt;</w:t>
      </w:r>
    </w:p>
    <w:p w14:paraId="6AA1944A" w14:textId="77777777" w:rsidR="00255A0C" w:rsidRPr="00255A0C" w:rsidRDefault="00255A0C" w:rsidP="00255A0C">
      <w:pPr>
        <w:spacing w:line="360" w:lineRule="auto"/>
        <w:jc w:val="both"/>
        <w:rPr>
          <w:lang w:val="id-ID"/>
        </w:rPr>
      </w:pPr>
      <w:r w:rsidRPr="00255A0C">
        <w:rPr>
          <w:lang w:val="id-ID"/>
        </w:rPr>
        <w:t xml:space="preserve">                            &lt;/div&gt;</w:t>
      </w:r>
    </w:p>
    <w:p w14:paraId="53C2B9E4" w14:textId="77777777" w:rsidR="00255A0C" w:rsidRPr="00255A0C" w:rsidRDefault="00255A0C" w:rsidP="00255A0C">
      <w:pPr>
        <w:spacing w:line="360" w:lineRule="auto"/>
        <w:jc w:val="both"/>
        <w:rPr>
          <w:lang w:val="id-ID"/>
        </w:rPr>
      </w:pPr>
      <w:r w:rsidRPr="00255A0C">
        <w:rPr>
          <w:lang w:val="id-ID"/>
        </w:rPr>
        <w:t xml:space="preserve">                        &lt;/div&gt;</w:t>
      </w:r>
    </w:p>
    <w:p w14:paraId="706245F4" w14:textId="77777777" w:rsidR="00255A0C" w:rsidRPr="00255A0C" w:rsidRDefault="00255A0C" w:rsidP="00255A0C">
      <w:pPr>
        <w:spacing w:line="360" w:lineRule="auto"/>
        <w:jc w:val="both"/>
        <w:rPr>
          <w:lang w:val="id-ID"/>
        </w:rPr>
      </w:pPr>
    </w:p>
    <w:p w14:paraId="05229196" w14:textId="77777777" w:rsidR="00255A0C" w:rsidRPr="00255A0C" w:rsidRDefault="00255A0C" w:rsidP="00255A0C">
      <w:pPr>
        <w:spacing w:line="360" w:lineRule="auto"/>
        <w:jc w:val="both"/>
        <w:rPr>
          <w:lang w:val="id-ID"/>
        </w:rPr>
      </w:pPr>
      <w:r w:rsidRPr="00255A0C">
        <w:rPr>
          <w:lang w:val="id-ID"/>
        </w:rPr>
        <w:t xml:space="preserve">                        &lt;label for=""&gt;Nama Service&lt;/label&gt;</w:t>
      </w:r>
    </w:p>
    <w:p w14:paraId="1A37E95B" w14:textId="77777777" w:rsidR="00255A0C" w:rsidRPr="00255A0C" w:rsidRDefault="00255A0C" w:rsidP="00255A0C">
      <w:pPr>
        <w:spacing w:line="360" w:lineRule="auto"/>
        <w:jc w:val="both"/>
        <w:rPr>
          <w:lang w:val="id-ID"/>
        </w:rPr>
      </w:pPr>
      <w:r w:rsidRPr="00255A0C">
        <w:rPr>
          <w:lang w:val="id-ID"/>
        </w:rPr>
        <w:t xml:space="preserve">                        &lt;div class="form-group"&gt;</w:t>
      </w:r>
    </w:p>
    <w:p w14:paraId="6E0014EF" w14:textId="77777777" w:rsidR="00255A0C" w:rsidRPr="00255A0C" w:rsidRDefault="00255A0C" w:rsidP="00255A0C">
      <w:pPr>
        <w:spacing w:line="360" w:lineRule="auto"/>
        <w:jc w:val="both"/>
        <w:rPr>
          <w:lang w:val="id-ID"/>
        </w:rPr>
      </w:pPr>
      <w:r w:rsidRPr="00255A0C">
        <w:rPr>
          <w:lang w:val="id-ID"/>
        </w:rPr>
        <w:t xml:space="preserve">                            &lt;div class="form-line"&gt;</w:t>
      </w:r>
    </w:p>
    <w:p w14:paraId="142FFC9A" w14:textId="77777777" w:rsidR="00255A0C" w:rsidRPr="00255A0C" w:rsidRDefault="00255A0C" w:rsidP="00255A0C">
      <w:pPr>
        <w:spacing w:line="360" w:lineRule="auto"/>
        <w:jc w:val="both"/>
        <w:rPr>
          <w:lang w:val="id-ID"/>
        </w:rPr>
      </w:pPr>
      <w:r w:rsidRPr="00255A0C">
        <w:rPr>
          <w:lang w:val="id-ID"/>
        </w:rPr>
        <w:t xml:space="preserve">                                &lt;input type="text" name="nama"class="form-control" /&gt;</w:t>
      </w:r>
    </w:p>
    <w:p w14:paraId="0FFA6974" w14:textId="77777777" w:rsidR="00255A0C" w:rsidRPr="00255A0C" w:rsidRDefault="00255A0C" w:rsidP="00255A0C">
      <w:pPr>
        <w:spacing w:line="360" w:lineRule="auto"/>
        <w:jc w:val="both"/>
        <w:rPr>
          <w:lang w:val="id-ID"/>
        </w:rPr>
      </w:pPr>
      <w:r w:rsidRPr="00255A0C">
        <w:rPr>
          <w:lang w:val="id-ID"/>
        </w:rPr>
        <w:t xml:space="preserve">                            &lt;/div&gt;</w:t>
      </w:r>
    </w:p>
    <w:p w14:paraId="14AC41E3" w14:textId="77777777" w:rsidR="00255A0C" w:rsidRPr="00255A0C" w:rsidRDefault="00255A0C" w:rsidP="00255A0C">
      <w:pPr>
        <w:spacing w:line="360" w:lineRule="auto"/>
        <w:jc w:val="both"/>
        <w:rPr>
          <w:lang w:val="id-ID"/>
        </w:rPr>
      </w:pPr>
      <w:r w:rsidRPr="00255A0C">
        <w:rPr>
          <w:lang w:val="id-ID"/>
        </w:rPr>
        <w:t xml:space="preserve">                        &lt;/div&gt;</w:t>
      </w:r>
    </w:p>
    <w:p w14:paraId="2F686487" w14:textId="77777777" w:rsidR="00255A0C" w:rsidRPr="00255A0C" w:rsidRDefault="00255A0C" w:rsidP="00255A0C">
      <w:pPr>
        <w:spacing w:line="360" w:lineRule="auto"/>
        <w:jc w:val="both"/>
        <w:rPr>
          <w:lang w:val="id-ID"/>
        </w:rPr>
      </w:pPr>
    </w:p>
    <w:p w14:paraId="52E55852" w14:textId="77777777" w:rsidR="00255A0C" w:rsidRPr="00255A0C" w:rsidRDefault="00255A0C" w:rsidP="00255A0C">
      <w:pPr>
        <w:spacing w:line="360" w:lineRule="auto"/>
        <w:jc w:val="both"/>
        <w:rPr>
          <w:lang w:val="id-ID"/>
        </w:rPr>
      </w:pPr>
      <w:r w:rsidRPr="00255A0C">
        <w:rPr>
          <w:lang w:val="id-ID"/>
        </w:rPr>
        <w:t xml:space="preserve">                        &lt;label for=""&gt;Harga (Rp.)&lt;/label&gt;</w:t>
      </w:r>
    </w:p>
    <w:p w14:paraId="437A345B" w14:textId="77777777" w:rsidR="00255A0C" w:rsidRPr="00255A0C" w:rsidRDefault="00255A0C" w:rsidP="00255A0C">
      <w:pPr>
        <w:spacing w:line="360" w:lineRule="auto"/>
        <w:jc w:val="both"/>
        <w:rPr>
          <w:lang w:val="id-ID"/>
        </w:rPr>
      </w:pPr>
      <w:r w:rsidRPr="00255A0C">
        <w:rPr>
          <w:lang w:val="id-ID"/>
        </w:rPr>
        <w:t xml:space="preserve">                        &lt;div class="form-group"&gt;</w:t>
      </w:r>
    </w:p>
    <w:p w14:paraId="4237567C" w14:textId="77777777" w:rsidR="00255A0C" w:rsidRPr="00255A0C" w:rsidRDefault="00255A0C" w:rsidP="00255A0C">
      <w:pPr>
        <w:spacing w:line="360" w:lineRule="auto"/>
        <w:jc w:val="both"/>
        <w:rPr>
          <w:lang w:val="id-ID"/>
        </w:rPr>
      </w:pPr>
      <w:r w:rsidRPr="00255A0C">
        <w:rPr>
          <w:lang w:val="id-ID"/>
        </w:rPr>
        <w:t xml:space="preserve">                            &lt;div class="form-line"&gt;</w:t>
      </w:r>
    </w:p>
    <w:p w14:paraId="5FFD9B34" w14:textId="77777777" w:rsidR="00255A0C" w:rsidRPr="00255A0C" w:rsidRDefault="00255A0C" w:rsidP="00255A0C">
      <w:pPr>
        <w:spacing w:line="360" w:lineRule="auto"/>
        <w:jc w:val="both"/>
        <w:rPr>
          <w:lang w:val="id-ID"/>
        </w:rPr>
      </w:pPr>
      <w:r w:rsidRPr="00255A0C">
        <w:rPr>
          <w:lang w:val="id-ID"/>
        </w:rPr>
        <w:t xml:space="preserve">                                &lt;input type="text" name="harga"class="form-control" /&gt;</w:t>
      </w:r>
    </w:p>
    <w:p w14:paraId="1F37F0A9" w14:textId="77777777" w:rsidR="00255A0C" w:rsidRPr="00255A0C" w:rsidRDefault="00255A0C" w:rsidP="00255A0C">
      <w:pPr>
        <w:spacing w:line="360" w:lineRule="auto"/>
        <w:jc w:val="both"/>
        <w:rPr>
          <w:lang w:val="id-ID"/>
        </w:rPr>
      </w:pPr>
      <w:r w:rsidRPr="00255A0C">
        <w:rPr>
          <w:lang w:val="id-ID"/>
        </w:rPr>
        <w:t xml:space="preserve">                            &lt;/div&gt;</w:t>
      </w:r>
    </w:p>
    <w:p w14:paraId="401843E8" w14:textId="77777777" w:rsidR="00255A0C" w:rsidRPr="00255A0C" w:rsidRDefault="00255A0C" w:rsidP="00255A0C">
      <w:pPr>
        <w:spacing w:line="360" w:lineRule="auto"/>
        <w:jc w:val="both"/>
        <w:rPr>
          <w:lang w:val="id-ID"/>
        </w:rPr>
      </w:pPr>
      <w:r w:rsidRPr="00255A0C">
        <w:rPr>
          <w:lang w:val="id-ID"/>
        </w:rPr>
        <w:t xml:space="preserve">                        &lt;/div&gt;</w:t>
      </w:r>
    </w:p>
    <w:p w14:paraId="7DF2042D" w14:textId="77777777" w:rsidR="00255A0C" w:rsidRPr="00255A0C" w:rsidRDefault="00255A0C" w:rsidP="00255A0C">
      <w:pPr>
        <w:spacing w:line="360" w:lineRule="auto"/>
        <w:jc w:val="both"/>
        <w:rPr>
          <w:lang w:val="id-ID"/>
        </w:rPr>
      </w:pPr>
    </w:p>
    <w:p w14:paraId="48973DF0" w14:textId="77777777" w:rsidR="00255A0C" w:rsidRPr="00255A0C" w:rsidRDefault="00255A0C" w:rsidP="00255A0C">
      <w:pPr>
        <w:spacing w:line="360" w:lineRule="auto"/>
        <w:jc w:val="both"/>
        <w:rPr>
          <w:lang w:val="id-ID"/>
        </w:rPr>
      </w:pPr>
      <w:r w:rsidRPr="00255A0C">
        <w:rPr>
          <w:lang w:val="id-ID"/>
        </w:rPr>
        <w:t xml:space="preserve">                        &lt;label for=""&gt;Keterangan&lt;/label&gt;</w:t>
      </w:r>
    </w:p>
    <w:p w14:paraId="6D30094F" w14:textId="77777777" w:rsidR="00255A0C" w:rsidRPr="00255A0C" w:rsidRDefault="00255A0C" w:rsidP="00255A0C">
      <w:pPr>
        <w:spacing w:line="360" w:lineRule="auto"/>
        <w:jc w:val="both"/>
        <w:rPr>
          <w:lang w:val="id-ID"/>
        </w:rPr>
      </w:pPr>
      <w:r w:rsidRPr="00255A0C">
        <w:rPr>
          <w:lang w:val="id-ID"/>
        </w:rPr>
        <w:lastRenderedPageBreak/>
        <w:t xml:space="preserve">                        &lt;div class="form-group"&gt;</w:t>
      </w:r>
    </w:p>
    <w:p w14:paraId="66E215D5" w14:textId="77777777" w:rsidR="00255A0C" w:rsidRPr="00255A0C" w:rsidRDefault="00255A0C" w:rsidP="00255A0C">
      <w:pPr>
        <w:spacing w:line="360" w:lineRule="auto"/>
        <w:jc w:val="both"/>
        <w:rPr>
          <w:lang w:val="id-ID"/>
        </w:rPr>
      </w:pPr>
      <w:r w:rsidRPr="00255A0C">
        <w:rPr>
          <w:lang w:val="id-ID"/>
        </w:rPr>
        <w:t xml:space="preserve">                            &lt;div class="form-line"&gt;</w:t>
      </w:r>
    </w:p>
    <w:p w14:paraId="0A6C6938" w14:textId="77777777" w:rsidR="00255A0C" w:rsidRPr="00255A0C" w:rsidRDefault="00255A0C" w:rsidP="00255A0C">
      <w:pPr>
        <w:spacing w:line="360" w:lineRule="auto"/>
        <w:jc w:val="both"/>
        <w:rPr>
          <w:lang w:val="id-ID"/>
        </w:rPr>
      </w:pPr>
      <w:r w:rsidRPr="00255A0C">
        <w:rPr>
          <w:lang w:val="id-ID"/>
        </w:rPr>
        <w:t xml:space="preserve">                                &lt;input type="text" name="ket"class="form-control" /&gt;</w:t>
      </w:r>
    </w:p>
    <w:p w14:paraId="7C0D3ED7" w14:textId="77777777" w:rsidR="00255A0C" w:rsidRPr="00255A0C" w:rsidRDefault="00255A0C" w:rsidP="00255A0C">
      <w:pPr>
        <w:spacing w:line="360" w:lineRule="auto"/>
        <w:jc w:val="both"/>
        <w:rPr>
          <w:lang w:val="id-ID"/>
        </w:rPr>
      </w:pPr>
      <w:r w:rsidRPr="00255A0C">
        <w:rPr>
          <w:lang w:val="id-ID"/>
        </w:rPr>
        <w:t xml:space="preserve">                            &lt;/div&gt;</w:t>
      </w:r>
    </w:p>
    <w:p w14:paraId="2330B279" w14:textId="77777777" w:rsidR="00255A0C" w:rsidRPr="00255A0C" w:rsidRDefault="00255A0C" w:rsidP="00255A0C">
      <w:pPr>
        <w:spacing w:line="360" w:lineRule="auto"/>
        <w:jc w:val="both"/>
        <w:rPr>
          <w:lang w:val="id-ID"/>
        </w:rPr>
      </w:pPr>
      <w:r w:rsidRPr="00255A0C">
        <w:rPr>
          <w:lang w:val="id-ID"/>
        </w:rPr>
        <w:t xml:space="preserve">                        &lt;/div&gt;</w:t>
      </w:r>
    </w:p>
    <w:p w14:paraId="1E3B82E2" w14:textId="77777777" w:rsidR="00255A0C" w:rsidRPr="00255A0C" w:rsidRDefault="00255A0C" w:rsidP="00255A0C">
      <w:pPr>
        <w:spacing w:line="360" w:lineRule="auto"/>
        <w:jc w:val="both"/>
        <w:rPr>
          <w:lang w:val="id-ID"/>
        </w:rPr>
      </w:pPr>
    </w:p>
    <w:p w14:paraId="6C18D10B" w14:textId="77777777" w:rsidR="00255A0C" w:rsidRPr="00255A0C" w:rsidRDefault="00255A0C" w:rsidP="00255A0C">
      <w:pPr>
        <w:spacing w:line="360" w:lineRule="auto"/>
        <w:jc w:val="both"/>
        <w:rPr>
          <w:lang w:val="id-ID"/>
        </w:rPr>
      </w:pPr>
      <w:r w:rsidRPr="00255A0C">
        <w:rPr>
          <w:lang w:val="id-ID"/>
        </w:rPr>
        <w:t xml:space="preserve">                        &lt;input type="submit" name="simpan" value="Simpan" class="btn btn-primary"&gt;</w:t>
      </w:r>
    </w:p>
    <w:p w14:paraId="0F189500" w14:textId="77777777" w:rsidR="00255A0C" w:rsidRPr="00255A0C" w:rsidRDefault="00255A0C" w:rsidP="00255A0C">
      <w:pPr>
        <w:spacing w:line="360" w:lineRule="auto"/>
        <w:jc w:val="both"/>
        <w:rPr>
          <w:lang w:val="id-ID"/>
        </w:rPr>
      </w:pPr>
      <w:r w:rsidRPr="00255A0C">
        <w:rPr>
          <w:lang w:val="id-ID"/>
        </w:rPr>
        <w:t xml:space="preserve">                        &lt;/form&gt;</w:t>
      </w:r>
    </w:p>
    <w:p w14:paraId="3D18DA2C" w14:textId="77777777" w:rsidR="00255A0C" w:rsidRPr="00255A0C" w:rsidRDefault="00255A0C" w:rsidP="00255A0C">
      <w:pPr>
        <w:spacing w:line="360" w:lineRule="auto"/>
        <w:jc w:val="both"/>
        <w:rPr>
          <w:lang w:val="id-ID"/>
        </w:rPr>
      </w:pPr>
    </w:p>
    <w:p w14:paraId="7D769429" w14:textId="77777777" w:rsidR="00255A0C" w:rsidRPr="00255A0C" w:rsidRDefault="00255A0C" w:rsidP="00255A0C">
      <w:pPr>
        <w:spacing w:line="360" w:lineRule="auto"/>
        <w:jc w:val="both"/>
        <w:rPr>
          <w:lang w:val="id-ID"/>
        </w:rPr>
      </w:pPr>
      <w:r w:rsidRPr="00255A0C">
        <w:rPr>
          <w:lang w:val="id-ID"/>
        </w:rPr>
        <w:t xml:space="preserve">&lt;?php </w:t>
      </w:r>
    </w:p>
    <w:p w14:paraId="491EE25A" w14:textId="77777777" w:rsidR="00255A0C" w:rsidRPr="00255A0C" w:rsidRDefault="00255A0C" w:rsidP="00255A0C">
      <w:pPr>
        <w:spacing w:line="360" w:lineRule="auto"/>
        <w:jc w:val="both"/>
        <w:rPr>
          <w:lang w:val="id-ID"/>
        </w:rPr>
      </w:pPr>
      <w:r w:rsidRPr="00255A0C">
        <w:rPr>
          <w:lang w:val="id-ID"/>
        </w:rPr>
        <w:t>if (isset($_POST['simpan'])){</w:t>
      </w:r>
    </w:p>
    <w:p w14:paraId="40DE8178" w14:textId="77777777" w:rsidR="00255A0C" w:rsidRPr="00255A0C" w:rsidRDefault="00255A0C" w:rsidP="00255A0C">
      <w:pPr>
        <w:spacing w:line="360" w:lineRule="auto"/>
        <w:jc w:val="both"/>
        <w:rPr>
          <w:lang w:val="id-ID"/>
        </w:rPr>
      </w:pPr>
      <w:r w:rsidRPr="00255A0C">
        <w:rPr>
          <w:lang w:val="id-ID"/>
        </w:rPr>
        <w:t>date_default_timezone_set('Asia/Jakarta');</w:t>
      </w:r>
    </w:p>
    <w:p w14:paraId="3319AC37" w14:textId="77777777" w:rsidR="00255A0C" w:rsidRPr="00255A0C" w:rsidRDefault="00255A0C" w:rsidP="00255A0C">
      <w:pPr>
        <w:spacing w:line="360" w:lineRule="auto"/>
        <w:jc w:val="both"/>
        <w:rPr>
          <w:lang w:val="id-ID"/>
        </w:rPr>
      </w:pPr>
      <w:r w:rsidRPr="00255A0C">
        <w:rPr>
          <w:lang w:val="id-ID"/>
        </w:rPr>
        <w:t>$date=date("Y-m-d H:i:s");</w:t>
      </w:r>
    </w:p>
    <w:p w14:paraId="7AF088BA" w14:textId="77777777" w:rsidR="00255A0C" w:rsidRPr="00255A0C" w:rsidRDefault="00255A0C" w:rsidP="00255A0C">
      <w:pPr>
        <w:spacing w:line="360" w:lineRule="auto"/>
        <w:jc w:val="both"/>
        <w:rPr>
          <w:lang w:val="id-ID"/>
        </w:rPr>
      </w:pPr>
      <w:r w:rsidRPr="00255A0C">
        <w:rPr>
          <w:lang w:val="id-ID"/>
        </w:rPr>
        <w:t>$kode=$_POST['kode'];</w:t>
      </w:r>
    </w:p>
    <w:p w14:paraId="78BA4419" w14:textId="77777777" w:rsidR="00255A0C" w:rsidRPr="00255A0C" w:rsidRDefault="00255A0C" w:rsidP="00255A0C">
      <w:pPr>
        <w:spacing w:line="360" w:lineRule="auto"/>
        <w:jc w:val="both"/>
        <w:rPr>
          <w:lang w:val="id-ID"/>
        </w:rPr>
      </w:pPr>
      <w:r w:rsidRPr="00255A0C">
        <w:rPr>
          <w:lang w:val="id-ID"/>
        </w:rPr>
        <w:t>$nama=$_POST['nama'];</w:t>
      </w:r>
    </w:p>
    <w:p w14:paraId="1CD36F17" w14:textId="77777777" w:rsidR="00255A0C" w:rsidRPr="00255A0C" w:rsidRDefault="00255A0C" w:rsidP="00255A0C">
      <w:pPr>
        <w:spacing w:line="360" w:lineRule="auto"/>
        <w:jc w:val="both"/>
        <w:rPr>
          <w:lang w:val="id-ID"/>
        </w:rPr>
      </w:pPr>
      <w:r w:rsidRPr="00255A0C">
        <w:rPr>
          <w:lang w:val="id-ID"/>
        </w:rPr>
        <w:t>$harga=$_POST['harga'];</w:t>
      </w:r>
    </w:p>
    <w:p w14:paraId="76599081" w14:textId="77777777" w:rsidR="00255A0C" w:rsidRPr="00255A0C" w:rsidRDefault="00255A0C" w:rsidP="00255A0C">
      <w:pPr>
        <w:spacing w:line="360" w:lineRule="auto"/>
        <w:jc w:val="both"/>
        <w:rPr>
          <w:lang w:val="id-ID"/>
        </w:rPr>
      </w:pPr>
      <w:r w:rsidRPr="00255A0C">
        <w:rPr>
          <w:lang w:val="id-ID"/>
        </w:rPr>
        <w:t>$ket=$_POST['ket'];</w:t>
      </w:r>
    </w:p>
    <w:p w14:paraId="6509AC2F" w14:textId="77777777" w:rsidR="00255A0C" w:rsidRPr="00255A0C" w:rsidRDefault="00255A0C" w:rsidP="00255A0C">
      <w:pPr>
        <w:spacing w:line="360" w:lineRule="auto"/>
        <w:jc w:val="both"/>
        <w:rPr>
          <w:lang w:val="id-ID"/>
        </w:rPr>
      </w:pPr>
    </w:p>
    <w:p w14:paraId="3F1F62B6" w14:textId="77777777" w:rsidR="00255A0C" w:rsidRPr="00255A0C" w:rsidRDefault="00255A0C" w:rsidP="00255A0C">
      <w:pPr>
        <w:spacing w:line="360" w:lineRule="auto"/>
        <w:jc w:val="both"/>
        <w:rPr>
          <w:lang w:val="id-ID"/>
        </w:rPr>
      </w:pPr>
      <w:r w:rsidRPr="00255A0C">
        <w:rPr>
          <w:lang w:val="id-ID"/>
        </w:rPr>
        <w:t xml:space="preserve">    $sql=$koneksi-&gt;query("insert into tb_service(idservice,nama_service,harga,keterangan) values('$kode','$nama','$harga','$ket')");</w:t>
      </w:r>
    </w:p>
    <w:p w14:paraId="321ABF94" w14:textId="77777777" w:rsidR="00255A0C" w:rsidRPr="00255A0C" w:rsidRDefault="00255A0C" w:rsidP="00255A0C">
      <w:pPr>
        <w:spacing w:line="360" w:lineRule="auto"/>
        <w:jc w:val="both"/>
        <w:rPr>
          <w:lang w:val="id-ID"/>
        </w:rPr>
      </w:pPr>
      <w:r w:rsidRPr="00255A0C">
        <w:rPr>
          <w:lang w:val="id-ID"/>
        </w:rPr>
        <w:t xml:space="preserve">    if ($sql){</w:t>
      </w:r>
    </w:p>
    <w:p w14:paraId="473453FA" w14:textId="77777777" w:rsidR="00255A0C" w:rsidRPr="00255A0C" w:rsidRDefault="00255A0C" w:rsidP="00255A0C">
      <w:pPr>
        <w:spacing w:line="360" w:lineRule="auto"/>
        <w:jc w:val="both"/>
        <w:rPr>
          <w:lang w:val="id-ID"/>
        </w:rPr>
      </w:pPr>
      <w:r w:rsidRPr="00255A0C">
        <w:rPr>
          <w:lang w:val="id-ID"/>
        </w:rPr>
        <w:t xml:space="preserve">        ?&gt;</w:t>
      </w:r>
    </w:p>
    <w:p w14:paraId="3D86750A"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6A44C497" w14:textId="77777777" w:rsidR="00255A0C" w:rsidRPr="00255A0C" w:rsidRDefault="00255A0C" w:rsidP="00255A0C">
      <w:pPr>
        <w:spacing w:line="360" w:lineRule="auto"/>
        <w:jc w:val="both"/>
        <w:rPr>
          <w:lang w:val="id-ID"/>
        </w:rPr>
      </w:pPr>
      <w:r w:rsidRPr="00255A0C">
        <w:rPr>
          <w:lang w:val="id-ID"/>
        </w:rPr>
        <w:t xml:space="preserve">        alert ("Data Berhasil di Simpan");</w:t>
      </w:r>
    </w:p>
    <w:p w14:paraId="6B36CB64" w14:textId="77777777" w:rsidR="00255A0C" w:rsidRPr="00255A0C" w:rsidRDefault="00255A0C" w:rsidP="00255A0C">
      <w:pPr>
        <w:spacing w:line="360" w:lineRule="auto"/>
        <w:jc w:val="both"/>
        <w:rPr>
          <w:lang w:val="id-ID"/>
        </w:rPr>
      </w:pPr>
      <w:r w:rsidRPr="00255A0C">
        <w:rPr>
          <w:lang w:val="id-ID"/>
        </w:rPr>
        <w:t xml:space="preserve">        window.location.href="?page=service";</w:t>
      </w:r>
    </w:p>
    <w:p w14:paraId="3025A2CE" w14:textId="77777777" w:rsidR="00255A0C" w:rsidRPr="00255A0C" w:rsidRDefault="00255A0C" w:rsidP="00255A0C">
      <w:pPr>
        <w:spacing w:line="360" w:lineRule="auto"/>
        <w:jc w:val="both"/>
        <w:rPr>
          <w:lang w:val="id-ID"/>
        </w:rPr>
      </w:pPr>
      <w:r w:rsidRPr="00255A0C">
        <w:rPr>
          <w:lang w:val="id-ID"/>
        </w:rPr>
        <w:t xml:space="preserve">        &lt;/script&gt;</w:t>
      </w:r>
    </w:p>
    <w:p w14:paraId="2EE38CD5" w14:textId="77777777" w:rsidR="00255A0C" w:rsidRPr="00255A0C" w:rsidRDefault="00255A0C" w:rsidP="00255A0C">
      <w:pPr>
        <w:spacing w:line="360" w:lineRule="auto"/>
        <w:jc w:val="both"/>
        <w:rPr>
          <w:lang w:val="id-ID"/>
        </w:rPr>
      </w:pPr>
      <w:r w:rsidRPr="00255A0C">
        <w:rPr>
          <w:lang w:val="id-ID"/>
        </w:rPr>
        <w:t xml:space="preserve">        &lt;?php</w:t>
      </w:r>
    </w:p>
    <w:p w14:paraId="6A9E929B" w14:textId="77777777" w:rsidR="00255A0C" w:rsidRPr="00255A0C" w:rsidRDefault="00255A0C" w:rsidP="00255A0C">
      <w:pPr>
        <w:spacing w:line="360" w:lineRule="auto"/>
        <w:jc w:val="both"/>
        <w:rPr>
          <w:lang w:val="id-ID"/>
        </w:rPr>
      </w:pPr>
      <w:r w:rsidRPr="00255A0C">
        <w:rPr>
          <w:lang w:val="id-ID"/>
        </w:rPr>
        <w:t xml:space="preserve">    }</w:t>
      </w:r>
    </w:p>
    <w:p w14:paraId="606B2C3C" w14:textId="77777777" w:rsidR="00255A0C" w:rsidRPr="00255A0C" w:rsidRDefault="00255A0C" w:rsidP="00255A0C">
      <w:pPr>
        <w:spacing w:line="360" w:lineRule="auto"/>
        <w:jc w:val="both"/>
        <w:rPr>
          <w:lang w:val="id-ID"/>
        </w:rPr>
      </w:pPr>
      <w:r w:rsidRPr="00255A0C">
        <w:rPr>
          <w:lang w:val="id-ID"/>
        </w:rPr>
        <w:t>}</w:t>
      </w:r>
    </w:p>
    <w:p w14:paraId="0A8CD12B" w14:textId="77777777" w:rsidR="00255A0C" w:rsidRPr="00255A0C" w:rsidRDefault="00255A0C" w:rsidP="00255A0C">
      <w:pPr>
        <w:spacing w:line="360" w:lineRule="auto"/>
        <w:jc w:val="both"/>
        <w:rPr>
          <w:lang w:val="id-ID"/>
        </w:rPr>
      </w:pPr>
    </w:p>
    <w:p w14:paraId="11BDF1BC" w14:textId="752F6876" w:rsidR="00255A0C" w:rsidRDefault="00255A0C" w:rsidP="00255A0C">
      <w:pPr>
        <w:spacing w:line="360" w:lineRule="auto"/>
        <w:jc w:val="both"/>
        <w:rPr>
          <w:lang w:val="id-ID"/>
        </w:rPr>
      </w:pPr>
      <w:r w:rsidRPr="00255A0C">
        <w:rPr>
          <w:lang w:val="id-ID"/>
        </w:rPr>
        <w:t>?&gt;</w:t>
      </w:r>
    </w:p>
    <w:p w14:paraId="36C75F18" w14:textId="0256AFCA" w:rsidR="00255A0C" w:rsidRDefault="00255A0C" w:rsidP="00255A0C">
      <w:pPr>
        <w:spacing w:line="360" w:lineRule="auto"/>
        <w:jc w:val="both"/>
        <w:rPr>
          <w:lang w:val="id-ID"/>
        </w:rPr>
      </w:pPr>
    </w:p>
    <w:p w14:paraId="52A27CB9" w14:textId="3E97A2B8" w:rsidR="00D318D5" w:rsidRDefault="00D318D5" w:rsidP="00255A0C">
      <w:pPr>
        <w:spacing w:line="360" w:lineRule="auto"/>
        <w:jc w:val="both"/>
        <w:rPr>
          <w:lang w:val="id-ID"/>
        </w:rPr>
      </w:pPr>
    </w:p>
    <w:p w14:paraId="5A4A51B2" w14:textId="702D063C" w:rsidR="00D318D5" w:rsidRDefault="00D318D5" w:rsidP="00255A0C">
      <w:pPr>
        <w:spacing w:line="360" w:lineRule="auto"/>
        <w:jc w:val="both"/>
        <w:rPr>
          <w:lang w:val="id-ID"/>
        </w:rPr>
      </w:pPr>
    </w:p>
    <w:p w14:paraId="0A550D35" w14:textId="77777777" w:rsidR="00D318D5" w:rsidRDefault="00D318D5" w:rsidP="00255A0C">
      <w:pPr>
        <w:spacing w:line="360" w:lineRule="auto"/>
        <w:jc w:val="both"/>
        <w:rPr>
          <w:lang w:val="id-ID"/>
        </w:rPr>
      </w:pPr>
    </w:p>
    <w:p w14:paraId="73C5D6DD" w14:textId="66CC0731" w:rsidR="00255A0C" w:rsidRPr="00255A0C" w:rsidRDefault="00255A0C" w:rsidP="00667A11">
      <w:pPr>
        <w:pStyle w:val="ListParagraph"/>
        <w:numPr>
          <w:ilvl w:val="0"/>
          <w:numId w:val="14"/>
        </w:numPr>
        <w:spacing w:line="360" w:lineRule="auto"/>
        <w:jc w:val="both"/>
        <w:rPr>
          <w:b/>
          <w:bCs/>
          <w:lang w:val="en-US"/>
        </w:rPr>
      </w:pPr>
      <w:r w:rsidRPr="00255A0C">
        <w:rPr>
          <w:b/>
          <w:bCs/>
          <w:lang w:val="en-US"/>
        </w:rPr>
        <w:t>Ubah</w:t>
      </w:r>
    </w:p>
    <w:p w14:paraId="6F5FC11C" w14:textId="3C3CD178" w:rsidR="001B04AA" w:rsidRDefault="001B04AA" w:rsidP="001B04AA">
      <w:pPr>
        <w:spacing w:line="360" w:lineRule="auto"/>
        <w:jc w:val="both"/>
        <w:rPr>
          <w:lang w:val="id-ID"/>
        </w:rPr>
      </w:pPr>
    </w:p>
    <w:p w14:paraId="195892DE" w14:textId="77777777" w:rsidR="00255A0C" w:rsidRPr="00255A0C" w:rsidRDefault="00255A0C" w:rsidP="00255A0C">
      <w:pPr>
        <w:spacing w:line="360" w:lineRule="auto"/>
        <w:jc w:val="both"/>
        <w:rPr>
          <w:lang w:val="id-ID"/>
        </w:rPr>
      </w:pPr>
      <w:r w:rsidRPr="00255A0C">
        <w:rPr>
          <w:lang w:val="id-ID"/>
        </w:rPr>
        <w:t>&lt;?php</w:t>
      </w:r>
    </w:p>
    <w:p w14:paraId="7606FB87" w14:textId="77777777" w:rsidR="00255A0C" w:rsidRPr="00255A0C" w:rsidRDefault="00255A0C" w:rsidP="00255A0C">
      <w:pPr>
        <w:spacing w:line="360" w:lineRule="auto"/>
        <w:jc w:val="both"/>
        <w:rPr>
          <w:lang w:val="id-ID"/>
        </w:rPr>
      </w:pPr>
    </w:p>
    <w:p w14:paraId="04EC62AE" w14:textId="77777777" w:rsidR="00255A0C" w:rsidRPr="00255A0C" w:rsidRDefault="00255A0C" w:rsidP="00255A0C">
      <w:pPr>
        <w:spacing w:line="360" w:lineRule="auto"/>
        <w:jc w:val="both"/>
        <w:rPr>
          <w:lang w:val="id-ID"/>
        </w:rPr>
      </w:pPr>
      <w:r w:rsidRPr="00255A0C">
        <w:rPr>
          <w:lang w:val="id-ID"/>
        </w:rPr>
        <w:t xml:space="preserve">    $idservice = $_GET['idservice'];</w:t>
      </w:r>
    </w:p>
    <w:p w14:paraId="7B9271C4" w14:textId="77777777" w:rsidR="00255A0C" w:rsidRPr="00255A0C" w:rsidRDefault="00255A0C" w:rsidP="00255A0C">
      <w:pPr>
        <w:spacing w:line="360" w:lineRule="auto"/>
        <w:jc w:val="both"/>
        <w:rPr>
          <w:lang w:val="id-ID"/>
        </w:rPr>
      </w:pPr>
      <w:r w:rsidRPr="00255A0C">
        <w:rPr>
          <w:lang w:val="id-ID"/>
        </w:rPr>
        <w:t xml:space="preserve">    $sql = $koneksi-&gt;query("select * from tb_service where idservice='$idservice'");</w:t>
      </w:r>
    </w:p>
    <w:p w14:paraId="3C237420" w14:textId="77777777" w:rsidR="00255A0C" w:rsidRPr="00255A0C" w:rsidRDefault="00255A0C" w:rsidP="00255A0C">
      <w:pPr>
        <w:spacing w:line="360" w:lineRule="auto"/>
        <w:jc w:val="both"/>
        <w:rPr>
          <w:lang w:val="id-ID"/>
        </w:rPr>
      </w:pPr>
      <w:r w:rsidRPr="00255A0C">
        <w:rPr>
          <w:lang w:val="id-ID"/>
        </w:rPr>
        <w:t xml:space="preserve">    $tampil = $sql-&gt;fetch_assoc();</w:t>
      </w:r>
    </w:p>
    <w:p w14:paraId="372AB649" w14:textId="77777777" w:rsidR="00255A0C" w:rsidRPr="00255A0C" w:rsidRDefault="00255A0C" w:rsidP="00255A0C">
      <w:pPr>
        <w:spacing w:line="360" w:lineRule="auto"/>
        <w:jc w:val="both"/>
        <w:rPr>
          <w:lang w:val="id-ID"/>
        </w:rPr>
      </w:pPr>
    </w:p>
    <w:p w14:paraId="7C9FCD02" w14:textId="77777777" w:rsidR="00255A0C" w:rsidRPr="00255A0C" w:rsidRDefault="00255A0C" w:rsidP="00255A0C">
      <w:pPr>
        <w:spacing w:line="360" w:lineRule="auto"/>
        <w:jc w:val="both"/>
        <w:rPr>
          <w:lang w:val="id-ID"/>
        </w:rPr>
      </w:pPr>
      <w:r w:rsidRPr="00255A0C">
        <w:rPr>
          <w:lang w:val="id-ID"/>
        </w:rPr>
        <w:t>?&gt;</w:t>
      </w:r>
    </w:p>
    <w:p w14:paraId="1988B24D" w14:textId="77777777" w:rsidR="00255A0C" w:rsidRPr="00255A0C" w:rsidRDefault="00255A0C" w:rsidP="00255A0C">
      <w:pPr>
        <w:spacing w:line="360" w:lineRule="auto"/>
        <w:jc w:val="both"/>
        <w:rPr>
          <w:lang w:val="id-ID"/>
        </w:rPr>
      </w:pPr>
      <w:r w:rsidRPr="00255A0C">
        <w:rPr>
          <w:lang w:val="id-ID"/>
        </w:rPr>
        <w:t>&lt;div class="row clearfix"&gt;</w:t>
      </w:r>
    </w:p>
    <w:p w14:paraId="2C2CEF18" w14:textId="77777777" w:rsidR="00255A0C" w:rsidRPr="00255A0C" w:rsidRDefault="00255A0C" w:rsidP="00255A0C">
      <w:pPr>
        <w:spacing w:line="360" w:lineRule="auto"/>
        <w:jc w:val="both"/>
        <w:rPr>
          <w:lang w:val="id-ID"/>
        </w:rPr>
      </w:pPr>
      <w:r w:rsidRPr="00255A0C">
        <w:rPr>
          <w:lang w:val="id-ID"/>
        </w:rPr>
        <w:t xml:space="preserve">                &lt;div class="col-lg-12 col-md-12 col-sm-12 col-xs-12"&gt;</w:t>
      </w:r>
    </w:p>
    <w:p w14:paraId="52DD2B42" w14:textId="77777777" w:rsidR="00255A0C" w:rsidRPr="00255A0C" w:rsidRDefault="00255A0C" w:rsidP="00255A0C">
      <w:pPr>
        <w:spacing w:line="360" w:lineRule="auto"/>
        <w:jc w:val="both"/>
        <w:rPr>
          <w:lang w:val="id-ID"/>
        </w:rPr>
      </w:pPr>
      <w:r w:rsidRPr="00255A0C">
        <w:rPr>
          <w:lang w:val="id-ID"/>
        </w:rPr>
        <w:t xml:space="preserve">                    &lt;div class="card"&gt;</w:t>
      </w:r>
    </w:p>
    <w:p w14:paraId="09D15E05" w14:textId="77777777" w:rsidR="00255A0C" w:rsidRPr="00255A0C" w:rsidRDefault="00255A0C" w:rsidP="00255A0C">
      <w:pPr>
        <w:spacing w:line="360" w:lineRule="auto"/>
        <w:jc w:val="both"/>
        <w:rPr>
          <w:lang w:val="id-ID"/>
        </w:rPr>
      </w:pPr>
      <w:r w:rsidRPr="00255A0C">
        <w:rPr>
          <w:lang w:val="id-ID"/>
        </w:rPr>
        <w:t xml:space="preserve">                        &lt;div class="header"&gt;</w:t>
      </w:r>
    </w:p>
    <w:p w14:paraId="40108D87" w14:textId="77777777" w:rsidR="00255A0C" w:rsidRPr="00255A0C" w:rsidRDefault="00255A0C" w:rsidP="00255A0C">
      <w:pPr>
        <w:spacing w:line="360" w:lineRule="auto"/>
        <w:jc w:val="both"/>
        <w:rPr>
          <w:lang w:val="id-ID"/>
        </w:rPr>
      </w:pPr>
      <w:r w:rsidRPr="00255A0C">
        <w:rPr>
          <w:lang w:val="id-ID"/>
        </w:rPr>
        <w:t xml:space="preserve">                            &lt;h2&gt;</w:t>
      </w:r>
    </w:p>
    <w:p w14:paraId="56125839" w14:textId="77777777" w:rsidR="00255A0C" w:rsidRPr="00255A0C" w:rsidRDefault="00255A0C" w:rsidP="00255A0C">
      <w:pPr>
        <w:spacing w:line="360" w:lineRule="auto"/>
        <w:jc w:val="both"/>
        <w:rPr>
          <w:lang w:val="id-ID"/>
        </w:rPr>
      </w:pPr>
      <w:r w:rsidRPr="00255A0C">
        <w:rPr>
          <w:lang w:val="id-ID"/>
        </w:rPr>
        <w:t xml:space="preserve">                                UBAH DATA SERVICE</w:t>
      </w:r>
    </w:p>
    <w:p w14:paraId="18CF56EE" w14:textId="77777777" w:rsidR="00255A0C" w:rsidRPr="00255A0C" w:rsidRDefault="00255A0C" w:rsidP="00255A0C">
      <w:pPr>
        <w:spacing w:line="360" w:lineRule="auto"/>
        <w:jc w:val="both"/>
        <w:rPr>
          <w:lang w:val="id-ID"/>
        </w:rPr>
      </w:pPr>
      <w:r w:rsidRPr="00255A0C">
        <w:rPr>
          <w:lang w:val="id-ID"/>
        </w:rPr>
        <w:t xml:space="preserve">                            &lt;/h2&gt;</w:t>
      </w:r>
    </w:p>
    <w:p w14:paraId="6546A23B" w14:textId="77777777" w:rsidR="00255A0C" w:rsidRPr="00255A0C" w:rsidRDefault="00255A0C" w:rsidP="00255A0C">
      <w:pPr>
        <w:spacing w:line="360" w:lineRule="auto"/>
        <w:jc w:val="both"/>
        <w:rPr>
          <w:lang w:val="id-ID"/>
        </w:rPr>
      </w:pPr>
      <w:r w:rsidRPr="00255A0C">
        <w:rPr>
          <w:lang w:val="id-ID"/>
        </w:rPr>
        <w:t xml:space="preserve">                        &lt;/div&gt;</w:t>
      </w:r>
    </w:p>
    <w:p w14:paraId="61CA8CFF" w14:textId="77777777" w:rsidR="00255A0C" w:rsidRPr="00255A0C" w:rsidRDefault="00255A0C" w:rsidP="00255A0C">
      <w:pPr>
        <w:spacing w:line="360" w:lineRule="auto"/>
        <w:jc w:val="both"/>
        <w:rPr>
          <w:lang w:val="id-ID"/>
        </w:rPr>
      </w:pPr>
      <w:r w:rsidRPr="00255A0C">
        <w:rPr>
          <w:lang w:val="id-ID"/>
        </w:rPr>
        <w:t xml:space="preserve">                            </w:t>
      </w:r>
    </w:p>
    <w:p w14:paraId="328FEB21" w14:textId="77777777" w:rsidR="00255A0C" w:rsidRPr="00255A0C" w:rsidRDefault="00255A0C" w:rsidP="00255A0C">
      <w:pPr>
        <w:spacing w:line="360" w:lineRule="auto"/>
        <w:jc w:val="both"/>
        <w:rPr>
          <w:lang w:val="id-ID"/>
        </w:rPr>
      </w:pPr>
      <w:r w:rsidRPr="00255A0C">
        <w:rPr>
          <w:lang w:val="id-ID"/>
        </w:rPr>
        <w:t xml:space="preserve">                        &lt;div class="body"&gt;</w:t>
      </w:r>
    </w:p>
    <w:p w14:paraId="563C1852" w14:textId="77777777" w:rsidR="00255A0C" w:rsidRPr="00255A0C" w:rsidRDefault="00255A0C" w:rsidP="00255A0C">
      <w:pPr>
        <w:spacing w:line="360" w:lineRule="auto"/>
        <w:jc w:val="both"/>
        <w:rPr>
          <w:lang w:val="id-ID"/>
        </w:rPr>
      </w:pPr>
      <w:r w:rsidRPr="00255A0C">
        <w:rPr>
          <w:lang w:val="id-ID"/>
        </w:rPr>
        <w:t xml:space="preserve">                        &lt;form method="POST"&gt;</w:t>
      </w:r>
    </w:p>
    <w:p w14:paraId="5A7DD8A1" w14:textId="77777777" w:rsidR="00255A0C" w:rsidRPr="00255A0C" w:rsidRDefault="00255A0C" w:rsidP="00255A0C">
      <w:pPr>
        <w:spacing w:line="360" w:lineRule="auto"/>
        <w:jc w:val="both"/>
        <w:rPr>
          <w:lang w:val="id-ID"/>
        </w:rPr>
      </w:pPr>
      <w:r w:rsidRPr="00255A0C">
        <w:rPr>
          <w:lang w:val="id-ID"/>
        </w:rPr>
        <w:t xml:space="preserve">                        </w:t>
      </w:r>
    </w:p>
    <w:p w14:paraId="28EC8656" w14:textId="77777777" w:rsidR="00255A0C" w:rsidRPr="00255A0C" w:rsidRDefault="00255A0C" w:rsidP="00255A0C">
      <w:pPr>
        <w:spacing w:line="360" w:lineRule="auto"/>
        <w:jc w:val="both"/>
        <w:rPr>
          <w:lang w:val="id-ID"/>
        </w:rPr>
      </w:pPr>
      <w:r w:rsidRPr="00255A0C">
        <w:rPr>
          <w:lang w:val="id-ID"/>
        </w:rPr>
        <w:t xml:space="preserve">                        &lt;label for=""&gt;Nama Service&lt;/label&gt;</w:t>
      </w:r>
    </w:p>
    <w:p w14:paraId="14EA4FA9" w14:textId="77777777" w:rsidR="00255A0C" w:rsidRPr="00255A0C" w:rsidRDefault="00255A0C" w:rsidP="00255A0C">
      <w:pPr>
        <w:spacing w:line="360" w:lineRule="auto"/>
        <w:jc w:val="both"/>
        <w:rPr>
          <w:lang w:val="id-ID"/>
        </w:rPr>
      </w:pPr>
      <w:r w:rsidRPr="00255A0C">
        <w:rPr>
          <w:lang w:val="id-ID"/>
        </w:rPr>
        <w:t xml:space="preserve">                        &lt;div class="form-group"&gt;</w:t>
      </w:r>
    </w:p>
    <w:p w14:paraId="7BFEC5A1" w14:textId="77777777" w:rsidR="00255A0C" w:rsidRPr="00255A0C" w:rsidRDefault="00255A0C" w:rsidP="00255A0C">
      <w:pPr>
        <w:spacing w:line="360" w:lineRule="auto"/>
        <w:jc w:val="both"/>
        <w:rPr>
          <w:lang w:val="id-ID"/>
        </w:rPr>
      </w:pPr>
      <w:r w:rsidRPr="00255A0C">
        <w:rPr>
          <w:lang w:val="id-ID"/>
        </w:rPr>
        <w:t xml:space="preserve">                            &lt;div class="form-line"&gt;</w:t>
      </w:r>
    </w:p>
    <w:p w14:paraId="77F0BD60" w14:textId="77777777" w:rsidR="00255A0C" w:rsidRPr="00255A0C" w:rsidRDefault="00255A0C" w:rsidP="00255A0C">
      <w:pPr>
        <w:spacing w:line="360" w:lineRule="auto"/>
        <w:jc w:val="both"/>
        <w:rPr>
          <w:lang w:val="id-ID"/>
        </w:rPr>
      </w:pPr>
      <w:r w:rsidRPr="00255A0C">
        <w:rPr>
          <w:lang w:val="id-ID"/>
        </w:rPr>
        <w:lastRenderedPageBreak/>
        <w:t xml:space="preserve">                                &lt;input type="text" name="nama" class="form-control" value="&lt;?php echo $tampil['nama_service'];?&gt;" /&gt;</w:t>
      </w:r>
    </w:p>
    <w:p w14:paraId="699E10DF" w14:textId="77777777" w:rsidR="00255A0C" w:rsidRPr="00255A0C" w:rsidRDefault="00255A0C" w:rsidP="00255A0C">
      <w:pPr>
        <w:spacing w:line="360" w:lineRule="auto"/>
        <w:jc w:val="both"/>
        <w:rPr>
          <w:lang w:val="id-ID"/>
        </w:rPr>
      </w:pPr>
      <w:r w:rsidRPr="00255A0C">
        <w:rPr>
          <w:lang w:val="id-ID"/>
        </w:rPr>
        <w:t xml:space="preserve">                            &lt;/div&gt;</w:t>
      </w:r>
    </w:p>
    <w:p w14:paraId="6FFA24BC" w14:textId="77777777" w:rsidR="00255A0C" w:rsidRPr="00255A0C" w:rsidRDefault="00255A0C" w:rsidP="00255A0C">
      <w:pPr>
        <w:spacing w:line="360" w:lineRule="auto"/>
        <w:jc w:val="both"/>
        <w:rPr>
          <w:lang w:val="id-ID"/>
        </w:rPr>
      </w:pPr>
      <w:r w:rsidRPr="00255A0C">
        <w:rPr>
          <w:lang w:val="id-ID"/>
        </w:rPr>
        <w:t xml:space="preserve">                        &lt;/div&gt;</w:t>
      </w:r>
    </w:p>
    <w:p w14:paraId="6A602573" w14:textId="77777777" w:rsidR="00255A0C" w:rsidRPr="00255A0C" w:rsidRDefault="00255A0C" w:rsidP="00255A0C">
      <w:pPr>
        <w:spacing w:line="360" w:lineRule="auto"/>
        <w:jc w:val="both"/>
        <w:rPr>
          <w:lang w:val="id-ID"/>
        </w:rPr>
      </w:pPr>
    </w:p>
    <w:p w14:paraId="05898F03" w14:textId="77777777" w:rsidR="00255A0C" w:rsidRPr="00255A0C" w:rsidRDefault="00255A0C" w:rsidP="00255A0C">
      <w:pPr>
        <w:spacing w:line="360" w:lineRule="auto"/>
        <w:jc w:val="both"/>
        <w:rPr>
          <w:lang w:val="id-ID"/>
        </w:rPr>
      </w:pPr>
      <w:r w:rsidRPr="00255A0C">
        <w:rPr>
          <w:lang w:val="id-ID"/>
        </w:rPr>
        <w:t xml:space="preserve">                        &lt;label for=""&gt;Harga&lt;/label&gt;</w:t>
      </w:r>
    </w:p>
    <w:p w14:paraId="09401E97" w14:textId="77777777" w:rsidR="00255A0C" w:rsidRPr="00255A0C" w:rsidRDefault="00255A0C" w:rsidP="00255A0C">
      <w:pPr>
        <w:spacing w:line="360" w:lineRule="auto"/>
        <w:jc w:val="both"/>
        <w:rPr>
          <w:lang w:val="id-ID"/>
        </w:rPr>
      </w:pPr>
      <w:r w:rsidRPr="00255A0C">
        <w:rPr>
          <w:lang w:val="id-ID"/>
        </w:rPr>
        <w:t xml:space="preserve">                        &lt;div class="form-group"&gt;</w:t>
      </w:r>
    </w:p>
    <w:p w14:paraId="7BE238AE" w14:textId="77777777" w:rsidR="00255A0C" w:rsidRPr="00255A0C" w:rsidRDefault="00255A0C" w:rsidP="00255A0C">
      <w:pPr>
        <w:spacing w:line="360" w:lineRule="auto"/>
        <w:jc w:val="both"/>
        <w:rPr>
          <w:lang w:val="id-ID"/>
        </w:rPr>
      </w:pPr>
      <w:r w:rsidRPr="00255A0C">
        <w:rPr>
          <w:lang w:val="id-ID"/>
        </w:rPr>
        <w:t xml:space="preserve">                            &lt;div class="form-line"&gt;</w:t>
      </w:r>
    </w:p>
    <w:p w14:paraId="30A56366" w14:textId="77777777" w:rsidR="00255A0C" w:rsidRPr="00255A0C" w:rsidRDefault="00255A0C" w:rsidP="00255A0C">
      <w:pPr>
        <w:spacing w:line="360" w:lineRule="auto"/>
        <w:jc w:val="both"/>
        <w:rPr>
          <w:lang w:val="id-ID"/>
        </w:rPr>
      </w:pPr>
      <w:r w:rsidRPr="00255A0C">
        <w:rPr>
          <w:lang w:val="id-ID"/>
        </w:rPr>
        <w:t xml:space="preserve">                                &lt;input type="text" name="harga" class="form-control" value="&lt;?php echo $tampil['harga'];?&gt;" /&gt;</w:t>
      </w:r>
    </w:p>
    <w:p w14:paraId="53E30104" w14:textId="77777777" w:rsidR="00255A0C" w:rsidRPr="00255A0C" w:rsidRDefault="00255A0C" w:rsidP="00255A0C">
      <w:pPr>
        <w:spacing w:line="360" w:lineRule="auto"/>
        <w:jc w:val="both"/>
        <w:rPr>
          <w:lang w:val="id-ID"/>
        </w:rPr>
      </w:pPr>
      <w:r w:rsidRPr="00255A0C">
        <w:rPr>
          <w:lang w:val="id-ID"/>
        </w:rPr>
        <w:t xml:space="preserve">                            &lt;/div&gt;</w:t>
      </w:r>
    </w:p>
    <w:p w14:paraId="46AAE2CD" w14:textId="77777777" w:rsidR="00255A0C" w:rsidRPr="00255A0C" w:rsidRDefault="00255A0C" w:rsidP="00255A0C">
      <w:pPr>
        <w:spacing w:line="360" w:lineRule="auto"/>
        <w:jc w:val="both"/>
        <w:rPr>
          <w:lang w:val="id-ID"/>
        </w:rPr>
      </w:pPr>
      <w:r w:rsidRPr="00255A0C">
        <w:rPr>
          <w:lang w:val="id-ID"/>
        </w:rPr>
        <w:t xml:space="preserve">                        &lt;/div&gt;</w:t>
      </w:r>
    </w:p>
    <w:p w14:paraId="24CB9EFA" w14:textId="77777777" w:rsidR="00255A0C" w:rsidRPr="00255A0C" w:rsidRDefault="00255A0C" w:rsidP="00255A0C">
      <w:pPr>
        <w:spacing w:line="360" w:lineRule="auto"/>
        <w:jc w:val="both"/>
        <w:rPr>
          <w:lang w:val="id-ID"/>
        </w:rPr>
      </w:pPr>
    </w:p>
    <w:p w14:paraId="329EA1C1" w14:textId="77777777" w:rsidR="00255A0C" w:rsidRPr="00255A0C" w:rsidRDefault="00255A0C" w:rsidP="00255A0C">
      <w:pPr>
        <w:spacing w:line="360" w:lineRule="auto"/>
        <w:jc w:val="both"/>
        <w:rPr>
          <w:lang w:val="id-ID"/>
        </w:rPr>
      </w:pPr>
      <w:r w:rsidRPr="00255A0C">
        <w:rPr>
          <w:lang w:val="id-ID"/>
        </w:rPr>
        <w:t xml:space="preserve">                        &lt;label for=""&gt;Keterangan&lt;/label&gt;</w:t>
      </w:r>
    </w:p>
    <w:p w14:paraId="0AB04727" w14:textId="77777777" w:rsidR="00255A0C" w:rsidRPr="00255A0C" w:rsidRDefault="00255A0C" w:rsidP="00255A0C">
      <w:pPr>
        <w:spacing w:line="360" w:lineRule="auto"/>
        <w:jc w:val="both"/>
        <w:rPr>
          <w:lang w:val="id-ID"/>
        </w:rPr>
      </w:pPr>
      <w:r w:rsidRPr="00255A0C">
        <w:rPr>
          <w:lang w:val="id-ID"/>
        </w:rPr>
        <w:t xml:space="preserve">                        &lt;div class="form-group"&gt;</w:t>
      </w:r>
    </w:p>
    <w:p w14:paraId="27A65512" w14:textId="77777777" w:rsidR="00255A0C" w:rsidRPr="00255A0C" w:rsidRDefault="00255A0C" w:rsidP="00255A0C">
      <w:pPr>
        <w:spacing w:line="360" w:lineRule="auto"/>
        <w:jc w:val="both"/>
        <w:rPr>
          <w:lang w:val="id-ID"/>
        </w:rPr>
      </w:pPr>
      <w:r w:rsidRPr="00255A0C">
        <w:rPr>
          <w:lang w:val="id-ID"/>
        </w:rPr>
        <w:t xml:space="preserve">                            &lt;div class="form-line"&gt;</w:t>
      </w:r>
    </w:p>
    <w:p w14:paraId="331A6C55" w14:textId="77777777" w:rsidR="00255A0C" w:rsidRPr="00255A0C" w:rsidRDefault="00255A0C" w:rsidP="00255A0C">
      <w:pPr>
        <w:spacing w:line="360" w:lineRule="auto"/>
        <w:jc w:val="both"/>
        <w:rPr>
          <w:lang w:val="id-ID"/>
        </w:rPr>
      </w:pPr>
      <w:r w:rsidRPr="00255A0C">
        <w:rPr>
          <w:lang w:val="id-ID"/>
        </w:rPr>
        <w:t xml:space="preserve">                                &lt;input type="text" name="ket" class="form-control" value="&lt;?php echo $tampil['keterangan'];?&gt;" /&gt;</w:t>
      </w:r>
    </w:p>
    <w:p w14:paraId="17BAB5B9" w14:textId="77777777" w:rsidR="00255A0C" w:rsidRPr="00255A0C" w:rsidRDefault="00255A0C" w:rsidP="00255A0C">
      <w:pPr>
        <w:spacing w:line="360" w:lineRule="auto"/>
        <w:jc w:val="both"/>
        <w:rPr>
          <w:lang w:val="id-ID"/>
        </w:rPr>
      </w:pPr>
      <w:r w:rsidRPr="00255A0C">
        <w:rPr>
          <w:lang w:val="id-ID"/>
        </w:rPr>
        <w:t xml:space="preserve">                            &lt;/div&gt;</w:t>
      </w:r>
    </w:p>
    <w:p w14:paraId="70DA4090" w14:textId="77777777" w:rsidR="00255A0C" w:rsidRPr="00255A0C" w:rsidRDefault="00255A0C" w:rsidP="00255A0C">
      <w:pPr>
        <w:spacing w:line="360" w:lineRule="auto"/>
        <w:jc w:val="both"/>
        <w:rPr>
          <w:lang w:val="id-ID"/>
        </w:rPr>
      </w:pPr>
      <w:r w:rsidRPr="00255A0C">
        <w:rPr>
          <w:lang w:val="id-ID"/>
        </w:rPr>
        <w:t xml:space="preserve">                        &lt;/div&gt;</w:t>
      </w:r>
    </w:p>
    <w:p w14:paraId="7FEBC3A7" w14:textId="77777777" w:rsidR="00255A0C" w:rsidRPr="00255A0C" w:rsidRDefault="00255A0C" w:rsidP="00255A0C">
      <w:pPr>
        <w:spacing w:line="360" w:lineRule="auto"/>
        <w:jc w:val="both"/>
        <w:rPr>
          <w:lang w:val="id-ID"/>
        </w:rPr>
      </w:pPr>
    </w:p>
    <w:p w14:paraId="12BDDAE0" w14:textId="77777777" w:rsidR="00255A0C" w:rsidRPr="00255A0C" w:rsidRDefault="00255A0C" w:rsidP="00255A0C">
      <w:pPr>
        <w:spacing w:line="360" w:lineRule="auto"/>
        <w:jc w:val="both"/>
        <w:rPr>
          <w:lang w:val="id-ID"/>
        </w:rPr>
      </w:pPr>
      <w:r w:rsidRPr="00255A0C">
        <w:rPr>
          <w:lang w:val="id-ID"/>
        </w:rPr>
        <w:t xml:space="preserve">                        &lt;input type="submit" name="simpan" value="Simpan" class="btn btn-primary"&gt;</w:t>
      </w:r>
    </w:p>
    <w:p w14:paraId="18828AEF" w14:textId="77777777" w:rsidR="00255A0C" w:rsidRPr="00255A0C" w:rsidRDefault="00255A0C" w:rsidP="00255A0C">
      <w:pPr>
        <w:spacing w:line="360" w:lineRule="auto"/>
        <w:jc w:val="both"/>
        <w:rPr>
          <w:lang w:val="id-ID"/>
        </w:rPr>
      </w:pPr>
      <w:r w:rsidRPr="00255A0C">
        <w:rPr>
          <w:lang w:val="id-ID"/>
        </w:rPr>
        <w:t xml:space="preserve">                        &lt;/form&gt;</w:t>
      </w:r>
    </w:p>
    <w:p w14:paraId="6318B835" w14:textId="77777777" w:rsidR="00255A0C" w:rsidRPr="00255A0C" w:rsidRDefault="00255A0C" w:rsidP="00255A0C">
      <w:pPr>
        <w:spacing w:line="360" w:lineRule="auto"/>
        <w:jc w:val="both"/>
        <w:rPr>
          <w:lang w:val="id-ID"/>
        </w:rPr>
      </w:pPr>
    </w:p>
    <w:p w14:paraId="465FAABC" w14:textId="77777777" w:rsidR="00255A0C" w:rsidRPr="00255A0C" w:rsidRDefault="00255A0C" w:rsidP="00255A0C">
      <w:pPr>
        <w:spacing w:line="360" w:lineRule="auto"/>
        <w:jc w:val="both"/>
        <w:rPr>
          <w:lang w:val="id-ID"/>
        </w:rPr>
      </w:pPr>
      <w:r w:rsidRPr="00255A0C">
        <w:rPr>
          <w:lang w:val="id-ID"/>
        </w:rPr>
        <w:t xml:space="preserve">&lt;?php </w:t>
      </w:r>
    </w:p>
    <w:p w14:paraId="5F25D433" w14:textId="77777777" w:rsidR="00255A0C" w:rsidRPr="00255A0C" w:rsidRDefault="00255A0C" w:rsidP="00255A0C">
      <w:pPr>
        <w:spacing w:line="360" w:lineRule="auto"/>
        <w:jc w:val="both"/>
        <w:rPr>
          <w:lang w:val="id-ID"/>
        </w:rPr>
      </w:pPr>
      <w:r w:rsidRPr="00255A0C">
        <w:rPr>
          <w:lang w:val="id-ID"/>
        </w:rPr>
        <w:t>if (isset($_POST['simpan'])){</w:t>
      </w:r>
    </w:p>
    <w:p w14:paraId="494A8391" w14:textId="77777777" w:rsidR="00255A0C" w:rsidRPr="00255A0C" w:rsidRDefault="00255A0C" w:rsidP="00255A0C">
      <w:pPr>
        <w:spacing w:line="360" w:lineRule="auto"/>
        <w:jc w:val="both"/>
        <w:rPr>
          <w:lang w:val="id-ID"/>
        </w:rPr>
      </w:pPr>
      <w:r w:rsidRPr="00255A0C">
        <w:rPr>
          <w:lang w:val="id-ID"/>
        </w:rPr>
        <w:t>$kode=$_POST['kode'];</w:t>
      </w:r>
    </w:p>
    <w:p w14:paraId="4AA61FC0" w14:textId="77777777" w:rsidR="00255A0C" w:rsidRPr="00255A0C" w:rsidRDefault="00255A0C" w:rsidP="00255A0C">
      <w:pPr>
        <w:spacing w:line="360" w:lineRule="auto"/>
        <w:jc w:val="both"/>
        <w:rPr>
          <w:lang w:val="id-ID"/>
        </w:rPr>
      </w:pPr>
      <w:r w:rsidRPr="00255A0C">
        <w:rPr>
          <w:lang w:val="id-ID"/>
        </w:rPr>
        <w:t>$nama=$_POST['nama'];</w:t>
      </w:r>
    </w:p>
    <w:p w14:paraId="621CECED" w14:textId="77777777" w:rsidR="00255A0C" w:rsidRPr="00255A0C" w:rsidRDefault="00255A0C" w:rsidP="00255A0C">
      <w:pPr>
        <w:spacing w:line="360" w:lineRule="auto"/>
        <w:jc w:val="both"/>
        <w:rPr>
          <w:lang w:val="id-ID"/>
        </w:rPr>
      </w:pPr>
      <w:r w:rsidRPr="00255A0C">
        <w:rPr>
          <w:lang w:val="id-ID"/>
        </w:rPr>
        <w:t>$harga=$_POST['harga'];</w:t>
      </w:r>
    </w:p>
    <w:p w14:paraId="0ABA3AAF" w14:textId="77777777" w:rsidR="00255A0C" w:rsidRPr="00255A0C" w:rsidRDefault="00255A0C" w:rsidP="00255A0C">
      <w:pPr>
        <w:spacing w:line="360" w:lineRule="auto"/>
        <w:jc w:val="both"/>
        <w:rPr>
          <w:lang w:val="id-ID"/>
        </w:rPr>
      </w:pPr>
      <w:r w:rsidRPr="00255A0C">
        <w:rPr>
          <w:lang w:val="id-ID"/>
        </w:rPr>
        <w:t xml:space="preserve">$ket=$_POST['ket'];               </w:t>
      </w:r>
    </w:p>
    <w:p w14:paraId="256A0559" w14:textId="77777777" w:rsidR="00255A0C" w:rsidRPr="00255A0C" w:rsidRDefault="00255A0C" w:rsidP="00255A0C">
      <w:pPr>
        <w:spacing w:line="360" w:lineRule="auto"/>
        <w:jc w:val="both"/>
        <w:rPr>
          <w:lang w:val="id-ID"/>
        </w:rPr>
      </w:pPr>
    </w:p>
    <w:p w14:paraId="6F5BDC87" w14:textId="77777777" w:rsidR="00255A0C" w:rsidRPr="00255A0C" w:rsidRDefault="00255A0C" w:rsidP="00255A0C">
      <w:pPr>
        <w:spacing w:line="360" w:lineRule="auto"/>
        <w:jc w:val="both"/>
        <w:rPr>
          <w:lang w:val="id-ID"/>
        </w:rPr>
      </w:pPr>
      <w:r w:rsidRPr="00255A0C">
        <w:rPr>
          <w:lang w:val="id-ID"/>
        </w:rPr>
        <w:t xml:space="preserve">        $sql=$koneksi-&gt;query("update tb_service set nama_service='$nama', harga='$harga', keterangan='$ket' where idservice='$idservice'");</w:t>
      </w:r>
    </w:p>
    <w:p w14:paraId="322825E6" w14:textId="77777777" w:rsidR="00255A0C" w:rsidRPr="00255A0C" w:rsidRDefault="00255A0C" w:rsidP="00255A0C">
      <w:pPr>
        <w:spacing w:line="360" w:lineRule="auto"/>
        <w:jc w:val="both"/>
        <w:rPr>
          <w:lang w:val="id-ID"/>
        </w:rPr>
      </w:pPr>
      <w:r w:rsidRPr="00255A0C">
        <w:rPr>
          <w:lang w:val="id-ID"/>
        </w:rPr>
        <w:t xml:space="preserve">        if ($sql){</w:t>
      </w:r>
    </w:p>
    <w:p w14:paraId="4942AFF6" w14:textId="77777777" w:rsidR="00255A0C" w:rsidRPr="00255A0C" w:rsidRDefault="00255A0C" w:rsidP="00255A0C">
      <w:pPr>
        <w:spacing w:line="360" w:lineRule="auto"/>
        <w:jc w:val="both"/>
        <w:rPr>
          <w:lang w:val="id-ID"/>
        </w:rPr>
      </w:pPr>
      <w:r w:rsidRPr="00255A0C">
        <w:rPr>
          <w:lang w:val="id-ID"/>
        </w:rPr>
        <w:t xml:space="preserve">                ?&gt;</w:t>
      </w:r>
    </w:p>
    <w:p w14:paraId="1E654E2E"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2F74FE13" w14:textId="77777777" w:rsidR="00255A0C" w:rsidRPr="00255A0C" w:rsidRDefault="00255A0C" w:rsidP="00255A0C">
      <w:pPr>
        <w:spacing w:line="360" w:lineRule="auto"/>
        <w:jc w:val="both"/>
        <w:rPr>
          <w:lang w:val="id-ID"/>
        </w:rPr>
      </w:pPr>
      <w:r w:rsidRPr="00255A0C">
        <w:rPr>
          <w:lang w:val="id-ID"/>
        </w:rPr>
        <w:t xml:space="preserve">                alert ("Data Berhasil di Ubah");</w:t>
      </w:r>
    </w:p>
    <w:p w14:paraId="3643DDB1" w14:textId="77777777" w:rsidR="00255A0C" w:rsidRPr="00255A0C" w:rsidRDefault="00255A0C" w:rsidP="00255A0C">
      <w:pPr>
        <w:spacing w:line="360" w:lineRule="auto"/>
        <w:jc w:val="both"/>
        <w:rPr>
          <w:lang w:val="id-ID"/>
        </w:rPr>
      </w:pPr>
      <w:r w:rsidRPr="00255A0C">
        <w:rPr>
          <w:lang w:val="id-ID"/>
        </w:rPr>
        <w:t xml:space="preserve">                window.location.href="?page=service";</w:t>
      </w:r>
    </w:p>
    <w:p w14:paraId="649CB161" w14:textId="77777777" w:rsidR="00255A0C" w:rsidRPr="00255A0C" w:rsidRDefault="00255A0C" w:rsidP="00255A0C">
      <w:pPr>
        <w:spacing w:line="360" w:lineRule="auto"/>
        <w:jc w:val="both"/>
        <w:rPr>
          <w:lang w:val="id-ID"/>
        </w:rPr>
      </w:pPr>
      <w:r w:rsidRPr="00255A0C">
        <w:rPr>
          <w:lang w:val="id-ID"/>
        </w:rPr>
        <w:t xml:space="preserve">                &lt;/script&gt;</w:t>
      </w:r>
    </w:p>
    <w:p w14:paraId="6A4DCD86" w14:textId="77777777" w:rsidR="00255A0C" w:rsidRPr="00255A0C" w:rsidRDefault="00255A0C" w:rsidP="00255A0C">
      <w:pPr>
        <w:spacing w:line="360" w:lineRule="auto"/>
        <w:jc w:val="both"/>
        <w:rPr>
          <w:lang w:val="id-ID"/>
        </w:rPr>
      </w:pPr>
      <w:r w:rsidRPr="00255A0C">
        <w:rPr>
          <w:lang w:val="id-ID"/>
        </w:rPr>
        <w:t xml:space="preserve">                &lt;?php</w:t>
      </w:r>
    </w:p>
    <w:p w14:paraId="45D26E1D" w14:textId="77777777" w:rsidR="00255A0C" w:rsidRPr="00255A0C" w:rsidRDefault="00255A0C" w:rsidP="00255A0C">
      <w:pPr>
        <w:spacing w:line="360" w:lineRule="auto"/>
        <w:jc w:val="both"/>
        <w:rPr>
          <w:lang w:val="id-ID"/>
        </w:rPr>
      </w:pPr>
    </w:p>
    <w:p w14:paraId="34D71F9C" w14:textId="77777777" w:rsidR="00255A0C" w:rsidRPr="00255A0C" w:rsidRDefault="00255A0C" w:rsidP="00255A0C">
      <w:pPr>
        <w:spacing w:line="360" w:lineRule="auto"/>
        <w:jc w:val="both"/>
        <w:rPr>
          <w:lang w:val="id-ID"/>
        </w:rPr>
      </w:pPr>
      <w:r w:rsidRPr="00255A0C">
        <w:rPr>
          <w:lang w:val="id-ID"/>
        </w:rPr>
        <w:t xml:space="preserve">            }</w:t>
      </w:r>
    </w:p>
    <w:p w14:paraId="3BE46BAE" w14:textId="77777777" w:rsidR="00255A0C" w:rsidRPr="00255A0C" w:rsidRDefault="00255A0C" w:rsidP="00255A0C">
      <w:pPr>
        <w:spacing w:line="360" w:lineRule="auto"/>
        <w:jc w:val="both"/>
        <w:rPr>
          <w:lang w:val="id-ID"/>
        </w:rPr>
      </w:pPr>
      <w:r w:rsidRPr="00255A0C">
        <w:rPr>
          <w:lang w:val="id-ID"/>
        </w:rPr>
        <w:t xml:space="preserve">        }</w:t>
      </w:r>
    </w:p>
    <w:p w14:paraId="043CCD4D" w14:textId="3B2B5DC1" w:rsidR="00255A0C" w:rsidRDefault="00255A0C" w:rsidP="00255A0C">
      <w:pPr>
        <w:spacing w:line="360" w:lineRule="auto"/>
        <w:jc w:val="both"/>
        <w:rPr>
          <w:lang w:val="id-ID"/>
        </w:rPr>
      </w:pPr>
      <w:r w:rsidRPr="00255A0C">
        <w:rPr>
          <w:lang w:val="id-ID"/>
        </w:rPr>
        <w:t>?&gt;</w:t>
      </w:r>
    </w:p>
    <w:p w14:paraId="09B876E7" w14:textId="04B641D4" w:rsidR="00255A0C" w:rsidRPr="00255A0C" w:rsidRDefault="00255A0C" w:rsidP="00255A0C">
      <w:pPr>
        <w:spacing w:line="360" w:lineRule="auto"/>
        <w:jc w:val="both"/>
        <w:rPr>
          <w:b/>
          <w:bCs/>
          <w:lang w:val="id-ID"/>
        </w:rPr>
      </w:pPr>
    </w:p>
    <w:p w14:paraId="5F08278C" w14:textId="5A3227B8" w:rsidR="00255A0C" w:rsidRDefault="00255A0C" w:rsidP="00667A11">
      <w:pPr>
        <w:pStyle w:val="ListParagraph"/>
        <w:numPr>
          <w:ilvl w:val="0"/>
          <w:numId w:val="14"/>
        </w:numPr>
        <w:spacing w:line="360" w:lineRule="auto"/>
        <w:jc w:val="both"/>
        <w:rPr>
          <w:b/>
          <w:bCs/>
          <w:lang w:val="en-US"/>
        </w:rPr>
      </w:pPr>
      <w:r w:rsidRPr="00255A0C">
        <w:rPr>
          <w:b/>
          <w:bCs/>
          <w:lang w:val="en-US"/>
        </w:rPr>
        <w:t>Hapus</w:t>
      </w:r>
    </w:p>
    <w:p w14:paraId="09BB00BF" w14:textId="77777777" w:rsidR="00255A0C" w:rsidRPr="00255A0C" w:rsidRDefault="00255A0C" w:rsidP="00255A0C">
      <w:pPr>
        <w:pStyle w:val="ListParagraph"/>
        <w:spacing w:line="360" w:lineRule="auto"/>
        <w:jc w:val="both"/>
        <w:rPr>
          <w:lang w:val="en-US"/>
        </w:rPr>
      </w:pPr>
      <w:r w:rsidRPr="00255A0C">
        <w:rPr>
          <w:lang w:val="en-US"/>
        </w:rPr>
        <w:t>&lt;?php</w:t>
      </w:r>
    </w:p>
    <w:p w14:paraId="6618618C" w14:textId="77777777" w:rsidR="00255A0C" w:rsidRPr="00255A0C" w:rsidRDefault="00255A0C" w:rsidP="00255A0C">
      <w:pPr>
        <w:pStyle w:val="ListParagraph"/>
        <w:spacing w:line="360" w:lineRule="auto"/>
        <w:jc w:val="both"/>
        <w:rPr>
          <w:lang w:val="en-US"/>
        </w:rPr>
      </w:pPr>
    </w:p>
    <w:p w14:paraId="5063209C" w14:textId="77777777" w:rsidR="00255A0C" w:rsidRPr="00255A0C" w:rsidRDefault="00255A0C" w:rsidP="00255A0C">
      <w:pPr>
        <w:pStyle w:val="ListParagraph"/>
        <w:spacing w:line="360" w:lineRule="auto"/>
        <w:jc w:val="both"/>
        <w:rPr>
          <w:lang w:val="en-US"/>
        </w:rPr>
      </w:pPr>
      <w:r w:rsidRPr="00255A0C">
        <w:rPr>
          <w:lang w:val="en-US"/>
        </w:rPr>
        <w:tab/>
        <w:t>$idservice = $_GET['idservice'];</w:t>
      </w:r>
    </w:p>
    <w:p w14:paraId="05E6D7F8" w14:textId="77777777" w:rsidR="00255A0C" w:rsidRPr="00255A0C" w:rsidRDefault="00255A0C" w:rsidP="00255A0C">
      <w:pPr>
        <w:pStyle w:val="ListParagraph"/>
        <w:spacing w:line="360" w:lineRule="auto"/>
        <w:jc w:val="both"/>
        <w:rPr>
          <w:lang w:val="en-US"/>
        </w:rPr>
      </w:pPr>
      <w:r w:rsidRPr="00255A0C">
        <w:rPr>
          <w:lang w:val="en-US"/>
        </w:rPr>
        <w:t xml:space="preserve">    $sql = $koneksi-&gt;query("delete from tb_service where idservice='$idservice'");</w:t>
      </w:r>
    </w:p>
    <w:p w14:paraId="03F7E9AA" w14:textId="77777777" w:rsidR="00255A0C" w:rsidRPr="00255A0C" w:rsidRDefault="00255A0C" w:rsidP="00255A0C">
      <w:pPr>
        <w:pStyle w:val="ListParagraph"/>
        <w:spacing w:line="360" w:lineRule="auto"/>
        <w:jc w:val="both"/>
        <w:rPr>
          <w:lang w:val="en-US"/>
        </w:rPr>
      </w:pPr>
    </w:p>
    <w:p w14:paraId="58CBC472" w14:textId="77777777" w:rsidR="00255A0C" w:rsidRPr="00255A0C" w:rsidRDefault="00255A0C" w:rsidP="00255A0C">
      <w:pPr>
        <w:pStyle w:val="ListParagraph"/>
        <w:spacing w:line="360" w:lineRule="auto"/>
        <w:jc w:val="both"/>
        <w:rPr>
          <w:lang w:val="en-US"/>
        </w:rPr>
      </w:pPr>
      <w:r w:rsidRPr="00255A0C">
        <w:rPr>
          <w:lang w:val="en-US"/>
        </w:rPr>
        <w:t>?&gt;</w:t>
      </w:r>
    </w:p>
    <w:p w14:paraId="1C3C3144" w14:textId="77777777" w:rsidR="00255A0C" w:rsidRPr="00255A0C" w:rsidRDefault="00255A0C" w:rsidP="00255A0C">
      <w:pPr>
        <w:pStyle w:val="ListParagraph"/>
        <w:spacing w:line="360" w:lineRule="auto"/>
        <w:jc w:val="both"/>
        <w:rPr>
          <w:lang w:val="en-US"/>
        </w:rPr>
      </w:pPr>
    </w:p>
    <w:p w14:paraId="4C3ACE1A" w14:textId="77777777" w:rsidR="00255A0C" w:rsidRPr="00255A0C" w:rsidRDefault="00255A0C" w:rsidP="00255A0C">
      <w:pPr>
        <w:pStyle w:val="ListParagraph"/>
        <w:spacing w:line="360" w:lineRule="auto"/>
        <w:jc w:val="both"/>
        <w:rPr>
          <w:lang w:val="en-US"/>
        </w:rPr>
      </w:pPr>
      <w:r w:rsidRPr="00255A0C">
        <w:rPr>
          <w:lang w:val="en-US"/>
        </w:rPr>
        <w:t>&lt;script type="text/javascript"&gt;</w:t>
      </w:r>
    </w:p>
    <w:p w14:paraId="07019177"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alert ("Data Berhasil di Hapus");</w:t>
      </w:r>
    </w:p>
    <w:p w14:paraId="623649C9"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window.location.href="?page=service";</w:t>
      </w:r>
    </w:p>
    <w:p w14:paraId="512AAACA" w14:textId="11560B7F" w:rsidR="00255A0C" w:rsidRDefault="00255A0C" w:rsidP="00255A0C">
      <w:pPr>
        <w:pStyle w:val="ListParagraph"/>
        <w:spacing w:line="360" w:lineRule="auto"/>
        <w:jc w:val="both"/>
        <w:rPr>
          <w:lang w:val="en-US"/>
        </w:rPr>
      </w:pPr>
      <w:r w:rsidRPr="00255A0C">
        <w:rPr>
          <w:lang w:val="en-US"/>
        </w:rPr>
        <w:t>&lt;/script&gt;</w:t>
      </w:r>
    </w:p>
    <w:p w14:paraId="53D5CA13" w14:textId="77777777" w:rsidR="00255A0C" w:rsidRDefault="00255A0C" w:rsidP="00255A0C">
      <w:pPr>
        <w:pStyle w:val="ListParagraph"/>
        <w:spacing w:line="360" w:lineRule="auto"/>
        <w:jc w:val="both"/>
        <w:rPr>
          <w:lang w:val="en-US"/>
        </w:rPr>
      </w:pPr>
    </w:p>
    <w:p w14:paraId="463370A2" w14:textId="0975E9D1" w:rsidR="00255A0C" w:rsidRPr="00255A0C" w:rsidRDefault="00255A0C" w:rsidP="00255A0C">
      <w:pPr>
        <w:pStyle w:val="ListParagraph"/>
        <w:spacing w:line="360" w:lineRule="auto"/>
        <w:jc w:val="both"/>
        <w:rPr>
          <w:lang w:val="en-US"/>
        </w:rPr>
      </w:pPr>
      <w:r w:rsidRPr="00255A0C">
        <w:rPr>
          <w:b/>
          <w:bCs/>
          <w:lang w:val="en-US"/>
        </w:rPr>
        <w:t>Data Mekanik</w:t>
      </w:r>
    </w:p>
    <w:p w14:paraId="601BA409" w14:textId="77777777" w:rsidR="00255A0C" w:rsidRPr="00255A0C" w:rsidRDefault="00255A0C" w:rsidP="00255A0C">
      <w:pPr>
        <w:pStyle w:val="ListParagraph"/>
        <w:spacing w:line="360" w:lineRule="auto"/>
        <w:jc w:val="both"/>
        <w:rPr>
          <w:lang w:val="en-US"/>
        </w:rPr>
      </w:pPr>
      <w:r w:rsidRPr="00255A0C">
        <w:rPr>
          <w:lang w:val="en-US"/>
        </w:rPr>
        <w:t xml:space="preserve">&lt;?php </w:t>
      </w:r>
    </w:p>
    <w:p w14:paraId="1F70CCE1" w14:textId="77777777" w:rsidR="00255A0C" w:rsidRPr="00255A0C" w:rsidRDefault="00255A0C" w:rsidP="00255A0C">
      <w:pPr>
        <w:pStyle w:val="ListParagraph"/>
        <w:spacing w:line="360" w:lineRule="auto"/>
        <w:jc w:val="both"/>
        <w:rPr>
          <w:lang w:val="en-US"/>
        </w:rPr>
      </w:pPr>
    </w:p>
    <w:p w14:paraId="4570A4E3" w14:textId="77777777" w:rsidR="00255A0C" w:rsidRPr="00255A0C" w:rsidRDefault="00255A0C" w:rsidP="00255A0C">
      <w:pPr>
        <w:pStyle w:val="ListParagraph"/>
        <w:spacing w:line="360" w:lineRule="auto"/>
        <w:jc w:val="both"/>
        <w:rPr>
          <w:lang w:val="en-US"/>
        </w:rPr>
      </w:pPr>
      <w:r w:rsidRPr="00255A0C">
        <w:rPr>
          <w:lang w:val="en-US"/>
        </w:rPr>
        <w:t>ob_start();</w:t>
      </w:r>
    </w:p>
    <w:p w14:paraId="0D726771" w14:textId="77777777" w:rsidR="00255A0C" w:rsidRPr="00255A0C" w:rsidRDefault="00255A0C" w:rsidP="00255A0C">
      <w:pPr>
        <w:pStyle w:val="ListParagraph"/>
        <w:spacing w:line="360" w:lineRule="auto"/>
        <w:jc w:val="both"/>
        <w:rPr>
          <w:lang w:val="en-US"/>
        </w:rPr>
      </w:pPr>
      <w:r w:rsidRPr="00255A0C">
        <w:rPr>
          <w:lang w:val="en-US"/>
        </w:rPr>
        <w:t>session_start();</w:t>
      </w:r>
    </w:p>
    <w:p w14:paraId="78F71EC2" w14:textId="77777777" w:rsidR="00255A0C" w:rsidRPr="00255A0C" w:rsidRDefault="00255A0C" w:rsidP="00255A0C">
      <w:pPr>
        <w:pStyle w:val="ListParagraph"/>
        <w:spacing w:line="360" w:lineRule="auto"/>
        <w:jc w:val="both"/>
        <w:rPr>
          <w:lang w:val="en-US"/>
        </w:rPr>
      </w:pPr>
      <w:r w:rsidRPr="00255A0C">
        <w:rPr>
          <w:lang w:val="en-US"/>
        </w:rPr>
        <w:t>error_reporting(E_ALL ^ (E_NOTICE | E_WARNING));</w:t>
      </w:r>
    </w:p>
    <w:p w14:paraId="3B63E7F8" w14:textId="77777777" w:rsidR="00255A0C" w:rsidRPr="00255A0C" w:rsidRDefault="00255A0C" w:rsidP="00255A0C">
      <w:pPr>
        <w:pStyle w:val="ListParagraph"/>
        <w:spacing w:line="360" w:lineRule="auto"/>
        <w:jc w:val="both"/>
        <w:rPr>
          <w:lang w:val="en-US"/>
        </w:rPr>
      </w:pPr>
    </w:p>
    <w:p w14:paraId="02C6F9BA" w14:textId="77777777" w:rsidR="00255A0C" w:rsidRPr="00255A0C" w:rsidRDefault="00255A0C" w:rsidP="00255A0C">
      <w:pPr>
        <w:pStyle w:val="ListParagraph"/>
        <w:spacing w:line="360" w:lineRule="auto"/>
        <w:jc w:val="both"/>
        <w:rPr>
          <w:lang w:val="en-US"/>
        </w:rPr>
      </w:pPr>
      <w:r w:rsidRPr="00255A0C">
        <w:rPr>
          <w:lang w:val="en-US"/>
        </w:rPr>
        <w:t>include "koneksi.php";</w:t>
      </w:r>
    </w:p>
    <w:p w14:paraId="266705E0" w14:textId="77777777" w:rsidR="00255A0C" w:rsidRPr="00255A0C" w:rsidRDefault="00255A0C" w:rsidP="00255A0C">
      <w:pPr>
        <w:pStyle w:val="ListParagraph"/>
        <w:spacing w:line="360" w:lineRule="auto"/>
        <w:jc w:val="both"/>
        <w:rPr>
          <w:lang w:val="en-US"/>
        </w:rPr>
      </w:pPr>
    </w:p>
    <w:p w14:paraId="595929C8" w14:textId="77777777" w:rsidR="00255A0C" w:rsidRPr="00255A0C" w:rsidRDefault="00255A0C" w:rsidP="00255A0C">
      <w:pPr>
        <w:pStyle w:val="ListParagraph"/>
        <w:spacing w:line="360" w:lineRule="auto"/>
        <w:jc w:val="both"/>
        <w:rPr>
          <w:lang w:val="en-US"/>
        </w:rPr>
      </w:pPr>
      <w:r w:rsidRPr="00255A0C">
        <w:rPr>
          <w:lang w:val="en-US"/>
        </w:rPr>
        <w:t>if($_SESSION['pelanggan']){</w:t>
      </w:r>
    </w:p>
    <w:p w14:paraId="4CA4D278" w14:textId="77777777" w:rsidR="00255A0C" w:rsidRPr="00255A0C" w:rsidRDefault="00255A0C" w:rsidP="00255A0C">
      <w:pPr>
        <w:pStyle w:val="ListParagraph"/>
        <w:spacing w:line="360" w:lineRule="auto"/>
        <w:jc w:val="both"/>
        <w:rPr>
          <w:lang w:val="en-US"/>
        </w:rPr>
      </w:pPr>
      <w:r w:rsidRPr="00255A0C">
        <w:rPr>
          <w:lang w:val="en-US"/>
        </w:rPr>
        <w:t xml:space="preserve">        //header("location:index.php");</w:t>
      </w:r>
    </w:p>
    <w:p w14:paraId="6A2B2640"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14674B3B" w14:textId="77777777" w:rsidR="00255A0C" w:rsidRPr="00255A0C" w:rsidRDefault="00255A0C" w:rsidP="00255A0C">
      <w:pPr>
        <w:pStyle w:val="ListParagraph"/>
        <w:spacing w:line="360" w:lineRule="auto"/>
        <w:jc w:val="both"/>
        <w:rPr>
          <w:lang w:val="en-US"/>
        </w:rPr>
      </w:pPr>
      <w:r w:rsidRPr="00255A0C">
        <w:rPr>
          <w:lang w:val="en-US"/>
        </w:rPr>
        <w:t xml:space="preserve">        &lt;script type="text/javascript"&gt;</w:t>
      </w:r>
    </w:p>
    <w:p w14:paraId="59BDD213" w14:textId="77777777" w:rsidR="00255A0C" w:rsidRPr="00255A0C" w:rsidRDefault="00255A0C" w:rsidP="00255A0C">
      <w:pPr>
        <w:pStyle w:val="ListParagraph"/>
        <w:spacing w:line="360" w:lineRule="auto"/>
        <w:jc w:val="both"/>
        <w:rPr>
          <w:lang w:val="en-US"/>
        </w:rPr>
      </w:pPr>
      <w:r w:rsidRPr="00255A0C">
        <w:rPr>
          <w:lang w:val="en-US"/>
        </w:rPr>
        <w:t xml:space="preserve">        alert ("Anda Tidak Berhak Mengakses Halaman ini");</w:t>
      </w:r>
    </w:p>
    <w:p w14:paraId="62311338" w14:textId="77777777" w:rsidR="00255A0C" w:rsidRPr="00255A0C" w:rsidRDefault="00255A0C" w:rsidP="00255A0C">
      <w:pPr>
        <w:pStyle w:val="ListParagraph"/>
        <w:spacing w:line="360" w:lineRule="auto"/>
        <w:jc w:val="both"/>
        <w:rPr>
          <w:lang w:val="en-US"/>
        </w:rPr>
      </w:pPr>
      <w:r w:rsidRPr="00255A0C">
        <w:rPr>
          <w:lang w:val="en-US"/>
        </w:rPr>
        <w:t xml:space="preserve">        window.location.href="logout.php";</w:t>
      </w:r>
    </w:p>
    <w:p w14:paraId="0FBB2FE7" w14:textId="77777777" w:rsidR="00255A0C" w:rsidRPr="00255A0C" w:rsidRDefault="00255A0C" w:rsidP="00255A0C">
      <w:pPr>
        <w:pStyle w:val="ListParagraph"/>
        <w:spacing w:line="360" w:lineRule="auto"/>
        <w:jc w:val="both"/>
        <w:rPr>
          <w:lang w:val="en-US"/>
        </w:rPr>
      </w:pPr>
      <w:r w:rsidRPr="00255A0C">
        <w:rPr>
          <w:lang w:val="en-US"/>
        </w:rPr>
        <w:t xml:space="preserve">        &lt;/script&gt;</w:t>
      </w:r>
    </w:p>
    <w:p w14:paraId="1B295B41"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1C9E9825" w14:textId="77777777" w:rsidR="00255A0C" w:rsidRPr="00255A0C" w:rsidRDefault="00255A0C" w:rsidP="00255A0C">
      <w:pPr>
        <w:pStyle w:val="ListParagraph"/>
        <w:spacing w:line="360" w:lineRule="auto"/>
        <w:jc w:val="both"/>
        <w:rPr>
          <w:lang w:val="en-US"/>
        </w:rPr>
      </w:pPr>
      <w:r w:rsidRPr="00255A0C">
        <w:rPr>
          <w:lang w:val="en-US"/>
        </w:rPr>
        <w:t xml:space="preserve">    }else{</w:t>
      </w:r>
    </w:p>
    <w:p w14:paraId="0B3F7A84" w14:textId="77777777" w:rsidR="00255A0C" w:rsidRPr="00255A0C" w:rsidRDefault="00255A0C" w:rsidP="00255A0C">
      <w:pPr>
        <w:pStyle w:val="ListParagraph"/>
        <w:spacing w:line="360" w:lineRule="auto"/>
        <w:jc w:val="both"/>
        <w:rPr>
          <w:lang w:val="en-US"/>
        </w:rPr>
      </w:pPr>
    </w:p>
    <w:p w14:paraId="1D4BE0D6" w14:textId="77777777" w:rsidR="00255A0C" w:rsidRPr="00255A0C" w:rsidRDefault="00255A0C" w:rsidP="00255A0C">
      <w:pPr>
        <w:pStyle w:val="ListParagraph"/>
        <w:spacing w:line="360" w:lineRule="auto"/>
        <w:jc w:val="both"/>
        <w:rPr>
          <w:lang w:val="en-US"/>
        </w:rPr>
      </w:pPr>
      <w:r w:rsidRPr="00255A0C">
        <w:rPr>
          <w:lang w:val="en-US"/>
        </w:rPr>
        <w:t>?&gt;</w:t>
      </w:r>
    </w:p>
    <w:p w14:paraId="02FD4524" w14:textId="77777777" w:rsidR="00255A0C" w:rsidRPr="00255A0C" w:rsidRDefault="00255A0C" w:rsidP="00255A0C">
      <w:pPr>
        <w:pStyle w:val="ListParagraph"/>
        <w:spacing w:line="360" w:lineRule="auto"/>
        <w:jc w:val="both"/>
        <w:rPr>
          <w:lang w:val="en-US"/>
        </w:rPr>
      </w:pPr>
    </w:p>
    <w:p w14:paraId="49522FEC" w14:textId="77777777" w:rsidR="00255A0C" w:rsidRPr="00255A0C" w:rsidRDefault="00255A0C" w:rsidP="00255A0C">
      <w:pPr>
        <w:pStyle w:val="ListParagraph"/>
        <w:spacing w:line="360" w:lineRule="auto"/>
        <w:jc w:val="both"/>
        <w:rPr>
          <w:lang w:val="en-US"/>
        </w:rPr>
      </w:pPr>
      <w:r w:rsidRPr="00255A0C">
        <w:rPr>
          <w:lang w:val="en-US"/>
        </w:rPr>
        <w:t xml:space="preserve"> &lt;div class="row clearfix"&gt;</w:t>
      </w:r>
    </w:p>
    <w:p w14:paraId="71055344" w14:textId="77777777" w:rsidR="00255A0C" w:rsidRPr="00255A0C" w:rsidRDefault="00255A0C" w:rsidP="00255A0C">
      <w:pPr>
        <w:pStyle w:val="ListParagraph"/>
        <w:spacing w:line="360" w:lineRule="auto"/>
        <w:jc w:val="both"/>
        <w:rPr>
          <w:lang w:val="en-US"/>
        </w:rPr>
      </w:pPr>
      <w:r w:rsidRPr="00255A0C">
        <w:rPr>
          <w:lang w:val="en-US"/>
        </w:rPr>
        <w:t xml:space="preserve">                &lt;div class="col-lg-12 col-md-12 col-sm-12 col-xs-12"&gt;</w:t>
      </w:r>
    </w:p>
    <w:p w14:paraId="74584313" w14:textId="77777777" w:rsidR="00255A0C" w:rsidRPr="00255A0C" w:rsidRDefault="00255A0C" w:rsidP="00255A0C">
      <w:pPr>
        <w:pStyle w:val="ListParagraph"/>
        <w:spacing w:line="360" w:lineRule="auto"/>
        <w:jc w:val="both"/>
        <w:rPr>
          <w:lang w:val="en-US"/>
        </w:rPr>
      </w:pPr>
      <w:r w:rsidRPr="00255A0C">
        <w:rPr>
          <w:lang w:val="en-US"/>
        </w:rPr>
        <w:t xml:space="preserve">                    &lt;div class="card"&gt;</w:t>
      </w:r>
    </w:p>
    <w:p w14:paraId="791214FA" w14:textId="77777777" w:rsidR="00255A0C" w:rsidRPr="00255A0C" w:rsidRDefault="00255A0C" w:rsidP="00255A0C">
      <w:pPr>
        <w:pStyle w:val="ListParagraph"/>
        <w:spacing w:line="360" w:lineRule="auto"/>
        <w:jc w:val="both"/>
        <w:rPr>
          <w:lang w:val="en-US"/>
        </w:rPr>
      </w:pPr>
      <w:r w:rsidRPr="00255A0C">
        <w:rPr>
          <w:lang w:val="en-US"/>
        </w:rPr>
        <w:t xml:space="preserve">                        &lt;div class="header"&gt;</w:t>
      </w:r>
    </w:p>
    <w:p w14:paraId="45BBBC5F"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4E366499" w14:textId="77777777" w:rsidR="00255A0C" w:rsidRPr="00255A0C" w:rsidRDefault="00255A0C" w:rsidP="00255A0C">
      <w:pPr>
        <w:pStyle w:val="ListParagraph"/>
        <w:spacing w:line="360" w:lineRule="auto"/>
        <w:jc w:val="both"/>
        <w:rPr>
          <w:lang w:val="en-US"/>
        </w:rPr>
      </w:pPr>
      <w:r w:rsidRPr="00255A0C">
        <w:rPr>
          <w:lang w:val="en-US"/>
        </w:rPr>
        <w:t xml:space="preserve">                                DATA MEKANIK</w:t>
      </w:r>
    </w:p>
    <w:p w14:paraId="17BE247D" w14:textId="77777777" w:rsidR="00255A0C" w:rsidRPr="00255A0C" w:rsidRDefault="00255A0C" w:rsidP="00255A0C">
      <w:pPr>
        <w:pStyle w:val="ListParagraph"/>
        <w:spacing w:line="360" w:lineRule="auto"/>
        <w:jc w:val="both"/>
        <w:rPr>
          <w:lang w:val="en-US"/>
        </w:rPr>
      </w:pPr>
      <w:r w:rsidRPr="00255A0C">
        <w:rPr>
          <w:lang w:val="en-US"/>
        </w:rPr>
        <w:t xml:space="preserve">                                &lt;p align="right"&gt;&lt;a href="?page=mekanik&amp;aksi=tambah" class="btn btn-primary"&gt;&lt;img src="images/edit_add.png" width="15" height="15" style="float:left;margin:0 2px 2px 0;" /&gt;Tambah&lt;/a&gt;&lt;/p&gt;</w:t>
      </w:r>
    </w:p>
    <w:p w14:paraId="748AA041"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0532DD72"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0B660D66"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&lt;/div&gt;</w:t>
      </w:r>
    </w:p>
    <w:p w14:paraId="651CB142" w14:textId="77777777" w:rsidR="00255A0C" w:rsidRPr="00255A0C" w:rsidRDefault="00255A0C" w:rsidP="00255A0C">
      <w:pPr>
        <w:pStyle w:val="ListParagraph"/>
        <w:spacing w:line="360" w:lineRule="auto"/>
        <w:jc w:val="both"/>
        <w:rPr>
          <w:lang w:val="en-US"/>
        </w:rPr>
      </w:pPr>
      <w:r w:rsidRPr="00255A0C">
        <w:rPr>
          <w:lang w:val="en-US"/>
        </w:rPr>
        <w:t xml:space="preserve">                        &lt;div class="body"&gt;</w:t>
      </w:r>
    </w:p>
    <w:p w14:paraId="18C91B74" w14:textId="77777777" w:rsidR="00255A0C" w:rsidRPr="00255A0C" w:rsidRDefault="00255A0C" w:rsidP="00255A0C">
      <w:pPr>
        <w:pStyle w:val="ListParagraph"/>
        <w:spacing w:line="360" w:lineRule="auto"/>
        <w:jc w:val="both"/>
        <w:rPr>
          <w:lang w:val="en-US"/>
        </w:rPr>
      </w:pPr>
      <w:r w:rsidRPr="00255A0C">
        <w:rPr>
          <w:lang w:val="en-US"/>
        </w:rPr>
        <w:t xml:space="preserve">                            &lt;div class="table-responsive"&gt;</w:t>
      </w:r>
    </w:p>
    <w:p w14:paraId="762EE8E2" w14:textId="77777777" w:rsidR="00255A0C" w:rsidRPr="00255A0C" w:rsidRDefault="00255A0C" w:rsidP="00255A0C">
      <w:pPr>
        <w:pStyle w:val="ListParagraph"/>
        <w:spacing w:line="360" w:lineRule="auto"/>
        <w:jc w:val="both"/>
        <w:rPr>
          <w:lang w:val="en-US"/>
        </w:rPr>
      </w:pPr>
      <w:r w:rsidRPr="00255A0C">
        <w:rPr>
          <w:lang w:val="en-US"/>
        </w:rPr>
        <w:t xml:space="preserve">                                &lt;table class="table table-bordered table-striped table-hover js-basic-example dataTable"&gt;</w:t>
      </w:r>
    </w:p>
    <w:p w14:paraId="00A92BB4"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74FE46C5"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59EDDE1D" w14:textId="77777777" w:rsidR="00255A0C" w:rsidRPr="00255A0C" w:rsidRDefault="00255A0C" w:rsidP="00255A0C">
      <w:pPr>
        <w:pStyle w:val="ListParagraph"/>
        <w:spacing w:line="360" w:lineRule="auto"/>
        <w:jc w:val="both"/>
        <w:rPr>
          <w:lang w:val="en-US"/>
        </w:rPr>
      </w:pPr>
      <w:r w:rsidRPr="00255A0C">
        <w:rPr>
          <w:lang w:val="en-US"/>
        </w:rPr>
        <w:t xml:space="preserve">                                        </w:t>
      </w:r>
      <w:r w:rsidRPr="00255A0C">
        <w:rPr>
          <w:lang w:val="en-US"/>
        </w:rPr>
        <w:tab/>
        <w:t>&lt;th&gt;No.&lt;/th&gt;</w:t>
      </w:r>
    </w:p>
    <w:p w14:paraId="156EEF28" w14:textId="77777777" w:rsidR="00255A0C" w:rsidRPr="00255A0C" w:rsidRDefault="00255A0C" w:rsidP="00255A0C">
      <w:pPr>
        <w:pStyle w:val="ListParagraph"/>
        <w:spacing w:line="360" w:lineRule="auto"/>
        <w:jc w:val="both"/>
        <w:rPr>
          <w:lang w:val="en-US"/>
        </w:rPr>
      </w:pPr>
      <w:r w:rsidRPr="00255A0C">
        <w:rPr>
          <w:lang w:val="en-US"/>
        </w:rPr>
        <w:t xml:space="preserve">                                            &lt;th&gt;ID Mekanik&lt;/th&gt;</w:t>
      </w:r>
    </w:p>
    <w:p w14:paraId="5BD9853B" w14:textId="77777777" w:rsidR="00255A0C" w:rsidRPr="00255A0C" w:rsidRDefault="00255A0C" w:rsidP="00255A0C">
      <w:pPr>
        <w:pStyle w:val="ListParagraph"/>
        <w:spacing w:line="360" w:lineRule="auto"/>
        <w:jc w:val="both"/>
        <w:rPr>
          <w:lang w:val="en-US"/>
        </w:rPr>
      </w:pPr>
      <w:r w:rsidRPr="00255A0C">
        <w:rPr>
          <w:lang w:val="en-US"/>
        </w:rPr>
        <w:t xml:space="preserve">                                            &lt;th&gt;Nama Mekanik&lt;/th&gt;</w:t>
      </w:r>
    </w:p>
    <w:p w14:paraId="42D90F03" w14:textId="77777777" w:rsidR="00255A0C" w:rsidRPr="00255A0C" w:rsidRDefault="00255A0C" w:rsidP="00255A0C">
      <w:pPr>
        <w:pStyle w:val="ListParagraph"/>
        <w:spacing w:line="360" w:lineRule="auto"/>
        <w:jc w:val="both"/>
        <w:rPr>
          <w:lang w:val="en-US"/>
        </w:rPr>
      </w:pPr>
      <w:r w:rsidRPr="00255A0C">
        <w:rPr>
          <w:lang w:val="en-US"/>
        </w:rPr>
        <w:t xml:space="preserve">                                            &lt;th&gt;JK&lt;/th&gt;   </w:t>
      </w:r>
    </w:p>
    <w:p w14:paraId="1C21B31E" w14:textId="77777777" w:rsidR="00255A0C" w:rsidRPr="00255A0C" w:rsidRDefault="00255A0C" w:rsidP="00255A0C">
      <w:pPr>
        <w:pStyle w:val="ListParagraph"/>
        <w:spacing w:line="360" w:lineRule="auto"/>
        <w:jc w:val="both"/>
        <w:rPr>
          <w:lang w:val="en-US"/>
        </w:rPr>
      </w:pPr>
      <w:r w:rsidRPr="00255A0C">
        <w:rPr>
          <w:lang w:val="en-US"/>
        </w:rPr>
        <w:t xml:space="preserve">                                            &lt;th&gt;Telp&lt;/th&gt;</w:t>
      </w:r>
    </w:p>
    <w:p w14:paraId="53E1553F" w14:textId="77777777" w:rsidR="00255A0C" w:rsidRPr="00255A0C" w:rsidRDefault="00255A0C" w:rsidP="00255A0C">
      <w:pPr>
        <w:pStyle w:val="ListParagraph"/>
        <w:spacing w:line="360" w:lineRule="auto"/>
        <w:jc w:val="both"/>
        <w:rPr>
          <w:lang w:val="en-US"/>
        </w:rPr>
      </w:pPr>
      <w:r w:rsidRPr="00255A0C">
        <w:rPr>
          <w:lang w:val="en-US"/>
        </w:rPr>
        <w:t xml:space="preserve">                                            &lt;th&gt;Alamat&lt;/th&gt;</w:t>
      </w:r>
    </w:p>
    <w:p w14:paraId="06903971" w14:textId="77777777" w:rsidR="00255A0C" w:rsidRPr="00255A0C" w:rsidRDefault="00255A0C" w:rsidP="00255A0C">
      <w:pPr>
        <w:pStyle w:val="ListParagraph"/>
        <w:spacing w:line="360" w:lineRule="auto"/>
        <w:jc w:val="both"/>
        <w:rPr>
          <w:lang w:val="en-US"/>
        </w:rPr>
      </w:pPr>
      <w:r w:rsidRPr="00255A0C">
        <w:rPr>
          <w:lang w:val="en-US"/>
        </w:rPr>
        <w:t xml:space="preserve">                                            &lt;th&gt;Status&lt;/th&gt;</w:t>
      </w:r>
    </w:p>
    <w:p w14:paraId="65F85893" w14:textId="77777777" w:rsidR="00255A0C" w:rsidRPr="00255A0C" w:rsidRDefault="00255A0C" w:rsidP="00255A0C">
      <w:pPr>
        <w:pStyle w:val="ListParagraph"/>
        <w:spacing w:line="360" w:lineRule="auto"/>
        <w:jc w:val="both"/>
        <w:rPr>
          <w:lang w:val="en-US"/>
        </w:rPr>
      </w:pPr>
      <w:r w:rsidRPr="00255A0C">
        <w:rPr>
          <w:lang w:val="en-US"/>
        </w:rPr>
        <w:t xml:space="preserve">                                            &lt;th&gt;Aksi&lt;/th&gt;</w:t>
      </w:r>
    </w:p>
    <w:p w14:paraId="036AE5E9"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3702BB57"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7ED9CC12" w14:textId="77777777" w:rsidR="00255A0C" w:rsidRPr="00255A0C" w:rsidRDefault="00255A0C" w:rsidP="00255A0C">
      <w:pPr>
        <w:pStyle w:val="ListParagraph"/>
        <w:spacing w:line="360" w:lineRule="auto"/>
        <w:jc w:val="both"/>
        <w:rPr>
          <w:lang w:val="en-US"/>
        </w:rPr>
      </w:pPr>
    </w:p>
    <w:p w14:paraId="0476DC15"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5EE5C9C0"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3079A677"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45F3E34B" w14:textId="77777777" w:rsidR="00255A0C" w:rsidRPr="00255A0C" w:rsidRDefault="00255A0C" w:rsidP="00255A0C">
      <w:pPr>
        <w:pStyle w:val="ListParagraph"/>
        <w:spacing w:line="360" w:lineRule="auto"/>
        <w:jc w:val="both"/>
        <w:rPr>
          <w:lang w:val="en-US"/>
        </w:rPr>
      </w:pPr>
      <w:r w:rsidRPr="00255A0C">
        <w:rPr>
          <w:lang w:val="en-US"/>
        </w:rPr>
        <w:t xml:space="preserve">                                    $no=1;</w:t>
      </w:r>
    </w:p>
    <w:p w14:paraId="386399B3" w14:textId="77777777" w:rsidR="00255A0C" w:rsidRPr="00255A0C" w:rsidRDefault="00255A0C" w:rsidP="00255A0C">
      <w:pPr>
        <w:pStyle w:val="ListParagraph"/>
        <w:spacing w:line="360" w:lineRule="auto"/>
        <w:jc w:val="both"/>
        <w:rPr>
          <w:lang w:val="en-US"/>
        </w:rPr>
      </w:pPr>
      <w:r w:rsidRPr="00255A0C">
        <w:rPr>
          <w:lang w:val="en-US"/>
        </w:rPr>
        <w:t xml:space="preserve">                                    $sql= $koneksi-&gt;query("select * from tb_mekanik");</w:t>
      </w:r>
    </w:p>
    <w:p w14:paraId="600C3F9E" w14:textId="77777777" w:rsidR="00255A0C" w:rsidRPr="00255A0C" w:rsidRDefault="00255A0C" w:rsidP="00255A0C">
      <w:pPr>
        <w:pStyle w:val="ListParagraph"/>
        <w:spacing w:line="360" w:lineRule="auto"/>
        <w:jc w:val="both"/>
        <w:rPr>
          <w:lang w:val="en-US"/>
        </w:rPr>
      </w:pPr>
      <w:r w:rsidRPr="00255A0C">
        <w:rPr>
          <w:lang w:val="en-US"/>
        </w:rPr>
        <w:t xml:space="preserve">                                    while($data= $sql-&gt;fetch_assoc()){</w:t>
      </w:r>
    </w:p>
    <w:p w14:paraId="50F17733" w14:textId="77777777" w:rsidR="00255A0C" w:rsidRPr="00255A0C" w:rsidRDefault="00255A0C" w:rsidP="00255A0C">
      <w:pPr>
        <w:pStyle w:val="ListParagraph"/>
        <w:spacing w:line="360" w:lineRule="auto"/>
        <w:jc w:val="both"/>
        <w:rPr>
          <w:lang w:val="en-US"/>
        </w:rPr>
      </w:pPr>
    </w:p>
    <w:p w14:paraId="5A76C175"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18E88EDB"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2CBD29DF"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6FFC2055" w14:textId="77777777" w:rsidR="00255A0C" w:rsidRPr="00255A0C" w:rsidRDefault="00255A0C" w:rsidP="00255A0C">
      <w:pPr>
        <w:pStyle w:val="ListParagraph"/>
        <w:spacing w:line="360" w:lineRule="auto"/>
        <w:jc w:val="both"/>
        <w:rPr>
          <w:lang w:val="en-US"/>
        </w:rPr>
      </w:pPr>
      <w:r w:rsidRPr="00255A0C">
        <w:rPr>
          <w:lang w:val="en-US"/>
        </w:rPr>
        <w:t xml:space="preserve">                                        &lt;td&gt;&lt;?php echo $no++;?&gt;&lt;/td&gt;</w:t>
      </w:r>
    </w:p>
    <w:p w14:paraId="3671524B" w14:textId="77777777" w:rsidR="00255A0C" w:rsidRPr="00255A0C" w:rsidRDefault="00255A0C" w:rsidP="00255A0C">
      <w:pPr>
        <w:pStyle w:val="ListParagraph"/>
        <w:spacing w:line="360" w:lineRule="auto"/>
        <w:jc w:val="both"/>
        <w:rPr>
          <w:lang w:val="en-US"/>
        </w:rPr>
      </w:pPr>
      <w:r w:rsidRPr="00255A0C">
        <w:rPr>
          <w:lang w:val="en-US"/>
        </w:rPr>
        <w:t xml:space="preserve">                                        &lt;td width="30px"&gt;&lt;?php echo $data['idmekanik']?&gt;&lt;/td&gt;</w:t>
      </w:r>
    </w:p>
    <w:p w14:paraId="346ED300"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&lt;td&gt;&lt;?php echo $data['nama_mekanik']?&gt;&lt;/td&gt;</w:t>
      </w:r>
    </w:p>
    <w:p w14:paraId="1AA172FB"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$data['jk']?&gt;&lt;/td&gt;</w:t>
      </w:r>
    </w:p>
    <w:p w14:paraId="3EC4C1B4"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$data['telp']?&gt;&lt;/td&gt;</w:t>
      </w:r>
    </w:p>
    <w:p w14:paraId="1D47EAEA"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$data['alamat']?&gt;&lt;/td&gt;</w:t>
      </w:r>
    </w:p>
    <w:p w14:paraId="6B0BC249"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$data['status']?&gt;&lt;/td&gt;</w:t>
      </w:r>
    </w:p>
    <w:p w14:paraId="3D295BF6" w14:textId="77777777" w:rsidR="00255A0C" w:rsidRPr="00255A0C" w:rsidRDefault="00255A0C" w:rsidP="00255A0C">
      <w:pPr>
        <w:pStyle w:val="ListParagraph"/>
        <w:spacing w:line="360" w:lineRule="auto"/>
        <w:jc w:val="both"/>
        <w:rPr>
          <w:lang w:val="en-US"/>
        </w:rPr>
      </w:pPr>
      <w:r w:rsidRPr="00255A0C">
        <w:rPr>
          <w:lang w:val="en-US"/>
        </w:rPr>
        <w:t xml:space="preserve">                                        &lt;td&gt;</w:t>
      </w:r>
    </w:p>
    <w:p w14:paraId="76B9C681" w14:textId="77777777" w:rsidR="00255A0C" w:rsidRPr="00255A0C" w:rsidRDefault="00255A0C" w:rsidP="00255A0C">
      <w:pPr>
        <w:pStyle w:val="ListParagraph"/>
        <w:spacing w:line="360" w:lineRule="auto"/>
        <w:jc w:val="both"/>
        <w:rPr>
          <w:lang w:val="en-US"/>
        </w:rPr>
      </w:pPr>
      <w:r w:rsidRPr="00255A0C">
        <w:rPr>
          <w:lang w:val="en-US"/>
        </w:rPr>
        <w:t xml:space="preserve">                                                &lt;a href="?page=mekanik&amp;aksi=ubah&amp;idmekanik=&lt;?php echo $data['idmekanik'];?&gt; " class="btn btn-success"&gt;&lt;img src="images/edit.ico" width="15" height="15" style="float:left;margin:0;" /&gt;&lt;/a&gt;</w:t>
      </w:r>
    </w:p>
    <w:p w14:paraId="50013068" w14:textId="77777777" w:rsidR="00255A0C" w:rsidRPr="00255A0C" w:rsidRDefault="00255A0C" w:rsidP="00255A0C">
      <w:pPr>
        <w:pStyle w:val="ListParagraph"/>
        <w:spacing w:line="360" w:lineRule="auto"/>
        <w:jc w:val="both"/>
        <w:rPr>
          <w:lang w:val="en-US"/>
        </w:rPr>
      </w:pPr>
      <w:r w:rsidRPr="00255A0C">
        <w:rPr>
          <w:lang w:val="en-US"/>
        </w:rPr>
        <w:t xml:space="preserve">                                                &lt;a onclick="return confirm('Anda Yakin akan menghapus Data Ini...???')" href="?page=mekanik&amp;aksi=hapus&amp;idmekanik=&lt;?php echo $data['idmekanik'];?&gt;" class="btn btn-danger"&gt;&lt;img src="images/delete.ico" width="15" height="15" style="float:left;margin:0;" /&gt;&lt;/a&gt;</w:t>
      </w:r>
    </w:p>
    <w:p w14:paraId="58AAF533" w14:textId="77777777" w:rsidR="00255A0C" w:rsidRPr="00255A0C" w:rsidRDefault="00255A0C" w:rsidP="00255A0C">
      <w:pPr>
        <w:pStyle w:val="ListParagraph"/>
        <w:spacing w:line="360" w:lineRule="auto"/>
        <w:jc w:val="both"/>
        <w:rPr>
          <w:lang w:val="en-US"/>
        </w:rPr>
      </w:pPr>
      <w:r w:rsidRPr="00255A0C">
        <w:rPr>
          <w:lang w:val="en-US"/>
        </w:rPr>
        <w:t xml:space="preserve">                                            &lt;/td&gt;</w:t>
      </w:r>
    </w:p>
    <w:p w14:paraId="318D8330"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1CEEA43A" w14:textId="77777777" w:rsidR="00255A0C" w:rsidRPr="00255A0C" w:rsidRDefault="00255A0C" w:rsidP="00255A0C">
      <w:pPr>
        <w:pStyle w:val="ListParagraph"/>
        <w:spacing w:line="360" w:lineRule="auto"/>
        <w:jc w:val="both"/>
        <w:rPr>
          <w:lang w:val="en-US"/>
        </w:rPr>
      </w:pPr>
      <w:r w:rsidRPr="00255A0C">
        <w:rPr>
          <w:lang w:val="en-US"/>
        </w:rPr>
        <w:t xml:space="preserve">                                    &lt;?php } ?&gt;        </w:t>
      </w:r>
    </w:p>
    <w:p w14:paraId="0A1F0C1B"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642022C6" w14:textId="77777777" w:rsidR="00255A0C" w:rsidRPr="00255A0C" w:rsidRDefault="00255A0C" w:rsidP="00255A0C">
      <w:pPr>
        <w:pStyle w:val="ListParagraph"/>
        <w:spacing w:line="360" w:lineRule="auto"/>
        <w:jc w:val="both"/>
        <w:rPr>
          <w:lang w:val="en-US"/>
        </w:rPr>
      </w:pPr>
      <w:r w:rsidRPr="00255A0C">
        <w:rPr>
          <w:lang w:val="en-US"/>
        </w:rPr>
        <w:t xml:space="preserve">                            &lt;/table&gt;</w:t>
      </w:r>
    </w:p>
    <w:p w14:paraId="3FE30442"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03273B43"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319204E"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45F91533" w14:textId="77777777" w:rsidR="00255A0C" w:rsidRPr="00255A0C" w:rsidRDefault="00255A0C" w:rsidP="00255A0C">
      <w:pPr>
        <w:pStyle w:val="ListParagraph"/>
        <w:spacing w:line="360" w:lineRule="auto"/>
        <w:jc w:val="both"/>
        <w:rPr>
          <w:lang w:val="en-US"/>
        </w:rPr>
      </w:pPr>
      <w:r w:rsidRPr="00255A0C">
        <w:rPr>
          <w:lang w:val="en-US"/>
        </w:rPr>
        <w:t xml:space="preserve">&lt;?php </w:t>
      </w:r>
    </w:p>
    <w:p w14:paraId="7FAF0D3B" w14:textId="77777777" w:rsidR="00255A0C" w:rsidRPr="00255A0C" w:rsidRDefault="00255A0C" w:rsidP="00255A0C">
      <w:pPr>
        <w:pStyle w:val="ListParagraph"/>
        <w:spacing w:line="360" w:lineRule="auto"/>
        <w:jc w:val="both"/>
        <w:rPr>
          <w:lang w:val="en-US"/>
        </w:rPr>
      </w:pPr>
    </w:p>
    <w:p w14:paraId="799B8A1D"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5F0E7A23" w14:textId="77777777" w:rsidR="00255A0C" w:rsidRPr="00255A0C" w:rsidRDefault="00255A0C" w:rsidP="00255A0C">
      <w:pPr>
        <w:pStyle w:val="ListParagraph"/>
        <w:spacing w:line="360" w:lineRule="auto"/>
        <w:jc w:val="both"/>
        <w:rPr>
          <w:lang w:val="en-US"/>
        </w:rPr>
      </w:pPr>
    </w:p>
    <w:p w14:paraId="22101CAA" w14:textId="7AA30503" w:rsidR="00255A0C" w:rsidRDefault="00255A0C" w:rsidP="00255A0C">
      <w:pPr>
        <w:pStyle w:val="ListParagraph"/>
        <w:spacing w:line="360" w:lineRule="auto"/>
        <w:jc w:val="both"/>
        <w:rPr>
          <w:lang w:val="en-US"/>
        </w:rPr>
      </w:pPr>
      <w:r w:rsidRPr="00255A0C">
        <w:rPr>
          <w:lang w:val="en-US"/>
        </w:rPr>
        <w:t xml:space="preserve">?&gt;                          </w:t>
      </w:r>
    </w:p>
    <w:p w14:paraId="5B04318F" w14:textId="4AEE2353" w:rsidR="00255A0C" w:rsidRDefault="00255A0C" w:rsidP="00255A0C">
      <w:pPr>
        <w:pStyle w:val="ListParagraph"/>
        <w:spacing w:line="360" w:lineRule="auto"/>
        <w:jc w:val="both"/>
        <w:rPr>
          <w:lang w:val="en-US"/>
        </w:rPr>
      </w:pPr>
    </w:p>
    <w:p w14:paraId="2CCE01F8" w14:textId="167FC2AD" w:rsidR="00255A0C" w:rsidRDefault="00255A0C" w:rsidP="00667A11">
      <w:pPr>
        <w:pStyle w:val="ListParagraph"/>
        <w:numPr>
          <w:ilvl w:val="0"/>
          <w:numId w:val="15"/>
        </w:numPr>
        <w:spacing w:line="360" w:lineRule="auto"/>
        <w:jc w:val="both"/>
        <w:rPr>
          <w:b/>
          <w:bCs/>
          <w:lang w:val="en-US"/>
        </w:rPr>
      </w:pPr>
      <w:r w:rsidRPr="00255A0C">
        <w:rPr>
          <w:b/>
          <w:bCs/>
          <w:lang w:val="en-US"/>
        </w:rPr>
        <w:lastRenderedPageBreak/>
        <w:t>Tambah</w:t>
      </w:r>
    </w:p>
    <w:p w14:paraId="78DDCFC5" w14:textId="77777777" w:rsidR="00255A0C" w:rsidRPr="00255A0C" w:rsidRDefault="00255A0C" w:rsidP="00255A0C">
      <w:pPr>
        <w:pStyle w:val="ListParagraph"/>
        <w:spacing w:line="360" w:lineRule="auto"/>
        <w:ind w:left="1080"/>
        <w:jc w:val="both"/>
        <w:rPr>
          <w:lang w:val="en-US"/>
        </w:rPr>
      </w:pPr>
      <w:r w:rsidRPr="00255A0C">
        <w:rPr>
          <w:lang w:val="en-US"/>
        </w:rPr>
        <w:t>&lt;?php</w:t>
      </w:r>
    </w:p>
    <w:p w14:paraId="7078B279" w14:textId="77777777" w:rsidR="00255A0C" w:rsidRPr="00255A0C" w:rsidRDefault="00255A0C" w:rsidP="00255A0C">
      <w:pPr>
        <w:pStyle w:val="ListParagraph"/>
        <w:spacing w:line="360" w:lineRule="auto"/>
        <w:ind w:left="1080"/>
        <w:jc w:val="both"/>
        <w:rPr>
          <w:lang w:val="en-US"/>
        </w:rPr>
      </w:pPr>
      <w:r w:rsidRPr="00255A0C">
        <w:rPr>
          <w:lang w:val="en-US"/>
        </w:rPr>
        <w:t xml:space="preserve"> // menghubungkan dengan koneksi database</w:t>
      </w:r>
    </w:p>
    <w:p w14:paraId="6163BA2D" w14:textId="77777777" w:rsidR="00255A0C" w:rsidRPr="00255A0C" w:rsidRDefault="00255A0C" w:rsidP="00255A0C">
      <w:pPr>
        <w:pStyle w:val="ListParagraph"/>
        <w:spacing w:line="360" w:lineRule="auto"/>
        <w:ind w:left="1080"/>
        <w:jc w:val="both"/>
        <w:rPr>
          <w:lang w:val="en-US"/>
        </w:rPr>
      </w:pPr>
      <w:r w:rsidRPr="00255A0C">
        <w:rPr>
          <w:lang w:val="en-US"/>
        </w:rPr>
        <w:t>include "koneksi.php";</w:t>
      </w:r>
    </w:p>
    <w:p w14:paraId="49EA31AE" w14:textId="77777777" w:rsidR="00255A0C" w:rsidRPr="00255A0C" w:rsidRDefault="00255A0C" w:rsidP="00255A0C">
      <w:pPr>
        <w:pStyle w:val="ListParagraph"/>
        <w:spacing w:line="360" w:lineRule="auto"/>
        <w:ind w:left="1080"/>
        <w:jc w:val="both"/>
        <w:rPr>
          <w:lang w:val="en-US"/>
        </w:rPr>
      </w:pPr>
      <w:r w:rsidRPr="00255A0C">
        <w:rPr>
          <w:lang w:val="en-US"/>
        </w:rPr>
        <w:t xml:space="preserve"> </w:t>
      </w:r>
    </w:p>
    <w:p w14:paraId="3880B82D" w14:textId="77777777" w:rsidR="00255A0C" w:rsidRPr="00255A0C" w:rsidRDefault="00255A0C" w:rsidP="00255A0C">
      <w:pPr>
        <w:pStyle w:val="ListParagraph"/>
        <w:spacing w:line="360" w:lineRule="auto"/>
        <w:ind w:left="1080"/>
        <w:jc w:val="both"/>
        <w:rPr>
          <w:lang w:val="en-US"/>
        </w:rPr>
      </w:pPr>
      <w:r w:rsidRPr="00255A0C">
        <w:rPr>
          <w:lang w:val="en-US"/>
        </w:rPr>
        <w:t>// mengambil data pasien dengan kode paling besar</w:t>
      </w:r>
    </w:p>
    <w:p w14:paraId="3D2679A1" w14:textId="77777777" w:rsidR="00255A0C" w:rsidRPr="00255A0C" w:rsidRDefault="00255A0C" w:rsidP="00255A0C">
      <w:pPr>
        <w:pStyle w:val="ListParagraph"/>
        <w:spacing w:line="360" w:lineRule="auto"/>
        <w:ind w:left="1080"/>
        <w:jc w:val="both"/>
        <w:rPr>
          <w:lang w:val="en-US"/>
        </w:rPr>
      </w:pPr>
      <w:r w:rsidRPr="00255A0C">
        <w:rPr>
          <w:lang w:val="en-US"/>
        </w:rPr>
        <w:t>$query = mysqli_query($koneksi, "SELECT max(idmekanik) as kodeTerbesar FROM tb_mekanik");</w:t>
      </w:r>
    </w:p>
    <w:p w14:paraId="0814E2D1" w14:textId="77777777" w:rsidR="00255A0C" w:rsidRPr="00255A0C" w:rsidRDefault="00255A0C" w:rsidP="00255A0C">
      <w:pPr>
        <w:pStyle w:val="ListParagraph"/>
        <w:spacing w:line="360" w:lineRule="auto"/>
        <w:ind w:left="1080"/>
        <w:jc w:val="both"/>
        <w:rPr>
          <w:lang w:val="en-US"/>
        </w:rPr>
      </w:pPr>
      <w:r w:rsidRPr="00255A0C">
        <w:rPr>
          <w:lang w:val="en-US"/>
        </w:rPr>
        <w:t>$data = mysqli_fetch_array($query);</w:t>
      </w:r>
    </w:p>
    <w:p w14:paraId="244E30C9" w14:textId="77777777" w:rsidR="00255A0C" w:rsidRPr="00255A0C" w:rsidRDefault="00255A0C" w:rsidP="00255A0C">
      <w:pPr>
        <w:pStyle w:val="ListParagraph"/>
        <w:spacing w:line="360" w:lineRule="auto"/>
        <w:ind w:left="1080"/>
        <w:jc w:val="both"/>
        <w:rPr>
          <w:lang w:val="en-US"/>
        </w:rPr>
      </w:pPr>
      <w:r w:rsidRPr="00255A0C">
        <w:rPr>
          <w:lang w:val="en-US"/>
        </w:rPr>
        <w:t>$kdmekanik = $data['kodeTerbesar'];</w:t>
      </w:r>
    </w:p>
    <w:p w14:paraId="66B26616" w14:textId="77777777" w:rsidR="00255A0C" w:rsidRPr="00255A0C" w:rsidRDefault="00255A0C" w:rsidP="00255A0C">
      <w:pPr>
        <w:pStyle w:val="ListParagraph"/>
        <w:spacing w:line="360" w:lineRule="auto"/>
        <w:ind w:left="1080"/>
        <w:jc w:val="both"/>
        <w:rPr>
          <w:lang w:val="en-US"/>
        </w:rPr>
      </w:pPr>
      <w:r w:rsidRPr="00255A0C">
        <w:rPr>
          <w:lang w:val="en-US"/>
        </w:rPr>
        <w:t xml:space="preserve"> </w:t>
      </w:r>
    </w:p>
    <w:p w14:paraId="65033660" w14:textId="77777777" w:rsidR="00255A0C" w:rsidRPr="00255A0C" w:rsidRDefault="00255A0C" w:rsidP="00255A0C">
      <w:pPr>
        <w:pStyle w:val="ListParagraph"/>
        <w:spacing w:line="360" w:lineRule="auto"/>
        <w:ind w:left="1080"/>
        <w:jc w:val="both"/>
        <w:rPr>
          <w:lang w:val="en-US"/>
        </w:rPr>
      </w:pPr>
      <w:r w:rsidRPr="00255A0C">
        <w:rPr>
          <w:lang w:val="en-US"/>
        </w:rPr>
        <w:t>$urutan = (int) substr($kdmekanik, 1, 3);</w:t>
      </w:r>
    </w:p>
    <w:p w14:paraId="4749FFA7" w14:textId="77777777" w:rsidR="00255A0C" w:rsidRPr="00255A0C" w:rsidRDefault="00255A0C" w:rsidP="00255A0C">
      <w:pPr>
        <w:pStyle w:val="ListParagraph"/>
        <w:spacing w:line="360" w:lineRule="auto"/>
        <w:ind w:left="1080"/>
        <w:jc w:val="both"/>
        <w:rPr>
          <w:lang w:val="en-US"/>
        </w:rPr>
      </w:pPr>
      <w:r w:rsidRPr="00255A0C">
        <w:rPr>
          <w:lang w:val="en-US"/>
        </w:rPr>
        <w:t>$urutan++;</w:t>
      </w:r>
    </w:p>
    <w:p w14:paraId="7CE19064" w14:textId="77777777" w:rsidR="00255A0C" w:rsidRPr="00255A0C" w:rsidRDefault="00255A0C" w:rsidP="00255A0C">
      <w:pPr>
        <w:pStyle w:val="ListParagraph"/>
        <w:spacing w:line="360" w:lineRule="auto"/>
        <w:ind w:left="1080"/>
        <w:jc w:val="both"/>
        <w:rPr>
          <w:lang w:val="en-US"/>
        </w:rPr>
      </w:pPr>
    </w:p>
    <w:p w14:paraId="746D4DA7" w14:textId="77777777" w:rsidR="00255A0C" w:rsidRPr="00255A0C" w:rsidRDefault="00255A0C" w:rsidP="00255A0C">
      <w:pPr>
        <w:pStyle w:val="ListParagraph"/>
        <w:spacing w:line="360" w:lineRule="auto"/>
        <w:ind w:left="1080"/>
        <w:jc w:val="both"/>
        <w:rPr>
          <w:lang w:val="en-US"/>
        </w:rPr>
      </w:pPr>
      <w:r w:rsidRPr="00255A0C">
        <w:rPr>
          <w:lang w:val="en-US"/>
        </w:rPr>
        <w:t>$huruf = "M";</w:t>
      </w:r>
    </w:p>
    <w:p w14:paraId="2048ED4A" w14:textId="77777777" w:rsidR="00255A0C" w:rsidRPr="00255A0C" w:rsidRDefault="00255A0C" w:rsidP="00255A0C">
      <w:pPr>
        <w:pStyle w:val="ListParagraph"/>
        <w:spacing w:line="360" w:lineRule="auto"/>
        <w:ind w:left="1080"/>
        <w:jc w:val="both"/>
        <w:rPr>
          <w:lang w:val="en-US"/>
        </w:rPr>
      </w:pPr>
      <w:r w:rsidRPr="00255A0C">
        <w:rPr>
          <w:lang w:val="en-US"/>
        </w:rPr>
        <w:t>$nomekanik = $huruf . sprintf("%03s", $urutan);</w:t>
      </w:r>
    </w:p>
    <w:p w14:paraId="28C3FFD5" w14:textId="77777777" w:rsidR="00255A0C" w:rsidRPr="00255A0C" w:rsidRDefault="00255A0C" w:rsidP="00255A0C">
      <w:pPr>
        <w:pStyle w:val="ListParagraph"/>
        <w:spacing w:line="360" w:lineRule="auto"/>
        <w:ind w:left="1080"/>
        <w:jc w:val="both"/>
        <w:rPr>
          <w:lang w:val="en-US"/>
        </w:rPr>
      </w:pPr>
      <w:r w:rsidRPr="00255A0C">
        <w:rPr>
          <w:lang w:val="en-US"/>
        </w:rPr>
        <w:t>?&gt;</w:t>
      </w:r>
    </w:p>
    <w:p w14:paraId="023A60F4" w14:textId="77777777" w:rsidR="00255A0C" w:rsidRPr="00255A0C" w:rsidRDefault="00255A0C" w:rsidP="00255A0C">
      <w:pPr>
        <w:pStyle w:val="ListParagraph"/>
        <w:spacing w:line="360" w:lineRule="auto"/>
        <w:ind w:left="1080"/>
        <w:jc w:val="both"/>
        <w:rPr>
          <w:lang w:val="en-US"/>
        </w:rPr>
      </w:pPr>
    </w:p>
    <w:p w14:paraId="14A62A90" w14:textId="77777777" w:rsidR="00255A0C" w:rsidRPr="00255A0C" w:rsidRDefault="00255A0C" w:rsidP="00255A0C">
      <w:pPr>
        <w:pStyle w:val="ListParagraph"/>
        <w:spacing w:line="360" w:lineRule="auto"/>
        <w:ind w:left="1080"/>
        <w:jc w:val="both"/>
        <w:rPr>
          <w:lang w:val="en-US"/>
        </w:rPr>
      </w:pPr>
      <w:r w:rsidRPr="00255A0C">
        <w:rPr>
          <w:lang w:val="en-US"/>
        </w:rPr>
        <w:t>&lt;div class="row clearfix"&gt;</w:t>
      </w:r>
    </w:p>
    <w:p w14:paraId="45BB9973"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class="col-lg-12 col-md-12 col-sm-12 col-xs-12"&gt;</w:t>
      </w:r>
    </w:p>
    <w:p w14:paraId="48FAB807"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class="card"&gt;</w:t>
      </w:r>
    </w:p>
    <w:p w14:paraId="5572C9EC"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class="header"&gt;</w:t>
      </w:r>
    </w:p>
    <w:p w14:paraId="2FB9335C" w14:textId="77777777" w:rsidR="00255A0C" w:rsidRPr="00255A0C" w:rsidRDefault="00255A0C" w:rsidP="00255A0C">
      <w:pPr>
        <w:pStyle w:val="ListParagraph"/>
        <w:spacing w:line="360" w:lineRule="auto"/>
        <w:ind w:left="1080"/>
        <w:jc w:val="both"/>
        <w:rPr>
          <w:lang w:val="en-US"/>
        </w:rPr>
      </w:pPr>
      <w:r w:rsidRPr="00255A0C">
        <w:rPr>
          <w:lang w:val="en-US"/>
        </w:rPr>
        <w:t xml:space="preserve">                            &lt;h2&gt;</w:t>
      </w:r>
    </w:p>
    <w:p w14:paraId="6EF414FB" w14:textId="77777777" w:rsidR="00255A0C" w:rsidRPr="00255A0C" w:rsidRDefault="00255A0C" w:rsidP="00255A0C">
      <w:pPr>
        <w:pStyle w:val="ListParagraph"/>
        <w:spacing w:line="360" w:lineRule="auto"/>
        <w:ind w:left="1080"/>
        <w:jc w:val="both"/>
        <w:rPr>
          <w:lang w:val="en-US"/>
        </w:rPr>
      </w:pPr>
      <w:r w:rsidRPr="00255A0C">
        <w:rPr>
          <w:lang w:val="en-US"/>
        </w:rPr>
        <w:t xml:space="preserve">                                TAMBAH DATA MEKANIK</w:t>
      </w:r>
    </w:p>
    <w:p w14:paraId="24D5C2BE" w14:textId="77777777" w:rsidR="00255A0C" w:rsidRPr="00255A0C" w:rsidRDefault="00255A0C" w:rsidP="00255A0C">
      <w:pPr>
        <w:pStyle w:val="ListParagraph"/>
        <w:spacing w:line="360" w:lineRule="auto"/>
        <w:ind w:left="1080"/>
        <w:jc w:val="both"/>
        <w:rPr>
          <w:lang w:val="en-US"/>
        </w:rPr>
      </w:pPr>
      <w:r w:rsidRPr="00255A0C">
        <w:rPr>
          <w:lang w:val="en-US"/>
        </w:rPr>
        <w:t xml:space="preserve">                            &lt;/h2&gt;</w:t>
      </w:r>
    </w:p>
    <w:p w14:paraId="379CB9AF"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128C2D11" w14:textId="77777777" w:rsidR="00255A0C" w:rsidRPr="00255A0C" w:rsidRDefault="00255A0C" w:rsidP="00255A0C">
      <w:pPr>
        <w:pStyle w:val="ListParagraph"/>
        <w:spacing w:line="360" w:lineRule="auto"/>
        <w:ind w:left="1080"/>
        <w:jc w:val="both"/>
        <w:rPr>
          <w:lang w:val="en-US"/>
        </w:rPr>
      </w:pPr>
      <w:r w:rsidRPr="00255A0C">
        <w:rPr>
          <w:lang w:val="en-US"/>
        </w:rPr>
        <w:t xml:space="preserve">                            </w:t>
      </w:r>
    </w:p>
    <w:p w14:paraId="26A9AB63"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class="body"&gt;</w:t>
      </w:r>
    </w:p>
    <w:p w14:paraId="5620B002" w14:textId="77777777" w:rsidR="00255A0C" w:rsidRPr="00255A0C" w:rsidRDefault="00255A0C" w:rsidP="00255A0C">
      <w:pPr>
        <w:pStyle w:val="ListParagraph"/>
        <w:spacing w:line="360" w:lineRule="auto"/>
        <w:ind w:left="1080"/>
        <w:jc w:val="both"/>
        <w:rPr>
          <w:lang w:val="en-US"/>
        </w:rPr>
      </w:pPr>
      <w:r w:rsidRPr="00255A0C">
        <w:rPr>
          <w:lang w:val="en-US"/>
        </w:rPr>
        <w:t xml:space="preserve">                        &lt;form method="POST"&gt;</w:t>
      </w:r>
    </w:p>
    <w:p w14:paraId="3F0D1BA9" w14:textId="77777777" w:rsidR="00255A0C" w:rsidRPr="00255A0C" w:rsidRDefault="00255A0C" w:rsidP="00255A0C">
      <w:pPr>
        <w:pStyle w:val="ListParagraph"/>
        <w:spacing w:line="360" w:lineRule="auto"/>
        <w:ind w:left="1080"/>
        <w:jc w:val="both"/>
        <w:rPr>
          <w:lang w:val="en-US"/>
        </w:rPr>
      </w:pPr>
      <w:r w:rsidRPr="00255A0C">
        <w:rPr>
          <w:lang w:val="en-US"/>
        </w:rPr>
        <w:t xml:space="preserve">                        </w:t>
      </w:r>
    </w:p>
    <w:p w14:paraId="74EB018D"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for=""&gt;ID Mekanik&lt;/label&gt;</w:t>
      </w:r>
    </w:p>
    <w:p w14:paraId="76A77249" w14:textId="77777777" w:rsidR="00255A0C" w:rsidRPr="00255A0C" w:rsidRDefault="00255A0C" w:rsidP="00255A0C">
      <w:pPr>
        <w:pStyle w:val="ListParagraph"/>
        <w:spacing w:line="360" w:lineRule="auto"/>
        <w:ind w:left="1080"/>
        <w:jc w:val="both"/>
        <w:rPr>
          <w:lang w:val="en-US"/>
        </w:rPr>
      </w:pPr>
      <w:r w:rsidRPr="00255A0C">
        <w:rPr>
          <w:lang w:val="en-US"/>
        </w:rPr>
        <w:lastRenderedPageBreak/>
        <w:t xml:space="preserve">                        &lt;div class="form-group"&gt;</w:t>
      </w:r>
    </w:p>
    <w:p w14:paraId="10D8424C"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5374271D" w14:textId="77777777" w:rsidR="00255A0C" w:rsidRPr="00255A0C" w:rsidRDefault="00255A0C" w:rsidP="00255A0C">
      <w:pPr>
        <w:pStyle w:val="ListParagraph"/>
        <w:spacing w:line="360" w:lineRule="auto"/>
        <w:ind w:left="1080"/>
        <w:jc w:val="both"/>
        <w:rPr>
          <w:lang w:val="en-US"/>
        </w:rPr>
      </w:pPr>
      <w:r w:rsidRPr="00255A0C">
        <w:rPr>
          <w:lang w:val="en-US"/>
        </w:rPr>
        <w:t xml:space="preserve">                            &lt;input type="text" name="idmekanik" value="&lt;?php echo $nomekanik; ?&gt;" class="form-control" /&gt;</w:t>
      </w:r>
    </w:p>
    <w:p w14:paraId="2A0D64A5"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5EDAD100"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0B90DCA6"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for=""&gt;Nama Mekanik&lt;/label&gt;</w:t>
      </w:r>
    </w:p>
    <w:p w14:paraId="4F6D7225"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class="form-group"&gt;</w:t>
      </w:r>
    </w:p>
    <w:p w14:paraId="34C0C4DE"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624D40CD" w14:textId="77777777" w:rsidR="00255A0C" w:rsidRPr="00255A0C" w:rsidRDefault="00255A0C" w:rsidP="00255A0C">
      <w:pPr>
        <w:pStyle w:val="ListParagraph"/>
        <w:spacing w:line="360" w:lineRule="auto"/>
        <w:ind w:left="1080"/>
        <w:jc w:val="both"/>
        <w:rPr>
          <w:lang w:val="en-US"/>
        </w:rPr>
      </w:pPr>
      <w:r w:rsidRPr="00255A0C">
        <w:rPr>
          <w:lang w:val="en-US"/>
        </w:rPr>
        <w:t xml:space="preserve">                                &lt;input type="text" name="nama_mekanik" class="form-control" /&gt;</w:t>
      </w:r>
    </w:p>
    <w:p w14:paraId="48BBF59A"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6DC9FBD2"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 </w:t>
      </w:r>
    </w:p>
    <w:p w14:paraId="78CE902F" w14:textId="77777777" w:rsidR="00255A0C" w:rsidRPr="00255A0C" w:rsidRDefault="00255A0C" w:rsidP="00255A0C">
      <w:pPr>
        <w:pStyle w:val="ListParagraph"/>
        <w:spacing w:line="360" w:lineRule="auto"/>
        <w:ind w:left="1080"/>
        <w:jc w:val="both"/>
        <w:rPr>
          <w:lang w:val="en-US"/>
        </w:rPr>
      </w:pPr>
    </w:p>
    <w:p w14:paraId="277E66AB"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for=""&gt;Jenis Kelamin&lt;/label&gt;</w:t>
      </w:r>
    </w:p>
    <w:p w14:paraId="373570E2"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class="form-group"&gt;</w:t>
      </w:r>
    </w:p>
    <w:p w14:paraId="183861E0"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460F84B3" w14:textId="77777777" w:rsidR="00255A0C" w:rsidRPr="00255A0C" w:rsidRDefault="00255A0C" w:rsidP="00255A0C">
      <w:pPr>
        <w:pStyle w:val="ListParagraph"/>
        <w:spacing w:line="360" w:lineRule="auto"/>
        <w:ind w:left="1080"/>
        <w:jc w:val="both"/>
        <w:rPr>
          <w:lang w:val="en-US"/>
        </w:rPr>
      </w:pPr>
      <w:r w:rsidRPr="00255A0C">
        <w:rPr>
          <w:lang w:val="en-US"/>
        </w:rPr>
        <w:t xml:space="preserve">                            &lt;select name="jkel" class="form-control show-tick"&gt;</w:t>
      </w:r>
    </w:p>
    <w:p w14:paraId="5C6294F4"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value=""&gt;---Pilih Jenis Kelamin---&lt;/option&gt;</w:t>
      </w:r>
    </w:p>
    <w:p w14:paraId="4CF92AE2"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value="L"&gt;Laki-Laki&lt;/option&gt;</w:t>
      </w:r>
    </w:p>
    <w:p w14:paraId="0DEEFC91"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value="P"&gt;Perempuan&lt;/option&gt;</w:t>
      </w:r>
    </w:p>
    <w:p w14:paraId="245BFFB3"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value="L &amp; P"&gt;Laki-Laki / Perempuan&lt;/option&gt;</w:t>
      </w:r>
    </w:p>
    <w:p w14:paraId="786D3244" w14:textId="77777777" w:rsidR="00255A0C" w:rsidRPr="00255A0C" w:rsidRDefault="00255A0C" w:rsidP="00255A0C">
      <w:pPr>
        <w:pStyle w:val="ListParagraph"/>
        <w:spacing w:line="360" w:lineRule="auto"/>
        <w:ind w:left="1080"/>
        <w:jc w:val="both"/>
        <w:rPr>
          <w:lang w:val="en-US"/>
        </w:rPr>
      </w:pPr>
      <w:r w:rsidRPr="00255A0C">
        <w:rPr>
          <w:lang w:val="en-US"/>
        </w:rPr>
        <w:t xml:space="preserve">                            &lt;/select&gt;</w:t>
      </w:r>
    </w:p>
    <w:p w14:paraId="102E5C68"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5D9BC571"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3BF25AB7" w14:textId="77777777" w:rsidR="00255A0C" w:rsidRPr="00255A0C" w:rsidRDefault="00255A0C" w:rsidP="00255A0C">
      <w:pPr>
        <w:pStyle w:val="ListParagraph"/>
        <w:spacing w:line="360" w:lineRule="auto"/>
        <w:ind w:left="1080"/>
        <w:jc w:val="both"/>
        <w:rPr>
          <w:lang w:val="en-US"/>
        </w:rPr>
      </w:pPr>
    </w:p>
    <w:p w14:paraId="5B8EF013"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for=""&gt;Telpon&lt;/label&gt;</w:t>
      </w:r>
    </w:p>
    <w:p w14:paraId="159D01B1"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class="form-group"&gt;</w:t>
      </w:r>
    </w:p>
    <w:p w14:paraId="43568F49"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6AC3AEE5" w14:textId="77777777" w:rsidR="00255A0C" w:rsidRPr="00255A0C" w:rsidRDefault="00255A0C" w:rsidP="00255A0C">
      <w:pPr>
        <w:pStyle w:val="ListParagraph"/>
        <w:spacing w:line="360" w:lineRule="auto"/>
        <w:ind w:left="1080"/>
        <w:jc w:val="both"/>
        <w:rPr>
          <w:lang w:val="en-US"/>
        </w:rPr>
      </w:pPr>
      <w:r w:rsidRPr="00255A0C">
        <w:rPr>
          <w:lang w:val="en-US"/>
        </w:rPr>
        <w:lastRenderedPageBreak/>
        <w:t xml:space="preserve">                                &lt;input type="text" name="telp" class="form-control" /&gt;</w:t>
      </w:r>
    </w:p>
    <w:p w14:paraId="70197D0D"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1CDF5136"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3E3B5743" w14:textId="77777777" w:rsidR="00255A0C" w:rsidRPr="00255A0C" w:rsidRDefault="00255A0C" w:rsidP="00255A0C">
      <w:pPr>
        <w:pStyle w:val="ListParagraph"/>
        <w:spacing w:line="360" w:lineRule="auto"/>
        <w:ind w:left="1080"/>
        <w:jc w:val="both"/>
        <w:rPr>
          <w:lang w:val="en-US"/>
        </w:rPr>
      </w:pPr>
    </w:p>
    <w:p w14:paraId="058F8C98"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for=""&gt;Alamat&lt;/label&gt;</w:t>
      </w:r>
    </w:p>
    <w:p w14:paraId="6F11623B"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class="form-group"&gt;</w:t>
      </w:r>
    </w:p>
    <w:p w14:paraId="08F2686C"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569CBBCB" w14:textId="77777777" w:rsidR="00255A0C" w:rsidRPr="00255A0C" w:rsidRDefault="00255A0C" w:rsidP="00255A0C">
      <w:pPr>
        <w:pStyle w:val="ListParagraph"/>
        <w:spacing w:line="360" w:lineRule="auto"/>
        <w:ind w:left="1080"/>
        <w:jc w:val="both"/>
        <w:rPr>
          <w:lang w:val="en-US"/>
        </w:rPr>
      </w:pPr>
      <w:r w:rsidRPr="00255A0C">
        <w:rPr>
          <w:lang w:val="en-US"/>
        </w:rPr>
        <w:t xml:space="preserve">                                &lt;input type="text" name="alamat" class="form-control" /&gt;</w:t>
      </w:r>
    </w:p>
    <w:p w14:paraId="55DD3C4D"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235F42D8"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18942F63" w14:textId="77777777" w:rsidR="00255A0C" w:rsidRPr="00255A0C" w:rsidRDefault="00255A0C" w:rsidP="00255A0C">
      <w:pPr>
        <w:pStyle w:val="ListParagraph"/>
        <w:spacing w:line="360" w:lineRule="auto"/>
        <w:ind w:left="1080"/>
        <w:jc w:val="both"/>
        <w:rPr>
          <w:lang w:val="en-US"/>
        </w:rPr>
      </w:pPr>
    </w:p>
    <w:p w14:paraId="07EAB76B" w14:textId="77777777" w:rsidR="00255A0C" w:rsidRPr="00255A0C" w:rsidRDefault="00255A0C" w:rsidP="00255A0C">
      <w:pPr>
        <w:pStyle w:val="ListParagraph"/>
        <w:spacing w:line="360" w:lineRule="auto"/>
        <w:ind w:left="1080"/>
        <w:jc w:val="both"/>
        <w:rPr>
          <w:lang w:val="en-US"/>
        </w:rPr>
      </w:pPr>
      <w:r w:rsidRPr="00255A0C">
        <w:rPr>
          <w:lang w:val="en-US"/>
        </w:rPr>
        <w:t xml:space="preserve">                        &lt;label for=""&gt;Status&lt;/label&gt;</w:t>
      </w:r>
    </w:p>
    <w:p w14:paraId="528B3E2A"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class="form-group"&gt;</w:t>
      </w:r>
    </w:p>
    <w:p w14:paraId="42DCB73C" w14:textId="77777777" w:rsidR="00255A0C" w:rsidRPr="00255A0C" w:rsidRDefault="00255A0C" w:rsidP="00255A0C">
      <w:pPr>
        <w:pStyle w:val="ListParagraph"/>
        <w:spacing w:line="360" w:lineRule="auto"/>
        <w:ind w:left="1080"/>
        <w:jc w:val="both"/>
        <w:rPr>
          <w:lang w:val="en-US"/>
        </w:rPr>
      </w:pPr>
      <w:r w:rsidRPr="00255A0C">
        <w:rPr>
          <w:lang w:val="en-US"/>
        </w:rPr>
        <w:t xml:space="preserve">                            &lt;div class="form-line"&gt;</w:t>
      </w:r>
    </w:p>
    <w:p w14:paraId="286E5ACE" w14:textId="77777777" w:rsidR="00255A0C" w:rsidRPr="00255A0C" w:rsidRDefault="00255A0C" w:rsidP="00255A0C">
      <w:pPr>
        <w:pStyle w:val="ListParagraph"/>
        <w:spacing w:line="360" w:lineRule="auto"/>
        <w:ind w:left="1080"/>
        <w:jc w:val="both"/>
        <w:rPr>
          <w:lang w:val="en-US"/>
        </w:rPr>
      </w:pPr>
      <w:r w:rsidRPr="00255A0C">
        <w:rPr>
          <w:lang w:val="en-US"/>
        </w:rPr>
        <w:t xml:space="preserve">                            &lt;select name="status" class="form-control show-tick"&gt;</w:t>
      </w:r>
    </w:p>
    <w:p w14:paraId="2C9E5ACB"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value=""&gt;---Pilih Status---&lt;/option&gt;</w:t>
      </w:r>
    </w:p>
    <w:p w14:paraId="520DDBF0"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value="aktif"&gt;Aktif&lt;/option&gt;</w:t>
      </w:r>
    </w:p>
    <w:p w14:paraId="78BB56E2" w14:textId="77777777" w:rsidR="00255A0C" w:rsidRPr="00255A0C" w:rsidRDefault="00255A0C" w:rsidP="00255A0C">
      <w:pPr>
        <w:pStyle w:val="ListParagraph"/>
        <w:spacing w:line="360" w:lineRule="auto"/>
        <w:ind w:left="1080"/>
        <w:jc w:val="both"/>
        <w:rPr>
          <w:lang w:val="en-US"/>
        </w:rPr>
      </w:pPr>
      <w:r w:rsidRPr="00255A0C">
        <w:rPr>
          <w:lang w:val="en-US"/>
        </w:rPr>
        <w:t xml:space="preserve">                                &lt;option value="nonaktif"&gt;Non Aktif&lt;/option&gt;</w:t>
      </w:r>
    </w:p>
    <w:p w14:paraId="46010DFE" w14:textId="77777777" w:rsidR="00255A0C" w:rsidRPr="00255A0C" w:rsidRDefault="00255A0C" w:rsidP="00255A0C">
      <w:pPr>
        <w:pStyle w:val="ListParagraph"/>
        <w:spacing w:line="360" w:lineRule="auto"/>
        <w:ind w:left="1080"/>
        <w:jc w:val="both"/>
        <w:rPr>
          <w:lang w:val="en-US"/>
        </w:rPr>
      </w:pPr>
      <w:r w:rsidRPr="00255A0C">
        <w:rPr>
          <w:lang w:val="en-US"/>
        </w:rPr>
        <w:t xml:space="preserve">                            &lt;/select&gt;</w:t>
      </w:r>
    </w:p>
    <w:p w14:paraId="3182A6B6"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7C425AFF" w14:textId="77777777" w:rsidR="00255A0C" w:rsidRPr="00255A0C" w:rsidRDefault="00255A0C" w:rsidP="00255A0C">
      <w:pPr>
        <w:pStyle w:val="ListParagraph"/>
        <w:spacing w:line="360" w:lineRule="auto"/>
        <w:ind w:left="1080"/>
        <w:jc w:val="both"/>
        <w:rPr>
          <w:lang w:val="en-US"/>
        </w:rPr>
      </w:pPr>
      <w:r w:rsidRPr="00255A0C">
        <w:rPr>
          <w:lang w:val="en-US"/>
        </w:rPr>
        <w:t xml:space="preserve">                        &lt;/div&gt;</w:t>
      </w:r>
    </w:p>
    <w:p w14:paraId="18A9E266" w14:textId="77777777" w:rsidR="00255A0C" w:rsidRPr="00255A0C" w:rsidRDefault="00255A0C" w:rsidP="00255A0C">
      <w:pPr>
        <w:pStyle w:val="ListParagraph"/>
        <w:spacing w:line="360" w:lineRule="auto"/>
        <w:ind w:left="1080"/>
        <w:jc w:val="both"/>
        <w:rPr>
          <w:lang w:val="en-US"/>
        </w:rPr>
      </w:pPr>
    </w:p>
    <w:p w14:paraId="485F1CF9" w14:textId="77777777" w:rsidR="00255A0C" w:rsidRPr="00255A0C" w:rsidRDefault="00255A0C" w:rsidP="00255A0C">
      <w:pPr>
        <w:pStyle w:val="ListParagraph"/>
        <w:spacing w:line="360" w:lineRule="auto"/>
        <w:ind w:left="1080"/>
        <w:jc w:val="both"/>
        <w:rPr>
          <w:lang w:val="en-US"/>
        </w:rPr>
      </w:pPr>
      <w:r w:rsidRPr="00255A0C">
        <w:rPr>
          <w:lang w:val="en-US"/>
        </w:rPr>
        <w:t xml:space="preserve">                        &lt;input type="submit" name="simpan" value="Simpan" class="btn btn-primary"&gt;</w:t>
      </w:r>
    </w:p>
    <w:p w14:paraId="03E765F6" w14:textId="77777777" w:rsidR="00255A0C" w:rsidRPr="00255A0C" w:rsidRDefault="00255A0C" w:rsidP="00255A0C">
      <w:pPr>
        <w:pStyle w:val="ListParagraph"/>
        <w:spacing w:line="360" w:lineRule="auto"/>
        <w:ind w:left="1080"/>
        <w:jc w:val="both"/>
        <w:rPr>
          <w:lang w:val="en-US"/>
        </w:rPr>
      </w:pPr>
      <w:r w:rsidRPr="00255A0C">
        <w:rPr>
          <w:lang w:val="en-US"/>
        </w:rPr>
        <w:t xml:space="preserve">                        &lt;/form&gt;</w:t>
      </w:r>
    </w:p>
    <w:p w14:paraId="5F3F3840" w14:textId="77777777" w:rsidR="00255A0C" w:rsidRPr="00255A0C" w:rsidRDefault="00255A0C" w:rsidP="00255A0C">
      <w:pPr>
        <w:pStyle w:val="ListParagraph"/>
        <w:spacing w:line="360" w:lineRule="auto"/>
        <w:ind w:left="1080"/>
        <w:jc w:val="both"/>
        <w:rPr>
          <w:lang w:val="en-US"/>
        </w:rPr>
      </w:pPr>
    </w:p>
    <w:p w14:paraId="175DDDB2" w14:textId="77777777" w:rsidR="00255A0C" w:rsidRPr="00255A0C" w:rsidRDefault="00255A0C" w:rsidP="00255A0C">
      <w:pPr>
        <w:pStyle w:val="ListParagraph"/>
        <w:spacing w:line="360" w:lineRule="auto"/>
        <w:ind w:left="1080"/>
        <w:jc w:val="both"/>
        <w:rPr>
          <w:lang w:val="en-US"/>
        </w:rPr>
      </w:pPr>
      <w:r w:rsidRPr="00255A0C">
        <w:rPr>
          <w:lang w:val="en-US"/>
        </w:rPr>
        <w:t xml:space="preserve">&lt;?php </w:t>
      </w:r>
    </w:p>
    <w:p w14:paraId="070EC577" w14:textId="77777777" w:rsidR="00255A0C" w:rsidRPr="00255A0C" w:rsidRDefault="00255A0C" w:rsidP="00255A0C">
      <w:pPr>
        <w:pStyle w:val="ListParagraph"/>
        <w:spacing w:line="360" w:lineRule="auto"/>
        <w:ind w:left="1080"/>
        <w:jc w:val="both"/>
        <w:rPr>
          <w:lang w:val="en-US"/>
        </w:rPr>
      </w:pPr>
      <w:r w:rsidRPr="00255A0C">
        <w:rPr>
          <w:lang w:val="en-US"/>
        </w:rPr>
        <w:t>if (isset($_POST['simpan'])){</w:t>
      </w:r>
    </w:p>
    <w:p w14:paraId="5CBA2ADD" w14:textId="77777777" w:rsidR="00255A0C" w:rsidRPr="00255A0C" w:rsidRDefault="00255A0C" w:rsidP="00255A0C">
      <w:pPr>
        <w:pStyle w:val="ListParagraph"/>
        <w:spacing w:line="360" w:lineRule="auto"/>
        <w:ind w:left="1080"/>
        <w:jc w:val="both"/>
        <w:rPr>
          <w:lang w:val="en-US"/>
        </w:rPr>
      </w:pPr>
    </w:p>
    <w:p w14:paraId="6D0B48CF" w14:textId="77777777" w:rsidR="00255A0C" w:rsidRPr="00255A0C" w:rsidRDefault="00255A0C" w:rsidP="00255A0C">
      <w:pPr>
        <w:pStyle w:val="ListParagraph"/>
        <w:spacing w:line="360" w:lineRule="auto"/>
        <w:ind w:left="1080"/>
        <w:jc w:val="both"/>
        <w:rPr>
          <w:lang w:val="en-US"/>
        </w:rPr>
      </w:pPr>
      <w:r w:rsidRPr="00255A0C">
        <w:rPr>
          <w:lang w:val="en-US"/>
        </w:rPr>
        <w:t>date_default_timezone_set('Asia/Jakarta');</w:t>
      </w:r>
    </w:p>
    <w:p w14:paraId="64F515F2" w14:textId="77777777" w:rsidR="00255A0C" w:rsidRPr="00255A0C" w:rsidRDefault="00255A0C" w:rsidP="00255A0C">
      <w:pPr>
        <w:pStyle w:val="ListParagraph"/>
        <w:spacing w:line="360" w:lineRule="auto"/>
        <w:ind w:left="1080"/>
        <w:jc w:val="both"/>
        <w:rPr>
          <w:lang w:val="en-US"/>
        </w:rPr>
      </w:pPr>
      <w:r w:rsidRPr="00255A0C">
        <w:rPr>
          <w:lang w:val="en-US"/>
        </w:rPr>
        <w:t>$date=date("Y-m-d H:i:s");</w:t>
      </w:r>
    </w:p>
    <w:p w14:paraId="2957E2B8" w14:textId="77777777" w:rsidR="00255A0C" w:rsidRPr="00255A0C" w:rsidRDefault="00255A0C" w:rsidP="00255A0C">
      <w:pPr>
        <w:pStyle w:val="ListParagraph"/>
        <w:spacing w:line="360" w:lineRule="auto"/>
        <w:ind w:left="1080"/>
        <w:jc w:val="both"/>
        <w:rPr>
          <w:lang w:val="en-US"/>
        </w:rPr>
      </w:pPr>
      <w:r w:rsidRPr="00255A0C">
        <w:rPr>
          <w:lang w:val="en-US"/>
        </w:rPr>
        <w:t>$idmekanik=$_POST['idmekanik'];</w:t>
      </w:r>
    </w:p>
    <w:p w14:paraId="2BA185B6" w14:textId="77777777" w:rsidR="00255A0C" w:rsidRPr="00255A0C" w:rsidRDefault="00255A0C" w:rsidP="00255A0C">
      <w:pPr>
        <w:pStyle w:val="ListParagraph"/>
        <w:spacing w:line="360" w:lineRule="auto"/>
        <w:ind w:left="1080"/>
        <w:jc w:val="both"/>
        <w:rPr>
          <w:lang w:val="en-US"/>
        </w:rPr>
      </w:pPr>
      <w:r w:rsidRPr="00255A0C">
        <w:rPr>
          <w:lang w:val="en-US"/>
        </w:rPr>
        <w:t>$nama_mekanik=$_POST['nama_mekanik'];</w:t>
      </w:r>
    </w:p>
    <w:p w14:paraId="6E935AED" w14:textId="77777777" w:rsidR="00255A0C" w:rsidRPr="00255A0C" w:rsidRDefault="00255A0C" w:rsidP="00255A0C">
      <w:pPr>
        <w:pStyle w:val="ListParagraph"/>
        <w:spacing w:line="360" w:lineRule="auto"/>
        <w:ind w:left="1080"/>
        <w:jc w:val="both"/>
        <w:rPr>
          <w:lang w:val="en-US"/>
        </w:rPr>
      </w:pPr>
      <w:r w:rsidRPr="00255A0C">
        <w:rPr>
          <w:lang w:val="en-US"/>
        </w:rPr>
        <w:t>$jkel=$_POST['jkel'];</w:t>
      </w:r>
    </w:p>
    <w:p w14:paraId="26141EB3" w14:textId="77777777" w:rsidR="00255A0C" w:rsidRPr="00255A0C" w:rsidRDefault="00255A0C" w:rsidP="00255A0C">
      <w:pPr>
        <w:pStyle w:val="ListParagraph"/>
        <w:spacing w:line="360" w:lineRule="auto"/>
        <w:ind w:left="1080"/>
        <w:jc w:val="both"/>
        <w:rPr>
          <w:lang w:val="en-US"/>
        </w:rPr>
      </w:pPr>
      <w:r w:rsidRPr="00255A0C">
        <w:rPr>
          <w:lang w:val="en-US"/>
        </w:rPr>
        <w:t>$status=$_POST['status'];</w:t>
      </w:r>
    </w:p>
    <w:p w14:paraId="6CEA8261" w14:textId="77777777" w:rsidR="00255A0C" w:rsidRPr="00255A0C" w:rsidRDefault="00255A0C" w:rsidP="00255A0C">
      <w:pPr>
        <w:pStyle w:val="ListParagraph"/>
        <w:spacing w:line="360" w:lineRule="auto"/>
        <w:ind w:left="1080"/>
        <w:jc w:val="both"/>
        <w:rPr>
          <w:lang w:val="en-US"/>
        </w:rPr>
      </w:pPr>
      <w:r w:rsidRPr="00255A0C">
        <w:rPr>
          <w:lang w:val="en-US"/>
        </w:rPr>
        <w:t>$telp=$_POST['telp'];</w:t>
      </w:r>
    </w:p>
    <w:p w14:paraId="7B98BCC5" w14:textId="77777777" w:rsidR="00255A0C" w:rsidRPr="00255A0C" w:rsidRDefault="00255A0C" w:rsidP="00255A0C">
      <w:pPr>
        <w:pStyle w:val="ListParagraph"/>
        <w:spacing w:line="360" w:lineRule="auto"/>
        <w:ind w:left="1080"/>
        <w:jc w:val="both"/>
        <w:rPr>
          <w:lang w:val="en-US"/>
        </w:rPr>
      </w:pPr>
      <w:r w:rsidRPr="00255A0C">
        <w:rPr>
          <w:lang w:val="en-US"/>
        </w:rPr>
        <w:t>$alamat=$_POST['alamat'];</w:t>
      </w:r>
    </w:p>
    <w:p w14:paraId="2D8EC362" w14:textId="77777777" w:rsidR="00255A0C" w:rsidRPr="00255A0C" w:rsidRDefault="00255A0C" w:rsidP="00255A0C">
      <w:pPr>
        <w:pStyle w:val="ListParagraph"/>
        <w:spacing w:line="360" w:lineRule="auto"/>
        <w:ind w:left="1080"/>
        <w:jc w:val="both"/>
        <w:rPr>
          <w:lang w:val="en-US"/>
        </w:rPr>
      </w:pPr>
    </w:p>
    <w:p w14:paraId="58EA5D24" w14:textId="77777777" w:rsidR="00255A0C" w:rsidRPr="00255A0C" w:rsidRDefault="00255A0C" w:rsidP="00255A0C">
      <w:pPr>
        <w:pStyle w:val="ListParagraph"/>
        <w:spacing w:line="360" w:lineRule="auto"/>
        <w:ind w:left="1080"/>
        <w:jc w:val="both"/>
        <w:rPr>
          <w:lang w:val="en-US"/>
        </w:rPr>
      </w:pPr>
    </w:p>
    <w:p w14:paraId="3204266A" w14:textId="77777777" w:rsidR="00255A0C" w:rsidRPr="00255A0C" w:rsidRDefault="00255A0C" w:rsidP="00255A0C">
      <w:pPr>
        <w:pStyle w:val="ListParagraph"/>
        <w:spacing w:line="360" w:lineRule="auto"/>
        <w:ind w:left="1080"/>
        <w:jc w:val="both"/>
        <w:rPr>
          <w:lang w:val="en-US"/>
        </w:rPr>
      </w:pPr>
      <w:r w:rsidRPr="00255A0C">
        <w:rPr>
          <w:lang w:val="en-US"/>
        </w:rPr>
        <w:t xml:space="preserve">    $sql=$koneksi-&gt;query("insert into tb_mekanik (idmekanik,nama_mekanik,jk,status,telp,alamat) </w:t>
      </w:r>
    </w:p>
    <w:p w14:paraId="64427F68" w14:textId="77777777" w:rsidR="00255A0C" w:rsidRPr="00255A0C" w:rsidRDefault="00255A0C" w:rsidP="00255A0C">
      <w:pPr>
        <w:pStyle w:val="ListParagraph"/>
        <w:spacing w:line="360" w:lineRule="auto"/>
        <w:ind w:left="1080"/>
        <w:jc w:val="both"/>
        <w:rPr>
          <w:lang w:val="en-US"/>
        </w:rPr>
      </w:pPr>
      <w:r w:rsidRPr="00255A0C">
        <w:rPr>
          <w:lang w:val="en-US"/>
        </w:rPr>
        <w:t xml:space="preserve">        values('$idmekanik','$nama_mekanik','$jkel','$status','$telp','$alamat')");</w:t>
      </w:r>
    </w:p>
    <w:p w14:paraId="661E9CE2" w14:textId="77777777" w:rsidR="00255A0C" w:rsidRPr="00255A0C" w:rsidRDefault="00255A0C" w:rsidP="00255A0C">
      <w:pPr>
        <w:pStyle w:val="ListParagraph"/>
        <w:spacing w:line="360" w:lineRule="auto"/>
        <w:ind w:left="1080"/>
        <w:jc w:val="both"/>
        <w:rPr>
          <w:lang w:val="en-US"/>
        </w:rPr>
      </w:pPr>
      <w:r w:rsidRPr="00255A0C">
        <w:rPr>
          <w:lang w:val="en-US"/>
        </w:rPr>
        <w:t xml:space="preserve">    if ($sql){</w:t>
      </w:r>
    </w:p>
    <w:p w14:paraId="3F757DB7" w14:textId="77777777" w:rsidR="00255A0C" w:rsidRPr="00255A0C" w:rsidRDefault="00255A0C" w:rsidP="00255A0C">
      <w:pPr>
        <w:pStyle w:val="ListParagraph"/>
        <w:spacing w:line="360" w:lineRule="auto"/>
        <w:ind w:left="1080"/>
        <w:jc w:val="both"/>
        <w:rPr>
          <w:lang w:val="en-US"/>
        </w:rPr>
      </w:pPr>
      <w:r w:rsidRPr="00255A0C">
        <w:rPr>
          <w:lang w:val="en-US"/>
        </w:rPr>
        <w:t xml:space="preserve">        ?&gt;</w:t>
      </w:r>
    </w:p>
    <w:p w14:paraId="1964B9BD" w14:textId="77777777" w:rsidR="00255A0C" w:rsidRPr="00255A0C" w:rsidRDefault="00255A0C" w:rsidP="00255A0C">
      <w:pPr>
        <w:pStyle w:val="ListParagraph"/>
        <w:spacing w:line="360" w:lineRule="auto"/>
        <w:ind w:left="1080"/>
        <w:jc w:val="both"/>
        <w:rPr>
          <w:lang w:val="en-US"/>
        </w:rPr>
      </w:pPr>
      <w:r w:rsidRPr="00255A0C">
        <w:rPr>
          <w:lang w:val="en-US"/>
        </w:rPr>
        <w:t xml:space="preserve">        &lt;script type="text/javascript"&gt;</w:t>
      </w:r>
    </w:p>
    <w:p w14:paraId="48363C7C" w14:textId="77777777" w:rsidR="00255A0C" w:rsidRPr="00255A0C" w:rsidRDefault="00255A0C" w:rsidP="00255A0C">
      <w:pPr>
        <w:pStyle w:val="ListParagraph"/>
        <w:spacing w:line="360" w:lineRule="auto"/>
        <w:ind w:left="1080"/>
        <w:jc w:val="both"/>
        <w:rPr>
          <w:lang w:val="en-US"/>
        </w:rPr>
      </w:pPr>
      <w:r w:rsidRPr="00255A0C">
        <w:rPr>
          <w:lang w:val="en-US"/>
        </w:rPr>
        <w:t xml:space="preserve">        alert ("Data Berhasil di Simpan");</w:t>
      </w:r>
    </w:p>
    <w:p w14:paraId="63BB3D0F" w14:textId="77777777" w:rsidR="00255A0C" w:rsidRPr="00255A0C" w:rsidRDefault="00255A0C" w:rsidP="00255A0C">
      <w:pPr>
        <w:pStyle w:val="ListParagraph"/>
        <w:spacing w:line="360" w:lineRule="auto"/>
        <w:ind w:left="1080"/>
        <w:jc w:val="both"/>
        <w:rPr>
          <w:lang w:val="en-US"/>
        </w:rPr>
      </w:pPr>
      <w:r w:rsidRPr="00255A0C">
        <w:rPr>
          <w:lang w:val="en-US"/>
        </w:rPr>
        <w:t xml:space="preserve">        window.location.href="?page=mekanik";</w:t>
      </w:r>
    </w:p>
    <w:p w14:paraId="21224463" w14:textId="77777777" w:rsidR="00255A0C" w:rsidRPr="00255A0C" w:rsidRDefault="00255A0C" w:rsidP="00255A0C">
      <w:pPr>
        <w:pStyle w:val="ListParagraph"/>
        <w:spacing w:line="360" w:lineRule="auto"/>
        <w:ind w:left="1080"/>
        <w:jc w:val="both"/>
        <w:rPr>
          <w:lang w:val="en-US"/>
        </w:rPr>
      </w:pPr>
      <w:r w:rsidRPr="00255A0C">
        <w:rPr>
          <w:lang w:val="en-US"/>
        </w:rPr>
        <w:t xml:space="preserve">        &lt;/script&gt;</w:t>
      </w:r>
    </w:p>
    <w:p w14:paraId="3AA65EEF" w14:textId="77777777" w:rsidR="00255A0C" w:rsidRPr="00255A0C" w:rsidRDefault="00255A0C" w:rsidP="00255A0C">
      <w:pPr>
        <w:pStyle w:val="ListParagraph"/>
        <w:spacing w:line="360" w:lineRule="auto"/>
        <w:ind w:left="1080"/>
        <w:jc w:val="both"/>
        <w:rPr>
          <w:lang w:val="en-US"/>
        </w:rPr>
      </w:pPr>
      <w:r w:rsidRPr="00255A0C">
        <w:rPr>
          <w:lang w:val="en-US"/>
        </w:rPr>
        <w:t xml:space="preserve">        &lt;?php</w:t>
      </w:r>
    </w:p>
    <w:p w14:paraId="1B94CFEB" w14:textId="77777777" w:rsidR="00255A0C" w:rsidRPr="00255A0C" w:rsidRDefault="00255A0C" w:rsidP="00255A0C">
      <w:pPr>
        <w:pStyle w:val="ListParagraph"/>
        <w:spacing w:line="360" w:lineRule="auto"/>
        <w:ind w:left="1080"/>
        <w:jc w:val="both"/>
        <w:rPr>
          <w:lang w:val="en-US"/>
        </w:rPr>
      </w:pPr>
      <w:r w:rsidRPr="00255A0C">
        <w:rPr>
          <w:lang w:val="en-US"/>
        </w:rPr>
        <w:t xml:space="preserve">    }else{</w:t>
      </w:r>
    </w:p>
    <w:p w14:paraId="36F91CB9" w14:textId="77777777" w:rsidR="00255A0C" w:rsidRPr="00255A0C" w:rsidRDefault="00255A0C" w:rsidP="00255A0C">
      <w:pPr>
        <w:pStyle w:val="ListParagraph"/>
        <w:spacing w:line="360" w:lineRule="auto"/>
        <w:ind w:left="1080"/>
        <w:jc w:val="both"/>
        <w:rPr>
          <w:lang w:val="en-US"/>
        </w:rPr>
      </w:pPr>
      <w:r w:rsidRPr="00255A0C">
        <w:rPr>
          <w:lang w:val="en-US"/>
        </w:rPr>
        <w:t xml:space="preserve">       ?&gt;</w:t>
      </w:r>
    </w:p>
    <w:p w14:paraId="0DCFC172" w14:textId="77777777" w:rsidR="00255A0C" w:rsidRPr="00255A0C" w:rsidRDefault="00255A0C" w:rsidP="00255A0C">
      <w:pPr>
        <w:pStyle w:val="ListParagraph"/>
        <w:spacing w:line="360" w:lineRule="auto"/>
        <w:ind w:left="1080"/>
        <w:jc w:val="both"/>
        <w:rPr>
          <w:lang w:val="en-US"/>
        </w:rPr>
      </w:pPr>
      <w:r w:rsidRPr="00255A0C">
        <w:rPr>
          <w:lang w:val="en-US"/>
        </w:rPr>
        <w:t xml:space="preserve">        &lt;script type="text/javascript"&gt;</w:t>
      </w:r>
    </w:p>
    <w:p w14:paraId="763CFCE4" w14:textId="77777777" w:rsidR="00255A0C" w:rsidRPr="00255A0C" w:rsidRDefault="00255A0C" w:rsidP="00255A0C">
      <w:pPr>
        <w:pStyle w:val="ListParagraph"/>
        <w:spacing w:line="360" w:lineRule="auto"/>
        <w:ind w:left="1080"/>
        <w:jc w:val="both"/>
        <w:rPr>
          <w:lang w:val="en-US"/>
        </w:rPr>
      </w:pPr>
      <w:r w:rsidRPr="00255A0C">
        <w:rPr>
          <w:lang w:val="en-US"/>
        </w:rPr>
        <w:t xml:space="preserve">        alert ("Data Tidak Berhasil di Simpan");</w:t>
      </w:r>
    </w:p>
    <w:p w14:paraId="1CBEA5CD" w14:textId="77777777" w:rsidR="00255A0C" w:rsidRPr="00255A0C" w:rsidRDefault="00255A0C" w:rsidP="00255A0C">
      <w:pPr>
        <w:pStyle w:val="ListParagraph"/>
        <w:spacing w:line="360" w:lineRule="auto"/>
        <w:ind w:left="1080"/>
        <w:jc w:val="both"/>
        <w:rPr>
          <w:lang w:val="en-US"/>
        </w:rPr>
      </w:pPr>
      <w:r w:rsidRPr="00255A0C">
        <w:rPr>
          <w:lang w:val="en-US"/>
        </w:rPr>
        <w:t xml:space="preserve">        window.location.href="?page=mekanik";</w:t>
      </w:r>
    </w:p>
    <w:p w14:paraId="58EB5D66" w14:textId="77777777" w:rsidR="00255A0C" w:rsidRPr="00255A0C" w:rsidRDefault="00255A0C" w:rsidP="00255A0C">
      <w:pPr>
        <w:pStyle w:val="ListParagraph"/>
        <w:spacing w:line="360" w:lineRule="auto"/>
        <w:ind w:left="1080"/>
        <w:jc w:val="both"/>
        <w:rPr>
          <w:lang w:val="en-US"/>
        </w:rPr>
      </w:pPr>
      <w:r w:rsidRPr="00255A0C">
        <w:rPr>
          <w:lang w:val="en-US"/>
        </w:rPr>
        <w:t xml:space="preserve">        &lt;/script&gt;</w:t>
      </w:r>
    </w:p>
    <w:p w14:paraId="586AE72C" w14:textId="77777777" w:rsidR="00255A0C" w:rsidRPr="00255A0C" w:rsidRDefault="00255A0C" w:rsidP="00255A0C">
      <w:pPr>
        <w:pStyle w:val="ListParagraph"/>
        <w:spacing w:line="360" w:lineRule="auto"/>
        <w:ind w:left="1080"/>
        <w:jc w:val="both"/>
        <w:rPr>
          <w:lang w:val="en-US"/>
        </w:rPr>
      </w:pPr>
      <w:r w:rsidRPr="00255A0C">
        <w:rPr>
          <w:lang w:val="en-US"/>
        </w:rPr>
        <w:t xml:space="preserve">        &lt;?php</w:t>
      </w:r>
    </w:p>
    <w:p w14:paraId="18336A03" w14:textId="77777777" w:rsidR="00255A0C" w:rsidRPr="00255A0C" w:rsidRDefault="00255A0C" w:rsidP="00255A0C">
      <w:pPr>
        <w:pStyle w:val="ListParagraph"/>
        <w:spacing w:line="360" w:lineRule="auto"/>
        <w:ind w:left="1080"/>
        <w:jc w:val="both"/>
        <w:rPr>
          <w:lang w:val="en-US"/>
        </w:rPr>
      </w:pPr>
      <w:r w:rsidRPr="00255A0C">
        <w:rPr>
          <w:lang w:val="en-US"/>
        </w:rPr>
        <w:t xml:space="preserve">    }</w:t>
      </w:r>
    </w:p>
    <w:p w14:paraId="0776C591" w14:textId="77777777" w:rsidR="00255A0C" w:rsidRPr="00255A0C" w:rsidRDefault="00255A0C" w:rsidP="00255A0C">
      <w:pPr>
        <w:pStyle w:val="ListParagraph"/>
        <w:spacing w:line="360" w:lineRule="auto"/>
        <w:ind w:left="1080"/>
        <w:jc w:val="both"/>
        <w:rPr>
          <w:lang w:val="en-US"/>
        </w:rPr>
      </w:pPr>
      <w:r w:rsidRPr="00255A0C">
        <w:rPr>
          <w:lang w:val="en-US"/>
        </w:rPr>
        <w:lastRenderedPageBreak/>
        <w:t>}</w:t>
      </w:r>
    </w:p>
    <w:p w14:paraId="7286024C" w14:textId="77777777" w:rsidR="00255A0C" w:rsidRPr="00255A0C" w:rsidRDefault="00255A0C" w:rsidP="00255A0C">
      <w:pPr>
        <w:pStyle w:val="ListParagraph"/>
        <w:spacing w:line="360" w:lineRule="auto"/>
        <w:ind w:left="1080"/>
        <w:jc w:val="both"/>
        <w:rPr>
          <w:lang w:val="en-US"/>
        </w:rPr>
      </w:pPr>
    </w:p>
    <w:p w14:paraId="3E5C18C0" w14:textId="7BE862D2" w:rsidR="00255A0C" w:rsidRDefault="00255A0C" w:rsidP="00255A0C">
      <w:pPr>
        <w:pStyle w:val="ListParagraph"/>
        <w:spacing w:line="360" w:lineRule="auto"/>
        <w:ind w:left="1080"/>
        <w:jc w:val="both"/>
        <w:rPr>
          <w:lang w:val="en-US"/>
        </w:rPr>
      </w:pPr>
      <w:r w:rsidRPr="00255A0C">
        <w:rPr>
          <w:lang w:val="en-US"/>
        </w:rPr>
        <w:t>?&gt;</w:t>
      </w:r>
    </w:p>
    <w:p w14:paraId="1D2417D0" w14:textId="0CB2546B" w:rsidR="00D318D5" w:rsidRDefault="00D318D5" w:rsidP="00255A0C">
      <w:pPr>
        <w:pStyle w:val="ListParagraph"/>
        <w:spacing w:line="360" w:lineRule="auto"/>
        <w:ind w:left="1080"/>
        <w:jc w:val="both"/>
        <w:rPr>
          <w:lang w:val="en-US"/>
        </w:rPr>
      </w:pPr>
    </w:p>
    <w:p w14:paraId="305D35C9" w14:textId="02E51A3E" w:rsidR="00D318D5" w:rsidRDefault="00D318D5" w:rsidP="00255A0C">
      <w:pPr>
        <w:pStyle w:val="ListParagraph"/>
        <w:spacing w:line="360" w:lineRule="auto"/>
        <w:ind w:left="1080"/>
        <w:jc w:val="both"/>
        <w:rPr>
          <w:lang w:val="en-US"/>
        </w:rPr>
      </w:pPr>
    </w:p>
    <w:p w14:paraId="2A2C752C" w14:textId="77777777" w:rsidR="00D318D5" w:rsidRPr="00255A0C" w:rsidRDefault="00D318D5" w:rsidP="00255A0C">
      <w:pPr>
        <w:pStyle w:val="ListParagraph"/>
        <w:spacing w:line="360" w:lineRule="auto"/>
        <w:ind w:left="1080"/>
        <w:jc w:val="both"/>
        <w:rPr>
          <w:b/>
          <w:bCs/>
          <w:lang w:val="en-US"/>
        </w:rPr>
      </w:pPr>
    </w:p>
    <w:p w14:paraId="6DCBD7E0" w14:textId="5AC4EF5D" w:rsidR="00255A0C" w:rsidRPr="00255A0C" w:rsidRDefault="00255A0C" w:rsidP="00667A11">
      <w:pPr>
        <w:pStyle w:val="ListParagraph"/>
        <w:numPr>
          <w:ilvl w:val="0"/>
          <w:numId w:val="15"/>
        </w:numPr>
        <w:spacing w:line="360" w:lineRule="auto"/>
        <w:jc w:val="both"/>
        <w:rPr>
          <w:b/>
          <w:bCs/>
          <w:lang w:val="en-US"/>
        </w:rPr>
      </w:pPr>
      <w:r w:rsidRPr="00255A0C">
        <w:rPr>
          <w:b/>
          <w:bCs/>
          <w:lang w:val="en-US"/>
        </w:rPr>
        <w:t>Hapus</w:t>
      </w:r>
    </w:p>
    <w:p w14:paraId="1C64C7F0" w14:textId="77777777" w:rsidR="00255A0C" w:rsidRPr="00255A0C" w:rsidRDefault="00255A0C" w:rsidP="00255A0C">
      <w:pPr>
        <w:spacing w:line="360" w:lineRule="auto"/>
        <w:jc w:val="both"/>
        <w:rPr>
          <w:lang w:val="id-ID"/>
        </w:rPr>
      </w:pPr>
      <w:r w:rsidRPr="00255A0C">
        <w:rPr>
          <w:lang w:val="id-ID"/>
        </w:rPr>
        <w:t>&lt;?php</w:t>
      </w:r>
    </w:p>
    <w:p w14:paraId="6156F895" w14:textId="77777777" w:rsidR="00255A0C" w:rsidRPr="00255A0C" w:rsidRDefault="00255A0C" w:rsidP="00255A0C">
      <w:pPr>
        <w:spacing w:line="360" w:lineRule="auto"/>
        <w:jc w:val="both"/>
        <w:rPr>
          <w:lang w:val="id-ID"/>
        </w:rPr>
      </w:pPr>
    </w:p>
    <w:p w14:paraId="608B6762" w14:textId="77777777" w:rsidR="00255A0C" w:rsidRPr="00255A0C" w:rsidRDefault="00255A0C" w:rsidP="00255A0C">
      <w:pPr>
        <w:spacing w:line="360" w:lineRule="auto"/>
        <w:jc w:val="both"/>
        <w:rPr>
          <w:lang w:val="id-ID"/>
        </w:rPr>
      </w:pPr>
      <w:r w:rsidRPr="00255A0C">
        <w:rPr>
          <w:lang w:val="id-ID"/>
        </w:rPr>
        <w:tab/>
        <w:t>$idmekanik = $_GET['idmekanik'];</w:t>
      </w:r>
    </w:p>
    <w:p w14:paraId="5F0A1316" w14:textId="77777777" w:rsidR="00255A0C" w:rsidRPr="00255A0C" w:rsidRDefault="00255A0C" w:rsidP="00255A0C">
      <w:pPr>
        <w:spacing w:line="360" w:lineRule="auto"/>
        <w:jc w:val="both"/>
        <w:rPr>
          <w:lang w:val="id-ID"/>
        </w:rPr>
      </w:pPr>
      <w:r w:rsidRPr="00255A0C">
        <w:rPr>
          <w:lang w:val="id-ID"/>
        </w:rPr>
        <w:t xml:space="preserve">    $sql = $koneksi-&gt;query("delete from tb_mekanik where idmekanik='$idmekanik'");</w:t>
      </w:r>
    </w:p>
    <w:p w14:paraId="208B0FD5" w14:textId="77777777" w:rsidR="00255A0C" w:rsidRPr="00255A0C" w:rsidRDefault="00255A0C" w:rsidP="00255A0C">
      <w:pPr>
        <w:spacing w:line="360" w:lineRule="auto"/>
        <w:jc w:val="both"/>
        <w:rPr>
          <w:lang w:val="id-ID"/>
        </w:rPr>
      </w:pPr>
    </w:p>
    <w:p w14:paraId="11EB13E1" w14:textId="77777777" w:rsidR="00255A0C" w:rsidRPr="00255A0C" w:rsidRDefault="00255A0C" w:rsidP="00255A0C">
      <w:pPr>
        <w:spacing w:line="360" w:lineRule="auto"/>
        <w:jc w:val="both"/>
        <w:rPr>
          <w:lang w:val="id-ID"/>
        </w:rPr>
      </w:pPr>
      <w:r w:rsidRPr="00255A0C">
        <w:rPr>
          <w:lang w:val="id-ID"/>
        </w:rPr>
        <w:t>?&gt;</w:t>
      </w:r>
    </w:p>
    <w:p w14:paraId="02666CBE" w14:textId="77777777" w:rsidR="00255A0C" w:rsidRPr="00255A0C" w:rsidRDefault="00255A0C" w:rsidP="00255A0C">
      <w:pPr>
        <w:spacing w:line="360" w:lineRule="auto"/>
        <w:jc w:val="both"/>
        <w:rPr>
          <w:lang w:val="id-ID"/>
        </w:rPr>
      </w:pPr>
    </w:p>
    <w:p w14:paraId="2E666BDF" w14:textId="77777777" w:rsidR="00255A0C" w:rsidRPr="00255A0C" w:rsidRDefault="00255A0C" w:rsidP="00255A0C">
      <w:pPr>
        <w:spacing w:line="360" w:lineRule="auto"/>
        <w:jc w:val="both"/>
        <w:rPr>
          <w:lang w:val="id-ID"/>
        </w:rPr>
      </w:pPr>
      <w:r w:rsidRPr="00255A0C">
        <w:rPr>
          <w:lang w:val="id-ID"/>
        </w:rPr>
        <w:t>&lt;script type="text/javascript"&gt;</w:t>
      </w:r>
    </w:p>
    <w:p w14:paraId="2A45225B" w14:textId="77777777" w:rsidR="00255A0C" w:rsidRPr="00255A0C" w:rsidRDefault="00255A0C" w:rsidP="00255A0C">
      <w:pPr>
        <w:spacing w:line="360" w:lineRule="auto"/>
        <w:jc w:val="both"/>
        <w:rPr>
          <w:lang w:val="id-ID"/>
        </w:rPr>
      </w:pPr>
      <w:r w:rsidRPr="00255A0C">
        <w:rPr>
          <w:lang w:val="id-ID"/>
        </w:rPr>
        <w:tab/>
      </w:r>
      <w:r w:rsidRPr="00255A0C">
        <w:rPr>
          <w:lang w:val="id-ID"/>
        </w:rPr>
        <w:tab/>
        <w:t>alert ("Data Berhasil di Hapus");</w:t>
      </w:r>
    </w:p>
    <w:p w14:paraId="3943CD75" w14:textId="77777777" w:rsidR="00255A0C" w:rsidRPr="00255A0C" w:rsidRDefault="00255A0C" w:rsidP="00255A0C">
      <w:pPr>
        <w:spacing w:line="360" w:lineRule="auto"/>
        <w:jc w:val="both"/>
        <w:rPr>
          <w:lang w:val="id-ID"/>
        </w:rPr>
      </w:pPr>
      <w:r w:rsidRPr="00255A0C">
        <w:rPr>
          <w:lang w:val="id-ID"/>
        </w:rPr>
        <w:tab/>
      </w:r>
      <w:r w:rsidRPr="00255A0C">
        <w:rPr>
          <w:lang w:val="id-ID"/>
        </w:rPr>
        <w:tab/>
        <w:t>window.location.href="?page=mekanik";</w:t>
      </w:r>
    </w:p>
    <w:p w14:paraId="3C66A49F" w14:textId="14194892" w:rsidR="00255A0C" w:rsidRDefault="00255A0C" w:rsidP="00255A0C">
      <w:pPr>
        <w:spacing w:line="360" w:lineRule="auto"/>
        <w:jc w:val="both"/>
        <w:rPr>
          <w:lang w:val="en-US"/>
        </w:rPr>
      </w:pPr>
      <w:r w:rsidRPr="00255A0C">
        <w:rPr>
          <w:lang w:val="id-ID"/>
        </w:rPr>
        <w:t>&lt;/script&gt;</w:t>
      </w:r>
    </w:p>
    <w:p w14:paraId="2901D684" w14:textId="0D26BC77" w:rsidR="00255A0C" w:rsidRPr="00255A0C" w:rsidRDefault="00255A0C" w:rsidP="00667A11">
      <w:pPr>
        <w:pStyle w:val="ListParagraph"/>
        <w:numPr>
          <w:ilvl w:val="0"/>
          <w:numId w:val="15"/>
        </w:numPr>
        <w:spacing w:line="360" w:lineRule="auto"/>
        <w:jc w:val="both"/>
        <w:rPr>
          <w:b/>
          <w:bCs/>
          <w:lang w:val="en-US"/>
        </w:rPr>
      </w:pPr>
      <w:r w:rsidRPr="00255A0C">
        <w:rPr>
          <w:b/>
          <w:bCs/>
          <w:lang w:val="en-US"/>
        </w:rPr>
        <w:t>Ubah</w:t>
      </w:r>
    </w:p>
    <w:p w14:paraId="658C6C9D" w14:textId="2218C712" w:rsidR="001B04AA" w:rsidRDefault="001B04AA" w:rsidP="001B04AA">
      <w:pPr>
        <w:spacing w:line="360" w:lineRule="auto"/>
        <w:jc w:val="both"/>
        <w:rPr>
          <w:lang w:val="id-ID"/>
        </w:rPr>
      </w:pPr>
    </w:p>
    <w:p w14:paraId="0EDD247C" w14:textId="77777777" w:rsidR="00255A0C" w:rsidRPr="00255A0C" w:rsidRDefault="00255A0C" w:rsidP="00255A0C">
      <w:pPr>
        <w:spacing w:line="360" w:lineRule="auto"/>
        <w:jc w:val="both"/>
        <w:rPr>
          <w:lang w:val="id-ID"/>
        </w:rPr>
      </w:pPr>
    </w:p>
    <w:p w14:paraId="54CD5986" w14:textId="77777777" w:rsidR="00255A0C" w:rsidRPr="00255A0C" w:rsidRDefault="00255A0C" w:rsidP="00255A0C">
      <w:pPr>
        <w:spacing w:line="360" w:lineRule="auto"/>
        <w:jc w:val="both"/>
        <w:rPr>
          <w:lang w:val="id-ID"/>
        </w:rPr>
      </w:pPr>
      <w:r w:rsidRPr="00255A0C">
        <w:rPr>
          <w:lang w:val="id-ID"/>
        </w:rPr>
        <w:t>&lt;?php</w:t>
      </w:r>
    </w:p>
    <w:p w14:paraId="64F05786" w14:textId="77777777" w:rsidR="00255A0C" w:rsidRPr="00255A0C" w:rsidRDefault="00255A0C" w:rsidP="00255A0C">
      <w:pPr>
        <w:spacing w:line="360" w:lineRule="auto"/>
        <w:jc w:val="both"/>
        <w:rPr>
          <w:lang w:val="id-ID"/>
        </w:rPr>
      </w:pPr>
    </w:p>
    <w:p w14:paraId="735A9475" w14:textId="77777777" w:rsidR="00255A0C" w:rsidRPr="00255A0C" w:rsidRDefault="00255A0C" w:rsidP="00255A0C">
      <w:pPr>
        <w:spacing w:line="360" w:lineRule="auto"/>
        <w:jc w:val="both"/>
        <w:rPr>
          <w:lang w:val="id-ID"/>
        </w:rPr>
      </w:pPr>
      <w:r w:rsidRPr="00255A0C">
        <w:rPr>
          <w:lang w:val="id-ID"/>
        </w:rPr>
        <w:t xml:space="preserve">    $idmekanik = $_GET['idmekanik'];</w:t>
      </w:r>
    </w:p>
    <w:p w14:paraId="74FE321B" w14:textId="77777777" w:rsidR="00255A0C" w:rsidRPr="00255A0C" w:rsidRDefault="00255A0C" w:rsidP="00255A0C">
      <w:pPr>
        <w:spacing w:line="360" w:lineRule="auto"/>
        <w:jc w:val="both"/>
        <w:rPr>
          <w:lang w:val="id-ID"/>
        </w:rPr>
      </w:pPr>
      <w:r w:rsidRPr="00255A0C">
        <w:rPr>
          <w:lang w:val="id-ID"/>
        </w:rPr>
        <w:t xml:space="preserve">    $sql = $koneksi-&gt;query("select * from tb_mekanik where idmekanik='$idmekanik'");</w:t>
      </w:r>
    </w:p>
    <w:p w14:paraId="56D51B56" w14:textId="77777777" w:rsidR="00255A0C" w:rsidRPr="00255A0C" w:rsidRDefault="00255A0C" w:rsidP="00255A0C">
      <w:pPr>
        <w:spacing w:line="360" w:lineRule="auto"/>
        <w:jc w:val="both"/>
        <w:rPr>
          <w:lang w:val="id-ID"/>
        </w:rPr>
      </w:pPr>
      <w:r w:rsidRPr="00255A0C">
        <w:rPr>
          <w:lang w:val="id-ID"/>
        </w:rPr>
        <w:t xml:space="preserve">    $tampil = $sql-&gt;fetch_assoc();</w:t>
      </w:r>
    </w:p>
    <w:p w14:paraId="488690E0" w14:textId="77777777" w:rsidR="00255A0C" w:rsidRPr="00255A0C" w:rsidRDefault="00255A0C" w:rsidP="00255A0C">
      <w:pPr>
        <w:spacing w:line="360" w:lineRule="auto"/>
        <w:jc w:val="both"/>
        <w:rPr>
          <w:lang w:val="id-ID"/>
        </w:rPr>
      </w:pPr>
    </w:p>
    <w:p w14:paraId="6D70CB05" w14:textId="77777777" w:rsidR="00255A0C" w:rsidRPr="00255A0C" w:rsidRDefault="00255A0C" w:rsidP="00255A0C">
      <w:pPr>
        <w:spacing w:line="360" w:lineRule="auto"/>
        <w:jc w:val="both"/>
        <w:rPr>
          <w:lang w:val="id-ID"/>
        </w:rPr>
      </w:pPr>
      <w:r w:rsidRPr="00255A0C">
        <w:rPr>
          <w:lang w:val="id-ID"/>
        </w:rPr>
        <w:t>?&gt;</w:t>
      </w:r>
    </w:p>
    <w:p w14:paraId="1B29835E" w14:textId="77777777" w:rsidR="00255A0C" w:rsidRPr="00255A0C" w:rsidRDefault="00255A0C" w:rsidP="00255A0C">
      <w:pPr>
        <w:spacing w:line="360" w:lineRule="auto"/>
        <w:jc w:val="both"/>
        <w:rPr>
          <w:lang w:val="id-ID"/>
        </w:rPr>
      </w:pPr>
      <w:r w:rsidRPr="00255A0C">
        <w:rPr>
          <w:lang w:val="id-ID"/>
        </w:rPr>
        <w:t>&lt;div class="row clearfix"&gt;</w:t>
      </w:r>
    </w:p>
    <w:p w14:paraId="22A16D10" w14:textId="77777777" w:rsidR="00255A0C" w:rsidRPr="00255A0C" w:rsidRDefault="00255A0C" w:rsidP="00255A0C">
      <w:pPr>
        <w:spacing w:line="360" w:lineRule="auto"/>
        <w:jc w:val="both"/>
        <w:rPr>
          <w:lang w:val="id-ID"/>
        </w:rPr>
      </w:pPr>
      <w:r w:rsidRPr="00255A0C">
        <w:rPr>
          <w:lang w:val="id-ID"/>
        </w:rPr>
        <w:lastRenderedPageBreak/>
        <w:t xml:space="preserve">                &lt;div class="col-lg-12 col-md-12 col-sm-12 col-xs-12"&gt;</w:t>
      </w:r>
    </w:p>
    <w:p w14:paraId="25E1D655" w14:textId="77777777" w:rsidR="00255A0C" w:rsidRPr="00255A0C" w:rsidRDefault="00255A0C" w:rsidP="00255A0C">
      <w:pPr>
        <w:spacing w:line="360" w:lineRule="auto"/>
        <w:jc w:val="both"/>
        <w:rPr>
          <w:lang w:val="id-ID"/>
        </w:rPr>
      </w:pPr>
      <w:r w:rsidRPr="00255A0C">
        <w:rPr>
          <w:lang w:val="id-ID"/>
        </w:rPr>
        <w:t xml:space="preserve">                    &lt;div class="card"&gt;</w:t>
      </w:r>
    </w:p>
    <w:p w14:paraId="63E83459" w14:textId="77777777" w:rsidR="00255A0C" w:rsidRPr="00255A0C" w:rsidRDefault="00255A0C" w:rsidP="00255A0C">
      <w:pPr>
        <w:spacing w:line="360" w:lineRule="auto"/>
        <w:jc w:val="both"/>
        <w:rPr>
          <w:lang w:val="id-ID"/>
        </w:rPr>
      </w:pPr>
      <w:r w:rsidRPr="00255A0C">
        <w:rPr>
          <w:lang w:val="id-ID"/>
        </w:rPr>
        <w:t xml:space="preserve">                        &lt;div class="header"&gt;</w:t>
      </w:r>
    </w:p>
    <w:p w14:paraId="5E2D2062" w14:textId="77777777" w:rsidR="00255A0C" w:rsidRPr="00255A0C" w:rsidRDefault="00255A0C" w:rsidP="00255A0C">
      <w:pPr>
        <w:spacing w:line="360" w:lineRule="auto"/>
        <w:jc w:val="both"/>
        <w:rPr>
          <w:lang w:val="id-ID"/>
        </w:rPr>
      </w:pPr>
      <w:r w:rsidRPr="00255A0C">
        <w:rPr>
          <w:lang w:val="id-ID"/>
        </w:rPr>
        <w:t xml:space="preserve">                            &lt;h2&gt;</w:t>
      </w:r>
    </w:p>
    <w:p w14:paraId="04403894" w14:textId="77777777" w:rsidR="00255A0C" w:rsidRPr="00255A0C" w:rsidRDefault="00255A0C" w:rsidP="00255A0C">
      <w:pPr>
        <w:spacing w:line="360" w:lineRule="auto"/>
        <w:jc w:val="both"/>
        <w:rPr>
          <w:lang w:val="id-ID"/>
        </w:rPr>
      </w:pPr>
      <w:r w:rsidRPr="00255A0C">
        <w:rPr>
          <w:lang w:val="id-ID"/>
        </w:rPr>
        <w:t xml:space="preserve">                                UBAH DATA MEKANIK</w:t>
      </w:r>
    </w:p>
    <w:p w14:paraId="2EC74B9A" w14:textId="77777777" w:rsidR="00255A0C" w:rsidRPr="00255A0C" w:rsidRDefault="00255A0C" w:rsidP="00255A0C">
      <w:pPr>
        <w:spacing w:line="360" w:lineRule="auto"/>
        <w:jc w:val="both"/>
        <w:rPr>
          <w:lang w:val="id-ID"/>
        </w:rPr>
      </w:pPr>
      <w:r w:rsidRPr="00255A0C">
        <w:rPr>
          <w:lang w:val="id-ID"/>
        </w:rPr>
        <w:t xml:space="preserve">                            &lt;/h2&gt;</w:t>
      </w:r>
    </w:p>
    <w:p w14:paraId="2EAC1183" w14:textId="77777777" w:rsidR="00255A0C" w:rsidRPr="00255A0C" w:rsidRDefault="00255A0C" w:rsidP="00255A0C">
      <w:pPr>
        <w:spacing w:line="360" w:lineRule="auto"/>
        <w:jc w:val="both"/>
        <w:rPr>
          <w:lang w:val="id-ID"/>
        </w:rPr>
      </w:pPr>
      <w:r w:rsidRPr="00255A0C">
        <w:rPr>
          <w:lang w:val="id-ID"/>
        </w:rPr>
        <w:t xml:space="preserve">                        &lt;/div&gt;</w:t>
      </w:r>
    </w:p>
    <w:p w14:paraId="1A289BC5" w14:textId="77777777" w:rsidR="00255A0C" w:rsidRPr="00255A0C" w:rsidRDefault="00255A0C" w:rsidP="00255A0C">
      <w:pPr>
        <w:spacing w:line="360" w:lineRule="auto"/>
        <w:jc w:val="both"/>
        <w:rPr>
          <w:lang w:val="id-ID"/>
        </w:rPr>
      </w:pPr>
      <w:r w:rsidRPr="00255A0C">
        <w:rPr>
          <w:lang w:val="id-ID"/>
        </w:rPr>
        <w:t xml:space="preserve">                            </w:t>
      </w:r>
    </w:p>
    <w:p w14:paraId="22EC8B7E" w14:textId="77777777" w:rsidR="00255A0C" w:rsidRPr="00255A0C" w:rsidRDefault="00255A0C" w:rsidP="00255A0C">
      <w:pPr>
        <w:spacing w:line="360" w:lineRule="auto"/>
        <w:jc w:val="both"/>
        <w:rPr>
          <w:lang w:val="id-ID"/>
        </w:rPr>
      </w:pPr>
      <w:r w:rsidRPr="00255A0C">
        <w:rPr>
          <w:lang w:val="id-ID"/>
        </w:rPr>
        <w:t xml:space="preserve">                        &lt;div class="body"&gt;</w:t>
      </w:r>
    </w:p>
    <w:p w14:paraId="67B019B8" w14:textId="77777777" w:rsidR="00255A0C" w:rsidRPr="00255A0C" w:rsidRDefault="00255A0C" w:rsidP="00255A0C">
      <w:pPr>
        <w:spacing w:line="360" w:lineRule="auto"/>
        <w:jc w:val="both"/>
        <w:rPr>
          <w:lang w:val="id-ID"/>
        </w:rPr>
      </w:pPr>
      <w:r w:rsidRPr="00255A0C">
        <w:rPr>
          <w:lang w:val="id-ID"/>
        </w:rPr>
        <w:t xml:space="preserve">                        &lt;form method="POST"&gt;</w:t>
      </w:r>
    </w:p>
    <w:p w14:paraId="69D7837B" w14:textId="77777777" w:rsidR="00255A0C" w:rsidRPr="00255A0C" w:rsidRDefault="00255A0C" w:rsidP="00255A0C">
      <w:pPr>
        <w:spacing w:line="360" w:lineRule="auto"/>
        <w:jc w:val="both"/>
        <w:rPr>
          <w:lang w:val="id-ID"/>
        </w:rPr>
      </w:pPr>
      <w:r w:rsidRPr="00255A0C">
        <w:rPr>
          <w:lang w:val="id-ID"/>
        </w:rPr>
        <w:t xml:space="preserve">                        </w:t>
      </w:r>
    </w:p>
    <w:p w14:paraId="0BDBE525" w14:textId="77777777" w:rsidR="00255A0C" w:rsidRPr="00255A0C" w:rsidRDefault="00255A0C" w:rsidP="00255A0C">
      <w:pPr>
        <w:spacing w:line="360" w:lineRule="auto"/>
        <w:jc w:val="both"/>
        <w:rPr>
          <w:lang w:val="id-ID"/>
        </w:rPr>
      </w:pPr>
      <w:r w:rsidRPr="00255A0C">
        <w:rPr>
          <w:lang w:val="id-ID"/>
        </w:rPr>
        <w:t xml:space="preserve">                        &lt;label for=""&gt;ID Mekanik&lt;/label&gt;</w:t>
      </w:r>
    </w:p>
    <w:p w14:paraId="0DF27FA8" w14:textId="77777777" w:rsidR="00255A0C" w:rsidRPr="00255A0C" w:rsidRDefault="00255A0C" w:rsidP="00255A0C">
      <w:pPr>
        <w:spacing w:line="360" w:lineRule="auto"/>
        <w:jc w:val="both"/>
        <w:rPr>
          <w:lang w:val="id-ID"/>
        </w:rPr>
      </w:pPr>
      <w:r w:rsidRPr="00255A0C">
        <w:rPr>
          <w:lang w:val="id-ID"/>
        </w:rPr>
        <w:t xml:space="preserve">                        &lt;div class="form-group"&gt;</w:t>
      </w:r>
    </w:p>
    <w:p w14:paraId="2B1800E3" w14:textId="77777777" w:rsidR="00255A0C" w:rsidRPr="00255A0C" w:rsidRDefault="00255A0C" w:rsidP="00255A0C">
      <w:pPr>
        <w:spacing w:line="360" w:lineRule="auto"/>
        <w:jc w:val="both"/>
        <w:rPr>
          <w:lang w:val="id-ID"/>
        </w:rPr>
      </w:pPr>
      <w:r w:rsidRPr="00255A0C">
        <w:rPr>
          <w:lang w:val="id-ID"/>
        </w:rPr>
        <w:t xml:space="preserve">                            &lt;div class="form-line"&gt;</w:t>
      </w:r>
    </w:p>
    <w:p w14:paraId="52E6C86D" w14:textId="77777777" w:rsidR="00255A0C" w:rsidRPr="00255A0C" w:rsidRDefault="00255A0C" w:rsidP="00255A0C">
      <w:pPr>
        <w:spacing w:line="360" w:lineRule="auto"/>
        <w:jc w:val="both"/>
        <w:rPr>
          <w:lang w:val="id-ID"/>
        </w:rPr>
      </w:pPr>
      <w:r w:rsidRPr="00255A0C">
        <w:rPr>
          <w:lang w:val="id-ID"/>
        </w:rPr>
        <w:t xml:space="preserve">                            &lt;input type="text" name="idmekanik" value="&lt;?php echo $idmekanik; ?&gt;" class="form-control" /&gt;</w:t>
      </w:r>
    </w:p>
    <w:p w14:paraId="7AA3CDC5" w14:textId="77777777" w:rsidR="00255A0C" w:rsidRPr="00255A0C" w:rsidRDefault="00255A0C" w:rsidP="00255A0C">
      <w:pPr>
        <w:spacing w:line="360" w:lineRule="auto"/>
        <w:jc w:val="both"/>
        <w:rPr>
          <w:lang w:val="id-ID"/>
        </w:rPr>
      </w:pPr>
      <w:r w:rsidRPr="00255A0C">
        <w:rPr>
          <w:lang w:val="id-ID"/>
        </w:rPr>
        <w:t xml:space="preserve">                            &lt;/div&gt;</w:t>
      </w:r>
    </w:p>
    <w:p w14:paraId="7919E60A" w14:textId="77777777" w:rsidR="00255A0C" w:rsidRPr="00255A0C" w:rsidRDefault="00255A0C" w:rsidP="00255A0C">
      <w:pPr>
        <w:spacing w:line="360" w:lineRule="auto"/>
        <w:jc w:val="both"/>
        <w:rPr>
          <w:lang w:val="id-ID"/>
        </w:rPr>
      </w:pPr>
      <w:r w:rsidRPr="00255A0C">
        <w:rPr>
          <w:lang w:val="id-ID"/>
        </w:rPr>
        <w:t xml:space="preserve">                        &lt;/div&gt;</w:t>
      </w:r>
    </w:p>
    <w:p w14:paraId="719B07FD" w14:textId="77777777" w:rsidR="00255A0C" w:rsidRPr="00255A0C" w:rsidRDefault="00255A0C" w:rsidP="00255A0C">
      <w:pPr>
        <w:spacing w:line="360" w:lineRule="auto"/>
        <w:jc w:val="both"/>
        <w:rPr>
          <w:lang w:val="id-ID"/>
        </w:rPr>
      </w:pPr>
      <w:r w:rsidRPr="00255A0C">
        <w:rPr>
          <w:lang w:val="id-ID"/>
        </w:rPr>
        <w:t xml:space="preserve">                        &lt;label for=""&gt;Nama Mekanik&lt;/label&gt;</w:t>
      </w:r>
    </w:p>
    <w:p w14:paraId="638E6693" w14:textId="77777777" w:rsidR="00255A0C" w:rsidRPr="00255A0C" w:rsidRDefault="00255A0C" w:rsidP="00255A0C">
      <w:pPr>
        <w:spacing w:line="360" w:lineRule="auto"/>
        <w:jc w:val="both"/>
        <w:rPr>
          <w:lang w:val="id-ID"/>
        </w:rPr>
      </w:pPr>
      <w:r w:rsidRPr="00255A0C">
        <w:rPr>
          <w:lang w:val="id-ID"/>
        </w:rPr>
        <w:t xml:space="preserve">                        &lt;div class="form-group"&gt;</w:t>
      </w:r>
    </w:p>
    <w:p w14:paraId="6902045E" w14:textId="77777777" w:rsidR="00255A0C" w:rsidRPr="00255A0C" w:rsidRDefault="00255A0C" w:rsidP="00255A0C">
      <w:pPr>
        <w:spacing w:line="360" w:lineRule="auto"/>
        <w:jc w:val="both"/>
        <w:rPr>
          <w:lang w:val="id-ID"/>
        </w:rPr>
      </w:pPr>
      <w:r w:rsidRPr="00255A0C">
        <w:rPr>
          <w:lang w:val="id-ID"/>
        </w:rPr>
        <w:t xml:space="preserve">                            &lt;div class="form-line"&gt;</w:t>
      </w:r>
    </w:p>
    <w:p w14:paraId="0D6E8ABB" w14:textId="77777777" w:rsidR="00255A0C" w:rsidRPr="00255A0C" w:rsidRDefault="00255A0C" w:rsidP="00255A0C">
      <w:pPr>
        <w:spacing w:line="360" w:lineRule="auto"/>
        <w:jc w:val="both"/>
        <w:rPr>
          <w:lang w:val="id-ID"/>
        </w:rPr>
      </w:pPr>
      <w:r w:rsidRPr="00255A0C">
        <w:rPr>
          <w:lang w:val="id-ID"/>
        </w:rPr>
        <w:t xml:space="preserve">                                &lt;input type="text" name="nama_mekanik" class="form-control" value="&lt;?php echo $tampil['nama_mekanik'];?&gt;" /&gt;</w:t>
      </w:r>
    </w:p>
    <w:p w14:paraId="64CCCFB8" w14:textId="77777777" w:rsidR="00255A0C" w:rsidRPr="00255A0C" w:rsidRDefault="00255A0C" w:rsidP="00255A0C">
      <w:pPr>
        <w:spacing w:line="360" w:lineRule="auto"/>
        <w:jc w:val="both"/>
        <w:rPr>
          <w:lang w:val="id-ID"/>
        </w:rPr>
      </w:pPr>
      <w:r w:rsidRPr="00255A0C">
        <w:rPr>
          <w:lang w:val="id-ID"/>
        </w:rPr>
        <w:t xml:space="preserve">                            &lt;/div&gt;</w:t>
      </w:r>
    </w:p>
    <w:p w14:paraId="2049B0FE" w14:textId="77777777" w:rsidR="00255A0C" w:rsidRPr="00255A0C" w:rsidRDefault="00255A0C" w:rsidP="00255A0C">
      <w:pPr>
        <w:spacing w:line="360" w:lineRule="auto"/>
        <w:jc w:val="both"/>
        <w:rPr>
          <w:lang w:val="id-ID"/>
        </w:rPr>
      </w:pPr>
      <w:r w:rsidRPr="00255A0C">
        <w:rPr>
          <w:lang w:val="id-ID"/>
        </w:rPr>
        <w:t xml:space="preserve">                        &lt;/div&gt; </w:t>
      </w:r>
    </w:p>
    <w:p w14:paraId="4617D05F" w14:textId="77777777" w:rsidR="00255A0C" w:rsidRPr="00255A0C" w:rsidRDefault="00255A0C" w:rsidP="00255A0C">
      <w:pPr>
        <w:spacing w:line="360" w:lineRule="auto"/>
        <w:jc w:val="both"/>
        <w:rPr>
          <w:lang w:val="id-ID"/>
        </w:rPr>
      </w:pPr>
    </w:p>
    <w:p w14:paraId="1AA1AD06" w14:textId="77777777" w:rsidR="00255A0C" w:rsidRPr="00255A0C" w:rsidRDefault="00255A0C" w:rsidP="00255A0C">
      <w:pPr>
        <w:spacing w:line="360" w:lineRule="auto"/>
        <w:jc w:val="both"/>
        <w:rPr>
          <w:lang w:val="id-ID"/>
        </w:rPr>
      </w:pPr>
      <w:r w:rsidRPr="00255A0C">
        <w:rPr>
          <w:lang w:val="id-ID"/>
        </w:rPr>
        <w:t xml:space="preserve">                        &lt;label for=""&gt;Jenis Kelamin&lt;/label&gt;</w:t>
      </w:r>
    </w:p>
    <w:p w14:paraId="477770DB" w14:textId="77777777" w:rsidR="00255A0C" w:rsidRPr="00255A0C" w:rsidRDefault="00255A0C" w:rsidP="00255A0C">
      <w:pPr>
        <w:spacing w:line="360" w:lineRule="auto"/>
        <w:jc w:val="both"/>
        <w:rPr>
          <w:lang w:val="id-ID"/>
        </w:rPr>
      </w:pPr>
      <w:r w:rsidRPr="00255A0C">
        <w:rPr>
          <w:lang w:val="id-ID"/>
        </w:rPr>
        <w:t xml:space="preserve">                        &lt;div class="form-group"&gt;</w:t>
      </w:r>
    </w:p>
    <w:p w14:paraId="4C316BCE" w14:textId="77777777" w:rsidR="00255A0C" w:rsidRPr="00255A0C" w:rsidRDefault="00255A0C" w:rsidP="00255A0C">
      <w:pPr>
        <w:spacing w:line="360" w:lineRule="auto"/>
        <w:jc w:val="both"/>
        <w:rPr>
          <w:lang w:val="id-ID"/>
        </w:rPr>
      </w:pPr>
      <w:r w:rsidRPr="00255A0C">
        <w:rPr>
          <w:lang w:val="id-ID"/>
        </w:rPr>
        <w:t xml:space="preserve">                            &lt;div class="form-line"&gt;</w:t>
      </w:r>
    </w:p>
    <w:p w14:paraId="1F01AD68" w14:textId="77777777" w:rsidR="00255A0C" w:rsidRPr="00255A0C" w:rsidRDefault="00255A0C" w:rsidP="00255A0C">
      <w:pPr>
        <w:spacing w:line="360" w:lineRule="auto"/>
        <w:jc w:val="both"/>
        <w:rPr>
          <w:lang w:val="id-ID"/>
        </w:rPr>
      </w:pPr>
      <w:r w:rsidRPr="00255A0C">
        <w:rPr>
          <w:lang w:val="id-ID"/>
        </w:rPr>
        <w:t xml:space="preserve">                            &lt;select name="jkel" class="form-control show-tick"&gt;</w:t>
      </w:r>
    </w:p>
    <w:p w14:paraId="1E663404" w14:textId="77777777" w:rsidR="00255A0C" w:rsidRPr="00255A0C" w:rsidRDefault="00255A0C" w:rsidP="00255A0C">
      <w:pPr>
        <w:spacing w:line="360" w:lineRule="auto"/>
        <w:jc w:val="both"/>
        <w:rPr>
          <w:lang w:val="id-ID"/>
        </w:rPr>
      </w:pPr>
      <w:r w:rsidRPr="00255A0C">
        <w:rPr>
          <w:lang w:val="id-ID"/>
        </w:rPr>
        <w:t xml:space="preserve">                                &lt;option value=""&gt;---Pilih Jenis Kelamin---&lt;/option&gt;</w:t>
      </w:r>
    </w:p>
    <w:p w14:paraId="51E650FF" w14:textId="77777777" w:rsidR="00255A0C" w:rsidRPr="00255A0C" w:rsidRDefault="00255A0C" w:rsidP="00255A0C">
      <w:pPr>
        <w:spacing w:line="360" w:lineRule="auto"/>
        <w:jc w:val="both"/>
        <w:rPr>
          <w:lang w:val="id-ID"/>
        </w:rPr>
      </w:pPr>
      <w:r w:rsidRPr="00255A0C">
        <w:rPr>
          <w:lang w:val="id-ID"/>
        </w:rPr>
        <w:lastRenderedPageBreak/>
        <w:t xml:space="preserve">                                &lt;option value="L"&lt;?php if ($tampil['jk']=='L'){echo "selected";}?&gt;&gt;Laki-Laki&lt;/option&gt;</w:t>
      </w:r>
    </w:p>
    <w:p w14:paraId="0BBE34C9" w14:textId="77777777" w:rsidR="00255A0C" w:rsidRPr="00255A0C" w:rsidRDefault="00255A0C" w:rsidP="00255A0C">
      <w:pPr>
        <w:spacing w:line="360" w:lineRule="auto"/>
        <w:jc w:val="both"/>
        <w:rPr>
          <w:lang w:val="id-ID"/>
        </w:rPr>
      </w:pPr>
      <w:r w:rsidRPr="00255A0C">
        <w:rPr>
          <w:lang w:val="id-ID"/>
        </w:rPr>
        <w:t xml:space="preserve">                                &lt;option value="P"&lt;?php if ($tampil['jk']=='P'){echo "selected";}?&gt;&gt;Perempuan&lt;/option&gt;</w:t>
      </w:r>
    </w:p>
    <w:p w14:paraId="1AFBB6F3" w14:textId="77777777" w:rsidR="00255A0C" w:rsidRPr="00255A0C" w:rsidRDefault="00255A0C" w:rsidP="00255A0C">
      <w:pPr>
        <w:spacing w:line="360" w:lineRule="auto"/>
        <w:jc w:val="both"/>
        <w:rPr>
          <w:lang w:val="id-ID"/>
        </w:rPr>
      </w:pPr>
      <w:r w:rsidRPr="00255A0C">
        <w:rPr>
          <w:lang w:val="id-ID"/>
        </w:rPr>
        <w:t xml:space="preserve">                                &lt;option value="P"&lt;?php if ($tampil['jk']=='P'){echo "selected";}?&gt;&gt;Laki-Laki / Perempuan&lt;/option&gt;</w:t>
      </w:r>
    </w:p>
    <w:p w14:paraId="45A63708" w14:textId="77777777" w:rsidR="00255A0C" w:rsidRPr="00255A0C" w:rsidRDefault="00255A0C" w:rsidP="00255A0C">
      <w:pPr>
        <w:spacing w:line="360" w:lineRule="auto"/>
        <w:jc w:val="both"/>
        <w:rPr>
          <w:lang w:val="id-ID"/>
        </w:rPr>
      </w:pPr>
      <w:r w:rsidRPr="00255A0C">
        <w:rPr>
          <w:lang w:val="id-ID"/>
        </w:rPr>
        <w:t xml:space="preserve">                            &lt;/select&gt;</w:t>
      </w:r>
    </w:p>
    <w:p w14:paraId="149A14F0" w14:textId="77777777" w:rsidR="00255A0C" w:rsidRPr="00255A0C" w:rsidRDefault="00255A0C" w:rsidP="00255A0C">
      <w:pPr>
        <w:spacing w:line="360" w:lineRule="auto"/>
        <w:jc w:val="both"/>
        <w:rPr>
          <w:lang w:val="id-ID"/>
        </w:rPr>
      </w:pPr>
      <w:r w:rsidRPr="00255A0C">
        <w:rPr>
          <w:lang w:val="id-ID"/>
        </w:rPr>
        <w:t xml:space="preserve">                            &lt;/div&gt;</w:t>
      </w:r>
    </w:p>
    <w:p w14:paraId="7621E54B" w14:textId="77777777" w:rsidR="00255A0C" w:rsidRPr="00255A0C" w:rsidRDefault="00255A0C" w:rsidP="00255A0C">
      <w:pPr>
        <w:spacing w:line="360" w:lineRule="auto"/>
        <w:jc w:val="both"/>
        <w:rPr>
          <w:lang w:val="id-ID"/>
        </w:rPr>
      </w:pPr>
      <w:r w:rsidRPr="00255A0C">
        <w:rPr>
          <w:lang w:val="id-ID"/>
        </w:rPr>
        <w:t xml:space="preserve">                        &lt;/div&gt;</w:t>
      </w:r>
    </w:p>
    <w:p w14:paraId="0D667199" w14:textId="77777777" w:rsidR="00255A0C" w:rsidRPr="00255A0C" w:rsidRDefault="00255A0C" w:rsidP="00255A0C">
      <w:pPr>
        <w:spacing w:line="360" w:lineRule="auto"/>
        <w:jc w:val="both"/>
        <w:rPr>
          <w:lang w:val="id-ID"/>
        </w:rPr>
      </w:pPr>
    </w:p>
    <w:p w14:paraId="2E20BE18" w14:textId="77777777" w:rsidR="00255A0C" w:rsidRPr="00255A0C" w:rsidRDefault="00255A0C" w:rsidP="00255A0C">
      <w:pPr>
        <w:spacing w:line="360" w:lineRule="auto"/>
        <w:jc w:val="both"/>
        <w:rPr>
          <w:lang w:val="id-ID"/>
        </w:rPr>
      </w:pPr>
      <w:r w:rsidRPr="00255A0C">
        <w:rPr>
          <w:lang w:val="id-ID"/>
        </w:rPr>
        <w:t xml:space="preserve">                        &lt;label for=""&gt;Telpon&lt;/label&gt;</w:t>
      </w:r>
    </w:p>
    <w:p w14:paraId="39296B72" w14:textId="77777777" w:rsidR="00255A0C" w:rsidRPr="00255A0C" w:rsidRDefault="00255A0C" w:rsidP="00255A0C">
      <w:pPr>
        <w:spacing w:line="360" w:lineRule="auto"/>
        <w:jc w:val="both"/>
        <w:rPr>
          <w:lang w:val="id-ID"/>
        </w:rPr>
      </w:pPr>
      <w:r w:rsidRPr="00255A0C">
        <w:rPr>
          <w:lang w:val="id-ID"/>
        </w:rPr>
        <w:t xml:space="preserve">                        &lt;div class="form-group"&gt;</w:t>
      </w:r>
    </w:p>
    <w:p w14:paraId="050BCE42" w14:textId="77777777" w:rsidR="00255A0C" w:rsidRPr="00255A0C" w:rsidRDefault="00255A0C" w:rsidP="00255A0C">
      <w:pPr>
        <w:spacing w:line="360" w:lineRule="auto"/>
        <w:jc w:val="both"/>
        <w:rPr>
          <w:lang w:val="id-ID"/>
        </w:rPr>
      </w:pPr>
      <w:r w:rsidRPr="00255A0C">
        <w:rPr>
          <w:lang w:val="id-ID"/>
        </w:rPr>
        <w:t xml:space="preserve">                            &lt;div class="form-line"&gt;</w:t>
      </w:r>
    </w:p>
    <w:p w14:paraId="30F46549" w14:textId="77777777" w:rsidR="00255A0C" w:rsidRPr="00255A0C" w:rsidRDefault="00255A0C" w:rsidP="00255A0C">
      <w:pPr>
        <w:spacing w:line="360" w:lineRule="auto"/>
        <w:jc w:val="both"/>
        <w:rPr>
          <w:lang w:val="id-ID"/>
        </w:rPr>
      </w:pPr>
      <w:r w:rsidRPr="00255A0C">
        <w:rPr>
          <w:lang w:val="id-ID"/>
        </w:rPr>
        <w:t xml:space="preserve">                                &lt;input type="text" name="telp" class="form-control" value="&lt;?php echo $tampil['telp'];?&gt;" /&gt;</w:t>
      </w:r>
    </w:p>
    <w:p w14:paraId="2ADE7AE9" w14:textId="77777777" w:rsidR="00255A0C" w:rsidRPr="00255A0C" w:rsidRDefault="00255A0C" w:rsidP="00255A0C">
      <w:pPr>
        <w:spacing w:line="360" w:lineRule="auto"/>
        <w:jc w:val="both"/>
        <w:rPr>
          <w:lang w:val="id-ID"/>
        </w:rPr>
      </w:pPr>
      <w:r w:rsidRPr="00255A0C">
        <w:rPr>
          <w:lang w:val="id-ID"/>
        </w:rPr>
        <w:t xml:space="preserve">                            &lt;/div&gt;</w:t>
      </w:r>
    </w:p>
    <w:p w14:paraId="341E0ADF" w14:textId="77777777" w:rsidR="00255A0C" w:rsidRPr="00255A0C" w:rsidRDefault="00255A0C" w:rsidP="00255A0C">
      <w:pPr>
        <w:spacing w:line="360" w:lineRule="auto"/>
        <w:jc w:val="both"/>
        <w:rPr>
          <w:lang w:val="id-ID"/>
        </w:rPr>
      </w:pPr>
      <w:r w:rsidRPr="00255A0C">
        <w:rPr>
          <w:lang w:val="id-ID"/>
        </w:rPr>
        <w:t xml:space="preserve">                        &lt;/div&gt;</w:t>
      </w:r>
    </w:p>
    <w:p w14:paraId="7F93D8C3" w14:textId="77777777" w:rsidR="00255A0C" w:rsidRPr="00255A0C" w:rsidRDefault="00255A0C" w:rsidP="00255A0C">
      <w:pPr>
        <w:spacing w:line="360" w:lineRule="auto"/>
        <w:jc w:val="both"/>
        <w:rPr>
          <w:lang w:val="id-ID"/>
        </w:rPr>
      </w:pPr>
    </w:p>
    <w:p w14:paraId="65EFA32E" w14:textId="77777777" w:rsidR="00255A0C" w:rsidRPr="00255A0C" w:rsidRDefault="00255A0C" w:rsidP="00255A0C">
      <w:pPr>
        <w:spacing w:line="360" w:lineRule="auto"/>
        <w:jc w:val="both"/>
        <w:rPr>
          <w:lang w:val="id-ID"/>
        </w:rPr>
      </w:pPr>
      <w:r w:rsidRPr="00255A0C">
        <w:rPr>
          <w:lang w:val="id-ID"/>
        </w:rPr>
        <w:t xml:space="preserve">                        &lt;label for=""&gt;Alamat&lt;/label&gt;</w:t>
      </w:r>
    </w:p>
    <w:p w14:paraId="3553FCBE" w14:textId="77777777" w:rsidR="00255A0C" w:rsidRPr="00255A0C" w:rsidRDefault="00255A0C" w:rsidP="00255A0C">
      <w:pPr>
        <w:spacing w:line="360" w:lineRule="auto"/>
        <w:jc w:val="both"/>
        <w:rPr>
          <w:lang w:val="id-ID"/>
        </w:rPr>
      </w:pPr>
      <w:r w:rsidRPr="00255A0C">
        <w:rPr>
          <w:lang w:val="id-ID"/>
        </w:rPr>
        <w:t xml:space="preserve">                        &lt;div class="form-group"&gt;</w:t>
      </w:r>
    </w:p>
    <w:p w14:paraId="7213E77A" w14:textId="77777777" w:rsidR="00255A0C" w:rsidRPr="00255A0C" w:rsidRDefault="00255A0C" w:rsidP="00255A0C">
      <w:pPr>
        <w:spacing w:line="360" w:lineRule="auto"/>
        <w:jc w:val="both"/>
        <w:rPr>
          <w:lang w:val="id-ID"/>
        </w:rPr>
      </w:pPr>
      <w:r w:rsidRPr="00255A0C">
        <w:rPr>
          <w:lang w:val="id-ID"/>
        </w:rPr>
        <w:t xml:space="preserve">                            &lt;div class="form-line"&gt;</w:t>
      </w:r>
    </w:p>
    <w:p w14:paraId="00A42717" w14:textId="77777777" w:rsidR="00255A0C" w:rsidRPr="00255A0C" w:rsidRDefault="00255A0C" w:rsidP="00255A0C">
      <w:pPr>
        <w:spacing w:line="360" w:lineRule="auto"/>
        <w:jc w:val="both"/>
        <w:rPr>
          <w:lang w:val="id-ID"/>
        </w:rPr>
      </w:pPr>
      <w:r w:rsidRPr="00255A0C">
        <w:rPr>
          <w:lang w:val="id-ID"/>
        </w:rPr>
        <w:t xml:space="preserve">                                &lt;input type="text" name="alamat" class="form-control" value="&lt;?php echo $tampil['alamat'];?&gt;"/&gt;</w:t>
      </w:r>
    </w:p>
    <w:p w14:paraId="347C42E5" w14:textId="77777777" w:rsidR="00255A0C" w:rsidRPr="00255A0C" w:rsidRDefault="00255A0C" w:rsidP="00255A0C">
      <w:pPr>
        <w:spacing w:line="360" w:lineRule="auto"/>
        <w:jc w:val="both"/>
        <w:rPr>
          <w:lang w:val="id-ID"/>
        </w:rPr>
      </w:pPr>
      <w:r w:rsidRPr="00255A0C">
        <w:rPr>
          <w:lang w:val="id-ID"/>
        </w:rPr>
        <w:t xml:space="preserve">                            &lt;/div&gt;</w:t>
      </w:r>
    </w:p>
    <w:p w14:paraId="1E1F251C" w14:textId="77777777" w:rsidR="00255A0C" w:rsidRPr="00255A0C" w:rsidRDefault="00255A0C" w:rsidP="00255A0C">
      <w:pPr>
        <w:spacing w:line="360" w:lineRule="auto"/>
        <w:jc w:val="both"/>
        <w:rPr>
          <w:lang w:val="id-ID"/>
        </w:rPr>
      </w:pPr>
      <w:r w:rsidRPr="00255A0C">
        <w:rPr>
          <w:lang w:val="id-ID"/>
        </w:rPr>
        <w:t xml:space="preserve">                        &lt;/div&gt;</w:t>
      </w:r>
    </w:p>
    <w:p w14:paraId="2BDF60F4" w14:textId="77777777" w:rsidR="00255A0C" w:rsidRPr="00255A0C" w:rsidRDefault="00255A0C" w:rsidP="00255A0C">
      <w:pPr>
        <w:spacing w:line="360" w:lineRule="auto"/>
        <w:jc w:val="both"/>
        <w:rPr>
          <w:lang w:val="id-ID"/>
        </w:rPr>
      </w:pPr>
    </w:p>
    <w:p w14:paraId="33972E32" w14:textId="77777777" w:rsidR="00255A0C" w:rsidRPr="00255A0C" w:rsidRDefault="00255A0C" w:rsidP="00255A0C">
      <w:pPr>
        <w:spacing w:line="360" w:lineRule="auto"/>
        <w:jc w:val="both"/>
        <w:rPr>
          <w:lang w:val="id-ID"/>
        </w:rPr>
      </w:pPr>
      <w:r w:rsidRPr="00255A0C">
        <w:rPr>
          <w:lang w:val="id-ID"/>
        </w:rPr>
        <w:t xml:space="preserve">                        &lt;label for=""&gt;Status&lt;/label&gt;</w:t>
      </w:r>
    </w:p>
    <w:p w14:paraId="49D4032D" w14:textId="77777777" w:rsidR="00255A0C" w:rsidRPr="00255A0C" w:rsidRDefault="00255A0C" w:rsidP="00255A0C">
      <w:pPr>
        <w:spacing w:line="360" w:lineRule="auto"/>
        <w:jc w:val="both"/>
        <w:rPr>
          <w:lang w:val="id-ID"/>
        </w:rPr>
      </w:pPr>
      <w:r w:rsidRPr="00255A0C">
        <w:rPr>
          <w:lang w:val="id-ID"/>
        </w:rPr>
        <w:t xml:space="preserve">                        &lt;div class="form-group"&gt;</w:t>
      </w:r>
    </w:p>
    <w:p w14:paraId="658AB0B9" w14:textId="77777777" w:rsidR="00255A0C" w:rsidRPr="00255A0C" w:rsidRDefault="00255A0C" w:rsidP="00255A0C">
      <w:pPr>
        <w:spacing w:line="360" w:lineRule="auto"/>
        <w:jc w:val="both"/>
        <w:rPr>
          <w:lang w:val="id-ID"/>
        </w:rPr>
      </w:pPr>
      <w:r w:rsidRPr="00255A0C">
        <w:rPr>
          <w:lang w:val="id-ID"/>
        </w:rPr>
        <w:t xml:space="preserve">                            &lt;div class="form-line"&gt;</w:t>
      </w:r>
    </w:p>
    <w:p w14:paraId="14AA836C" w14:textId="77777777" w:rsidR="00255A0C" w:rsidRPr="00255A0C" w:rsidRDefault="00255A0C" w:rsidP="00255A0C">
      <w:pPr>
        <w:spacing w:line="360" w:lineRule="auto"/>
        <w:jc w:val="both"/>
        <w:rPr>
          <w:lang w:val="id-ID"/>
        </w:rPr>
      </w:pPr>
      <w:r w:rsidRPr="00255A0C">
        <w:rPr>
          <w:lang w:val="id-ID"/>
        </w:rPr>
        <w:t xml:space="preserve">                            &lt;select name="status" class="form-control show-tick"&gt;</w:t>
      </w:r>
    </w:p>
    <w:p w14:paraId="6C809462" w14:textId="77777777" w:rsidR="00255A0C" w:rsidRPr="00255A0C" w:rsidRDefault="00255A0C" w:rsidP="00255A0C">
      <w:pPr>
        <w:spacing w:line="360" w:lineRule="auto"/>
        <w:jc w:val="both"/>
        <w:rPr>
          <w:lang w:val="id-ID"/>
        </w:rPr>
      </w:pPr>
      <w:r w:rsidRPr="00255A0C">
        <w:rPr>
          <w:lang w:val="id-ID"/>
        </w:rPr>
        <w:t xml:space="preserve">                                &lt;option value=""&gt;---Pilih Status---&lt;/option&gt;</w:t>
      </w:r>
    </w:p>
    <w:p w14:paraId="1BC95EC0" w14:textId="77777777" w:rsidR="00255A0C" w:rsidRPr="00255A0C" w:rsidRDefault="00255A0C" w:rsidP="00255A0C">
      <w:pPr>
        <w:spacing w:line="360" w:lineRule="auto"/>
        <w:jc w:val="both"/>
        <w:rPr>
          <w:lang w:val="id-ID"/>
        </w:rPr>
      </w:pPr>
      <w:r w:rsidRPr="00255A0C">
        <w:rPr>
          <w:lang w:val="id-ID"/>
        </w:rPr>
        <w:lastRenderedPageBreak/>
        <w:t xml:space="preserve">                                &lt;option value="aktif"&lt;?php if ($tampil['status']=='aktif'){echo "selected";}?&gt;&gt;Aktif&lt;/option&gt;</w:t>
      </w:r>
    </w:p>
    <w:p w14:paraId="1744BC00" w14:textId="77777777" w:rsidR="00255A0C" w:rsidRPr="00255A0C" w:rsidRDefault="00255A0C" w:rsidP="00255A0C">
      <w:pPr>
        <w:spacing w:line="360" w:lineRule="auto"/>
        <w:jc w:val="both"/>
        <w:rPr>
          <w:lang w:val="id-ID"/>
        </w:rPr>
      </w:pPr>
      <w:r w:rsidRPr="00255A0C">
        <w:rPr>
          <w:lang w:val="id-ID"/>
        </w:rPr>
        <w:t xml:space="preserve">                                &lt;option value="nonaktif"&lt;?php if ($tampil['status']=='nonaktif'){echo "selected";}?&gt;&gt;Non Aktif&lt;/option&gt;</w:t>
      </w:r>
    </w:p>
    <w:p w14:paraId="42ED1415" w14:textId="77777777" w:rsidR="00255A0C" w:rsidRPr="00255A0C" w:rsidRDefault="00255A0C" w:rsidP="00255A0C">
      <w:pPr>
        <w:spacing w:line="360" w:lineRule="auto"/>
        <w:jc w:val="both"/>
        <w:rPr>
          <w:lang w:val="id-ID"/>
        </w:rPr>
      </w:pPr>
      <w:r w:rsidRPr="00255A0C">
        <w:rPr>
          <w:lang w:val="id-ID"/>
        </w:rPr>
        <w:t xml:space="preserve">                            &lt;/select&gt;</w:t>
      </w:r>
    </w:p>
    <w:p w14:paraId="1C28396E" w14:textId="77777777" w:rsidR="00255A0C" w:rsidRPr="00255A0C" w:rsidRDefault="00255A0C" w:rsidP="00255A0C">
      <w:pPr>
        <w:spacing w:line="360" w:lineRule="auto"/>
        <w:jc w:val="both"/>
        <w:rPr>
          <w:lang w:val="id-ID"/>
        </w:rPr>
      </w:pPr>
      <w:r w:rsidRPr="00255A0C">
        <w:rPr>
          <w:lang w:val="id-ID"/>
        </w:rPr>
        <w:t xml:space="preserve">                            &lt;/div&gt;</w:t>
      </w:r>
    </w:p>
    <w:p w14:paraId="4E2FF598" w14:textId="77777777" w:rsidR="00255A0C" w:rsidRPr="00255A0C" w:rsidRDefault="00255A0C" w:rsidP="00255A0C">
      <w:pPr>
        <w:spacing w:line="360" w:lineRule="auto"/>
        <w:jc w:val="both"/>
        <w:rPr>
          <w:lang w:val="id-ID"/>
        </w:rPr>
      </w:pPr>
      <w:r w:rsidRPr="00255A0C">
        <w:rPr>
          <w:lang w:val="id-ID"/>
        </w:rPr>
        <w:t xml:space="preserve">                        &lt;/div&gt;   </w:t>
      </w:r>
    </w:p>
    <w:p w14:paraId="20EDB0BF" w14:textId="77777777" w:rsidR="00255A0C" w:rsidRPr="00255A0C" w:rsidRDefault="00255A0C" w:rsidP="00255A0C">
      <w:pPr>
        <w:spacing w:line="360" w:lineRule="auto"/>
        <w:jc w:val="both"/>
        <w:rPr>
          <w:lang w:val="id-ID"/>
        </w:rPr>
      </w:pPr>
    </w:p>
    <w:p w14:paraId="59A251C6" w14:textId="77777777" w:rsidR="00255A0C" w:rsidRPr="00255A0C" w:rsidRDefault="00255A0C" w:rsidP="00255A0C">
      <w:pPr>
        <w:spacing w:line="360" w:lineRule="auto"/>
        <w:jc w:val="both"/>
        <w:rPr>
          <w:lang w:val="id-ID"/>
        </w:rPr>
      </w:pPr>
      <w:r w:rsidRPr="00255A0C">
        <w:rPr>
          <w:lang w:val="id-ID"/>
        </w:rPr>
        <w:t xml:space="preserve">                        &lt;input type="submit" name="simpan" value="Simpan" class="btn btn-primary"&gt;</w:t>
      </w:r>
    </w:p>
    <w:p w14:paraId="4327F039" w14:textId="77777777" w:rsidR="00255A0C" w:rsidRPr="00255A0C" w:rsidRDefault="00255A0C" w:rsidP="00255A0C">
      <w:pPr>
        <w:spacing w:line="360" w:lineRule="auto"/>
        <w:jc w:val="both"/>
        <w:rPr>
          <w:lang w:val="id-ID"/>
        </w:rPr>
      </w:pPr>
      <w:r w:rsidRPr="00255A0C">
        <w:rPr>
          <w:lang w:val="id-ID"/>
        </w:rPr>
        <w:t xml:space="preserve">                        &lt;/form&gt;</w:t>
      </w:r>
    </w:p>
    <w:p w14:paraId="6E3785A2" w14:textId="77777777" w:rsidR="00255A0C" w:rsidRPr="00255A0C" w:rsidRDefault="00255A0C" w:rsidP="00255A0C">
      <w:pPr>
        <w:spacing w:line="360" w:lineRule="auto"/>
        <w:jc w:val="both"/>
        <w:rPr>
          <w:lang w:val="id-ID"/>
        </w:rPr>
      </w:pPr>
    </w:p>
    <w:p w14:paraId="630E8A44" w14:textId="77777777" w:rsidR="00255A0C" w:rsidRPr="00255A0C" w:rsidRDefault="00255A0C" w:rsidP="00255A0C">
      <w:pPr>
        <w:spacing w:line="360" w:lineRule="auto"/>
        <w:jc w:val="both"/>
        <w:rPr>
          <w:lang w:val="id-ID"/>
        </w:rPr>
      </w:pPr>
      <w:r w:rsidRPr="00255A0C">
        <w:rPr>
          <w:lang w:val="id-ID"/>
        </w:rPr>
        <w:t xml:space="preserve">&lt;?php </w:t>
      </w:r>
    </w:p>
    <w:p w14:paraId="3FDB3AA1" w14:textId="77777777" w:rsidR="00255A0C" w:rsidRPr="00255A0C" w:rsidRDefault="00255A0C" w:rsidP="00255A0C">
      <w:pPr>
        <w:spacing w:line="360" w:lineRule="auto"/>
        <w:jc w:val="both"/>
        <w:rPr>
          <w:lang w:val="id-ID"/>
        </w:rPr>
      </w:pPr>
      <w:r w:rsidRPr="00255A0C">
        <w:rPr>
          <w:lang w:val="id-ID"/>
        </w:rPr>
        <w:t>if (isset($_POST['simpan'])){</w:t>
      </w:r>
    </w:p>
    <w:p w14:paraId="586509DA" w14:textId="77777777" w:rsidR="00255A0C" w:rsidRPr="00255A0C" w:rsidRDefault="00255A0C" w:rsidP="00255A0C">
      <w:pPr>
        <w:spacing w:line="360" w:lineRule="auto"/>
        <w:jc w:val="both"/>
        <w:rPr>
          <w:lang w:val="id-ID"/>
        </w:rPr>
      </w:pPr>
    </w:p>
    <w:p w14:paraId="3737E875" w14:textId="77777777" w:rsidR="00255A0C" w:rsidRPr="00255A0C" w:rsidRDefault="00255A0C" w:rsidP="00255A0C">
      <w:pPr>
        <w:spacing w:line="360" w:lineRule="auto"/>
        <w:jc w:val="both"/>
        <w:rPr>
          <w:lang w:val="id-ID"/>
        </w:rPr>
      </w:pPr>
      <w:r w:rsidRPr="00255A0C">
        <w:rPr>
          <w:lang w:val="id-ID"/>
        </w:rPr>
        <w:t>date_default_timezone_set('Asia/Jakarta');</w:t>
      </w:r>
    </w:p>
    <w:p w14:paraId="76DD986F" w14:textId="77777777" w:rsidR="00255A0C" w:rsidRPr="00255A0C" w:rsidRDefault="00255A0C" w:rsidP="00255A0C">
      <w:pPr>
        <w:spacing w:line="360" w:lineRule="auto"/>
        <w:jc w:val="both"/>
        <w:rPr>
          <w:lang w:val="id-ID"/>
        </w:rPr>
      </w:pPr>
      <w:r w:rsidRPr="00255A0C">
        <w:rPr>
          <w:lang w:val="id-ID"/>
        </w:rPr>
        <w:t>$date=date("Y-m-d H:i:s");</w:t>
      </w:r>
    </w:p>
    <w:p w14:paraId="2E2DC28D" w14:textId="77777777" w:rsidR="00255A0C" w:rsidRPr="00255A0C" w:rsidRDefault="00255A0C" w:rsidP="00255A0C">
      <w:pPr>
        <w:spacing w:line="360" w:lineRule="auto"/>
        <w:jc w:val="both"/>
        <w:rPr>
          <w:lang w:val="id-ID"/>
        </w:rPr>
      </w:pPr>
      <w:r w:rsidRPr="00255A0C">
        <w:rPr>
          <w:lang w:val="id-ID"/>
        </w:rPr>
        <w:t>$idmekanik=$_POST['idmekanik'];</w:t>
      </w:r>
    </w:p>
    <w:p w14:paraId="2C8D682D" w14:textId="77777777" w:rsidR="00255A0C" w:rsidRPr="00255A0C" w:rsidRDefault="00255A0C" w:rsidP="00255A0C">
      <w:pPr>
        <w:spacing w:line="360" w:lineRule="auto"/>
        <w:jc w:val="both"/>
        <w:rPr>
          <w:lang w:val="id-ID"/>
        </w:rPr>
      </w:pPr>
      <w:r w:rsidRPr="00255A0C">
        <w:rPr>
          <w:lang w:val="id-ID"/>
        </w:rPr>
        <w:t>$nama_mekanik=$_POST['nama_mekanik'];</w:t>
      </w:r>
    </w:p>
    <w:p w14:paraId="47E24EBA" w14:textId="77777777" w:rsidR="00255A0C" w:rsidRPr="00255A0C" w:rsidRDefault="00255A0C" w:rsidP="00255A0C">
      <w:pPr>
        <w:spacing w:line="360" w:lineRule="auto"/>
        <w:jc w:val="both"/>
        <w:rPr>
          <w:lang w:val="id-ID"/>
        </w:rPr>
      </w:pPr>
      <w:r w:rsidRPr="00255A0C">
        <w:rPr>
          <w:lang w:val="id-ID"/>
        </w:rPr>
        <w:t>$jkel=$_POST['jkel'];</w:t>
      </w:r>
    </w:p>
    <w:p w14:paraId="4FF3213E" w14:textId="77777777" w:rsidR="00255A0C" w:rsidRPr="00255A0C" w:rsidRDefault="00255A0C" w:rsidP="00255A0C">
      <w:pPr>
        <w:spacing w:line="360" w:lineRule="auto"/>
        <w:jc w:val="both"/>
        <w:rPr>
          <w:lang w:val="id-ID"/>
        </w:rPr>
      </w:pPr>
      <w:r w:rsidRPr="00255A0C">
        <w:rPr>
          <w:lang w:val="id-ID"/>
        </w:rPr>
        <w:t>$status=$_POST['status'];</w:t>
      </w:r>
    </w:p>
    <w:p w14:paraId="3D4F220A" w14:textId="77777777" w:rsidR="00255A0C" w:rsidRPr="00255A0C" w:rsidRDefault="00255A0C" w:rsidP="00255A0C">
      <w:pPr>
        <w:spacing w:line="360" w:lineRule="auto"/>
        <w:jc w:val="both"/>
        <w:rPr>
          <w:lang w:val="id-ID"/>
        </w:rPr>
      </w:pPr>
      <w:r w:rsidRPr="00255A0C">
        <w:rPr>
          <w:lang w:val="id-ID"/>
        </w:rPr>
        <w:t>$telp=$_POST['telp'];</w:t>
      </w:r>
    </w:p>
    <w:p w14:paraId="1FD99D4C" w14:textId="77777777" w:rsidR="00255A0C" w:rsidRPr="00255A0C" w:rsidRDefault="00255A0C" w:rsidP="00255A0C">
      <w:pPr>
        <w:spacing w:line="360" w:lineRule="auto"/>
        <w:jc w:val="both"/>
        <w:rPr>
          <w:lang w:val="id-ID"/>
        </w:rPr>
      </w:pPr>
      <w:r w:rsidRPr="00255A0C">
        <w:rPr>
          <w:lang w:val="id-ID"/>
        </w:rPr>
        <w:t>$alamat=$_POST['alamat'];</w:t>
      </w:r>
    </w:p>
    <w:p w14:paraId="7A7420E8" w14:textId="77777777" w:rsidR="00255A0C" w:rsidRPr="00255A0C" w:rsidRDefault="00255A0C" w:rsidP="00255A0C">
      <w:pPr>
        <w:spacing w:line="360" w:lineRule="auto"/>
        <w:jc w:val="both"/>
        <w:rPr>
          <w:lang w:val="id-ID"/>
        </w:rPr>
      </w:pPr>
    </w:p>
    <w:p w14:paraId="541F5C3E" w14:textId="77777777" w:rsidR="00255A0C" w:rsidRPr="00255A0C" w:rsidRDefault="00255A0C" w:rsidP="00255A0C">
      <w:pPr>
        <w:spacing w:line="360" w:lineRule="auto"/>
        <w:jc w:val="both"/>
        <w:rPr>
          <w:lang w:val="id-ID"/>
        </w:rPr>
      </w:pPr>
      <w:r w:rsidRPr="00255A0C">
        <w:rPr>
          <w:lang w:val="id-ID"/>
        </w:rPr>
        <w:t xml:space="preserve">    $sql=$koneksi-&gt;query("update tb_mekanik set nama_mekanik='$nama_mekanik',jk='$jkel',status='$status',telp='$telp',alamat='$alamat' where idmekanik='$idmekanik'");</w:t>
      </w:r>
    </w:p>
    <w:p w14:paraId="52228905" w14:textId="77777777" w:rsidR="00255A0C" w:rsidRPr="00255A0C" w:rsidRDefault="00255A0C" w:rsidP="00255A0C">
      <w:pPr>
        <w:spacing w:line="360" w:lineRule="auto"/>
        <w:jc w:val="both"/>
        <w:rPr>
          <w:lang w:val="id-ID"/>
        </w:rPr>
      </w:pPr>
      <w:r w:rsidRPr="00255A0C">
        <w:rPr>
          <w:lang w:val="id-ID"/>
        </w:rPr>
        <w:t xml:space="preserve">    if ($sql){</w:t>
      </w:r>
    </w:p>
    <w:p w14:paraId="11EF5E22" w14:textId="77777777" w:rsidR="00255A0C" w:rsidRPr="00255A0C" w:rsidRDefault="00255A0C" w:rsidP="00255A0C">
      <w:pPr>
        <w:spacing w:line="360" w:lineRule="auto"/>
        <w:jc w:val="both"/>
        <w:rPr>
          <w:lang w:val="id-ID"/>
        </w:rPr>
      </w:pPr>
      <w:r w:rsidRPr="00255A0C">
        <w:rPr>
          <w:lang w:val="id-ID"/>
        </w:rPr>
        <w:t xml:space="preserve">        ?&gt;</w:t>
      </w:r>
    </w:p>
    <w:p w14:paraId="26FB059C"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0713018D" w14:textId="77777777" w:rsidR="00255A0C" w:rsidRPr="00255A0C" w:rsidRDefault="00255A0C" w:rsidP="00255A0C">
      <w:pPr>
        <w:spacing w:line="360" w:lineRule="auto"/>
        <w:jc w:val="both"/>
        <w:rPr>
          <w:lang w:val="id-ID"/>
        </w:rPr>
      </w:pPr>
      <w:r w:rsidRPr="00255A0C">
        <w:rPr>
          <w:lang w:val="id-ID"/>
        </w:rPr>
        <w:t xml:space="preserve">        alert ("Data Berhasil di Simpan");</w:t>
      </w:r>
    </w:p>
    <w:p w14:paraId="7F2F2375" w14:textId="77777777" w:rsidR="00255A0C" w:rsidRPr="00255A0C" w:rsidRDefault="00255A0C" w:rsidP="00255A0C">
      <w:pPr>
        <w:spacing w:line="360" w:lineRule="auto"/>
        <w:jc w:val="both"/>
        <w:rPr>
          <w:lang w:val="id-ID"/>
        </w:rPr>
      </w:pPr>
      <w:r w:rsidRPr="00255A0C">
        <w:rPr>
          <w:lang w:val="id-ID"/>
        </w:rPr>
        <w:lastRenderedPageBreak/>
        <w:t xml:space="preserve">        window.location.href="?page=mekanik";</w:t>
      </w:r>
    </w:p>
    <w:p w14:paraId="4E704A45" w14:textId="77777777" w:rsidR="00255A0C" w:rsidRPr="00255A0C" w:rsidRDefault="00255A0C" w:rsidP="00255A0C">
      <w:pPr>
        <w:spacing w:line="360" w:lineRule="auto"/>
        <w:jc w:val="both"/>
        <w:rPr>
          <w:lang w:val="id-ID"/>
        </w:rPr>
      </w:pPr>
      <w:r w:rsidRPr="00255A0C">
        <w:rPr>
          <w:lang w:val="id-ID"/>
        </w:rPr>
        <w:t xml:space="preserve">        &lt;/script&gt;</w:t>
      </w:r>
    </w:p>
    <w:p w14:paraId="44DE2231" w14:textId="77777777" w:rsidR="00255A0C" w:rsidRPr="00255A0C" w:rsidRDefault="00255A0C" w:rsidP="00255A0C">
      <w:pPr>
        <w:spacing w:line="360" w:lineRule="auto"/>
        <w:jc w:val="both"/>
        <w:rPr>
          <w:lang w:val="id-ID"/>
        </w:rPr>
      </w:pPr>
      <w:r w:rsidRPr="00255A0C">
        <w:rPr>
          <w:lang w:val="id-ID"/>
        </w:rPr>
        <w:t xml:space="preserve">        &lt;?php</w:t>
      </w:r>
    </w:p>
    <w:p w14:paraId="18D28593" w14:textId="77777777" w:rsidR="00255A0C" w:rsidRPr="00255A0C" w:rsidRDefault="00255A0C" w:rsidP="00255A0C">
      <w:pPr>
        <w:spacing w:line="360" w:lineRule="auto"/>
        <w:jc w:val="both"/>
        <w:rPr>
          <w:lang w:val="id-ID"/>
        </w:rPr>
      </w:pPr>
      <w:r w:rsidRPr="00255A0C">
        <w:rPr>
          <w:lang w:val="id-ID"/>
        </w:rPr>
        <w:t xml:space="preserve">    }else{</w:t>
      </w:r>
    </w:p>
    <w:p w14:paraId="5F5B0EB9" w14:textId="77777777" w:rsidR="00255A0C" w:rsidRPr="00255A0C" w:rsidRDefault="00255A0C" w:rsidP="00255A0C">
      <w:pPr>
        <w:spacing w:line="360" w:lineRule="auto"/>
        <w:jc w:val="both"/>
        <w:rPr>
          <w:lang w:val="id-ID"/>
        </w:rPr>
      </w:pPr>
      <w:r w:rsidRPr="00255A0C">
        <w:rPr>
          <w:lang w:val="id-ID"/>
        </w:rPr>
        <w:t xml:space="preserve">       ?&gt;</w:t>
      </w:r>
    </w:p>
    <w:p w14:paraId="4350C37F"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0C68B562" w14:textId="77777777" w:rsidR="00255A0C" w:rsidRPr="00255A0C" w:rsidRDefault="00255A0C" w:rsidP="00255A0C">
      <w:pPr>
        <w:spacing w:line="360" w:lineRule="auto"/>
        <w:jc w:val="both"/>
        <w:rPr>
          <w:lang w:val="id-ID"/>
        </w:rPr>
      </w:pPr>
      <w:r w:rsidRPr="00255A0C">
        <w:rPr>
          <w:lang w:val="id-ID"/>
        </w:rPr>
        <w:t xml:space="preserve">        alert ("Data Tidak Berhasil di Simpan");</w:t>
      </w:r>
    </w:p>
    <w:p w14:paraId="280326B4" w14:textId="77777777" w:rsidR="00255A0C" w:rsidRPr="00255A0C" w:rsidRDefault="00255A0C" w:rsidP="00255A0C">
      <w:pPr>
        <w:spacing w:line="360" w:lineRule="auto"/>
        <w:jc w:val="both"/>
        <w:rPr>
          <w:lang w:val="id-ID"/>
        </w:rPr>
      </w:pPr>
      <w:r w:rsidRPr="00255A0C">
        <w:rPr>
          <w:lang w:val="id-ID"/>
        </w:rPr>
        <w:t xml:space="preserve">        window.location.href="?page=mekanik";</w:t>
      </w:r>
    </w:p>
    <w:p w14:paraId="1BF0806A" w14:textId="77777777" w:rsidR="00255A0C" w:rsidRPr="00255A0C" w:rsidRDefault="00255A0C" w:rsidP="00255A0C">
      <w:pPr>
        <w:spacing w:line="360" w:lineRule="auto"/>
        <w:jc w:val="both"/>
        <w:rPr>
          <w:lang w:val="id-ID"/>
        </w:rPr>
      </w:pPr>
      <w:r w:rsidRPr="00255A0C">
        <w:rPr>
          <w:lang w:val="id-ID"/>
        </w:rPr>
        <w:t xml:space="preserve">        &lt;/script&gt;</w:t>
      </w:r>
    </w:p>
    <w:p w14:paraId="747B1EBF" w14:textId="77777777" w:rsidR="00255A0C" w:rsidRPr="00255A0C" w:rsidRDefault="00255A0C" w:rsidP="00255A0C">
      <w:pPr>
        <w:spacing w:line="360" w:lineRule="auto"/>
        <w:jc w:val="both"/>
        <w:rPr>
          <w:lang w:val="id-ID"/>
        </w:rPr>
      </w:pPr>
      <w:r w:rsidRPr="00255A0C">
        <w:rPr>
          <w:lang w:val="id-ID"/>
        </w:rPr>
        <w:t xml:space="preserve">        &lt;?php</w:t>
      </w:r>
    </w:p>
    <w:p w14:paraId="32578717" w14:textId="77777777" w:rsidR="00255A0C" w:rsidRPr="00255A0C" w:rsidRDefault="00255A0C" w:rsidP="00255A0C">
      <w:pPr>
        <w:spacing w:line="360" w:lineRule="auto"/>
        <w:jc w:val="both"/>
        <w:rPr>
          <w:lang w:val="id-ID"/>
        </w:rPr>
      </w:pPr>
      <w:r w:rsidRPr="00255A0C">
        <w:rPr>
          <w:lang w:val="id-ID"/>
        </w:rPr>
        <w:t xml:space="preserve">    }</w:t>
      </w:r>
    </w:p>
    <w:p w14:paraId="62E64104" w14:textId="77777777" w:rsidR="00255A0C" w:rsidRPr="00255A0C" w:rsidRDefault="00255A0C" w:rsidP="00255A0C">
      <w:pPr>
        <w:spacing w:line="360" w:lineRule="auto"/>
        <w:jc w:val="both"/>
        <w:rPr>
          <w:lang w:val="id-ID"/>
        </w:rPr>
      </w:pPr>
      <w:r w:rsidRPr="00255A0C">
        <w:rPr>
          <w:lang w:val="id-ID"/>
        </w:rPr>
        <w:t>}</w:t>
      </w:r>
    </w:p>
    <w:p w14:paraId="3659111E" w14:textId="77777777" w:rsidR="00255A0C" w:rsidRPr="00255A0C" w:rsidRDefault="00255A0C" w:rsidP="00255A0C">
      <w:pPr>
        <w:spacing w:line="360" w:lineRule="auto"/>
        <w:jc w:val="both"/>
        <w:rPr>
          <w:lang w:val="id-ID"/>
        </w:rPr>
      </w:pPr>
    </w:p>
    <w:p w14:paraId="2B99CCF7" w14:textId="1EC5438F" w:rsidR="00255A0C" w:rsidRDefault="00255A0C" w:rsidP="00255A0C">
      <w:pPr>
        <w:spacing w:line="360" w:lineRule="auto"/>
        <w:jc w:val="both"/>
        <w:rPr>
          <w:lang w:val="id-ID"/>
        </w:rPr>
      </w:pPr>
      <w:r w:rsidRPr="00255A0C">
        <w:rPr>
          <w:lang w:val="id-ID"/>
        </w:rPr>
        <w:t>?&gt;</w:t>
      </w:r>
    </w:p>
    <w:p w14:paraId="10BD974C" w14:textId="0D240152" w:rsidR="00255A0C" w:rsidRPr="00255A0C" w:rsidRDefault="00255A0C" w:rsidP="00255A0C">
      <w:pPr>
        <w:spacing w:line="360" w:lineRule="auto"/>
        <w:jc w:val="both"/>
        <w:rPr>
          <w:b/>
          <w:bCs/>
          <w:lang w:val="en-US"/>
        </w:rPr>
      </w:pPr>
      <w:r w:rsidRPr="00255A0C">
        <w:rPr>
          <w:b/>
          <w:bCs/>
          <w:lang w:val="en-US"/>
        </w:rPr>
        <w:t>Data Pengguna</w:t>
      </w:r>
    </w:p>
    <w:p w14:paraId="41C4A309" w14:textId="77777777" w:rsidR="00255A0C" w:rsidRPr="00255A0C" w:rsidRDefault="00255A0C" w:rsidP="00255A0C">
      <w:pPr>
        <w:spacing w:line="360" w:lineRule="auto"/>
        <w:jc w:val="both"/>
        <w:rPr>
          <w:lang w:val="id-ID"/>
        </w:rPr>
      </w:pPr>
      <w:r w:rsidRPr="00255A0C">
        <w:rPr>
          <w:lang w:val="id-ID"/>
        </w:rPr>
        <w:t xml:space="preserve">&lt;?php </w:t>
      </w:r>
    </w:p>
    <w:p w14:paraId="2FAF7AF8" w14:textId="77777777" w:rsidR="00255A0C" w:rsidRPr="00255A0C" w:rsidRDefault="00255A0C" w:rsidP="00255A0C">
      <w:pPr>
        <w:spacing w:line="360" w:lineRule="auto"/>
        <w:jc w:val="both"/>
        <w:rPr>
          <w:lang w:val="id-ID"/>
        </w:rPr>
      </w:pPr>
    </w:p>
    <w:p w14:paraId="7A0D48BE" w14:textId="77777777" w:rsidR="00255A0C" w:rsidRPr="00255A0C" w:rsidRDefault="00255A0C" w:rsidP="00255A0C">
      <w:pPr>
        <w:spacing w:line="360" w:lineRule="auto"/>
        <w:jc w:val="both"/>
        <w:rPr>
          <w:lang w:val="id-ID"/>
        </w:rPr>
      </w:pPr>
      <w:r w:rsidRPr="00255A0C">
        <w:rPr>
          <w:lang w:val="id-ID"/>
        </w:rPr>
        <w:t>ob_start();</w:t>
      </w:r>
    </w:p>
    <w:p w14:paraId="6AAC9A41" w14:textId="77777777" w:rsidR="00255A0C" w:rsidRPr="00255A0C" w:rsidRDefault="00255A0C" w:rsidP="00255A0C">
      <w:pPr>
        <w:spacing w:line="360" w:lineRule="auto"/>
        <w:jc w:val="both"/>
        <w:rPr>
          <w:lang w:val="id-ID"/>
        </w:rPr>
      </w:pPr>
      <w:r w:rsidRPr="00255A0C">
        <w:rPr>
          <w:lang w:val="id-ID"/>
        </w:rPr>
        <w:t>session_start();</w:t>
      </w:r>
    </w:p>
    <w:p w14:paraId="7AA6ABEB" w14:textId="77777777" w:rsidR="00255A0C" w:rsidRPr="00255A0C" w:rsidRDefault="00255A0C" w:rsidP="00255A0C">
      <w:pPr>
        <w:spacing w:line="360" w:lineRule="auto"/>
        <w:jc w:val="both"/>
        <w:rPr>
          <w:lang w:val="id-ID"/>
        </w:rPr>
      </w:pPr>
      <w:r w:rsidRPr="00255A0C">
        <w:rPr>
          <w:lang w:val="id-ID"/>
        </w:rPr>
        <w:t>error_reporting(E_ALL ^ (E_NOTICE | E_WARNING));</w:t>
      </w:r>
    </w:p>
    <w:p w14:paraId="671E3D52" w14:textId="77777777" w:rsidR="00255A0C" w:rsidRPr="00255A0C" w:rsidRDefault="00255A0C" w:rsidP="00255A0C">
      <w:pPr>
        <w:spacing w:line="360" w:lineRule="auto"/>
        <w:jc w:val="both"/>
        <w:rPr>
          <w:lang w:val="id-ID"/>
        </w:rPr>
      </w:pPr>
    </w:p>
    <w:p w14:paraId="0E2362CF" w14:textId="77777777" w:rsidR="00255A0C" w:rsidRPr="00255A0C" w:rsidRDefault="00255A0C" w:rsidP="00255A0C">
      <w:pPr>
        <w:spacing w:line="360" w:lineRule="auto"/>
        <w:jc w:val="both"/>
        <w:rPr>
          <w:lang w:val="id-ID"/>
        </w:rPr>
      </w:pPr>
      <w:r w:rsidRPr="00255A0C">
        <w:rPr>
          <w:lang w:val="id-ID"/>
        </w:rPr>
        <w:t>include "koneksi.php";</w:t>
      </w:r>
    </w:p>
    <w:p w14:paraId="7E9267E0" w14:textId="77777777" w:rsidR="00255A0C" w:rsidRPr="00255A0C" w:rsidRDefault="00255A0C" w:rsidP="00255A0C">
      <w:pPr>
        <w:spacing w:line="360" w:lineRule="auto"/>
        <w:jc w:val="both"/>
        <w:rPr>
          <w:lang w:val="id-ID"/>
        </w:rPr>
      </w:pPr>
    </w:p>
    <w:p w14:paraId="51A803EB" w14:textId="77777777" w:rsidR="00255A0C" w:rsidRPr="00255A0C" w:rsidRDefault="00255A0C" w:rsidP="00255A0C">
      <w:pPr>
        <w:spacing w:line="360" w:lineRule="auto"/>
        <w:jc w:val="both"/>
        <w:rPr>
          <w:lang w:val="id-ID"/>
        </w:rPr>
      </w:pPr>
      <w:r w:rsidRPr="00255A0C">
        <w:rPr>
          <w:lang w:val="id-ID"/>
        </w:rPr>
        <w:t>if($_SESSION['hrd'] || $_SESSION['pelamar']){</w:t>
      </w:r>
    </w:p>
    <w:p w14:paraId="35AB3ED7" w14:textId="77777777" w:rsidR="00255A0C" w:rsidRPr="00255A0C" w:rsidRDefault="00255A0C" w:rsidP="00255A0C">
      <w:pPr>
        <w:spacing w:line="360" w:lineRule="auto"/>
        <w:jc w:val="both"/>
        <w:rPr>
          <w:lang w:val="id-ID"/>
        </w:rPr>
      </w:pPr>
      <w:r w:rsidRPr="00255A0C">
        <w:rPr>
          <w:lang w:val="id-ID"/>
        </w:rPr>
        <w:t xml:space="preserve">        //header("location:index.php");</w:t>
      </w:r>
    </w:p>
    <w:p w14:paraId="05968A3D" w14:textId="77777777" w:rsidR="00255A0C" w:rsidRPr="00255A0C" w:rsidRDefault="00255A0C" w:rsidP="00255A0C">
      <w:pPr>
        <w:spacing w:line="360" w:lineRule="auto"/>
        <w:jc w:val="both"/>
        <w:rPr>
          <w:lang w:val="id-ID"/>
        </w:rPr>
      </w:pPr>
      <w:r w:rsidRPr="00255A0C">
        <w:rPr>
          <w:lang w:val="id-ID"/>
        </w:rPr>
        <w:t xml:space="preserve">        ?&gt;</w:t>
      </w:r>
    </w:p>
    <w:p w14:paraId="7B41E840"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2A77D1E4" w14:textId="77777777" w:rsidR="00255A0C" w:rsidRPr="00255A0C" w:rsidRDefault="00255A0C" w:rsidP="00255A0C">
      <w:pPr>
        <w:spacing w:line="360" w:lineRule="auto"/>
        <w:jc w:val="both"/>
        <w:rPr>
          <w:lang w:val="id-ID"/>
        </w:rPr>
      </w:pPr>
      <w:r w:rsidRPr="00255A0C">
        <w:rPr>
          <w:lang w:val="id-ID"/>
        </w:rPr>
        <w:t xml:space="preserve">        alert ("Anda Tidak Berhak Mengakses Halaman ini");</w:t>
      </w:r>
    </w:p>
    <w:p w14:paraId="51BBEE5F" w14:textId="77777777" w:rsidR="00255A0C" w:rsidRPr="00255A0C" w:rsidRDefault="00255A0C" w:rsidP="00255A0C">
      <w:pPr>
        <w:spacing w:line="360" w:lineRule="auto"/>
        <w:jc w:val="both"/>
        <w:rPr>
          <w:lang w:val="id-ID"/>
        </w:rPr>
      </w:pPr>
      <w:r w:rsidRPr="00255A0C">
        <w:rPr>
          <w:lang w:val="id-ID"/>
        </w:rPr>
        <w:t xml:space="preserve">        window.location.href="logout.php";</w:t>
      </w:r>
    </w:p>
    <w:p w14:paraId="31B4847C" w14:textId="77777777" w:rsidR="00255A0C" w:rsidRPr="00255A0C" w:rsidRDefault="00255A0C" w:rsidP="00255A0C">
      <w:pPr>
        <w:spacing w:line="360" w:lineRule="auto"/>
        <w:jc w:val="both"/>
        <w:rPr>
          <w:lang w:val="id-ID"/>
        </w:rPr>
      </w:pPr>
      <w:r w:rsidRPr="00255A0C">
        <w:rPr>
          <w:lang w:val="id-ID"/>
        </w:rPr>
        <w:t xml:space="preserve">        &lt;/script&gt;</w:t>
      </w:r>
    </w:p>
    <w:p w14:paraId="754B57F2" w14:textId="77777777" w:rsidR="00255A0C" w:rsidRPr="00255A0C" w:rsidRDefault="00255A0C" w:rsidP="00255A0C">
      <w:pPr>
        <w:spacing w:line="360" w:lineRule="auto"/>
        <w:jc w:val="both"/>
        <w:rPr>
          <w:lang w:val="id-ID"/>
        </w:rPr>
      </w:pPr>
      <w:r w:rsidRPr="00255A0C">
        <w:rPr>
          <w:lang w:val="id-ID"/>
        </w:rPr>
        <w:t xml:space="preserve">        &lt;?php</w:t>
      </w:r>
    </w:p>
    <w:p w14:paraId="6679C304" w14:textId="77777777" w:rsidR="00255A0C" w:rsidRPr="00255A0C" w:rsidRDefault="00255A0C" w:rsidP="00255A0C">
      <w:pPr>
        <w:spacing w:line="360" w:lineRule="auto"/>
        <w:jc w:val="both"/>
        <w:rPr>
          <w:lang w:val="id-ID"/>
        </w:rPr>
      </w:pPr>
      <w:r w:rsidRPr="00255A0C">
        <w:rPr>
          <w:lang w:val="id-ID"/>
        </w:rPr>
        <w:lastRenderedPageBreak/>
        <w:t xml:space="preserve">    }else{</w:t>
      </w:r>
    </w:p>
    <w:p w14:paraId="683B6411" w14:textId="77777777" w:rsidR="00255A0C" w:rsidRPr="00255A0C" w:rsidRDefault="00255A0C" w:rsidP="00255A0C">
      <w:pPr>
        <w:spacing w:line="360" w:lineRule="auto"/>
        <w:jc w:val="both"/>
        <w:rPr>
          <w:lang w:val="id-ID"/>
        </w:rPr>
      </w:pPr>
    </w:p>
    <w:p w14:paraId="497AC46E" w14:textId="77777777" w:rsidR="00255A0C" w:rsidRPr="00255A0C" w:rsidRDefault="00255A0C" w:rsidP="00255A0C">
      <w:pPr>
        <w:spacing w:line="360" w:lineRule="auto"/>
        <w:jc w:val="both"/>
        <w:rPr>
          <w:lang w:val="id-ID"/>
        </w:rPr>
      </w:pPr>
      <w:r w:rsidRPr="00255A0C">
        <w:rPr>
          <w:lang w:val="id-ID"/>
        </w:rPr>
        <w:t>?&gt;</w:t>
      </w:r>
    </w:p>
    <w:p w14:paraId="05CE8B27" w14:textId="77777777" w:rsidR="00255A0C" w:rsidRPr="00255A0C" w:rsidRDefault="00255A0C" w:rsidP="00255A0C">
      <w:pPr>
        <w:spacing w:line="360" w:lineRule="auto"/>
        <w:jc w:val="both"/>
        <w:rPr>
          <w:lang w:val="id-ID"/>
        </w:rPr>
      </w:pPr>
    </w:p>
    <w:p w14:paraId="5FBD0CD1" w14:textId="77777777" w:rsidR="00255A0C" w:rsidRPr="00255A0C" w:rsidRDefault="00255A0C" w:rsidP="00255A0C">
      <w:pPr>
        <w:spacing w:line="360" w:lineRule="auto"/>
        <w:jc w:val="both"/>
        <w:rPr>
          <w:lang w:val="id-ID"/>
        </w:rPr>
      </w:pPr>
      <w:r w:rsidRPr="00255A0C">
        <w:rPr>
          <w:lang w:val="id-ID"/>
        </w:rPr>
        <w:t xml:space="preserve"> &lt;div class="row clearfix"&gt;</w:t>
      </w:r>
    </w:p>
    <w:p w14:paraId="72A189DC" w14:textId="77777777" w:rsidR="00255A0C" w:rsidRPr="00255A0C" w:rsidRDefault="00255A0C" w:rsidP="00255A0C">
      <w:pPr>
        <w:spacing w:line="360" w:lineRule="auto"/>
        <w:jc w:val="both"/>
        <w:rPr>
          <w:lang w:val="id-ID"/>
        </w:rPr>
      </w:pPr>
      <w:r w:rsidRPr="00255A0C">
        <w:rPr>
          <w:lang w:val="id-ID"/>
        </w:rPr>
        <w:t xml:space="preserve">                &lt;div class="col-lg-12 col-md-12 col-sm-12 col-xs-12"&gt;</w:t>
      </w:r>
    </w:p>
    <w:p w14:paraId="3A32B841" w14:textId="77777777" w:rsidR="00255A0C" w:rsidRPr="00255A0C" w:rsidRDefault="00255A0C" w:rsidP="00255A0C">
      <w:pPr>
        <w:spacing w:line="360" w:lineRule="auto"/>
        <w:jc w:val="both"/>
        <w:rPr>
          <w:lang w:val="id-ID"/>
        </w:rPr>
      </w:pPr>
      <w:r w:rsidRPr="00255A0C">
        <w:rPr>
          <w:lang w:val="id-ID"/>
        </w:rPr>
        <w:t xml:space="preserve">                    &lt;div class="card"&gt;</w:t>
      </w:r>
    </w:p>
    <w:p w14:paraId="46D36EDA" w14:textId="77777777" w:rsidR="00255A0C" w:rsidRPr="00255A0C" w:rsidRDefault="00255A0C" w:rsidP="00255A0C">
      <w:pPr>
        <w:spacing w:line="360" w:lineRule="auto"/>
        <w:jc w:val="both"/>
        <w:rPr>
          <w:lang w:val="id-ID"/>
        </w:rPr>
      </w:pPr>
      <w:r w:rsidRPr="00255A0C">
        <w:rPr>
          <w:lang w:val="id-ID"/>
        </w:rPr>
        <w:t xml:space="preserve">                        &lt;div class="header"&gt;</w:t>
      </w:r>
    </w:p>
    <w:p w14:paraId="385087D9" w14:textId="77777777" w:rsidR="00255A0C" w:rsidRPr="00255A0C" w:rsidRDefault="00255A0C" w:rsidP="00255A0C">
      <w:pPr>
        <w:spacing w:line="360" w:lineRule="auto"/>
        <w:jc w:val="both"/>
        <w:rPr>
          <w:lang w:val="id-ID"/>
        </w:rPr>
      </w:pPr>
      <w:r w:rsidRPr="00255A0C">
        <w:rPr>
          <w:lang w:val="id-ID"/>
        </w:rPr>
        <w:t xml:space="preserve">                            &lt;h2&gt;</w:t>
      </w:r>
    </w:p>
    <w:p w14:paraId="047863D5" w14:textId="77777777" w:rsidR="00255A0C" w:rsidRPr="00255A0C" w:rsidRDefault="00255A0C" w:rsidP="00255A0C">
      <w:pPr>
        <w:spacing w:line="360" w:lineRule="auto"/>
        <w:jc w:val="both"/>
        <w:rPr>
          <w:lang w:val="id-ID"/>
        </w:rPr>
      </w:pPr>
      <w:r w:rsidRPr="00255A0C">
        <w:rPr>
          <w:lang w:val="id-ID"/>
        </w:rPr>
        <w:t xml:space="preserve">                                DATA PENGGUNA</w:t>
      </w:r>
    </w:p>
    <w:p w14:paraId="199A873F" w14:textId="77777777" w:rsidR="00255A0C" w:rsidRPr="00255A0C" w:rsidRDefault="00255A0C" w:rsidP="00255A0C">
      <w:pPr>
        <w:spacing w:line="360" w:lineRule="auto"/>
        <w:jc w:val="both"/>
        <w:rPr>
          <w:lang w:val="id-ID"/>
        </w:rPr>
      </w:pPr>
      <w:r w:rsidRPr="00255A0C">
        <w:rPr>
          <w:lang w:val="id-ID"/>
        </w:rPr>
        <w:t xml:space="preserve">                            &lt;p align="right"&gt;&lt;a href="?page=pengguna&amp;aksi=tambah" class="btn btn-primary"&gt;&lt;img src="images/edit_add.png" width="15" height="15" style="float:left;margin:0 2px 2px 0;" /&gt;Tambah&lt;/a&gt;</w:t>
      </w:r>
    </w:p>
    <w:p w14:paraId="58433D73" w14:textId="77777777" w:rsidR="00255A0C" w:rsidRPr="00255A0C" w:rsidRDefault="00255A0C" w:rsidP="00255A0C">
      <w:pPr>
        <w:spacing w:line="360" w:lineRule="auto"/>
        <w:jc w:val="both"/>
        <w:rPr>
          <w:lang w:val="id-ID"/>
        </w:rPr>
      </w:pPr>
      <w:r w:rsidRPr="00255A0C">
        <w:rPr>
          <w:lang w:val="id-ID"/>
        </w:rPr>
        <w:t xml:space="preserve">                            &lt;/p&gt;</w:t>
      </w:r>
    </w:p>
    <w:p w14:paraId="26993C25" w14:textId="77777777" w:rsidR="00255A0C" w:rsidRPr="00255A0C" w:rsidRDefault="00255A0C" w:rsidP="00255A0C">
      <w:pPr>
        <w:spacing w:line="360" w:lineRule="auto"/>
        <w:jc w:val="both"/>
        <w:rPr>
          <w:lang w:val="id-ID"/>
        </w:rPr>
      </w:pPr>
      <w:r w:rsidRPr="00255A0C">
        <w:rPr>
          <w:lang w:val="id-ID"/>
        </w:rPr>
        <w:t xml:space="preserve">                            &lt;/h2&gt;</w:t>
      </w:r>
    </w:p>
    <w:p w14:paraId="5FA52956" w14:textId="77777777" w:rsidR="00255A0C" w:rsidRPr="00255A0C" w:rsidRDefault="00255A0C" w:rsidP="00255A0C">
      <w:pPr>
        <w:spacing w:line="360" w:lineRule="auto"/>
        <w:jc w:val="both"/>
        <w:rPr>
          <w:lang w:val="id-ID"/>
        </w:rPr>
      </w:pPr>
      <w:r w:rsidRPr="00255A0C">
        <w:rPr>
          <w:lang w:val="id-ID"/>
        </w:rPr>
        <w:t xml:space="preserve">                            </w:t>
      </w:r>
    </w:p>
    <w:p w14:paraId="5E2FB689" w14:textId="77777777" w:rsidR="00255A0C" w:rsidRPr="00255A0C" w:rsidRDefault="00255A0C" w:rsidP="00255A0C">
      <w:pPr>
        <w:spacing w:line="360" w:lineRule="auto"/>
        <w:jc w:val="both"/>
        <w:rPr>
          <w:lang w:val="id-ID"/>
        </w:rPr>
      </w:pPr>
      <w:r w:rsidRPr="00255A0C">
        <w:rPr>
          <w:lang w:val="id-ID"/>
        </w:rPr>
        <w:t xml:space="preserve">                        &lt;/div&gt;</w:t>
      </w:r>
    </w:p>
    <w:p w14:paraId="677A8DFE" w14:textId="77777777" w:rsidR="00255A0C" w:rsidRPr="00255A0C" w:rsidRDefault="00255A0C" w:rsidP="00255A0C">
      <w:pPr>
        <w:spacing w:line="360" w:lineRule="auto"/>
        <w:jc w:val="both"/>
        <w:rPr>
          <w:lang w:val="id-ID"/>
        </w:rPr>
      </w:pPr>
      <w:r w:rsidRPr="00255A0C">
        <w:rPr>
          <w:lang w:val="id-ID"/>
        </w:rPr>
        <w:t xml:space="preserve">                        &lt;div class="body"&gt;</w:t>
      </w:r>
    </w:p>
    <w:p w14:paraId="63A63C83" w14:textId="77777777" w:rsidR="00255A0C" w:rsidRPr="00255A0C" w:rsidRDefault="00255A0C" w:rsidP="00255A0C">
      <w:pPr>
        <w:spacing w:line="360" w:lineRule="auto"/>
        <w:jc w:val="both"/>
        <w:rPr>
          <w:lang w:val="id-ID"/>
        </w:rPr>
      </w:pPr>
      <w:r w:rsidRPr="00255A0C">
        <w:rPr>
          <w:lang w:val="id-ID"/>
        </w:rPr>
        <w:t xml:space="preserve">                            &lt;div class="table-responsive"&gt;</w:t>
      </w:r>
    </w:p>
    <w:p w14:paraId="7B6C555D" w14:textId="77777777" w:rsidR="00255A0C" w:rsidRPr="00255A0C" w:rsidRDefault="00255A0C" w:rsidP="00255A0C">
      <w:pPr>
        <w:spacing w:line="360" w:lineRule="auto"/>
        <w:jc w:val="both"/>
        <w:rPr>
          <w:lang w:val="id-ID"/>
        </w:rPr>
      </w:pPr>
      <w:r w:rsidRPr="00255A0C">
        <w:rPr>
          <w:lang w:val="id-ID"/>
        </w:rPr>
        <w:t xml:space="preserve">                                &lt;table class="table table-bordered table-striped table-hover js-basic-example dataTable"&gt;</w:t>
      </w:r>
    </w:p>
    <w:p w14:paraId="0613C095" w14:textId="77777777" w:rsidR="00255A0C" w:rsidRPr="00255A0C" w:rsidRDefault="00255A0C" w:rsidP="00255A0C">
      <w:pPr>
        <w:spacing w:line="360" w:lineRule="auto"/>
        <w:jc w:val="both"/>
        <w:rPr>
          <w:lang w:val="id-ID"/>
        </w:rPr>
      </w:pPr>
      <w:r w:rsidRPr="00255A0C">
        <w:rPr>
          <w:lang w:val="id-ID"/>
        </w:rPr>
        <w:t xml:space="preserve">                                    &lt;thead&gt;</w:t>
      </w:r>
    </w:p>
    <w:p w14:paraId="3ECFC7E8" w14:textId="77777777" w:rsidR="00255A0C" w:rsidRPr="00255A0C" w:rsidRDefault="00255A0C" w:rsidP="00255A0C">
      <w:pPr>
        <w:spacing w:line="360" w:lineRule="auto"/>
        <w:jc w:val="both"/>
        <w:rPr>
          <w:lang w:val="id-ID"/>
        </w:rPr>
      </w:pPr>
      <w:r w:rsidRPr="00255A0C">
        <w:rPr>
          <w:lang w:val="id-ID"/>
        </w:rPr>
        <w:t xml:space="preserve">                                        &lt;tr&gt;</w:t>
      </w:r>
    </w:p>
    <w:p w14:paraId="4434D677" w14:textId="77777777" w:rsidR="00255A0C" w:rsidRPr="00255A0C" w:rsidRDefault="00255A0C" w:rsidP="00255A0C">
      <w:pPr>
        <w:spacing w:line="360" w:lineRule="auto"/>
        <w:jc w:val="both"/>
        <w:rPr>
          <w:lang w:val="id-ID"/>
        </w:rPr>
      </w:pPr>
      <w:r w:rsidRPr="00255A0C">
        <w:rPr>
          <w:lang w:val="id-ID"/>
        </w:rPr>
        <w:t xml:space="preserve">                                        </w:t>
      </w:r>
      <w:r w:rsidRPr="00255A0C">
        <w:rPr>
          <w:lang w:val="id-ID"/>
        </w:rPr>
        <w:tab/>
        <w:t>&lt;th&gt;No.&lt;/th&gt;</w:t>
      </w:r>
    </w:p>
    <w:p w14:paraId="3A145C23" w14:textId="77777777" w:rsidR="00255A0C" w:rsidRPr="00255A0C" w:rsidRDefault="00255A0C" w:rsidP="00255A0C">
      <w:pPr>
        <w:spacing w:line="360" w:lineRule="auto"/>
        <w:jc w:val="both"/>
        <w:rPr>
          <w:lang w:val="id-ID"/>
        </w:rPr>
      </w:pPr>
      <w:r w:rsidRPr="00255A0C">
        <w:rPr>
          <w:lang w:val="id-ID"/>
        </w:rPr>
        <w:t xml:space="preserve">                                            &lt;th&gt;Username&lt;/th&gt;</w:t>
      </w:r>
    </w:p>
    <w:p w14:paraId="3A1F7A70" w14:textId="77777777" w:rsidR="00255A0C" w:rsidRPr="00255A0C" w:rsidRDefault="00255A0C" w:rsidP="00255A0C">
      <w:pPr>
        <w:spacing w:line="360" w:lineRule="auto"/>
        <w:jc w:val="both"/>
        <w:rPr>
          <w:lang w:val="id-ID"/>
        </w:rPr>
      </w:pPr>
      <w:r w:rsidRPr="00255A0C">
        <w:rPr>
          <w:lang w:val="id-ID"/>
        </w:rPr>
        <w:t xml:space="preserve">                                            &lt;th&gt;Nama&lt;/th&gt;</w:t>
      </w:r>
    </w:p>
    <w:p w14:paraId="64A8FEB7" w14:textId="77777777" w:rsidR="00255A0C" w:rsidRPr="00255A0C" w:rsidRDefault="00255A0C" w:rsidP="00255A0C">
      <w:pPr>
        <w:spacing w:line="360" w:lineRule="auto"/>
        <w:jc w:val="both"/>
        <w:rPr>
          <w:lang w:val="id-ID"/>
        </w:rPr>
      </w:pPr>
      <w:r w:rsidRPr="00255A0C">
        <w:rPr>
          <w:lang w:val="id-ID"/>
        </w:rPr>
        <w:t xml:space="preserve">                                            &lt;th&gt;Password&lt;/th&gt;</w:t>
      </w:r>
    </w:p>
    <w:p w14:paraId="42409F20" w14:textId="77777777" w:rsidR="00255A0C" w:rsidRPr="00255A0C" w:rsidRDefault="00255A0C" w:rsidP="00255A0C">
      <w:pPr>
        <w:spacing w:line="360" w:lineRule="auto"/>
        <w:jc w:val="both"/>
        <w:rPr>
          <w:lang w:val="id-ID"/>
        </w:rPr>
      </w:pPr>
      <w:r w:rsidRPr="00255A0C">
        <w:rPr>
          <w:lang w:val="id-ID"/>
        </w:rPr>
        <w:t xml:space="preserve">                                            &lt;th&gt;Level&lt;/th&gt;</w:t>
      </w:r>
    </w:p>
    <w:p w14:paraId="44257700" w14:textId="77777777" w:rsidR="00255A0C" w:rsidRPr="00255A0C" w:rsidRDefault="00255A0C" w:rsidP="00255A0C">
      <w:pPr>
        <w:spacing w:line="360" w:lineRule="auto"/>
        <w:jc w:val="both"/>
        <w:rPr>
          <w:lang w:val="id-ID"/>
        </w:rPr>
      </w:pPr>
      <w:r w:rsidRPr="00255A0C">
        <w:rPr>
          <w:lang w:val="id-ID"/>
        </w:rPr>
        <w:t xml:space="preserve">                                            &lt;th&gt;Foto&lt;/th&gt;</w:t>
      </w:r>
    </w:p>
    <w:p w14:paraId="6C5315D0" w14:textId="77777777" w:rsidR="00255A0C" w:rsidRPr="00255A0C" w:rsidRDefault="00255A0C" w:rsidP="00255A0C">
      <w:pPr>
        <w:spacing w:line="360" w:lineRule="auto"/>
        <w:jc w:val="both"/>
        <w:rPr>
          <w:lang w:val="id-ID"/>
        </w:rPr>
      </w:pPr>
      <w:r w:rsidRPr="00255A0C">
        <w:rPr>
          <w:lang w:val="id-ID"/>
        </w:rPr>
        <w:t xml:space="preserve">                                            &lt;th&gt;Aksi&lt;/th&gt;</w:t>
      </w:r>
    </w:p>
    <w:p w14:paraId="4A78AC19" w14:textId="77777777" w:rsidR="00255A0C" w:rsidRPr="00255A0C" w:rsidRDefault="00255A0C" w:rsidP="00255A0C">
      <w:pPr>
        <w:spacing w:line="360" w:lineRule="auto"/>
        <w:jc w:val="both"/>
        <w:rPr>
          <w:lang w:val="id-ID"/>
        </w:rPr>
      </w:pPr>
      <w:r w:rsidRPr="00255A0C">
        <w:rPr>
          <w:lang w:val="id-ID"/>
        </w:rPr>
        <w:t xml:space="preserve">                                        &lt;/tr&gt;</w:t>
      </w:r>
    </w:p>
    <w:p w14:paraId="126F0557" w14:textId="77777777" w:rsidR="00255A0C" w:rsidRPr="00255A0C" w:rsidRDefault="00255A0C" w:rsidP="00255A0C">
      <w:pPr>
        <w:spacing w:line="360" w:lineRule="auto"/>
        <w:jc w:val="both"/>
        <w:rPr>
          <w:lang w:val="id-ID"/>
        </w:rPr>
      </w:pPr>
      <w:r w:rsidRPr="00255A0C">
        <w:rPr>
          <w:lang w:val="id-ID"/>
        </w:rPr>
        <w:lastRenderedPageBreak/>
        <w:t xml:space="preserve">                                    &lt;/thead&gt;</w:t>
      </w:r>
    </w:p>
    <w:p w14:paraId="482C8E4E" w14:textId="77777777" w:rsidR="00255A0C" w:rsidRPr="00255A0C" w:rsidRDefault="00255A0C" w:rsidP="00255A0C">
      <w:pPr>
        <w:spacing w:line="360" w:lineRule="auto"/>
        <w:jc w:val="both"/>
        <w:rPr>
          <w:lang w:val="id-ID"/>
        </w:rPr>
      </w:pPr>
    </w:p>
    <w:p w14:paraId="705C2CE9" w14:textId="77777777" w:rsidR="00255A0C" w:rsidRPr="00255A0C" w:rsidRDefault="00255A0C" w:rsidP="00255A0C">
      <w:pPr>
        <w:spacing w:line="360" w:lineRule="auto"/>
        <w:jc w:val="both"/>
        <w:rPr>
          <w:lang w:val="id-ID"/>
        </w:rPr>
      </w:pPr>
      <w:r w:rsidRPr="00255A0C">
        <w:rPr>
          <w:lang w:val="id-ID"/>
        </w:rPr>
        <w:t xml:space="preserve">                                    &lt;tbody&gt;</w:t>
      </w:r>
    </w:p>
    <w:p w14:paraId="1B33DA09" w14:textId="77777777" w:rsidR="00255A0C" w:rsidRPr="00255A0C" w:rsidRDefault="00255A0C" w:rsidP="00255A0C">
      <w:pPr>
        <w:spacing w:line="360" w:lineRule="auto"/>
        <w:jc w:val="both"/>
        <w:rPr>
          <w:lang w:val="id-ID"/>
        </w:rPr>
      </w:pPr>
      <w:r w:rsidRPr="00255A0C">
        <w:rPr>
          <w:lang w:val="id-ID"/>
        </w:rPr>
        <w:t xml:space="preserve">                                    </w:t>
      </w:r>
    </w:p>
    <w:p w14:paraId="2F405A9F" w14:textId="77777777" w:rsidR="00255A0C" w:rsidRPr="00255A0C" w:rsidRDefault="00255A0C" w:rsidP="00255A0C">
      <w:pPr>
        <w:spacing w:line="360" w:lineRule="auto"/>
        <w:jc w:val="both"/>
        <w:rPr>
          <w:lang w:val="id-ID"/>
        </w:rPr>
      </w:pPr>
      <w:r w:rsidRPr="00255A0C">
        <w:rPr>
          <w:lang w:val="id-ID"/>
        </w:rPr>
        <w:t xml:space="preserve">                                    &lt;?php</w:t>
      </w:r>
    </w:p>
    <w:p w14:paraId="52E146F3" w14:textId="77777777" w:rsidR="00255A0C" w:rsidRPr="00255A0C" w:rsidRDefault="00255A0C" w:rsidP="00255A0C">
      <w:pPr>
        <w:spacing w:line="360" w:lineRule="auto"/>
        <w:jc w:val="both"/>
        <w:rPr>
          <w:lang w:val="id-ID"/>
        </w:rPr>
      </w:pPr>
      <w:r w:rsidRPr="00255A0C">
        <w:rPr>
          <w:lang w:val="id-ID"/>
        </w:rPr>
        <w:t xml:space="preserve">                                    $no=1;</w:t>
      </w:r>
    </w:p>
    <w:p w14:paraId="276BB32B" w14:textId="77777777" w:rsidR="00255A0C" w:rsidRPr="00255A0C" w:rsidRDefault="00255A0C" w:rsidP="00255A0C">
      <w:pPr>
        <w:spacing w:line="360" w:lineRule="auto"/>
        <w:jc w:val="both"/>
        <w:rPr>
          <w:lang w:val="id-ID"/>
        </w:rPr>
      </w:pPr>
      <w:r w:rsidRPr="00255A0C">
        <w:rPr>
          <w:lang w:val="id-ID"/>
        </w:rPr>
        <w:t xml:space="preserve">                                    $sql= $koneksi-&gt;query("select * from tb_pengguna");</w:t>
      </w:r>
    </w:p>
    <w:p w14:paraId="69C538C2" w14:textId="77777777" w:rsidR="00255A0C" w:rsidRPr="00255A0C" w:rsidRDefault="00255A0C" w:rsidP="00255A0C">
      <w:pPr>
        <w:spacing w:line="360" w:lineRule="auto"/>
        <w:jc w:val="both"/>
        <w:rPr>
          <w:lang w:val="id-ID"/>
        </w:rPr>
      </w:pPr>
      <w:r w:rsidRPr="00255A0C">
        <w:rPr>
          <w:lang w:val="id-ID"/>
        </w:rPr>
        <w:t xml:space="preserve">                                    while($data= $sql-&gt;fetch_assoc()){</w:t>
      </w:r>
    </w:p>
    <w:p w14:paraId="4E1F56E6" w14:textId="77777777" w:rsidR="00255A0C" w:rsidRPr="00255A0C" w:rsidRDefault="00255A0C" w:rsidP="00255A0C">
      <w:pPr>
        <w:spacing w:line="360" w:lineRule="auto"/>
        <w:jc w:val="both"/>
        <w:rPr>
          <w:lang w:val="id-ID"/>
        </w:rPr>
      </w:pPr>
    </w:p>
    <w:p w14:paraId="23558907" w14:textId="77777777" w:rsidR="00255A0C" w:rsidRPr="00255A0C" w:rsidRDefault="00255A0C" w:rsidP="00255A0C">
      <w:pPr>
        <w:spacing w:line="360" w:lineRule="auto"/>
        <w:jc w:val="both"/>
        <w:rPr>
          <w:lang w:val="id-ID"/>
        </w:rPr>
      </w:pPr>
    </w:p>
    <w:p w14:paraId="2376925C" w14:textId="77777777" w:rsidR="00255A0C" w:rsidRPr="00255A0C" w:rsidRDefault="00255A0C" w:rsidP="00255A0C">
      <w:pPr>
        <w:spacing w:line="360" w:lineRule="auto"/>
        <w:jc w:val="both"/>
        <w:rPr>
          <w:lang w:val="id-ID"/>
        </w:rPr>
      </w:pPr>
      <w:r w:rsidRPr="00255A0C">
        <w:rPr>
          <w:lang w:val="id-ID"/>
        </w:rPr>
        <w:t xml:space="preserve">                                    ?&gt;</w:t>
      </w:r>
    </w:p>
    <w:p w14:paraId="16D98B79" w14:textId="77777777" w:rsidR="00255A0C" w:rsidRPr="00255A0C" w:rsidRDefault="00255A0C" w:rsidP="00255A0C">
      <w:pPr>
        <w:spacing w:line="360" w:lineRule="auto"/>
        <w:jc w:val="both"/>
        <w:rPr>
          <w:lang w:val="id-ID"/>
        </w:rPr>
      </w:pPr>
      <w:r w:rsidRPr="00255A0C">
        <w:rPr>
          <w:lang w:val="id-ID"/>
        </w:rPr>
        <w:t xml:space="preserve">                                    </w:t>
      </w:r>
    </w:p>
    <w:p w14:paraId="32C84F57" w14:textId="77777777" w:rsidR="00255A0C" w:rsidRPr="00255A0C" w:rsidRDefault="00255A0C" w:rsidP="00255A0C">
      <w:pPr>
        <w:spacing w:line="360" w:lineRule="auto"/>
        <w:jc w:val="both"/>
        <w:rPr>
          <w:lang w:val="id-ID"/>
        </w:rPr>
      </w:pPr>
      <w:r w:rsidRPr="00255A0C">
        <w:rPr>
          <w:lang w:val="id-ID"/>
        </w:rPr>
        <w:t xml:space="preserve">                                    &lt;tr&gt;</w:t>
      </w:r>
    </w:p>
    <w:p w14:paraId="499880CA" w14:textId="77777777" w:rsidR="00255A0C" w:rsidRPr="00255A0C" w:rsidRDefault="00255A0C" w:rsidP="00255A0C">
      <w:pPr>
        <w:spacing w:line="360" w:lineRule="auto"/>
        <w:jc w:val="both"/>
        <w:rPr>
          <w:lang w:val="id-ID"/>
        </w:rPr>
      </w:pPr>
      <w:r w:rsidRPr="00255A0C">
        <w:rPr>
          <w:lang w:val="id-ID"/>
        </w:rPr>
        <w:t xml:space="preserve">                                        &lt;td&gt;&lt;?php echo $no++;?&gt;&lt;/td&gt;</w:t>
      </w:r>
    </w:p>
    <w:p w14:paraId="7A91AA75" w14:textId="77777777" w:rsidR="00255A0C" w:rsidRPr="00255A0C" w:rsidRDefault="00255A0C" w:rsidP="00255A0C">
      <w:pPr>
        <w:spacing w:line="360" w:lineRule="auto"/>
        <w:jc w:val="both"/>
        <w:rPr>
          <w:lang w:val="id-ID"/>
        </w:rPr>
      </w:pPr>
      <w:r w:rsidRPr="00255A0C">
        <w:rPr>
          <w:lang w:val="id-ID"/>
        </w:rPr>
        <w:t xml:space="preserve">                                        &lt;td&gt;&lt;?php echo $data['username']?&gt;&lt;/td&gt;</w:t>
      </w:r>
    </w:p>
    <w:p w14:paraId="41454BFB" w14:textId="77777777" w:rsidR="00255A0C" w:rsidRPr="00255A0C" w:rsidRDefault="00255A0C" w:rsidP="00255A0C">
      <w:pPr>
        <w:spacing w:line="360" w:lineRule="auto"/>
        <w:jc w:val="both"/>
        <w:rPr>
          <w:lang w:val="id-ID"/>
        </w:rPr>
      </w:pPr>
      <w:r w:rsidRPr="00255A0C">
        <w:rPr>
          <w:lang w:val="id-ID"/>
        </w:rPr>
        <w:t xml:space="preserve">                                        &lt;td&gt;&lt;?php echo $data['nama']?&gt;&lt;/td&gt;</w:t>
      </w:r>
    </w:p>
    <w:p w14:paraId="1A80B13B" w14:textId="77777777" w:rsidR="00255A0C" w:rsidRPr="00255A0C" w:rsidRDefault="00255A0C" w:rsidP="00255A0C">
      <w:pPr>
        <w:spacing w:line="360" w:lineRule="auto"/>
        <w:jc w:val="both"/>
        <w:rPr>
          <w:lang w:val="id-ID"/>
        </w:rPr>
      </w:pPr>
      <w:r w:rsidRPr="00255A0C">
        <w:rPr>
          <w:lang w:val="id-ID"/>
        </w:rPr>
        <w:t xml:space="preserve">                                        &lt;td&gt;&lt;?php echo $data['password']?&gt;&lt;/td&gt;</w:t>
      </w:r>
    </w:p>
    <w:p w14:paraId="561BDE21" w14:textId="77777777" w:rsidR="00255A0C" w:rsidRPr="00255A0C" w:rsidRDefault="00255A0C" w:rsidP="00255A0C">
      <w:pPr>
        <w:spacing w:line="360" w:lineRule="auto"/>
        <w:jc w:val="both"/>
        <w:rPr>
          <w:lang w:val="id-ID"/>
        </w:rPr>
      </w:pPr>
      <w:r w:rsidRPr="00255A0C">
        <w:rPr>
          <w:lang w:val="id-ID"/>
        </w:rPr>
        <w:t xml:space="preserve">                                        &lt;td&gt;&lt;?php echo $data['level']?&gt;&lt;/td&gt;</w:t>
      </w:r>
    </w:p>
    <w:p w14:paraId="06256C96" w14:textId="77777777" w:rsidR="00255A0C" w:rsidRPr="00255A0C" w:rsidRDefault="00255A0C" w:rsidP="00255A0C">
      <w:pPr>
        <w:spacing w:line="360" w:lineRule="auto"/>
        <w:jc w:val="both"/>
        <w:rPr>
          <w:lang w:val="id-ID"/>
        </w:rPr>
      </w:pPr>
      <w:r w:rsidRPr="00255A0C">
        <w:rPr>
          <w:lang w:val="id-ID"/>
        </w:rPr>
        <w:t xml:space="preserve">                                        &lt;td&gt;&lt;img src="images/&lt;?php echo $data['foto']?&gt;" width="50" height="50" alt=""&gt;&lt;/td&gt;</w:t>
      </w:r>
    </w:p>
    <w:p w14:paraId="64C36CBD" w14:textId="77777777" w:rsidR="00255A0C" w:rsidRPr="00255A0C" w:rsidRDefault="00255A0C" w:rsidP="00255A0C">
      <w:pPr>
        <w:spacing w:line="360" w:lineRule="auto"/>
        <w:jc w:val="both"/>
        <w:rPr>
          <w:lang w:val="id-ID"/>
        </w:rPr>
      </w:pPr>
      <w:r w:rsidRPr="00255A0C">
        <w:rPr>
          <w:lang w:val="id-ID"/>
        </w:rPr>
        <w:t xml:space="preserve">                                        &lt;td&gt;</w:t>
      </w:r>
    </w:p>
    <w:p w14:paraId="382F7BFB" w14:textId="77777777" w:rsidR="00255A0C" w:rsidRPr="00255A0C" w:rsidRDefault="00255A0C" w:rsidP="00255A0C">
      <w:pPr>
        <w:spacing w:line="360" w:lineRule="auto"/>
        <w:jc w:val="both"/>
        <w:rPr>
          <w:lang w:val="id-ID"/>
        </w:rPr>
      </w:pPr>
      <w:r w:rsidRPr="00255A0C">
        <w:rPr>
          <w:lang w:val="id-ID"/>
        </w:rPr>
        <w:t xml:space="preserve">                                                &lt;a href="?page=pengguna&amp;aksi=ubah&amp;id=&lt;?php echo $data['id'];?&gt; " class="btn btn-success"&gt;&lt;img src="images/edit.ico" width="15" height="15" style="float:left;margin:0;" /&gt;&lt;/a&gt;</w:t>
      </w:r>
    </w:p>
    <w:p w14:paraId="10B4268D" w14:textId="77777777" w:rsidR="00255A0C" w:rsidRPr="00255A0C" w:rsidRDefault="00255A0C" w:rsidP="00255A0C">
      <w:pPr>
        <w:spacing w:line="360" w:lineRule="auto"/>
        <w:jc w:val="both"/>
        <w:rPr>
          <w:lang w:val="id-ID"/>
        </w:rPr>
      </w:pPr>
      <w:r w:rsidRPr="00255A0C">
        <w:rPr>
          <w:lang w:val="id-ID"/>
        </w:rPr>
        <w:t xml:space="preserve">                                                &lt;a onclick="return confirm('Anda Yakin akan menghapus Data Ini...???')" href="?page=pengguna&amp;aksi=hapus&amp;id=&lt;?php echo $data['id'];?&gt;" class="btn btn-danger"&gt;&lt;img src="images/delete.ico" width="15" height="15" style="float:left;margin:0;" /&gt;&lt;/a&gt;</w:t>
      </w:r>
    </w:p>
    <w:p w14:paraId="6A37A4F2" w14:textId="77777777" w:rsidR="00255A0C" w:rsidRPr="00255A0C" w:rsidRDefault="00255A0C" w:rsidP="00255A0C">
      <w:pPr>
        <w:spacing w:line="360" w:lineRule="auto"/>
        <w:jc w:val="both"/>
        <w:rPr>
          <w:lang w:val="id-ID"/>
        </w:rPr>
      </w:pPr>
      <w:r w:rsidRPr="00255A0C">
        <w:rPr>
          <w:lang w:val="id-ID"/>
        </w:rPr>
        <w:t xml:space="preserve">                                            &lt;/td&gt;</w:t>
      </w:r>
    </w:p>
    <w:p w14:paraId="73BFBAD1" w14:textId="77777777" w:rsidR="00255A0C" w:rsidRPr="00255A0C" w:rsidRDefault="00255A0C" w:rsidP="00255A0C">
      <w:pPr>
        <w:spacing w:line="360" w:lineRule="auto"/>
        <w:jc w:val="both"/>
        <w:rPr>
          <w:lang w:val="id-ID"/>
        </w:rPr>
      </w:pPr>
      <w:r w:rsidRPr="00255A0C">
        <w:rPr>
          <w:lang w:val="id-ID"/>
        </w:rPr>
        <w:t xml:space="preserve">                                    &lt;/tr&gt;</w:t>
      </w:r>
    </w:p>
    <w:p w14:paraId="1D6EDB24" w14:textId="77777777" w:rsidR="00255A0C" w:rsidRPr="00255A0C" w:rsidRDefault="00255A0C" w:rsidP="00255A0C">
      <w:pPr>
        <w:spacing w:line="360" w:lineRule="auto"/>
        <w:jc w:val="both"/>
        <w:rPr>
          <w:lang w:val="id-ID"/>
        </w:rPr>
      </w:pPr>
      <w:r w:rsidRPr="00255A0C">
        <w:rPr>
          <w:lang w:val="id-ID"/>
        </w:rPr>
        <w:t xml:space="preserve">                                    &lt;?php } ?&gt;        </w:t>
      </w:r>
    </w:p>
    <w:p w14:paraId="40D9A741" w14:textId="77777777" w:rsidR="00255A0C" w:rsidRPr="00255A0C" w:rsidRDefault="00255A0C" w:rsidP="00255A0C">
      <w:pPr>
        <w:spacing w:line="360" w:lineRule="auto"/>
        <w:jc w:val="both"/>
        <w:rPr>
          <w:lang w:val="id-ID"/>
        </w:rPr>
      </w:pPr>
      <w:r w:rsidRPr="00255A0C">
        <w:rPr>
          <w:lang w:val="id-ID"/>
        </w:rPr>
        <w:lastRenderedPageBreak/>
        <w:t xml:space="preserve">                                &lt;/tbody&gt;</w:t>
      </w:r>
    </w:p>
    <w:p w14:paraId="78F244C6" w14:textId="77777777" w:rsidR="00255A0C" w:rsidRPr="00255A0C" w:rsidRDefault="00255A0C" w:rsidP="00255A0C">
      <w:pPr>
        <w:spacing w:line="360" w:lineRule="auto"/>
        <w:jc w:val="both"/>
        <w:rPr>
          <w:lang w:val="id-ID"/>
        </w:rPr>
      </w:pPr>
      <w:r w:rsidRPr="00255A0C">
        <w:rPr>
          <w:lang w:val="id-ID"/>
        </w:rPr>
        <w:t xml:space="preserve">                            &lt;/table&gt;</w:t>
      </w:r>
    </w:p>
    <w:p w14:paraId="014549CF" w14:textId="77777777" w:rsidR="00255A0C" w:rsidRPr="00255A0C" w:rsidRDefault="00255A0C" w:rsidP="00255A0C">
      <w:pPr>
        <w:spacing w:line="360" w:lineRule="auto"/>
        <w:jc w:val="both"/>
        <w:rPr>
          <w:lang w:val="id-ID"/>
        </w:rPr>
      </w:pPr>
      <w:r w:rsidRPr="00255A0C">
        <w:rPr>
          <w:lang w:val="id-ID"/>
        </w:rPr>
        <w:t xml:space="preserve">                            </w:t>
      </w:r>
    </w:p>
    <w:p w14:paraId="5A2D30A3" w14:textId="77777777" w:rsidR="00255A0C" w:rsidRPr="00255A0C" w:rsidRDefault="00255A0C" w:rsidP="00255A0C">
      <w:pPr>
        <w:spacing w:line="360" w:lineRule="auto"/>
        <w:jc w:val="both"/>
        <w:rPr>
          <w:lang w:val="id-ID"/>
        </w:rPr>
      </w:pPr>
      <w:r w:rsidRPr="00255A0C">
        <w:rPr>
          <w:lang w:val="id-ID"/>
        </w:rPr>
        <w:t xml:space="preserve">                        &lt;/div&gt;</w:t>
      </w:r>
    </w:p>
    <w:p w14:paraId="12AFBE07" w14:textId="77777777" w:rsidR="00255A0C" w:rsidRPr="00255A0C" w:rsidRDefault="00255A0C" w:rsidP="00255A0C">
      <w:pPr>
        <w:spacing w:line="360" w:lineRule="auto"/>
        <w:jc w:val="both"/>
        <w:rPr>
          <w:lang w:val="id-ID"/>
        </w:rPr>
      </w:pPr>
      <w:r w:rsidRPr="00255A0C">
        <w:rPr>
          <w:lang w:val="id-ID"/>
        </w:rPr>
        <w:t xml:space="preserve">                    &lt;/div&gt;</w:t>
      </w:r>
    </w:p>
    <w:p w14:paraId="26AEE0EA" w14:textId="0697D8C1" w:rsidR="00255A0C" w:rsidRPr="00255A0C" w:rsidRDefault="00255A0C" w:rsidP="00255A0C">
      <w:pPr>
        <w:spacing w:line="360" w:lineRule="auto"/>
        <w:jc w:val="both"/>
        <w:rPr>
          <w:lang w:val="id-ID"/>
        </w:rPr>
      </w:pPr>
      <w:r w:rsidRPr="00255A0C">
        <w:rPr>
          <w:lang w:val="id-ID"/>
        </w:rPr>
        <w:t xml:space="preserve">&lt;?php </w:t>
      </w:r>
    </w:p>
    <w:p w14:paraId="1DF72B14" w14:textId="77777777" w:rsidR="00255A0C" w:rsidRPr="00255A0C" w:rsidRDefault="00255A0C" w:rsidP="00255A0C">
      <w:pPr>
        <w:spacing w:line="360" w:lineRule="auto"/>
        <w:jc w:val="both"/>
        <w:rPr>
          <w:lang w:val="id-ID"/>
        </w:rPr>
      </w:pPr>
      <w:r w:rsidRPr="00255A0C">
        <w:rPr>
          <w:lang w:val="id-ID"/>
        </w:rPr>
        <w:t xml:space="preserve">    }</w:t>
      </w:r>
    </w:p>
    <w:p w14:paraId="2E3C6F57" w14:textId="77777777" w:rsidR="00255A0C" w:rsidRPr="00255A0C" w:rsidRDefault="00255A0C" w:rsidP="00255A0C">
      <w:pPr>
        <w:spacing w:line="360" w:lineRule="auto"/>
        <w:jc w:val="both"/>
        <w:rPr>
          <w:lang w:val="id-ID"/>
        </w:rPr>
      </w:pPr>
    </w:p>
    <w:p w14:paraId="59E6E06F" w14:textId="5F88249C" w:rsidR="001B04AA" w:rsidRDefault="00255A0C" w:rsidP="00255A0C">
      <w:pPr>
        <w:spacing w:line="360" w:lineRule="auto"/>
        <w:jc w:val="both"/>
        <w:rPr>
          <w:lang w:val="id-ID"/>
        </w:rPr>
      </w:pPr>
      <w:r w:rsidRPr="00255A0C">
        <w:rPr>
          <w:lang w:val="id-ID"/>
        </w:rPr>
        <w:t xml:space="preserve">?&gt;                          </w:t>
      </w:r>
    </w:p>
    <w:p w14:paraId="4F8C5F6C" w14:textId="079CB60C" w:rsidR="00255A0C" w:rsidRDefault="00255A0C" w:rsidP="00667A11">
      <w:pPr>
        <w:pStyle w:val="ListParagraph"/>
        <w:numPr>
          <w:ilvl w:val="0"/>
          <w:numId w:val="16"/>
        </w:numPr>
        <w:spacing w:line="360" w:lineRule="auto"/>
        <w:jc w:val="both"/>
        <w:rPr>
          <w:b/>
          <w:bCs/>
          <w:lang w:val="en-US"/>
        </w:rPr>
      </w:pPr>
      <w:r w:rsidRPr="00255A0C">
        <w:rPr>
          <w:b/>
          <w:bCs/>
          <w:lang w:val="en-US"/>
        </w:rPr>
        <w:t>Tambah</w:t>
      </w:r>
    </w:p>
    <w:p w14:paraId="0447E04A" w14:textId="77777777" w:rsidR="00255A0C" w:rsidRPr="00255A0C" w:rsidRDefault="00255A0C" w:rsidP="00255A0C">
      <w:pPr>
        <w:pStyle w:val="ListParagraph"/>
        <w:spacing w:line="360" w:lineRule="auto"/>
        <w:jc w:val="both"/>
        <w:rPr>
          <w:lang w:val="en-US"/>
        </w:rPr>
      </w:pPr>
    </w:p>
    <w:p w14:paraId="54742C75" w14:textId="77777777" w:rsidR="00255A0C" w:rsidRPr="00255A0C" w:rsidRDefault="00255A0C" w:rsidP="00255A0C">
      <w:pPr>
        <w:pStyle w:val="ListParagraph"/>
        <w:spacing w:line="360" w:lineRule="auto"/>
        <w:jc w:val="both"/>
        <w:rPr>
          <w:lang w:val="en-US"/>
        </w:rPr>
      </w:pPr>
      <w:r w:rsidRPr="00255A0C">
        <w:rPr>
          <w:lang w:val="en-US"/>
        </w:rPr>
        <w:t>&lt;div class="row clearfix"&gt;</w:t>
      </w:r>
    </w:p>
    <w:p w14:paraId="07DA597A" w14:textId="77777777" w:rsidR="00255A0C" w:rsidRPr="00255A0C" w:rsidRDefault="00255A0C" w:rsidP="00255A0C">
      <w:pPr>
        <w:pStyle w:val="ListParagraph"/>
        <w:spacing w:line="360" w:lineRule="auto"/>
        <w:jc w:val="both"/>
        <w:rPr>
          <w:lang w:val="en-US"/>
        </w:rPr>
      </w:pPr>
      <w:r w:rsidRPr="00255A0C">
        <w:rPr>
          <w:lang w:val="en-US"/>
        </w:rPr>
        <w:t xml:space="preserve">                &lt;div class="col-lg-12 col-md-12 col-sm-12 col-xs-12"&gt;</w:t>
      </w:r>
    </w:p>
    <w:p w14:paraId="5EA7500C" w14:textId="77777777" w:rsidR="00255A0C" w:rsidRPr="00255A0C" w:rsidRDefault="00255A0C" w:rsidP="00255A0C">
      <w:pPr>
        <w:pStyle w:val="ListParagraph"/>
        <w:spacing w:line="360" w:lineRule="auto"/>
        <w:jc w:val="both"/>
        <w:rPr>
          <w:lang w:val="en-US"/>
        </w:rPr>
      </w:pPr>
      <w:r w:rsidRPr="00255A0C">
        <w:rPr>
          <w:lang w:val="en-US"/>
        </w:rPr>
        <w:t xml:space="preserve">                    &lt;div class="card"&gt;</w:t>
      </w:r>
    </w:p>
    <w:p w14:paraId="53B6B513" w14:textId="77777777" w:rsidR="00255A0C" w:rsidRPr="00255A0C" w:rsidRDefault="00255A0C" w:rsidP="00255A0C">
      <w:pPr>
        <w:pStyle w:val="ListParagraph"/>
        <w:spacing w:line="360" w:lineRule="auto"/>
        <w:jc w:val="both"/>
        <w:rPr>
          <w:lang w:val="en-US"/>
        </w:rPr>
      </w:pPr>
      <w:r w:rsidRPr="00255A0C">
        <w:rPr>
          <w:lang w:val="en-US"/>
        </w:rPr>
        <w:t xml:space="preserve">                        &lt;div class="header"&gt;</w:t>
      </w:r>
    </w:p>
    <w:p w14:paraId="234D7624"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6DBA0D8E" w14:textId="77777777" w:rsidR="00255A0C" w:rsidRPr="00255A0C" w:rsidRDefault="00255A0C" w:rsidP="00255A0C">
      <w:pPr>
        <w:pStyle w:val="ListParagraph"/>
        <w:spacing w:line="360" w:lineRule="auto"/>
        <w:jc w:val="both"/>
        <w:rPr>
          <w:lang w:val="en-US"/>
        </w:rPr>
      </w:pPr>
      <w:r w:rsidRPr="00255A0C">
        <w:rPr>
          <w:lang w:val="en-US"/>
        </w:rPr>
        <w:t xml:space="preserve">                                TAMBAH DATA PENGGUNA</w:t>
      </w:r>
    </w:p>
    <w:p w14:paraId="15A6EF8F"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4040F4E0"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6FF0A7F"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51426ACD" w14:textId="77777777" w:rsidR="00255A0C" w:rsidRPr="00255A0C" w:rsidRDefault="00255A0C" w:rsidP="00255A0C">
      <w:pPr>
        <w:pStyle w:val="ListParagraph"/>
        <w:spacing w:line="360" w:lineRule="auto"/>
        <w:jc w:val="both"/>
        <w:rPr>
          <w:lang w:val="en-US"/>
        </w:rPr>
      </w:pPr>
      <w:r w:rsidRPr="00255A0C">
        <w:rPr>
          <w:lang w:val="en-US"/>
        </w:rPr>
        <w:t xml:space="preserve">                        &lt;div class="body"&gt;</w:t>
      </w:r>
    </w:p>
    <w:p w14:paraId="7C080AF1" w14:textId="77777777" w:rsidR="00255A0C" w:rsidRPr="00255A0C" w:rsidRDefault="00255A0C" w:rsidP="00255A0C">
      <w:pPr>
        <w:pStyle w:val="ListParagraph"/>
        <w:spacing w:line="360" w:lineRule="auto"/>
        <w:jc w:val="both"/>
        <w:rPr>
          <w:lang w:val="en-US"/>
        </w:rPr>
      </w:pPr>
      <w:r w:rsidRPr="00255A0C">
        <w:rPr>
          <w:lang w:val="en-US"/>
        </w:rPr>
        <w:t xml:space="preserve">                        &lt;form method="POST" enctype="multipart/form-data"&gt;</w:t>
      </w:r>
    </w:p>
    <w:p w14:paraId="5B98C2E6" w14:textId="77777777" w:rsidR="00255A0C" w:rsidRPr="00255A0C" w:rsidRDefault="00255A0C" w:rsidP="00255A0C">
      <w:pPr>
        <w:pStyle w:val="ListParagraph"/>
        <w:spacing w:line="360" w:lineRule="auto"/>
        <w:jc w:val="both"/>
        <w:rPr>
          <w:lang w:val="en-US"/>
        </w:rPr>
      </w:pPr>
    </w:p>
    <w:p w14:paraId="0E79DB6F" w14:textId="77777777" w:rsidR="00255A0C" w:rsidRPr="00255A0C" w:rsidRDefault="00255A0C" w:rsidP="00255A0C">
      <w:pPr>
        <w:pStyle w:val="ListParagraph"/>
        <w:spacing w:line="360" w:lineRule="auto"/>
        <w:jc w:val="both"/>
        <w:rPr>
          <w:lang w:val="en-US"/>
        </w:rPr>
      </w:pPr>
      <w:r w:rsidRPr="00255A0C">
        <w:rPr>
          <w:lang w:val="en-US"/>
        </w:rPr>
        <w:t xml:space="preserve">                        &lt;label for=""&gt;Username&lt;/label&gt;</w:t>
      </w:r>
    </w:p>
    <w:p w14:paraId="73E3D7AF"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06D654C8"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677F280A" w14:textId="77777777" w:rsidR="00255A0C" w:rsidRPr="00255A0C" w:rsidRDefault="00255A0C" w:rsidP="00255A0C">
      <w:pPr>
        <w:pStyle w:val="ListParagraph"/>
        <w:spacing w:line="360" w:lineRule="auto"/>
        <w:jc w:val="both"/>
        <w:rPr>
          <w:lang w:val="en-US"/>
        </w:rPr>
      </w:pPr>
      <w:r w:rsidRPr="00255A0C">
        <w:rPr>
          <w:lang w:val="en-US"/>
        </w:rPr>
        <w:t xml:space="preserve">                                &lt;input type="text" name="username" class="form-control" /&gt;</w:t>
      </w:r>
    </w:p>
    <w:p w14:paraId="142FE7FE"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0CE3C562"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917E65E"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44ED6C9B"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&lt;label for=""&gt;Nama&lt;/label&gt;</w:t>
      </w:r>
    </w:p>
    <w:p w14:paraId="636C4295"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4B434AE2"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6F9CAA7F" w14:textId="77777777" w:rsidR="00255A0C" w:rsidRPr="00255A0C" w:rsidRDefault="00255A0C" w:rsidP="00255A0C">
      <w:pPr>
        <w:pStyle w:val="ListParagraph"/>
        <w:spacing w:line="360" w:lineRule="auto"/>
        <w:jc w:val="both"/>
        <w:rPr>
          <w:lang w:val="en-US"/>
        </w:rPr>
      </w:pPr>
      <w:r w:rsidRPr="00255A0C">
        <w:rPr>
          <w:lang w:val="en-US"/>
        </w:rPr>
        <w:t xml:space="preserve">                                &lt;input type="text" name="nama" class="form-control" /&gt;</w:t>
      </w:r>
    </w:p>
    <w:p w14:paraId="6845C7A4"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5808C202"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6307A1FD" w14:textId="77777777" w:rsidR="00255A0C" w:rsidRPr="00255A0C" w:rsidRDefault="00255A0C" w:rsidP="00255A0C">
      <w:pPr>
        <w:pStyle w:val="ListParagraph"/>
        <w:spacing w:line="360" w:lineRule="auto"/>
        <w:jc w:val="both"/>
        <w:rPr>
          <w:lang w:val="en-US"/>
        </w:rPr>
      </w:pPr>
    </w:p>
    <w:p w14:paraId="36DE49E4" w14:textId="77777777" w:rsidR="00255A0C" w:rsidRPr="00255A0C" w:rsidRDefault="00255A0C" w:rsidP="00255A0C">
      <w:pPr>
        <w:pStyle w:val="ListParagraph"/>
        <w:spacing w:line="360" w:lineRule="auto"/>
        <w:jc w:val="both"/>
        <w:rPr>
          <w:lang w:val="en-US"/>
        </w:rPr>
      </w:pPr>
      <w:r w:rsidRPr="00255A0C">
        <w:rPr>
          <w:lang w:val="en-US"/>
        </w:rPr>
        <w:t xml:space="preserve">                        &lt;label for=""&gt;Password&lt;/label&gt;</w:t>
      </w:r>
    </w:p>
    <w:p w14:paraId="08C587A6"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1CF19A4A"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7BB8B816" w14:textId="77777777" w:rsidR="00255A0C" w:rsidRPr="00255A0C" w:rsidRDefault="00255A0C" w:rsidP="00255A0C">
      <w:pPr>
        <w:pStyle w:val="ListParagraph"/>
        <w:spacing w:line="360" w:lineRule="auto"/>
        <w:jc w:val="both"/>
        <w:rPr>
          <w:lang w:val="en-US"/>
        </w:rPr>
      </w:pPr>
      <w:r w:rsidRPr="00255A0C">
        <w:rPr>
          <w:lang w:val="en-US"/>
        </w:rPr>
        <w:t xml:space="preserve">                                &lt;input type="password" name="password" class="form-control" /&gt;</w:t>
      </w:r>
    </w:p>
    <w:p w14:paraId="787B0E76"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23E6C96B"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67C9CDC8" w14:textId="77777777" w:rsidR="00255A0C" w:rsidRPr="00255A0C" w:rsidRDefault="00255A0C" w:rsidP="00255A0C">
      <w:pPr>
        <w:pStyle w:val="ListParagraph"/>
        <w:spacing w:line="360" w:lineRule="auto"/>
        <w:jc w:val="both"/>
        <w:rPr>
          <w:lang w:val="en-US"/>
        </w:rPr>
      </w:pPr>
    </w:p>
    <w:p w14:paraId="43E86F89" w14:textId="77777777" w:rsidR="00255A0C" w:rsidRPr="00255A0C" w:rsidRDefault="00255A0C" w:rsidP="00255A0C">
      <w:pPr>
        <w:pStyle w:val="ListParagraph"/>
        <w:spacing w:line="360" w:lineRule="auto"/>
        <w:jc w:val="both"/>
        <w:rPr>
          <w:lang w:val="en-US"/>
        </w:rPr>
      </w:pPr>
      <w:r w:rsidRPr="00255A0C">
        <w:rPr>
          <w:lang w:val="en-US"/>
        </w:rPr>
        <w:t xml:space="preserve">                        &lt;label for=""&gt;Level&lt;/label&gt;</w:t>
      </w:r>
    </w:p>
    <w:p w14:paraId="470BBA9A"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28028C00"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04C19E9D" w14:textId="77777777" w:rsidR="00255A0C" w:rsidRPr="00255A0C" w:rsidRDefault="00255A0C" w:rsidP="00255A0C">
      <w:pPr>
        <w:pStyle w:val="ListParagraph"/>
        <w:spacing w:line="360" w:lineRule="auto"/>
        <w:jc w:val="both"/>
        <w:rPr>
          <w:lang w:val="en-US"/>
        </w:rPr>
      </w:pPr>
      <w:r w:rsidRPr="00255A0C">
        <w:rPr>
          <w:lang w:val="en-US"/>
        </w:rPr>
        <w:t xml:space="preserve">                            &lt;select name="level" class="form-control show-tick"&gt;</w:t>
      </w:r>
    </w:p>
    <w:p w14:paraId="12EEB2DF" w14:textId="77777777" w:rsidR="00255A0C" w:rsidRPr="00255A0C" w:rsidRDefault="00255A0C" w:rsidP="00255A0C">
      <w:pPr>
        <w:pStyle w:val="ListParagraph"/>
        <w:spacing w:line="360" w:lineRule="auto"/>
        <w:jc w:val="both"/>
        <w:rPr>
          <w:lang w:val="en-US"/>
        </w:rPr>
      </w:pPr>
      <w:r w:rsidRPr="00255A0C">
        <w:rPr>
          <w:lang w:val="en-US"/>
        </w:rPr>
        <w:t xml:space="preserve">                                &lt;option value=""&gt;---Pilih Level---&lt;/option&gt;</w:t>
      </w:r>
    </w:p>
    <w:p w14:paraId="6A50D393" w14:textId="77777777" w:rsidR="00255A0C" w:rsidRPr="00255A0C" w:rsidRDefault="00255A0C" w:rsidP="00255A0C">
      <w:pPr>
        <w:pStyle w:val="ListParagraph"/>
        <w:spacing w:line="360" w:lineRule="auto"/>
        <w:jc w:val="both"/>
        <w:rPr>
          <w:lang w:val="en-US"/>
        </w:rPr>
      </w:pPr>
      <w:r w:rsidRPr="00255A0C">
        <w:rPr>
          <w:lang w:val="en-US"/>
        </w:rPr>
        <w:t xml:space="preserve">                                &lt;option value="admin"&gt;Admin&lt;/option&gt;</w:t>
      </w:r>
    </w:p>
    <w:p w14:paraId="39D1A1F1" w14:textId="77777777" w:rsidR="00255A0C" w:rsidRPr="00255A0C" w:rsidRDefault="00255A0C" w:rsidP="00255A0C">
      <w:pPr>
        <w:pStyle w:val="ListParagraph"/>
        <w:spacing w:line="360" w:lineRule="auto"/>
        <w:jc w:val="both"/>
        <w:rPr>
          <w:lang w:val="en-US"/>
        </w:rPr>
      </w:pPr>
      <w:r w:rsidRPr="00255A0C">
        <w:rPr>
          <w:lang w:val="en-US"/>
        </w:rPr>
        <w:t xml:space="preserve">                                &lt;option value="mekanik"&gt;Mekanik&lt;/option&gt;</w:t>
      </w:r>
    </w:p>
    <w:p w14:paraId="3A3E77D6" w14:textId="77777777" w:rsidR="00255A0C" w:rsidRPr="00255A0C" w:rsidRDefault="00255A0C" w:rsidP="00255A0C">
      <w:pPr>
        <w:pStyle w:val="ListParagraph"/>
        <w:spacing w:line="360" w:lineRule="auto"/>
        <w:jc w:val="both"/>
        <w:rPr>
          <w:lang w:val="en-US"/>
        </w:rPr>
      </w:pPr>
      <w:r w:rsidRPr="00255A0C">
        <w:rPr>
          <w:lang w:val="en-US"/>
        </w:rPr>
        <w:t xml:space="preserve">                                &lt;option value="pelanggan"&gt;Pelanggan&lt;/option&gt;</w:t>
      </w:r>
    </w:p>
    <w:p w14:paraId="09882C0E" w14:textId="77777777" w:rsidR="00255A0C" w:rsidRPr="00255A0C" w:rsidRDefault="00255A0C" w:rsidP="00255A0C">
      <w:pPr>
        <w:pStyle w:val="ListParagraph"/>
        <w:spacing w:line="360" w:lineRule="auto"/>
        <w:jc w:val="both"/>
        <w:rPr>
          <w:lang w:val="en-US"/>
        </w:rPr>
      </w:pPr>
      <w:r w:rsidRPr="00255A0C">
        <w:rPr>
          <w:lang w:val="en-US"/>
        </w:rPr>
        <w:t xml:space="preserve">                            &lt;/select&gt;</w:t>
      </w:r>
    </w:p>
    <w:p w14:paraId="480ECA5C"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7A760AE1"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D8C4351" w14:textId="77777777" w:rsidR="00255A0C" w:rsidRPr="00255A0C" w:rsidRDefault="00255A0C" w:rsidP="00255A0C">
      <w:pPr>
        <w:pStyle w:val="ListParagraph"/>
        <w:spacing w:line="360" w:lineRule="auto"/>
        <w:jc w:val="both"/>
        <w:rPr>
          <w:lang w:val="en-US"/>
        </w:rPr>
      </w:pPr>
    </w:p>
    <w:p w14:paraId="28FF2B5B" w14:textId="77777777" w:rsidR="00255A0C" w:rsidRPr="00255A0C" w:rsidRDefault="00255A0C" w:rsidP="00255A0C">
      <w:pPr>
        <w:pStyle w:val="ListParagraph"/>
        <w:spacing w:line="360" w:lineRule="auto"/>
        <w:jc w:val="both"/>
        <w:rPr>
          <w:lang w:val="en-US"/>
        </w:rPr>
      </w:pPr>
      <w:r w:rsidRPr="00255A0C">
        <w:rPr>
          <w:lang w:val="en-US"/>
        </w:rPr>
        <w:t xml:space="preserve">                        &lt;label for=""&gt;Foto&lt;/label&gt;</w:t>
      </w:r>
    </w:p>
    <w:p w14:paraId="602F0CFC"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081211F7"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3847F238"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&lt;input type="file" name="foto" class="form-control" /&gt;</w:t>
      </w:r>
    </w:p>
    <w:p w14:paraId="3B241EBE"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73BC350A"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64BAE8E" w14:textId="77777777" w:rsidR="00255A0C" w:rsidRPr="00255A0C" w:rsidRDefault="00255A0C" w:rsidP="00255A0C">
      <w:pPr>
        <w:pStyle w:val="ListParagraph"/>
        <w:spacing w:line="360" w:lineRule="auto"/>
        <w:jc w:val="both"/>
        <w:rPr>
          <w:lang w:val="en-US"/>
        </w:rPr>
      </w:pPr>
    </w:p>
    <w:p w14:paraId="7074430B" w14:textId="77777777" w:rsidR="00255A0C" w:rsidRPr="00255A0C" w:rsidRDefault="00255A0C" w:rsidP="00255A0C">
      <w:pPr>
        <w:pStyle w:val="ListParagraph"/>
        <w:spacing w:line="360" w:lineRule="auto"/>
        <w:jc w:val="both"/>
        <w:rPr>
          <w:lang w:val="en-US"/>
        </w:rPr>
      </w:pPr>
      <w:r w:rsidRPr="00255A0C">
        <w:rPr>
          <w:lang w:val="en-US"/>
        </w:rPr>
        <w:t xml:space="preserve">                        &lt;input type="submit" name="simpan" value="Simpan" class="btn btn-primary"&gt;</w:t>
      </w:r>
    </w:p>
    <w:p w14:paraId="373CE572" w14:textId="77777777" w:rsidR="00255A0C" w:rsidRPr="00255A0C" w:rsidRDefault="00255A0C" w:rsidP="00255A0C">
      <w:pPr>
        <w:pStyle w:val="ListParagraph"/>
        <w:spacing w:line="360" w:lineRule="auto"/>
        <w:jc w:val="both"/>
        <w:rPr>
          <w:lang w:val="en-US"/>
        </w:rPr>
      </w:pPr>
      <w:r w:rsidRPr="00255A0C">
        <w:rPr>
          <w:lang w:val="en-US"/>
        </w:rPr>
        <w:t xml:space="preserve">                        &lt;/form&gt;</w:t>
      </w:r>
    </w:p>
    <w:p w14:paraId="363B2859" w14:textId="77777777" w:rsidR="00255A0C" w:rsidRPr="00255A0C" w:rsidRDefault="00255A0C" w:rsidP="00255A0C">
      <w:pPr>
        <w:pStyle w:val="ListParagraph"/>
        <w:spacing w:line="360" w:lineRule="auto"/>
        <w:jc w:val="both"/>
        <w:rPr>
          <w:lang w:val="en-US"/>
        </w:rPr>
      </w:pPr>
    </w:p>
    <w:p w14:paraId="1687A152" w14:textId="77777777" w:rsidR="00255A0C" w:rsidRPr="00255A0C" w:rsidRDefault="00255A0C" w:rsidP="00255A0C">
      <w:pPr>
        <w:pStyle w:val="ListParagraph"/>
        <w:spacing w:line="360" w:lineRule="auto"/>
        <w:jc w:val="both"/>
        <w:rPr>
          <w:lang w:val="en-US"/>
        </w:rPr>
      </w:pPr>
      <w:r w:rsidRPr="00255A0C">
        <w:rPr>
          <w:lang w:val="en-US"/>
        </w:rPr>
        <w:t xml:space="preserve">&lt;?php </w:t>
      </w:r>
    </w:p>
    <w:p w14:paraId="6C448919" w14:textId="77777777" w:rsidR="00255A0C" w:rsidRPr="00255A0C" w:rsidRDefault="00255A0C" w:rsidP="00255A0C">
      <w:pPr>
        <w:pStyle w:val="ListParagraph"/>
        <w:spacing w:line="360" w:lineRule="auto"/>
        <w:jc w:val="both"/>
        <w:rPr>
          <w:lang w:val="en-US"/>
        </w:rPr>
      </w:pPr>
      <w:r w:rsidRPr="00255A0C">
        <w:rPr>
          <w:lang w:val="en-US"/>
        </w:rPr>
        <w:t>if (isset($_POST['simpan'])){</w:t>
      </w:r>
    </w:p>
    <w:p w14:paraId="1C4C7AC5" w14:textId="77777777" w:rsidR="00255A0C" w:rsidRPr="00255A0C" w:rsidRDefault="00255A0C" w:rsidP="00255A0C">
      <w:pPr>
        <w:pStyle w:val="ListParagraph"/>
        <w:spacing w:line="360" w:lineRule="auto"/>
        <w:jc w:val="both"/>
        <w:rPr>
          <w:lang w:val="en-US"/>
        </w:rPr>
      </w:pPr>
      <w:r w:rsidRPr="00255A0C">
        <w:rPr>
          <w:lang w:val="en-US"/>
        </w:rPr>
        <w:t>$username=$_POST['username'];</w:t>
      </w:r>
    </w:p>
    <w:p w14:paraId="3D0EA69E" w14:textId="77777777" w:rsidR="00255A0C" w:rsidRPr="00255A0C" w:rsidRDefault="00255A0C" w:rsidP="00255A0C">
      <w:pPr>
        <w:pStyle w:val="ListParagraph"/>
        <w:spacing w:line="360" w:lineRule="auto"/>
        <w:jc w:val="both"/>
        <w:rPr>
          <w:lang w:val="en-US"/>
        </w:rPr>
      </w:pPr>
      <w:r w:rsidRPr="00255A0C">
        <w:rPr>
          <w:lang w:val="en-US"/>
        </w:rPr>
        <w:t>$nama=$_POST['nama'];</w:t>
      </w:r>
    </w:p>
    <w:p w14:paraId="761AC713" w14:textId="77777777" w:rsidR="00255A0C" w:rsidRPr="00255A0C" w:rsidRDefault="00255A0C" w:rsidP="00255A0C">
      <w:pPr>
        <w:pStyle w:val="ListParagraph"/>
        <w:spacing w:line="360" w:lineRule="auto"/>
        <w:jc w:val="both"/>
        <w:rPr>
          <w:lang w:val="en-US"/>
        </w:rPr>
      </w:pPr>
      <w:r w:rsidRPr="00255A0C">
        <w:rPr>
          <w:lang w:val="en-US"/>
        </w:rPr>
        <w:t>$password=$_POST['password'];</w:t>
      </w:r>
    </w:p>
    <w:p w14:paraId="7C540F45" w14:textId="77777777" w:rsidR="00255A0C" w:rsidRPr="00255A0C" w:rsidRDefault="00255A0C" w:rsidP="00255A0C">
      <w:pPr>
        <w:pStyle w:val="ListParagraph"/>
        <w:spacing w:line="360" w:lineRule="auto"/>
        <w:jc w:val="both"/>
        <w:rPr>
          <w:lang w:val="en-US"/>
        </w:rPr>
      </w:pPr>
      <w:r w:rsidRPr="00255A0C">
        <w:rPr>
          <w:lang w:val="en-US"/>
        </w:rPr>
        <w:t>$level=$_POST['level'];</w:t>
      </w:r>
    </w:p>
    <w:p w14:paraId="3FDAD582" w14:textId="77777777" w:rsidR="00255A0C" w:rsidRPr="00255A0C" w:rsidRDefault="00255A0C" w:rsidP="00255A0C">
      <w:pPr>
        <w:pStyle w:val="ListParagraph"/>
        <w:spacing w:line="360" w:lineRule="auto"/>
        <w:jc w:val="both"/>
        <w:rPr>
          <w:lang w:val="en-US"/>
        </w:rPr>
      </w:pPr>
      <w:r w:rsidRPr="00255A0C">
        <w:rPr>
          <w:lang w:val="en-US"/>
        </w:rPr>
        <w:t>$foto=$_FILES['foto']['name'];</w:t>
      </w:r>
    </w:p>
    <w:p w14:paraId="493DB76A" w14:textId="77777777" w:rsidR="00255A0C" w:rsidRPr="00255A0C" w:rsidRDefault="00255A0C" w:rsidP="00255A0C">
      <w:pPr>
        <w:pStyle w:val="ListParagraph"/>
        <w:spacing w:line="360" w:lineRule="auto"/>
        <w:jc w:val="both"/>
        <w:rPr>
          <w:lang w:val="en-US"/>
        </w:rPr>
      </w:pPr>
      <w:r w:rsidRPr="00255A0C">
        <w:rPr>
          <w:lang w:val="en-US"/>
        </w:rPr>
        <w:t>$lokasi=$_FILES['foto']['tmp_name'];</w:t>
      </w:r>
    </w:p>
    <w:p w14:paraId="5FB23985" w14:textId="77777777" w:rsidR="00255A0C" w:rsidRPr="00255A0C" w:rsidRDefault="00255A0C" w:rsidP="00255A0C">
      <w:pPr>
        <w:pStyle w:val="ListParagraph"/>
        <w:spacing w:line="360" w:lineRule="auto"/>
        <w:jc w:val="both"/>
        <w:rPr>
          <w:lang w:val="en-US"/>
        </w:rPr>
      </w:pPr>
      <w:r w:rsidRPr="00255A0C">
        <w:rPr>
          <w:lang w:val="en-US"/>
        </w:rPr>
        <w:t>$upload=move_uploaded_file($lokasi, "images/".$foto);</w:t>
      </w:r>
    </w:p>
    <w:p w14:paraId="53557F41" w14:textId="77777777" w:rsidR="00255A0C" w:rsidRPr="00255A0C" w:rsidRDefault="00255A0C" w:rsidP="00255A0C">
      <w:pPr>
        <w:pStyle w:val="ListParagraph"/>
        <w:spacing w:line="360" w:lineRule="auto"/>
        <w:jc w:val="both"/>
        <w:rPr>
          <w:lang w:val="en-US"/>
        </w:rPr>
      </w:pPr>
    </w:p>
    <w:p w14:paraId="11FFB596" w14:textId="77777777" w:rsidR="00255A0C" w:rsidRPr="00255A0C" w:rsidRDefault="00255A0C" w:rsidP="00255A0C">
      <w:pPr>
        <w:pStyle w:val="ListParagraph"/>
        <w:spacing w:line="360" w:lineRule="auto"/>
        <w:jc w:val="both"/>
        <w:rPr>
          <w:lang w:val="en-US"/>
        </w:rPr>
      </w:pPr>
      <w:r w:rsidRPr="00255A0C">
        <w:rPr>
          <w:lang w:val="en-US"/>
        </w:rPr>
        <w:t xml:space="preserve">    if ($upload){</w:t>
      </w:r>
    </w:p>
    <w:p w14:paraId="19E5EE39" w14:textId="77777777" w:rsidR="00255A0C" w:rsidRPr="00255A0C" w:rsidRDefault="00255A0C" w:rsidP="00255A0C">
      <w:pPr>
        <w:pStyle w:val="ListParagraph"/>
        <w:spacing w:line="360" w:lineRule="auto"/>
        <w:jc w:val="both"/>
        <w:rPr>
          <w:lang w:val="en-US"/>
        </w:rPr>
      </w:pPr>
    </w:p>
    <w:p w14:paraId="24F0B310" w14:textId="77777777" w:rsidR="00255A0C" w:rsidRPr="00255A0C" w:rsidRDefault="00255A0C" w:rsidP="00255A0C">
      <w:pPr>
        <w:pStyle w:val="ListParagraph"/>
        <w:spacing w:line="360" w:lineRule="auto"/>
        <w:jc w:val="both"/>
        <w:rPr>
          <w:lang w:val="en-US"/>
        </w:rPr>
      </w:pPr>
      <w:r w:rsidRPr="00255A0C">
        <w:rPr>
          <w:lang w:val="en-US"/>
        </w:rPr>
        <w:t xml:space="preserve">    $sql=$koneksi-&gt;query("insert into tb_pengguna (username,nama,password,level,foto) values('$username','$nama','$password','$level','$foto')");</w:t>
      </w:r>
    </w:p>
    <w:p w14:paraId="411222B0" w14:textId="77777777" w:rsidR="00255A0C" w:rsidRPr="00255A0C" w:rsidRDefault="00255A0C" w:rsidP="00255A0C">
      <w:pPr>
        <w:pStyle w:val="ListParagraph"/>
        <w:spacing w:line="360" w:lineRule="auto"/>
        <w:jc w:val="both"/>
        <w:rPr>
          <w:lang w:val="en-US"/>
        </w:rPr>
      </w:pPr>
      <w:r w:rsidRPr="00255A0C">
        <w:rPr>
          <w:lang w:val="en-US"/>
        </w:rPr>
        <w:t xml:space="preserve">    $sql2=$koneksi-&gt;query("insert into tb_pelanggan (idpelanggan,namalengkap) values('$username','$nama','$password','$level','$foto')");</w:t>
      </w:r>
    </w:p>
    <w:p w14:paraId="6FC9846A" w14:textId="77777777" w:rsidR="00255A0C" w:rsidRPr="00255A0C" w:rsidRDefault="00255A0C" w:rsidP="00255A0C">
      <w:pPr>
        <w:pStyle w:val="ListParagraph"/>
        <w:spacing w:line="360" w:lineRule="auto"/>
        <w:jc w:val="both"/>
        <w:rPr>
          <w:lang w:val="en-US"/>
        </w:rPr>
      </w:pPr>
      <w:r w:rsidRPr="00255A0C">
        <w:rPr>
          <w:lang w:val="en-US"/>
        </w:rPr>
        <w:t xml:space="preserve">    if ($sql){</w:t>
      </w:r>
    </w:p>
    <w:p w14:paraId="20E9C57B"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4349B39C" w14:textId="77777777" w:rsidR="00255A0C" w:rsidRPr="00255A0C" w:rsidRDefault="00255A0C" w:rsidP="00255A0C">
      <w:pPr>
        <w:pStyle w:val="ListParagraph"/>
        <w:spacing w:line="360" w:lineRule="auto"/>
        <w:jc w:val="both"/>
        <w:rPr>
          <w:lang w:val="en-US"/>
        </w:rPr>
      </w:pPr>
      <w:r w:rsidRPr="00255A0C">
        <w:rPr>
          <w:lang w:val="en-US"/>
        </w:rPr>
        <w:t xml:space="preserve">        &lt;script type="text/javascript"&gt;</w:t>
      </w:r>
    </w:p>
    <w:p w14:paraId="7D7C3CC9" w14:textId="77777777" w:rsidR="00255A0C" w:rsidRPr="00255A0C" w:rsidRDefault="00255A0C" w:rsidP="00255A0C">
      <w:pPr>
        <w:pStyle w:val="ListParagraph"/>
        <w:spacing w:line="360" w:lineRule="auto"/>
        <w:jc w:val="both"/>
        <w:rPr>
          <w:lang w:val="en-US"/>
        </w:rPr>
      </w:pPr>
      <w:r w:rsidRPr="00255A0C">
        <w:rPr>
          <w:lang w:val="en-US"/>
        </w:rPr>
        <w:t xml:space="preserve">        alert ("Data Berhasil di Simpan");</w:t>
      </w:r>
    </w:p>
    <w:p w14:paraId="2234F869"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window.location.href="?page=pengguna";</w:t>
      </w:r>
    </w:p>
    <w:p w14:paraId="652AA4B1" w14:textId="77777777" w:rsidR="00255A0C" w:rsidRPr="00255A0C" w:rsidRDefault="00255A0C" w:rsidP="00255A0C">
      <w:pPr>
        <w:pStyle w:val="ListParagraph"/>
        <w:spacing w:line="360" w:lineRule="auto"/>
        <w:jc w:val="both"/>
        <w:rPr>
          <w:lang w:val="en-US"/>
        </w:rPr>
      </w:pPr>
      <w:r w:rsidRPr="00255A0C">
        <w:rPr>
          <w:lang w:val="en-US"/>
        </w:rPr>
        <w:t xml:space="preserve">        &lt;/script&gt;</w:t>
      </w:r>
    </w:p>
    <w:p w14:paraId="2FFCFE42"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17B2E94B"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45ACA861" w14:textId="77777777" w:rsidR="00255A0C" w:rsidRPr="00255A0C" w:rsidRDefault="00255A0C" w:rsidP="00255A0C">
      <w:pPr>
        <w:pStyle w:val="ListParagraph"/>
        <w:spacing w:line="360" w:lineRule="auto"/>
        <w:jc w:val="both"/>
        <w:rPr>
          <w:lang w:val="en-US"/>
        </w:rPr>
      </w:pPr>
      <w:r w:rsidRPr="00255A0C">
        <w:rPr>
          <w:lang w:val="en-US"/>
        </w:rPr>
        <w:t>}</w:t>
      </w:r>
    </w:p>
    <w:p w14:paraId="0BC46BAE" w14:textId="77777777" w:rsidR="00255A0C" w:rsidRPr="00255A0C" w:rsidRDefault="00255A0C" w:rsidP="00255A0C">
      <w:pPr>
        <w:pStyle w:val="ListParagraph"/>
        <w:spacing w:line="360" w:lineRule="auto"/>
        <w:jc w:val="both"/>
        <w:rPr>
          <w:lang w:val="en-US"/>
        </w:rPr>
      </w:pPr>
      <w:r w:rsidRPr="00255A0C">
        <w:rPr>
          <w:lang w:val="en-US"/>
        </w:rPr>
        <w:t>}</w:t>
      </w:r>
    </w:p>
    <w:p w14:paraId="0963AEE8" w14:textId="77777777" w:rsidR="00255A0C" w:rsidRPr="00255A0C" w:rsidRDefault="00255A0C" w:rsidP="00255A0C">
      <w:pPr>
        <w:pStyle w:val="ListParagraph"/>
        <w:spacing w:line="360" w:lineRule="auto"/>
        <w:jc w:val="both"/>
        <w:rPr>
          <w:lang w:val="en-US"/>
        </w:rPr>
      </w:pPr>
    </w:p>
    <w:p w14:paraId="2200A076" w14:textId="5039B2B4" w:rsidR="00255A0C" w:rsidRPr="00255A0C" w:rsidRDefault="00255A0C" w:rsidP="00255A0C">
      <w:pPr>
        <w:pStyle w:val="ListParagraph"/>
        <w:spacing w:line="360" w:lineRule="auto"/>
        <w:jc w:val="both"/>
        <w:rPr>
          <w:lang w:val="en-US"/>
        </w:rPr>
      </w:pPr>
      <w:r w:rsidRPr="00255A0C">
        <w:rPr>
          <w:lang w:val="en-US"/>
        </w:rPr>
        <w:t>?&gt;</w:t>
      </w:r>
    </w:p>
    <w:p w14:paraId="53703C68" w14:textId="7C7C3535" w:rsidR="00255A0C" w:rsidRDefault="00255A0C" w:rsidP="00667A11">
      <w:pPr>
        <w:pStyle w:val="ListParagraph"/>
        <w:numPr>
          <w:ilvl w:val="0"/>
          <w:numId w:val="16"/>
        </w:numPr>
        <w:spacing w:line="360" w:lineRule="auto"/>
        <w:jc w:val="both"/>
        <w:rPr>
          <w:b/>
          <w:bCs/>
          <w:lang w:val="en-US"/>
        </w:rPr>
      </w:pPr>
      <w:r w:rsidRPr="00255A0C">
        <w:rPr>
          <w:b/>
          <w:bCs/>
          <w:lang w:val="en-US"/>
        </w:rPr>
        <w:t>Hapu</w:t>
      </w:r>
      <w:r>
        <w:rPr>
          <w:b/>
          <w:bCs/>
          <w:lang w:val="en-US"/>
        </w:rPr>
        <w:t>s</w:t>
      </w:r>
    </w:p>
    <w:p w14:paraId="2A910522" w14:textId="77777777" w:rsidR="00255A0C" w:rsidRPr="00255A0C" w:rsidRDefault="00255A0C" w:rsidP="00255A0C">
      <w:pPr>
        <w:pStyle w:val="ListParagraph"/>
        <w:spacing w:line="360" w:lineRule="auto"/>
        <w:jc w:val="both"/>
        <w:rPr>
          <w:lang w:val="en-US"/>
        </w:rPr>
      </w:pPr>
      <w:r w:rsidRPr="00255A0C">
        <w:rPr>
          <w:lang w:val="en-US"/>
        </w:rPr>
        <w:t>&lt;?php</w:t>
      </w:r>
    </w:p>
    <w:p w14:paraId="187EA90B" w14:textId="77777777" w:rsidR="00255A0C" w:rsidRPr="00255A0C" w:rsidRDefault="00255A0C" w:rsidP="00255A0C">
      <w:pPr>
        <w:pStyle w:val="ListParagraph"/>
        <w:spacing w:line="360" w:lineRule="auto"/>
        <w:jc w:val="both"/>
        <w:rPr>
          <w:lang w:val="en-US"/>
        </w:rPr>
      </w:pPr>
    </w:p>
    <w:p w14:paraId="4E27CD9B" w14:textId="77777777" w:rsidR="00255A0C" w:rsidRPr="00255A0C" w:rsidRDefault="00255A0C" w:rsidP="00255A0C">
      <w:pPr>
        <w:pStyle w:val="ListParagraph"/>
        <w:spacing w:line="360" w:lineRule="auto"/>
        <w:jc w:val="both"/>
        <w:rPr>
          <w:lang w:val="en-US"/>
        </w:rPr>
      </w:pPr>
      <w:r w:rsidRPr="00255A0C">
        <w:rPr>
          <w:lang w:val="en-US"/>
        </w:rPr>
        <w:tab/>
        <w:t>$id = $_GET['id'];</w:t>
      </w:r>
    </w:p>
    <w:p w14:paraId="68079F81" w14:textId="77777777" w:rsidR="00255A0C" w:rsidRPr="00255A0C" w:rsidRDefault="00255A0C" w:rsidP="00255A0C">
      <w:pPr>
        <w:pStyle w:val="ListParagraph"/>
        <w:spacing w:line="360" w:lineRule="auto"/>
        <w:jc w:val="both"/>
        <w:rPr>
          <w:lang w:val="en-US"/>
        </w:rPr>
      </w:pPr>
      <w:r w:rsidRPr="00255A0C">
        <w:rPr>
          <w:lang w:val="en-US"/>
        </w:rPr>
        <w:t xml:space="preserve">    $sql = $koneksi-&gt;query("delete from tb_pengguna where id='$id'");</w:t>
      </w:r>
    </w:p>
    <w:p w14:paraId="077EFCCC" w14:textId="77777777" w:rsidR="00255A0C" w:rsidRPr="00255A0C" w:rsidRDefault="00255A0C" w:rsidP="00255A0C">
      <w:pPr>
        <w:pStyle w:val="ListParagraph"/>
        <w:spacing w:line="360" w:lineRule="auto"/>
        <w:jc w:val="both"/>
        <w:rPr>
          <w:lang w:val="en-US"/>
        </w:rPr>
      </w:pPr>
      <w:r w:rsidRPr="00255A0C">
        <w:rPr>
          <w:lang w:val="en-US"/>
        </w:rPr>
        <w:t>?&gt;</w:t>
      </w:r>
    </w:p>
    <w:p w14:paraId="2DB4C4EC" w14:textId="77777777" w:rsidR="00255A0C" w:rsidRPr="00255A0C" w:rsidRDefault="00255A0C" w:rsidP="00255A0C">
      <w:pPr>
        <w:pStyle w:val="ListParagraph"/>
        <w:spacing w:line="360" w:lineRule="auto"/>
        <w:jc w:val="both"/>
        <w:rPr>
          <w:lang w:val="en-US"/>
        </w:rPr>
      </w:pPr>
    </w:p>
    <w:p w14:paraId="0AF36F06" w14:textId="77777777" w:rsidR="00255A0C" w:rsidRPr="00255A0C" w:rsidRDefault="00255A0C" w:rsidP="00255A0C">
      <w:pPr>
        <w:pStyle w:val="ListParagraph"/>
        <w:spacing w:line="360" w:lineRule="auto"/>
        <w:jc w:val="both"/>
        <w:rPr>
          <w:lang w:val="en-US"/>
        </w:rPr>
      </w:pPr>
      <w:r w:rsidRPr="00255A0C">
        <w:rPr>
          <w:lang w:val="en-US"/>
        </w:rPr>
        <w:t>&lt;script type="text/javascript"&gt;</w:t>
      </w:r>
    </w:p>
    <w:p w14:paraId="37F6F220"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alert ("Data Berhasil di Hapus");</w:t>
      </w:r>
    </w:p>
    <w:p w14:paraId="17B39144"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window.location.href="?page=pengguna";</w:t>
      </w:r>
    </w:p>
    <w:p w14:paraId="44122831" w14:textId="5ED896CC" w:rsidR="00255A0C" w:rsidRPr="00255A0C" w:rsidRDefault="00255A0C" w:rsidP="00255A0C">
      <w:pPr>
        <w:pStyle w:val="ListParagraph"/>
        <w:spacing w:line="360" w:lineRule="auto"/>
        <w:jc w:val="both"/>
        <w:rPr>
          <w:lang w:val="en-US"/>
        </w:rPr>
      </w:pPr>
      <w:r w:rsidRPr="00255A0C">
        <w:rPr>
          <w:lang w:val="en-US"/>
        </w:rPr>
        <w:t>&lt;/script&gt;</w:t>
      </w:r>
    </w:p>
    <w:p w14:paraId="74289F3A" w14:textId="361DF9AF" w:rsidR="00255A0C" w:rsidRDefault="00255A0C" w:rsidP="00667A11">
      <w:pPr>
        <w:pStyle w:val="ListParagraph"/>
        <w:numPr>
          <w:ilvl w:val="0"/>
          <w:numId w:val="16"/>
        </w:numPr>
        <w:spacing w:line="360" w:lineRule="auto"/>
        <w:jc w:val="both"/>
        <w:rPr>
          <w:b/>
          <w:bCs/>
          <w:lang w:val="en-US"/>
        </w:rPr>
      </w:pPr>
      <w:r w:rsidRPr="00255A0C">
        <w:rPr>
          <w:b/>
          <w:bCs/>
          <w:lang w:val="en-US"/>
        </w:rPr>
        <w:t>Ubah</w:t>
      </w:r>
    </w:p>
    <w:p w14:paraId="6AE98435" w14:textId="77777777" w:rsidR="00255A0C" w:rsidRPr="00255A0C" w:rsidRDefault="00255A0C" w:rsidP="00255A0C">
      <w:pPr>
        <w:pStyle w:val="ListParagraph"/>
        <w:spacing w:line="360" w:lineRule="auto"/>
        <w:jc w:val="both"/>
        <w:rPr>
          <w:lang w:val="en-US"/>
        </w:rPr>
      </w:pPr>
    </w:p>
    <w:p w14:paraId="1B81D43A" w14:textId="77777777" w:rsidR="00255A0C" w:rsidRPr="00255A0C" w:rsidRDefault="00255A0C" w:rsidP="00255A0C">
      <w:pPr>
        <w:pStyle w:val="ListParagraph"/>
        <w:spacing w:line="360" w:lineRule="auto"/>
        <w:jc w:val="both"/>
        <w:rPr>
          <w:lang w:val="en-US"/>
        </w:rPr>
      </w:pPr>
      <w:r w:rsidRPr="00255A0C">
        <w:rPr>
          <w:lang w:val="en-US"/>
        </w:rPr>
        <w:t>&lt;?php</w:t>
      </w:r>
    </w:p>
    <w:p w14:paraId="5EB768FE" w14:textId="77777777" w:rsidR="00255A0C" w:rsidRPr="00255A0C" w:rsidRDefault="00255A0C" w:rsidP="00255A0C">
      <w:pPr>
        <w:pStyle w:val="ListParagraph"/>
        <w:spacing w:line="360" w:lineRule="auto"/>
        <w:jc w:val="both"/>
        <w:rPr>
          <w:lang w:val="en-US"/>
        </w:rPr>
      </w:pPr>
    </w:p>
    <w:p w14:paraId="3D43D3C1" w14:textId="77777777" w:rsidR="00255A0C" w:rsidRPr="00255A0C" w:rsidRDefault="00255A0C" w:rsidP="00255A0C">
      <w:pPr>
        <w:pStyle w:val="ListParagraph"/>
        <w:spacing w:line="360" w:lineRule="auto"/>
        <w:jc w:val="both"/>
        <w:rPr>
          <w:lang w:val="en-US"/>
        </w:rPr>
      </w:pPr>
      <w:r w:rsidRPr="00255A0C">
        <w:rPr>
          <w:lang w:val="en-US"/>
        </w:rPr>
        <w:t xml:space="preserve">    $id = $_GET['id'];</w:t>
      </w:r>
    </w:p>
    <w:p w14:paraId="6E1F7A23" w14:textId="77777777" w:rsidR="00255A0C" w:rsidRPr="00255A0C" w:rsidRDefault="00255A0C" w:rsidP="00255A0C">
      <w:pPr>
        <w:pStyle w:val="ListParagraph"/>
        <w:spacing w:line="360" w:lineRule="auto"/>
        <w:jc w:val="both"/>
        <w:rPr>
          <w:lang w:val="en-US"/>
        </w:rPr>
      </w:pPr>
      <w:r w:rsidRPr="00255A0C">
        <w:rPr>
          <w:lang w:val="en-US"/>
        </w:rPr>
        <w:t xml:space="preserve">    $sql = $koneksi-&gt;query("select * from tb_pengguna where id='$id'");</w:t>
      </w:r>
    </w:p>
    <w:p w14:paraId="489D878D" w14:textId="77777777" w:rsidR="00255A0C" w:rsidRPr="00255A0C" w:rsidRDefault="00255A0C" w:rsidP="00255A0C">
      <w:pPr>
        <w:pStyle w:val="ListParagraph"/>
        <w:spacing w:line="360" w:lineRule="auto"/>
        <w:jc w:val="both"/>
        <w:rPr>
          <w:lang w:val="en-US"/>
        </w:rPr>
      </w:pPr>
      <w:r w:rsidRPr="00255A0C">
        <w:rPr>
          <w:lang w:val="en-US"/>
        </w:rPr>
        <w:t xml:space="preserve">    $tampil = $sql-&gt;fetch_assoc();</w:t>
      </w:r>
    </w:p>
    <w:p w14:paraId="5E66095B" w14:textId="77777777" w:rsidR="00255A0C" w:rsidRPr="00255A0C" w:rsidRDefault="00255A0C" w:rsidP="00255A0C">
      <w:pPr>
        <w:pStyle w:val="ListParagraph"/>
        <w:spacing w:line="360" w:lineRule="auto"/>
        <w:jc w:val="both"/>
        <w:rPr>
          <w:lang w:val="en-US"/>
        </w:rPr>
      </w:pPr>
    </w:p>
    <w:p w14:paraId="0B81DFCC" w14:textId="77777777" w:rsidR="00255A0C" w:rsidRPr="00255A0C" w:rsidRDefault="00255A0C" w:rsidP="00255A0C">
      <w:pPr>
        <w:pStyle w:val="ListParagraph"/>
        <w:spacing w:line="360" w:lineRule="auto"/>
        <w:jc w:val="both"/>
        <w:rPr>
          <w:lang w:val="en-US"/>
        </w:rPr>
      </w:pPr>
      <w:r w:rsidRPr="00255A0C">
        <w:rPr>
          <w:lang w:val="en-US"/>
        </w:rPr>
        <w:t>?&gt;</w:t>
      </w:r>
    </w:p>
    <w:p w14:paraId="107352A1" w14:textId="77777777" w:rsidR="00255A0C" w:rsidRPr="00255A0C" w:rsidRDefault="00255A0C" w:rsidP="00255A0C">
      <w:pPr>
        <w:pStyle w:val="ListParagraph"/>
        <w:spacing w:line="360" w:lineRule="auto"/>
        <w:jc w:val="both"/>
        <w:rPr>
          <w:lang w:val="en-US"/>
        </w:rPr>
      </w:pPr>
    </w:p>
    <w:p w14:paraId="3335A2D6" w14:textId="77777777" w:rsidR="00255A0C" w:rsidRPr="00255A0C" w:rsidRDefault="00255A0C" w:rsidP="00255A0C">
      <w:pPr>
        <w:pStyle w:val="ListParagraph"/>
        <w:spacing w:line="360" w:lineRule="auto"/>
        <w:jc w:val="both"/>
        <w:rPr>
          <w:lang w:val="en-US"/>
        </w:rPr>
      </w:pPr>
      <w:r w:rsidRPr="00255A0C">
        <w:rPr>
          <w:lang w:val="en-US"/>
        </w:rPr>
        <w:t>&lt;div class="row clearfix"&gt;</w:t>
      </w:r>
    </w:p>
    <w:p w14:paraId="2BB4B5FF" w14:textId="77777777" w:rsidR="00255A0C" w:rsidRPr="00255A0C" w:rsidRDefault="00255A0C" w:rsidP="00255A0C">
      <w:pPr>
        <w:pStyle w:val="ListParagraph"/>
        <w:spacing w:line="360" w:lineRule="auto"/>
        <w:jc w:val="both"/>
        <w:rPr>
          <w:lang w:val="en-US"/>
        </w:rPr>
      </w:pPr>
      <w:r w:rsidRPr="00255A0C">
        <w:rPr>
          <w:lang w:val="en-US"/>
        </w:rPr>
        <w:t xml:space="preserve">                &lt;div class="col-lg-12 col-md-12 col-sm-12 col-xs-12"&gt;</w:t>
      </w:r>
    </w:p>
    <w:p w14:paraId="4EB6D1B3"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&lt;div class="card"&gt;</w:t>
      </w:r>
    </w:p>
    <w:p w14:paraId="5697A69A" w14:textId="77777777" w:rsidR="00255A0C" w:rsidRPr="00255A0C" w:rsidRDefault="00255A0C" w:rsidP="00255A0C">
      <w:pPr>
        <w:pStyle w:val="ListParagraph"/>
        <w:spacing w:line="360" w:lineRule="auto"/>
        <w:jc w:val="both"/>
        <w:rPr>
          <w:lang w:val="en-US"/>
        </w:rPr>
      </w:pPr>
      <w:r w:rsidRPr="00255A0C">
        <w:rPr>
          <w:lang w:val="en-US"/>
        </w:rPr>
        <w:t xml:space="preserve">                        &lt;div class="header"&gt;</w:t>
      </w:r>
    </w:p>
    <w:p w14:paraId="12DF5557"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1CD99398" w14:textId="77777777" w:rsidR="00255A0C" w:rsidRPr="00255A0C" w:rsidRDefault="00255A0C" w:rsidP="00255A0C">
      <w:pPr>
        <w:pStyle w:val="ListParagraph"/>
        <w:spacing w:line="360" w:lineRule="auto"/>
        <w:jc w:val="both"/>
        <w:rPr>
          <w:lang w:val="en-US"/>
        </w:rPr>
      </w:pPr>
      <w:r w:rsidRPr="00255A0C">
        <w:rPr>
          <w:lang w:val="en-US"/>
        </w:rPr>
        <w:t xml:space="preserve">                                UBAH DATA PENGGUNA</w:t>
      </w:r>
    </w:p>
    <w:p w14:paraId="61FFEF68" w14:textId="77777777" w:rsidR="00255A0C" w:rsidRPr="00255A0C" w:rsidRDefault="00255A0C" w:rsidP="00255A0C">
      <w:pPr>
        <w:pStyle w:val="ListParagraph"/>
        <w:spacing w:line="360" w:lineRule="auto"/>
        <w:jc w:val="both"/>
        <w:rPr>
          <w:lang w:val="en-US"/>
        </w:rPr>
      </w:pPr>
      <w:r w:rsidRPr="00255A0C">
        <w:rPr>
          <w:lang w:val="en-US"/>
        </w:rPr>
        <w:t xml:space="preserve">                            &lt;/h2&gt;</w:t>
      </w:r>
    </w:p>
    <w:p w14:paraId="329043AC"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6380DD9F"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61C3092E" w14:textId="77777777" w:rsidR="00255A0C" w:rsidRPr="00255A0C" w:rsidRDefault="00255A0C" w:rsidP="00255A0C">
      <w:pPr>
        <w:pStyle w:val="ListParagraph"/>
        <w:spacing w:line="360" w:lineRule="auto"/>
        <w:jc w:val="both"/>
        <w:rPr>
          <w:lang w:val="en-US"/>
        </w:rPr>
      </w:pPr>
      <w:r w:rsidRPr="00255A0C">
        <w:rPr>
          <w:lang w:val="en-US"/>
        </w:rPr>
        <w:t xml:space="preserve">                        &lt;div class="body"&gt;</w:t>
      </w:r>
    </w:p>
    <w:p w14:paraId="1244238C" w14:textId="77777777" w:rsidR="00255A0C" w:rsidRPr="00255A0C" w:rsidRDefault="00255A0C" w:rsidP="00255A0C">
      <w:pPr>
        <w:pStyle w:val="ListParagraph"/>
        <w:spacing w:line="360" w:lineRule="auto"/>
        <w:jc w:val="both"/>
        <w:rPr>
          <w:lang w:val="en-US"/>
        </w:rPr>
      </w:pPr>
      <w:r w:rsidRPr="00255A0C">
        <w:rPr>
          <w:lang w:val="en-US"/>
        </w:rPr>
        <w:t xml:space="preserve">                        &lt;form method="POST" enctype="multipart/form-data"&gt;</w:t>
      </w:r>
    </w:p>
    <w:p w14:paraId="5B1472AC" w14:textId="77777777" w:rsidR="00255A0C" w:rsidRPr="00255A0C" w:rsidRDefault="00255A0C" w:rsidP="00255A0C">
      <w:pPr>
        <w:pStyle w:val="ListParagraph"/>
        <w:spacing w:line="360" w:lineRule="auto"/>
        <w:jc w:val="both"/>
        <w:rPr>
          <w:lang w:val="en-US"/>
        </w:rPr>
      </w:pPr>
    </w:p>
    <w:p w14:paraId="3A800EE5" w14:textId="77777777" w:rsidR="00255A0C" w:rsidRPr="00255A0C" w:rsidRDefault="00255A0C" w:rsidP="00255A0C">
      <w:pPr>
        <w:pStyle w:val="ListParagraph"/>
        <w:spacing w:line="360" w:lineRule="auto"/>
        <w:jc w:val="both"/>
        <w:rPr>
          <w:lang w:val="en-US"/>
        </w:rPr>
      </w:pPr>
      <w:r w:rsidRPr="00255A0C">
        <w:rPr>
          <w:lang w:val="en-US"/>
        </w:rPr>
        <w:t xml:space="preserve">                        &lt;label for=""&gt;Username&lt;/label&gt;</w:t>
      </w:r>
    </w:p>
    <w:p w14:paraId="5DC83BEF"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65B02A5F"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32566397" w14:textId="77777777" w:rsidR="00255A0C" w:rsidRPr="00255A0C" w:rsidRDefault="00255A0C" w:rsidP="00255A0C">
      <w:pPr>
        <w:pStyle w:val="ListParagraph"/>
        <w:spacing w:line="360" w:lineRule="auto"/>
        <w:jc w:val="both"/>
        <w:rPr>
          <w:lang w:val="en-US"/>
        </w:rPr>
      </w:pPr>
      <w:r w:rsidRPr="00255A0C">
        <w:rPr>
          <w:lang w:val="en-US"/>
        </w:rPr>
        <w:t xml:space="preserve">                                &lt;input type="text" name="username" value="&lt;?php echo $tampil['username'];?&gt;" class="form-control" /&gt;</w:t>
      </w:r>
    </w:p>
    <w:p w14:paraId="373772F8"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65426923"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3FC843C6"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00DCD787" w14:textId="77777777" w:rsidR="00255A0C" w:rsidRPr="00255A0C" w:rsidRDefault="00255A0C" w:rsidP="00255A0C">
      <w:pPr>
        <w:pStyle w:val="ListParagraph"/>
        <w:spacing w:line="360" w:lineRule="auto"/>
        <w:jc w:val="both"/>
        <w:rPr>
          <w:lang w:val="en-US"/>
        </w:rPr>
      </w:pPr>
      <w:r w:rsidRPr="00255A0C">
        <w:rPr>
          <w:lang w:val="en-US"/>
        </w:rPr>
        <w:t xml:space="preserve">                        &lt;label for=""&gt;Nama&lt;/label&gt;</w:t>
      </w:r>
    </w:p>
    <w:p w14:paraId="33450C4B"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7AF56033"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327890C2" w14:textId="77777777" w:rsidR="00255A0C" w:rsidRPr="00255A0C" w:rsidRDefault="00255A0C" w:rsidP="00255A0C">
      <w:pPr>
        <w:pStyle w:val="ListParagraph"/>
        <w:spacing w:line="360" w:lineRule="auto"/>
        <w:jc w:val="both"/>
        <w:rPr>
          <w:lang w:val="en-US"/>
        </w:rPr>
      </w:pPr>
      <w:r w:rsidRPr="00255A0C">
        <w:rPr>
          <w:lang w:val="en-US"/>
        </w:rPr>
        <w:t xml:space="preserve">                                &lt;input type="text" name="nama" value="&lt;?php echo $tampil['nama'];?&gt;"class="form-control" /&gt;</w:t>
      </w:r>
    </w:p>
    <w:p w14:paraId="565626E3"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421EA616"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2CD668BE" w14:textId="77777777" w:rsidR="00255A0C" w:rsidRPr="00255A0C" w:rsidRDefault="00255A0C" w:rsidP="00255A0C">
      <w:pPr>
        <w:pStyle w:val="ListParagraph"/>
        <w:spacing w:line="360" w:lineRule="auto"/>
        <w:jc w:val="both"/>
        <w:rPr>
          <w:lang w:val="en-US"/>
        </w:rPr>
      </w:pPr>
    </w:p>
    <w:p w14:paraId="387D1731" w14:textId="77777777" w:rsidR="00255A0C" w:rsidRPr="00255A0C" w:rsidRDefault="00255A0C" w:rsidP="00255A0C">
      <w:pPr>
        <w:pStyle w:val="ListParagraph"/>
        <w:spacing w:line="360" w:lineRule="auto"/>
        <w:jc w:val="both"/>
        <w:rPr>
          <w:lang w:val="en-US"/>
        </w:rPr>
      </w:pPr>
      <w:r w:rsidRPr="00255A0C">
        <w:rPr>
          <w:lang w:val="en-US"/>
        </w:rPr>
        <w:t xml:space="preserve">                        &lt;label for=""&gt;Level&lt;/label&gt;</w:t>
      </w:r>
    </w:p>
    <w:p w14:paraId="31EF884C"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4D4C88C0"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0C270FFC" w14:textId="77777777" w:rsidR="00255A0C" w:rsidRPr="00255A0C" w:rsidRDefault="00255A0C" w:rsidP="00255A0C">
      <w:pPr>
        <w:pStyle w:val="ListParagraph"/>
        <w:spacing w:line="360" w:lineRule="auto"/>
        <w:jc w:val="both"/>
        <w:rPr>
          <w:lang w:val="en-US"/>
        </w:rPr>
      </w:pPr>
      <w:r w:rsidRPr="00255A0C">
        <w:rPr>
          <w:lang w:val="en-US"/>
        </w:rPr>
        <w:t xml:space="preserve">                            &lt;select name="level" class="form-control show-tick"&gt;</w:t>
      </w:r>
    </w:p>
    <w:p w14:paraId="519CEF0B" w14:textId="77777777" w:rsidR="00255A0C" w:rsidRPr="00255A0C" w:rsidRDefault="00255A0C" w:rsidP="00255A0C">
      <w:pPr>
        <w:pStyle w:val="ListParagraph"/>
        <w:spacing w:line="360" w:lineRule="auto"/>
        <w:jc w:val="both"/>
        <w:rPr>
          <w:lang w:val="en-US"/>
        </w:rPr>
      </w:pPr>
      <w:r w:rsidRPr="00255A0C">
        <w:rPr>
          <w:lang w:val="en-US"/>
        </w:rPr>
        <w:t xml:space="preserve">                                &lt;option value=""&gt;---Pilih Level---&lt;/option&gt;</w:t>
      </w:r>
    </w:p>
    <w:p w14:paraId="0C8B5131"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&lt;option value="admin"&lt;?php if ($tampil['level']=='admin'){echo "selected";}?&gt;&gt;Admin&lt;/option&gt;</w:t>
      </w:r>
    </w:p>
    <w:p w14:paraId="57B67042" w14:textId="77777777" w:rsidR="00255A0C" w:rsidRPr="00255A0C" w:rsidRDefault="00255A0C" w:rsidP="00255A0C">
      <w:pPr>
        <w:pStyle w:val="ListParagraph"/>
        <w:spacing w:line="360" w:lineRule="auto"/>
        <w:jc w:val="both"/>
        <w:rPr>
          <w:lang w:val="en-US"/>
        </w:rPr>
      </w:pPr>
      <w:r w:rsidRPr="00255A0C">
        <w:rPr>
          <w:lang w:val="en-US"/>
        </w:rPr>
        <w:t xml:space="preserve">                                &lt;option value="mekanik"&lt;?php if ($tampil['level']=='mekanik'){echo "selected";}?&gt;&gt;Mekanik&lt;/option&gt;</w:t>
      </w:r>
    </w:p>
    <w:p w14:paraId="0CFD7B4E" w14:textId="77777777" w:rsidR="00255A0C" w:rsidRPr="00255A0C" w:rsidRDefault="00255A0C" w:rsidP="00255A0C">
      <w:pPr>
        <w:pStyle w:val="ListParagraph"/>
        <w:spacing w:line="360" w:lineRule="auto"/>
        <w:jc w:val="both"/>
        <w:rPr>
          <w:lang w:val="en-US"/>
        </w:rPr>
      </w:pPr>
      <w:r w:rsidRPr="00255A0C">
        <w:rPr>
          <w:lang w:val="en-US"/>
        </w:rPr>
        <w:t xml:space="preserve">                                &lt;option value="pelanggan"&lt;?php if ($tampil['level']=='pelanggan'){echo "selected";}?&gt;&gt;Pelanggan&lt;/option&gt;</w:t>
      </w:r>
    </w:p>
    <w:p w14:paraId="73702551" w14:textId="77777777" w:rsidR="00255A0C" w:rsidRPr="00255A0C" w:rsidRDefault="00255A0C" w:rsidP="00255A0C">
      <w:pPr>
        <w:pStyle w:val="ListParagraph"/>
        <w:spacing w:line="360" w:lineRule="auto"/>
        <w:jc w:val="both"/>
        <w:rPr>
          <w:lang w:val="en-US"/>
        </w:rPr>
      </w:pPr>
      <w:r w:rsidRPr="00255A0C">
        <w:rPr>
          <w:lang w:val="en-US"/>
        </w:rPr>
        <w:t xml:space="preserve">                            &lt;/select&gt;</w:t>
      </w:r>
    </w:p>
    <w:p w14:paraId="3054874B"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35D70D42"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16245B9F" w14:textId="77777777" w:rsidR="00255A0C" w:rsidRPr="00255A0C" w:rsidRDefault="00255A0C" w:rsidP="00255A0C">
      <w:pPr>
        <w:pStyle w:val="ListParagraph"/>
        <w:spacing w:line="360" w:lineRule="auto"/>
        <w:jc w:val="both"/>
        <w:rPr>
          <w:lang w:val="en-US"/>
        </w:rPr>
      </w:pPr>
    </w:p>
    <w:p w14:paraId="0BDB908C" w14:textId="77777777" w:rsidR="00255A0C" w:rsidRPr="00255A0C" w:rsidRDefault="00255A0C" w:rsidP="00255A0C">
      <w:pPr>
        <w:pStyle w:val="ListParagraph"/>
        <w:spacing w:line="360" w:lineRule="auto"/>
        <w:jc w:val="both"/>
        <w:rPr>
          <w:lang w:val="en-US"/>
        </w:rPr>
      </w:pPr>
      <w:r w:rsidRPr="00255A0C">
        <w:rPr>
          <w:lang w:val="en-US"/>
        </w:rPr>
        <w:t xml:space="preserve">                        &lt;label for=""&gt;Foto&lt;/label&gt;</w:t>
      </w:r>
    </w:p>
    <w:p w14:paraId="0144FDAA"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4EC41C14"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54760362" w14:textId="77777777" w:rsidR="00255A0C" w:rsidRPr="00255A0C" w:rsidRDefault="00255A0C" w:rsidP="00255A0C">
      <w:pPr>
        <w:pStyle w:val="ListParagraph"/>
        <w:spacing w:line="360" w:lineRule="auto"/>
        <w:jc w:val="both"/>
        <w:rPr>
          <w:lang w:val="en-US"/>
        </w:rPr>
      </w:pPr>
      <w:r w:rsidRPr="00255A0C">
        <w:rPr>
          <w:lang w:val="en-US"/>
        </w:rPr>
        <w:t xml:space="preserve">                                &lt;img src="images/&lt;?php echo $tampil['foto'];?&gt;" width="50" height="50" alt=""&gt;</w:t>
      </w:r>
    </w:p>
    <w:p w14:paraId="4E6C9CEB"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37CCC6CD"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45F381BC" w14:textId="77777777" w:rsidR="00255A0C" w:rsidRPr="00255A0C" w:rsidRDefault="00255A0C" w:rsidP="00255A0C">
      <w:pPr>
        <w:pStyle w:val="ListParagraph"/>
        <w:spacing w:line="360" w:lineRule="auto"/>
        <w:jc w:val="both"/>
        <w:rPr>
          <w:lang w:val="en-US"/>
        </w:rPr>
      </w:pPr>
    </w:p>
    <w:p w14:paraId="29C4EC47" w14:textId="77777777" w:rsidR="00255A0C" w:rsidRPr="00255A0C" w:rsidRDefault="00255A0C" w:rsidP="00255A0C">
      <w:pPr>
        <w:pStyle w:val="ListParagraph"/>
        <w:spacing w:line="360" w:lineRule="auto"/>
        <w:jc w:val="both"/>
        <w:rPr>
          <w:lang w:val="en-US"/>
        </w:rPr>
      </w:pPr>
      <w:r w:rsidRPr="00255A0C">
        <w:rPr>
          <w:lang w:val="en-US"/>
        </w:rPr>
        <w:t xml:space="preserve">                        &lt;label for=""&gt;Ganti Foto&lt;/label&gt;</w:t>
      </w:r>
    </w:p>
    <w:p w14:paraId="02A9379D" w14:textId="77777777" w:rsidR="00255A0C" w:rsidRPr="00255A0C" w:rsidRDefault="00255A0C" w:rsidP="00255A0C">
      <w:pPr>
        <w:pStyle w:val="ListParagraph"/>
        <w:spacing w:line="360" w:lineRule="auto"/>
        <w:jc w:val="both"/>
        <w:rPr>
          <w:lang w:val="en-US"/>
        </w:rPr>
      </w:pPr>
      <w:r w:rsidRPr="00255A0C">
        <w:rPr>
          <w:lang w:val="en-US"/>
        </w:rPr>
        <w:t xml:space="preserve">                        &lt;div class="form-group"&gt;</w:t>
      </w:r>
    </w:p>
    <w:p w14:paraId="30C73104" w14:textId="77777777" w:rsidR="00255A0C" w:rsidRPr="00255A0C" w:rsidRDefault="00255A0C" w:rsidP="00255A0C">
      <w:pPr>
        <w:pStyle w:val="ListParagraph"/>
        <w:spacing w:line="360" w:lineRule="auto"/>
        <w:jc w:val="both"/>
        <w:rPr>
          <w:lang w:val="en-US"/>
        </w:rPr>
      </w:pPr>
      <w:r w:rsidRPr="00255A0C">
        <w:rPr>
          <w:lang w:val="en-US"/>
        </w:rPr>
        <w:t xml:space="preserve">                            &lt;div class="form-line"&gt;</w:t>
      </w:r>
    </w:p>
    <w:p w14:paraId="64B03C06" w14:textId="77777777" w:rsidR="00255A0C" w:rsidRPr="00255A0C" w:rsidRDefault="00255A0C" w:rsidP="00255A0C">
      <w:pPr>
        <w:pStyle w:val="ListParagraph"/>
        <w:spacing w:line="360" w:lineRule="auto"/>
        <w:jc w:val="both"/>
        <w:rPr>
          <w:lang w:val="en-US"/>
        </w:rPr>
      </w:pPr>
      <w:r w:rsidRPr="00255A0C">
        <w:rPr>
          <w:lang w:val="en-US"/>
        </w:rPr>
        <w:t xml:space="preserve">                                &lt;input type="file" name="foto" class="form-control" /&gt;</w:t>
      </w:r>
    </w:p>
    <w:p w14:paraId="57FB8D4B"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68684B4A" w14:textId="77777777" w:rsidR="00255A0C" w:rsidRPr="00255A0C" w:rsidRDefault="00255A0C" w:rsidP="00255A0C">
      <w:pPr>
        <w:pStyle w:val="ListParagraph"/>
        <w:spacing w:line="360" w:lineRule="auto"/>
        <w:jc w:val="both"/>
        <w:rPr>
          <w:lang w:val="en-US"/>
        </w:rPr>
      </w:pPr>
      <w:r w:rsidRPr="00255A0C">
        <w:rPr>
          <w:lang w:val="en-US"/>
        </w:rPr>
        <w:t xml:space="preserve">                        &lt;/div&gt;</w:t>
      </w:r>
    </w:p>
    <w:p w14:paraId="041D35F2" w14:textId="77777777" w:rsidR="00255A0C" w:rsidRPr="00255A0C" w:rsidRDefault="00255A0C" w:rsidP="00255A0C">
      <w:pPr>
        <w:pStyle w:val="ListParagraph"/>
        <w:spacing w:line="360" w:lineRule="auto"/>
        <w:jc w:val="both"/>
        <w:rPr>
          <w:lang w:val="en-US"/>
        </w:rPr>
      </w:pPr>
    </w:p>
    <w:p w14:paraId="6FAB3324" w14:textId="77777777" w:rsidR="00255A0C" w:rsidRPr="00255A0C" w:rsidRDefault="00255A0C" w:rsidP="00255A0C">
      <w:pPr>
        <w:pStyle w:val="ListParagraph"/>
        <w:spacing w:line="360" w:lineRule="auto"/>
        <w:jc w:val="both"/>
        <w:rPr>
          <w:lang w:val="en-US"/>
        </w:rPr>
      </w:pPr>
      <w:r w:rsidRPr="00255A0C">
        <w:rPr>
          <w:lang w:val="en-US"/>
        </w:rPr>
        <w:t xml:space="preserve">                        &lt;input type="submit" name="simpan" value="Simpan" class="btn btn-primary"&gt;</w:t>
      </w:r>
    </w:p>
    <w:p w14:paraId="15D5EF0E" w14:textId="77777777" w:rsidR="00255A0C" w:rsidRPr="00255A0C" w:rsidRDefault="00255A0C" w:rsidP="00255A0C">
      <w:pPr>
        <w:pStyle w:val="ListParagraph"/>
        <w:spacing w:line="360" w:lineRule="auto"/>
        <w:jc w:val="both"/>
        <w:rPr>
          <w:lang w:val="en-US"/>
        </w:rPr>
      </w:pPr>
      <w:r w:rsidRPr="00255A0C">
        <w:rPr>
          <w:lang w:val="en-US"/>
        </w:rPr>
        <w:t xml:space="preserve">                        &lt;/form&gt;</w:t>
      </w:r>
    </w:p>
    <w:p w14:paraId="4B40B30B" w14:textId="77777777" w:rsidR="00255A0C" w:rsidRPr="00255A0C" w:rsidRDefault="00255A0C" w:rsidP="00255A0C">
      <w:pPr>
        <w:pStyle w:val="ListParagraph"/>
        <w:spacing w:line="360" w:lineRule="auto"/>
        <w:jc w:val="both"/>
        <w:rPr>
          <w:lang w:val="en-US"/>
        </w:rPr>
      </w:pPr>
    </w:p>
    <w:p w14:paraId="0C21875D" w14:textId="77777777" w:rsidR="00255A0C" w:rsidRPr="00255A0C" w:rsidRDefault="00255A0C" w:rsidP="00255A0C">
      <w:pPr>
        <w:pStyle w:val="ListParagraph"/>
        <w:spacing w:line="360" w:lineRule="auto"/>
        <w:jc w:val="both"/>
        <w:rPr>
          <w:lang w:val="en-US"/>
        </w:rPr>
      </w:pPr>
      <w:r w:rsidRPr="00255A0C">
        <w:rPr>
          <w:lang w:val="en-US"/>
        </w:rPr>
        <w:t xml:space="preserve">&lt;?php </w:t>
      </w:r>
    </w:p>
    <w:p w14:paraId="7D52B081" w14:textId="77777777" w:rsidR="00255A0C" w:rsidRPr="00255A0C" w:rsidRDefault="00255A0C" w:rsidP="00255A0C">
      <w:pPr>
        <w:pStyle w:val="ListParagraph"/>
        <w:spacing w:line="360" w:lineRule="auto"/>
        <w:jc w:val="both"/>
        <w:rPr>
          <w:lang w:val="en-US"/>
        </w:rPr>
      </w:pPr>
    </w:p>
    <w:p w14:paraId="684A4E21" w14:textId="77777777" w:rsidR="00255A0C" w:rsidRPr="00255A0C" w:rsidRDefault="00255A0C" w:rsidP="00255A0C">
      <w:pPr>
        <w:pStyle w:val="ListParagraph"/>
        <w:spacing w:line="360" w:lineRule="auto"/>
        <w:jc w:val="both"/>
        <w:rPr>
          <w:lang w:val="en-US"/>
        </w:rPr>
      </w:pPr>
      <w:r w:rsidRPr="00255A0C">
        <w:rPr>
          <w:lang w:val="en-US"/>
        </w:rPr>
        <w:t xml:space="preserve">    if (isset($_POST['simpan'])){</w:t>
      </w:r>
    </w:p>
    <w:p w14:paraId="05A43F34" w14:textId="77777777" w:rsidR="00255A0C" w:rsidRPr="00255A0C" w:rsidRDefault="00255A0C" w:rsidP="00255A0C">
      <w:pPr>
        <w:pStyle w:val="ListParagraph"/>
        <w:spacing w:line="360" w:lineRule="auto"/>
        <w:jc w:val="both"/>
        <w:rPr>
          <w:lang w:val="en-US"/>
        </w:rPr>
      </w:pPr>
    </w:p>
    <w:p w14:paraId="091960FF" w14:textId="77777777" w:rsidR="00255A0C" w:rsidRPr="00255A0C" w:rsidRDefault="00255A0C" w:rsidP="00255A0C">
      <w:pPr>
        <w:pStyle w:val="ListParagraph"/>
        <w:spacing w:line="360" w:lineRule="auto"/>
        <w:jc w:val="both"/>
        <w:rPr>
          <w:lang w:val="en-US"/>
        </w:rPr>
      </w:pPr>
      <w:r w:rsidRPr="00255A0C">
        <w:rPr>
          <w:lang w:val="en-US"/>
        </w:rPr>
        <w:t xml:space="preserve">    $username=$_POST['username'];</w:t>
      </w:r>
    </w:p>
    <w:p w14:paraId="2DAAC578" w14:textId="77777777" w:rsidR="00255A0C" w:rsidRPr="00255A0C" w:rsidRDefault="00255A0C" w:rsidP="00255A0C">
      <w:pPr>
        <w:pStyle w:val="ListParagraph"/>
        <w:spacing w:line="360" w:lineRule="auto"/>
        <w:jc w:val="both"/>
        <w:rPr>
          <w:lang w:val="en-US"/>
        </w:rPr>
      </w:pPr>
      <w:r w:rsidRPr="00255A0C">
        <w:rPr>
          <w:lang w:val="en-US"/>
        </w:rPr>
        <w:t xml:space="preserve">    $nama=$_POST['nama'];</w:t>
      </w:r>
    </w:p>
    <w:p w14:paraId="0B66543B" w14:textId="77777777" w:rsidR="00255A0C" w:rsidRPr="00255A0C" w:rsidRDefault="00255A0C" w:rsidP="00255A0C">
      <w:pPr>
        <w:pStyle w:val="ListParagraph"/>
        <w:spacing w:line="360" w:lineRule="auto"/>
        <w:jc w:val="both"/>
        <w:rPr>
          <w:lang w:val="en-US"/>
        </w:rPr>
      </w:pPr>
    </w:p>
    <w:p w14:paraId="6FBA016B" w14:textId="77777777" w:rsidR="00255A0C" w:rsidRPr="00255A0C" w:rsidRDefault="00255A0C" w:rsidP="00255A0C">
      <w:pPr>
        <w:pStyle w:val="ListParagraph"/>
        <w:spacing w:line="360" w:lineRule="auto"/>
        <w:jc w:val="both"/>
        <w:rPr>
          <w:lang w:val="en-US"/>
        </w:rPr>
      </w:pPr>
      <w:r w:rsidRPr="00255A0C">
        <w:rPr>
          <w:lang w:val="en-US"/>
        </w:rPr>
        <w:t xml:space="preserve">    $level=$_POST['level'];</w:t>
      </w:r>
    </w:p>
    <w:p w14:paraId="4DD56998" w14:textId="77777777" w:rsidR="00255A0C" w:rsidRPr="00255A0C" w:rsidRDefault="00255A0C" w:rsidP="00255A0C">
      <w:pPr>
        <w:pStyle w:val="ListParagraph"/>
        <w:spacing w:line="360" w:lineRule="auto"/>
        <w:jc w:val="both"/>
        <w:rPr>
          <w:lang w:val="en-US"/>
        </w:rPr>
      </w:pPr>
      <w:r w:rsidRPr="00255A0C">
        <w:rPr>
          <w:lang w:val="en-US"/>
        </w:rPr>
        <w:t xml:space="preserve">    $foto=$_FILES['foto']['name'];</w:t>
      </w:r>
    </w:p>
    <w:p w14:paraId="0F40D2A6" w14:textId="77777777" w:rsidR="00255A0C" w:rsidRPr="00255A0C" w:rsidRDefault="00255A0C" w:rsidP="00255A0C">
      <w:pPr>
        <w:pStyle w:val="ListParagraph"/>
        <w:spacing w:line="360" w:lineRule="auto"/>
        <w:jc w:val="both"/>
        <w:rPr>
          <w:lang w:val="en-US"/>
        </w:rPr>
      </w:pPr>
      <w:r w:rsidRPr="00255A0C">
        <w:rPr>
          <w:lang w:val="en-US"/>
        </w:rPr>
        <w:t xml:space="preserve">    $lokasi=$_FILES['foto']['tmp_name'];</w:t>
      </w:r>
    </w:p>
    <w:p w14:paraId="44DDE965" w14:textId="77777777" w:rsidR="00255A0C" w:rsidRPr="00255A0C" w:rsidRDefault="00255A0C" w:rsidP="00255A0C">
      <w:pPr>
        <w:pStyle w:val="ListParagraph"/>
        <w:spacing w:line="360" w:lineRule="auto"/>
        <w:jc w:val="both"/>
        <w:rPr>
          <w:lang w:val="en-US"/>
        </w:rPr>
      </w:pPr>
    </w:p>
    <w:p w14:paraId="104F9F49" w14:textId="77777777" w:rsidR="00255A0C" w:rsidRPr="00255A0C" w:rsidRDefault="00255A0C" w:rsidP="00255A0C">
      <w:pPr>
        <w:pStyle w:val="ListParagraph"/>
        <w:spacing w:line="360" w:lineRule="auto"/>
        <w:jc w:val="both"/>
        <w:rPr>
          <w:lang w:val="en-US"/>
        </w:rPr>
      </w:pPr>
    </w:p>
    <w:p w14:paraId="599E73F5" w14:textId="77777777" w:rsidR="00255A0C" w:rsidRPr="00255A0C" w:rsidRDefault="00255A0C" w:rsidP="00255A0C">
      <w:pPr>
        <w:pStyle w:val="ListParagraph"/>
        <w:spacing w:line="360" w:lineRule="auto"/>
        <w:jc w:val="both"/>
        <w:rPr>
          <w:lang w:val="en-US"/>
        </w:rPr>
      </w:pPr>
      <w:r w:rsidRPr="00255A0C">
        <w:rPr>
          <w:lang w:val="en-US"/>
        </w:rPr>
        <w:t xml:space="preserve">        if (!empty($lokasi)){</w:t>
      </w:r>
    </w:p>
    <w:p w14:paraId="2ED35FF0" w14:textId="77777777" w:rsidR="00255A0C" w:rsidRPr="00255A0C" w:rsidRDefault="00255A0C" w:rsidP="00255A0C">
      <w:pPr>
        <w:pStyle w:val="ListParagraph"/>
        <w:spacing w:line="360" w:lineRule="auto"/>
        <w:jc w:val="both"/>
        <w:rPr>
          <w:lang w:val="en-US"/>
        </w:rPr>
      </w:pPr>
    </w:p>
    <w:p w14:paraId="7E143D2C" w14:textId="77777777" w:rsidR="00255A0C" w:rsidRPr="00255A0C" w:rsidRDefault="00255A0C" w:rsidP="00255A0C">
      <w:pPr>
        <w:pStyle w:val="ListParagraph"/>
        <w:spacing w:line="360" w:lineRule="auto"/>
        <w:jc w:val="both"/>
        <w:rPr>
          <w:lang w:val="en-US"/>
        </w:rPr>
      </w:pPr>
      <w:r w:rsidRPr="00255A0C">
        <w:rPr>
          <w:lang w:val="en-US"/>
        </w:rPr>
        <w:t xml:space="preserve">            $upload=move_uploaded_file($lokasi, "images/".$foto);</w:t>
      </w:r>
    </w:p>
    <w:p w14:paraId="697BA9A8" w14:textId="77777777" w:rsidR="00255A0C" w:rsidRPr="00255A0C" w:rsidRDefault="00255A0C" w:rsidP="00255A0C">
      <w:pPr>
        <w:pStyle w:val="ListParagraph"/>
        <w:spacing w:line="360" w:lineRule="auto"/>
        <w:jc w:val="both"/>
        <w:rPr>
          <w:lang w:val="en-US"/>
        </w:rPr>
      </w:pPr>
    </w:p>
    <w:p w14:paraId="482888CB" w14:textId="77777777" w:rsidR="00255A0C" w:rsidRPr="00255A0C" w:rsidRDefault="00255A0C" w:rsidP="00255A0C">
      <w:pPr>
        <w:pStyle w:val="ListParagraph"/>
        <w:spacing w:line="360" w:lineRule="auto"/>
        <w:jc w:val="both"/>
        <w:rPr>
          <w:lang w:val="en-US"/>
        </w:rPr>
      </w:pPr>
      <w:r w:rsidRPr="00255A0C">
        <w:rPr>
          <w:lang w:val="en-US"/>
        </w:rPr>
        <w:t xml:space="preserve">            $sql=$koneksi-&gt;query("update tb_pengguna set username='$username', nama='$nama',level='$level',foto='$foto' where id='$id'");</w:t>
      </w:r>
    </w:p>
    <w:p w14:paraId="5614A9C3" w14:textId="77777777" w:rsidR="00255A0C" w:rsidRPr="00255A0C" w:rsidRDefault="00255A0C" w:rsidP="00255A0C">
      <w:pPr>
        <w:pStyle w:val="ListParagraph"/>
        <w:spacing w:line="360" w:lineRule="auto"/>
        <w:jc w:val="both"/>
        <w:rPr>
          <w:lang w:val="en-US"/>
        </w:rPr>
      </w:pPr>
    </w:p>
    <w:p w14:paraId="71C18BC2" w14:textId="77777777" w:rsidR="00255A0C" w:rsidRPr="00255A0C" w:rsidRDefault="00255A0C" w:rsidP="00255A0C">
      <w:pPr>
        <w:pStyle w:val="ListParagraph"/>
        <w:spacing w:line="360" w:lineRule="auto"/>
        <w:jc w:val="both"/>
        <w:rPr>
          <w:lang w:val="en-US"/>
        </w:rPr>
      </w:pPr>
      <w:r w:rsidRPr="00255A0C">
        <w:rPr>
          <w:lang w:val="en-US"/>
        </w:rPr>
        <w:t xml:space="preserve">            if ($sql){</w:t>
      </w:r>
    </w:p>
    <w:p w14:paraId="291B7D3A"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1E9FD557" w14:textId="77777777" w:rsidR="00255A0C" w:rsidRPr="00255A0C" w:rsidRDefault="00255A0C" w:rsidP="00255A0C">
      <w:pPr>
        <w:pStyle w:val="ListParagraph"/>
        <w:spacing w:line="360" w:lineRule="auto"/>
        <w:jc w:val="both"/>
        <w:rPr>
          <w:lang w:val="en-US"/>
        </w:rPr>
      </w:pPr>
      <w:r w:rsidRPr="00255A0C">
        <w:rPr>
          <w:lang w:val="en-US"/>
        </w:rPr>
        <w:t xml:space="preserve">                &lt;script type="text/javascript"&gt;</w:t>
      </w:r>
    </w:p>
    <w:p w14:paraId="74C83814" w14:textId="77777777" w:rsidR="00255A0C" w:rsidRPr="00255A0C" w:rsidRDefault="00255A0C" w:rsidP="00255A0C">
      <w:pPr>
        <w:pStyle w:val="ListParagraph"/>
        <w:spacing w:line="360" w:lineRule="auto"/>
        <w:jc w:val="both"/>
        <w:rPr>
          <w:lang w:val="en-US"/>
        </w:rPr>
      </w:pPr>
      <w:r w:rsidRPr="00255A0C">
        <w:rPr>
          <w:lang w:val="en-US"/>
        </w:rPr>
        <w:t xml:space="preserve">                alert ("Data Berhasil di Ubah");</w:t>
      </w:r>
    </w:p>
    <w:p w14:paraId="401C506D" w14:textId="77777777" w:rsidR="00255A0C" w:rsidRPr="00255A0C" w:rsidRDefault="00255A0C" w:rsidP="00255A0C">
      <w:pPr>
        <w:pStyle w:val="ListParagraph"/>
        <w:spacing w:line="360" w:lineRule="auto"/>
        <w:jc w:val="both"/>
        <w:rPr>
          <w:lang w:val="en-US"/>
        </w:rPr>
      </w:pPr>
      <w:r w:rsidRPr="00255A0C">
        <w:rPr>
          <w:lang w:val="en-US"/>
        </w:rPr>
        <w:t xml:space="preserve">                window.location.href="?page=pengguna";</w:t>
      </w:r>
    </w:p>
    <w:p w14:paraId="19463480" w14:textId="77777777" w:rsidR="00255A0C" w:rsidRPr="00255A0C" w:rsidRDefault="00255A0C" w:rsidP="00255A0C">
      <w:pPr>
        <w:pStyle w:val="ListParagraph"/>
        <w:spacing w:line="360" w:lineRule="auto"/>
        <w:jc w:val="both"/>
        <w:rPr>
          <w:lang w:val="en-US"/>
        </w:rPr>
      </w:pPr>
      <w:r w:rsidRPr="00255A0C">
        <w:rPr>
          <w:lang w:val="en-US"/>
        </w:rPr>
        <w:t xml:space="preserve">                &lt;/script&gt;</w:t>
      </w:r>
    </w:p>
    <w:p w14:paraId="3558D03E"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2B39A7C7"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5DE63B2F" w14:textId="77777777" w:rsidR="00255A0C" w:rsidRPr="00255A0C" w:rsidRDefault="00255A0C" w:rsidP="00255A0C">
      <w:pPr>
        <w:pStyle w:val="ListParagraph"/>
        <w:spacing w:line="360" w:lineRule="auto"/>
        <w:jc w:val="both"/>
        <w:rPr>
          <w:lang w:val="en-US"/>
        </w:rPr>
      </w:pPr>
      <w:r w:rsidRPr="00255A0C">
        <w:rPr>
          <w:lang w:val="en-US"/>
        </w:rPr>
        <w:t xml:space="preserve">        }else{</w:t>
      </w:r>
    </w:p>
    <w:p w14:paraId="64795543"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1DC8C75B" w14:textId="77777777" w:rsidR="00255A0C" w:rsidRPr="00255A0C" w:rsidRDefault="00255A0C" w:rsidP="00255A0C">
      <w:pPr>
        <w:pStyle w:val="ListParagraph"/>
        <w:spacing w:line="360" w:lineRule="auto"/>
        <w:jc w:val="both"/>
        <w:rPr>
          <w:lang w:val="en-US"/>
        </w:rPr>
      </w:pPr>
    </w:p>
    <w:p w14:paraId="3A94A3A2"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$sql=$koneksi-&gt;query("update tb_pengguna set username='$username', nama='$nama',level='$level' where id='$id'");</w:t>
      </w:r>
    </w:p>
    <w:p w14:paraId="735652D1" w14:textId="77777777" w:rsidR="00255A0C" w:rsidRPr="00255A0C" w:rsidRDefault="00255A0C" w:rsidP="00255A0C">
      <w:pPr>
        <w:pStyle w:val="ListParagraph"/>
        <w:spacing w:line="360" w:lineRule="auto"/>
        <w:jc w:val="both"/>
        <w:rPr>
          <w:lang w:val="en-US"/>
        </w:rPr>
      </w:pPr>
      <w:r w:rsidRPr="00255A0C">
        <w:rPr>
          <w:lang w:val="en-US"/>
        </w:rPr>
        <w:t xml:space="preserve">            if ($sql){</w:t>
      </w:r>
    </w:p>
    <w:p w14:paraId="51B41B61"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058B3108" w14:textId="77777777" w:rsidR="00255A0C" w:rsidRPr="00255A0C" w:rsidRDefault="00255A0C" w:rsidP="00255A0C">
      <w:pPr>
        <w:pStyle w:val="ListParagraph"/>
        <w:spacing w:line="360" w:lineRule="auto"/>
        <w:jc w:val="both"/>
        <w:rPr>
          <w:lang w:val="en-US"/>
        </w:rPr>
      </w:pPr>
      <w:r w:rsidRPr="00255A0C">
        <w:rPr>
          <w:lang w:val="en-US"/>
        </w:rPr>
        <w:t xml:space="preserve">                &lt;script type="text/javascript"&gt;</w:t>
      </w:r>
    </w:p>
    <w:p w14:paraId="47E4BCBF" w14:textId="77777777" w:rsidR="00255A0C" w:rsidRPr="00255A0C" w:rsidRDefault="00255A0C" w:rsidP="00255A0C">
      <w:pPr>
        <w:pStyle w:val="ListParagraph"/>
        <w:spacing w:line="360" w:lineRule="auto"/>
        <w:jc w:val="both"/>
        <w:rPr>
          <w:lang w:val="en-US"/>
        </w:rPr>
      </w:pPr>
      <w:r w:rsidRPr="00255A0C">
        <w:rPr>
          <w:lang w:val="en-US"/>
        </w:rPr>
        <w:t xml:space="preserve">                alert ("Data Berhasil di Ubah");</w:t>
      </w:r>
    </w:p>
    <w:p w14:paraId="2D29D81C" w14:textId="77777777" w:rsidR="00255A0C" w:rsidRPr="00255A0C" w:rsidRDefault="00255A0C" w:rsidP="00255A0C">
      <w:pPr>
        <w:pStyle w:val="ListParagraph"/>
        <w:spacing w:line="360" w:lineRule="auto"/>
        <w:jc w:val="both"/>
        <w:rPr>
          <w:lang w:val="en-US"/>
        </w:rPr>
      </w:pPr>
      <w:r w:rsidRPr="00255A0C">
        <w:rPr>
          <w:lang w:val="en-US"/>
        </w:rPr>
        <w:t xml:space="preserve">                window.location.href="?page=pengguna";</w:t>
      </w:r>
    </w:p>
    <w:p w14:paraId="39547327" w14:textId="77777777" w:rsidR="00255A0C" w:rsidRPr="00255A0C" w:rsidRDefault="00255A0C" w:rsidP="00255A0C">
      <w:pPr>
        <w:pStyle w:val="ListParagraph"/>
        <w:spacing w:line="360" w:lineRule="auto"/>
        <w:jc w:val="both"/>
        <w:rPr>
          <w:lang w:val="en-US"/>
        </w:rPr>
      </w:pPr>
      <w:r w:rsidRPr="00255A0C">
        <w:rPr>
          <w:lang w:val="en-US"/>
        </w:rPr>
        <w:t xml:space="preserve">                &lt;/script&gt;</w:t>
      </w:r>
    </w:p>
    <w:p w14:paraId="77D275DB"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600058D4" w14:textId="77777777" w:rsidR="00255A0C" w:rsidRPr="00255A0C" w:rsidRDefault="00255A0C" w:rsidP="00255A0C">
      <w:pPr>
        <w:pStyle w:val="ListParagraph"/>
        <w:spacing w:line="360" w:lineRule="auto"/>
        <w:jc w:val="both"/>
        <w:rPr>
          <w:lang w:val="en-US"/>
        </w:rPr>
      </w:pPr>
    </w:p>
    <w:p w14:paraId="085CAA0A"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65F4001F"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5CB591D5"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370085CB" w14:textId="3CA879C9" w:rsidR="00255A0C" w:rsidRPr="00255A0C" w:rsidRDefault="00255A0C" w:rsidP="00255A0C">
      <w:pPr>
        <w:pStyle w:val="ListParagraph"/>
        <w:spacing w:line="360" w:lineRule="auto"/>
        <w:jc w:val="both"/>
        <w:rPr>
          <w:lang w:val="en-US"/>
        </w:rPr>
      </w:pPr>
      <w:r w:rsidRPr="00255A0C">
        <w:rPr>
          <w:lang w:val="en-US"/>
        </w:rPr>
        <w:t>?&gt;</w:t>
      </w:r>
    </w:p>
    <w:p w14:paraId="5683F59E" w14:textId="2654F2F5" w:rsidR="00255A0C" w:rsidRDefault="00255A0C" w:rsidP="00667A11">
      <w:pPr>
        <w:pStyle w:val="ListParagraph"/>
        <w:numPr>
          <w:ilvl w:val="0"/>
          <w:numId w:val="16"/>
        </w:numPr>
        <w:spacing w:line="360" w:lineRule="auto"/>
        <w:jc w:val="both"/>
        <w:rPr>
          <w:b/>
          <w:bCs/>
          <w:lang w:val="en-US"/>
        </w:rPr>
      </w:pPr>
      <w:r w:rsidRPr="00255A0C">
        <w:rPr>
          <w:b/>
          <w:bCs/>
          <w:lang w:val="en-US"/>
        </w:rPr>
        <w:t>Cetak</w:t>
      </w:r>
    </w:p>
    <w:p w14:paraId="528ACA94" w14:textId="77777777" w:rsidR="00255A0C" w:rsidRPr="00255A0C" w:rsidRDefault="00255A0C" w:rsidP="00255A0C">
      <w:pPr>
        <w:pStyle w:val="ListParagraph"/>
        <w:spacing w:line="360" w:lineRule="auto"/>
        <w:jc w:val="both"/>
        <w:rPr>
          <w:lang w:val="en-US"/>
        </w:rPr>
      </w:pPr>
      <w:r w:rsidRPr="00255A0C">
        <w:rPr>
          <w:lang w:val="en-US"/>
        </w:rPr>
        <w:t>&lt;?php</w:t>
      </w:r>
    </w:p>
    <w:p w14:paraId="318A754B" w14:textId="77777777" w:rsidR="00255A0C" w:rsidRPr="00255A0C" w:rsidRDefault="00255A0C" w:rsidP="00255A0C">
      <w:pPr>
        <w:pStyle w:val="ListParagraph"/>
        <w:spacing w:line="360" w:lineRule="auto"/>
        <w:jc w:val="both"/>
        <w:rPr>
          <w:lang w:val="en-US"/>
        </w:rPr>
      </w:pPr>
    </w:p>
    <w:p w14:paraId="27C29CCF" w14:textId="77777777" w:rsidR="00255A0C" w:rsidRPr="00255A0C" w:rsidRDefault="00255A0C" w:rsidP="00255A0C">
      <w:pPr>
        <w:pStyle w:val="ListParagraph"/>
        <w:spacing w:line="360" w:lineRule="auto"/>
        <w:jc w:val="both"/>
        <w:rPr>
          <w:lang w:val="en-US"/>
        </w:rPr>
      </w:pPr>
      <w:r w:rsidRPr="00255A0C">
        <w:rPr>
          <w:lang w:val="en-US"/>
        </w:rPr>
        <w:tab/>
        <w:t>$koneksi=new mysqli("localhost","root","","db_abc");</w:t>
      </w:r>
    </w:p>
    <w:p w14:paraId="70066D84" w14:textId="77777777" w:rsidR="00255A0C" w:rsidRPr="00255A0C" w:rsidRDefault="00255A0C" w:rsidP="00255A0C">
      <w:pPr>
        <w:pStyle w:val="ListParagraph"/>
        <w:spacing w:line="360" w:lineRule="auto"/>
        <w:jc w:val="both"/>
        <w:rPr>
          <w:lang w:val="en-US"/>
        </w:rPr>
      </w:pPr>
    </w:p>
    <w:p w14:paraId="41A44342" w14:textId="77777777" w:rsidR="00255A0C" w:rsidRPr="00255A0C" w:rsidRDefault="00255A0C" w:rsidP="00255A0C">
      <w:pPr>
        <w:pStyle w:val="ListParagraph"/>
        <w:spacing w:line="360" w:lineRule="auto"/>
        <w:jc w:val="both"/>
        <w:rPr>
          <w:lang w:val="en-US"/>
        </w:rPr>
      </w:pPr>
      <w:r w:rsidRPr="00255A0C">
        <w:rPr>
          <w:lang w:val="en-US"/>
        </w:rPr>
        <w:t>?&gt;</w:t>
      </w:r>
    </w:p>
    <w:p w14:paraId="55B520CE" w14:textId="77777777" w:rsidR="00255A0C" w:rsidRPr="00255A0C" w:rsidRDefault="00255A0C" w:rsidP="00255A0C">
      <w:pPr>
        <w:pStyle w:val="ListParagraph"/>
        <w:spacing w:line="360" w:lineRule="auto"/>
        <w:jc w:val="both"/>
        <w:rPr>
          <w:lang w:val="en-US"/>
        </w:rPr>
      </w:pPr>
    </w:p>
    <w:p w14:paraId="20B852E8" w14:textId="77777777" w:rsidR="00255A0C" w:rsidRPr="00255A0C" w:rsidRDefault="00255A0C" w:rsidP="00255A0C">
      <w:pPr>
        <w:pStyle w:val="ListParagraph"/>
        <w:spacing w:line="360" w:lineRule="auto"/>
        <w:jc w:val="both"/>
        <w:rPr>
          <w:lang w:val="en-US"/>
        </w:rPr>
      </w:pPr>
      <w:r w:rsidRPr="00255A0C">
        <w:rPr>
          <w:lang w:val="en-US"/>
        </w:rPr>
        <w:t>&lt;style&gt;</w:t>
      </w:r>
    </w:p>
    <w:p w14:paraId="5A51607A" w14:textId="77777777" w:rsidR="00255A0C" w:rsidRPr="00255A0C" w:rsidRDefault="00255A0C" w:rsidP="00255A0C">
      <w:pPr>
        <w:pStyle w:val="ListParagraph"/>
        <w:spacing w:line="360" w:lineRule="auto"/>
        <w:jc w:val="both"/>
        <w:rPr>
          <w:lang w:val="en-US"/>
        </w:rPr>
      </w:pPr>
      <w:r w:rsidRPr="00255A0C">
        <w:rPr>
          <w:lang w:val="en-US"/>
        </w:rPr>
        <w:tab/>
      </w:r>
    </w:p>
    <w:p w14:paraId="7EEF0C1F" w14:textId="77777777" w:rsidR="00255A0C" w:rsidRPr="00255A0C" w:rsidRDefault="00255A0C" w:rsidP="00255A0C">
      <w:pPr>
        <w:pStyle w:val="ListParagraph"/>
        <w:spacing w:line="360" w:lineRule="auto"/>
        <w:jc w:val="both"/>
        <w:rPr>
          <w:lang w:val="en-US"/>
        </w:rPr>
      </w:pPr>
      <w:r w:rsidRPr="00255A0C">
        <w:rPr>
          <w:lang w:val="en-US"/>
        </w:rPr>
        <w:tab/>
        <w:t>@media print{</w:t>
      </w:r>
    </w:p>
    <w:p w14:paraId="33B0FF5E"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input.noPrint{</w:t>
      </w:r>
    </w:p>
    <w:p w14:paraId="2841879A"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display: none;</w:t>
      </w:r>
    </w:p>
    <w:p w14:paraId="74FBD93D"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t>
      </w:r>
    </w:p>
    <w:p w14:paraId="7CC9DF22" w14:textId="77777777" w:rsidR="00255A0C" w:rsidRPr="00255A0C" w:rsidRDefault="00255A0C" w:rsidP="00255A0C">
      <w:pPr>
        <w:pStyle w:val="ListParagraph"/>
        <w:spacing w:line="360" w:lineRule="auto"/>
        <w:jc w:val="both"/>
        <w:rPr>
          <w:lang w:val="en-US"/>
        </w:rPr>
      </w:pPr>
      <w:r w:rsidRPr="00255A0C">
        <w:rPr>
          <w:lang w:val="en-US"/>
        </w:rPr>
        <w:tab/>
        <w:t>}</w:t>
      </w:r>
    </w:p>
    <w:p w14:paraId="678223CB" w14:textId="77777777" w:rsidR="00255A0C" w:rsidRPr="00255A0C" w:rsidRDefault="00255A0C" w:rsidP="00255A0C">
      <w:pPr>
        <w:pStyle w:val="ListParagraph"/>
        <w:spacing w:line="360" w:lineRule="auto"/>
        <w:jc w:val="both"/>
        <w:rPr>
          <w:lang w:val="en-US"/>
        </w:rPr>
      </w:pPr>
      <w:r w:rsidRPr="00255A0C">
        <w:rPr>
          <w:lang w:val="en-US"/>
        </w:rPr>
        <w:t>&lt;/style&gt;</w:t>
      </w:r>
    </w:p>
    <w:p w14:paraId="06A41A1C" w14:textId="77777777" w:rsidR="00255A0C" w:rsidRPr="00255A0C" w:rsidRDefault="00255A0C" w:rsidP="00255A0C">
      <w:pPr>
        <w:pStyle w:val="ListParagraph"/>
        <w:spacing w:line="360" w:lineRule="auto"/>
        <w:jc w:val="both"/>
        <w:rPr>
          <w:lang w:val="en-US"/>
        </w:rPr>
      </w:pPr>
    </w:p>
    <w:p w14:paraId="608A6535"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38599592" w14:textId="77777777" w:rsidR="00255A0C" w:rsidRPr="00255A0C" w:rsidRDefault="00255A0C" w:rsidP="00255A0C">
      <w:pPr>
        <w:pStyle w:val="ListParagraph"/>
        <w:spacing w:line="360" w:lineRule="auto"/>
        <w:jc w:val="both"/>
        <w:rPr>
          <w:lang w:val="en-US"/>
        </w:rPr>
      </w:pPr>
      <w:r w:rsidRPr="00255A0C">
        <w:rPr>
          <w:lang w:val="en-US"/>
        </w:rPr>
        <w:lastRenderedPageBreak/>
        <w:tab/>
        <w:t>&lt;div align="left"&gt;</w:t>
      </w:r>
    </w:p>
    <w:p w14:paraId="5FCBCA6B" w14:textId="77777777" w:rsidR="00255A0C" w:rsidRPr="00255A0C" w:rsidRDefault="00255A0C" w:rsidP="00255A0C">
      <w:pPr>
        <w:pStyle w:val="ListParagraph"/>
        <w:spacing w:line="360" w:lineRule="auto"/>
        <w:jc w:val="both"/>
        <w:rPr>
          <w:lang w:val="en-US"/>
        </w:rPr>
      </w:pPr>
      <w:r w:rsidRPr="00255A0C">
        <w:rPr>
          <w:lang w:val="en-US"/>
        </w:rPr>
        <w:tab/>
        <w:t>&lt;img src="../../images/logoabc.png" width="75" height="75" style="float:left;margin:0 8px 4px 0;"&gt;</w:t>
      </w:r>
    </w:p>
    <w:p w14:paraId="2821568B" w14:textId="77777777" w:rsidR="00255A0C" w:rsidRPr="00255A0C" w:rsidRDefault="00255A0C" w:rsidP="00255A0C">
      <w:pPr>
        <w:pStyle w:val="ListParagraph"/>
        <w:spacing w:line="360" w:lineRule="auto"/>
        <w:jc w:val="both"/>
        <w:rPr>
          <w:lang w:val="en-US"/>
        </w:rPr>
      </w:pPr>
      <w:r w:rsidRPr="00255A0C">
        <w:rPr>
          <w:lang w:val="en-US"/>
        </w:rPr>
        <w:tab/>
        <w:t>&lt;font size="6" color="red"&gt;&lt;b&gt;KLINIK ABC&lt;/b&gt;&lt;/font&gt;&lt;br&gt;</w:t>
      </w:r>
    </w:p>
    <w:p w14:paraId="2201ED03" w14:textId="77777777" w:rsidR="00255A0C" w:rsidRPr="00255A0C" w:rsidRDefault="00255A0C" w:rsidP="00255A0C">
      <w:pPr>
        <w:pStyle w:val="ListParagraph"/>
        <w:spacing w:line="360" w:lineRule="auto"/>
        <w:jc w:val="both"/>
        <w:rPr>
          <w:lang w:val="en-US"/>
        </w:rPr>
      </w:pPr>
      <w:r w:rsidRPr="00255A0C">
        <w:rPr>
          <w:lang w:val="en-US"/>
        </w:rPr>
        <w:tab/>
        <w:t>Jl. Mumpuni setelah jadi Alumni&lt;br&gt;Telp:Satu 1&lt;/div&gt;</w:t>
      </w:r>
    </w:p>
    <w:p w14:paraId="3EEE4FC0" w14:textId="77777777" w:rsidR="00255A0C" w:rsidRPr="00255A0C" w:rsidRDefault="00255A0C" w:rsidP="00255A0C">
      <w:pPr>
        <w:pStyle w:val="ListParagraph"/>
        <w:spacing w:line="360" w:lineRule="auto"/>
        <w:jc w:val="both"/>
        <w:rPr>
          <w:lang w:val="en-US"/>
        </w:rPr>
      </w:pPr>
      <w:r w:rsidRPr="00255A0C">
        <w:rPr>
          <w:lang w:val="en-US"/>
        </w:rPr>
        <w:tab/>
      </w:r>
    </w:p>
    <w:p w14:paraId="5776536A" w14:textId="77777777" w:rsidR="00255A0C" w:rsidRPr="00255A0C" w:rsidRDefault="00255A0C" w:rsidP="00255A0C">
      <w:pPr>
        <w:pStyle w:val="ListParagraph"/>
        <w:spacing w:line="360" w:lineRule="auto"/>
        <w:jc w:val="both"/>
        <w:rPr>
          <w:lang w:val="en-US"/>
        </w:rPr>
      </w:pPr>
      <w:r w:rsidRPr="00255A0C">
        <w:rPr>
          <w:lang w:val="en-US"/>
        </w:rPr>
        <w:tab/>
        <w:t>&lt;caption&gt;Laporan Data Pengguna&lt;/caption&gt;</w:t>
      </w:r>
    </w:p>
    <w:p w14:paraId="716ADB1A" w14:textId="77777777" w:rsidR="00255A0C" w:rsidRPr="00255A0C" w:rsidRDefault="00255A0C" w:rsidP="00255A0C">
      <w:pPr>
        <w:pStyle w:val="ListParagraph"/>
        <w:spacing w:line="360" w:lineRule="auto"/>
        <w:jc w:val="both"/>
        <w:rPr>
          <w:lang w:val="en-US"/>
        </w:rPr>
      </w:pPr>
      <w:r w:rsidRPr="00255A0C">
        <w:rPr>
          <w:lang w:val="en-US"/>
        </w:rPr>
        <w:tab/>
        <w:t>&lt;thead&gt;</w:t>
      </w:r>
    </w:p>
    <w:p w14:paraId="2B646D3B"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&lt;tr&gt;</w:t>
      </w:r>
    </w:p>
    <w:p w14:paraId="46BF42C8"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&lt;th&gt;No&lt;/th&gt;</w:t>
      </w:r>
    </w:p>
    <w:p w14:paraId="3271BE09"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&lt;th&gt;Username&lt;/th&gt;</w:t>
      </w:r>
    </w:p>
    <w:p w14:paraId="50942EC5"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&lt;th&gt;Nama Pengguna&lt;/th&gt;</w:t>
      </w:r>
    </w:p>
    <w:p w14:paraId="5FD30AB0"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&lt;th&gt;Password&lt;/th&gt;</w:t>
      </w:r>
    </w:p>
    <w:p w14:paraId="3E4DFAF2"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&lt;th&gt;Level&lt;/th&gt;</w:t>
      </w:r>
    </w:p>
    <w:p w14:paraId="50A0FD2A"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&lt;th&gt;Foto&lt;/th&gt;</w:t>
      </w:r>
    </w:p>
    <w:p w14:paraId="4B1D19A3"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&lt;/tr&gt;</w:t>
      </w:r>
      <w:r w:rsidRPr="00255A0C">
        <w:rPr>
          <w:lang w:val="en-US"/>
        </w:rPr>
        <w:tab/>
      </w:r>
      <w:r w:rsidRPr="00255A0C">
        <w:rPr>
          <w:lang w:val="en-US"/>
        </w:rPr>
        <w:tab/>
      </w:r>
    </w:p>
    <w:p w14:paraId="366D52D7" w14:textId="77777777" w:rsidR="00255A0C" w:rsidRPr="00255A0C" w:rsidRDefault="00255A0C" w:rsidP="00255A0C">
      <w:pPr>
        <w:pStyle w:val="ListParagraph"/>
        <w:spacing w:line="360" w:lineRule="auto"/>
        <w:jc w:val="both"/>
        <w:rPr>
          <w:lang w:val="en-US"/>
        </w:rPr>
      </w:pPr>
      <w:r w:rsidRPr="00255A0C">
        <w:rPr>
          <w:lang w:val="en-US"/>
        </w:rPr>
        <w:tab/>
        <w:t>&lt;/thead&gt;</w:t>
      </w:r>
    </w:p>
    <w:p w14:paraId="1B0FC6AB" w14:textId="77777777" w:rsidR="00255A0C" w:rsidRPr="00255A0C" w:rsidRDefault="00255A0C" w:rsidP="00255A0C">
      <w:pPr>
        <w:pStyle w:val="ListParagraph"/>
        <w:spacing w:line="360" w:lineRule="auto"/>
        <w:jc w:val="both"/>
        <w:rPr>
          <w:lang w:val="en-US"/>
        </w:rPr>
      </w:pPr>
      <w:r w:rsidRPr="00255A0C">
        <w:rPr>
          <w:lang w:val="en-US"/>
        </w:rPr>
        <w:tab/>
        <w:t>&lt;tbody&gt;</w:t>
      </w:r>
    </w:p>
    <w:p w14:paraId="47454950"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481A6EEF" w14:textId="77777777" w:rsidR="00255A0C" w:rsidRPr="00255A0C" w:rsidRDefault="00255A0C" w:rsidP="00255A0C">
      <w:pPr>
        <w:pStyle w:val="ListParagraph"/>
        <w:spacing w:line="360" w:lineRule="auto"/>
        <w:jc w:val="both"/>
        <w:rPr>
          <w:lang w:val="en-US"/>
        </w:rPr>
      </w:pPr>
      <w:r w:rsidRPr="00255A0C">
        <w:rPr>
          <w:lang w:val="en-US"/>
        </w:rPr>
        <w:tab/>
        <w:t xml:space="preserve">        $no=1;</w:t>
      </w:r>
    </w:p>
    <w:p w14:paraId="391E9DBE" w14:textId="77777777" w:rsidR="00255A0C" w:rsidRPr="00255A0C" w:rsidRDefault="00255A0C" w:rsidP="00255A0C">
      <w:pPr>
        <w:pStyle w:val="ListParagraph"/>
        <w:spacing w:line="360" w:lineRule="auto"/>
        <w:jc w:val="both"/>
        <w:rPr>
          <w:lang w:val="en-US"/>
        </w:rPr>
      </w:pPr>
      <w:r w:rsidRPr="00255A0C">
        <w:rPr>
          <w:lang w:val="en-US"/>
        </w:rPr>
        <w:tab/>
        <w:t xml:space="preserve">        $sql= $koneksi-&gt;query("select * from tb_pengguna");</w:t>
      </w:r>
    </w:p>
    <w:p w14:paraId="66965079" w14:textId="77777777" w:rsidR="00255A0C" w:rsidRPr="00255A0C" w:rsidRDefault="00255A0C" w:rsidP="00255A0C">
      <w:pPr>
        <w:pStyle w:val="ListParagraph"/>
        <w:spacing w:line="360" w:lineRule="auto"/>
        <w:jc w:val="both"/>
        <w:rPr>
          <w:lang w:val="en-US"/>
        </w:rPr>
      </w:pPr>
      <w:r w:rsidRPr="00255A0C">
        <w:rPr>
          <w:lang w:val="en-US"/>
        </w:rPr>
        <w:tab/>
        <w:t xml:space="preserve">        while($data= $sql-&gt;fetch_assoc()){</w:t>
      </w:r>
    </w:p>
    <w:p w14:paraId="2F9A129E" w14:textId="77777777" w:rsidR="00255A0C" w:rsidRPr="00255A0C" w:rsidRDefault="00255A0C" w:rsidP="00255A0C">
      <w:pPr>
        <w:pStyle w:val="ListParagraph"/>
        <w:spacing w:line="360" w:lineRule="auto"/>
        <w:jc w:val="both"/>
        <w:rPr>
          <w:lang w:val="en-US"/>
        </w:rPr>
      </w:pPr>
    </w:p>
    <w:p w14:paraId="44C8F703" w14:textId="77777777" w:rsidR="00255A0C" w:rsidRPr="00255A0C" w:rsidRDefault="00255A0C" w:rsidP="00255A0C">
      <w:pPr>
        <w:pStyle w:val="ListParagraph"/>
        <w:spacing w:line="360" w:lineRule="auto"/>
        <w:jc w:val="both"/>
        <w:rPr>
          <w:lang w:val="en-US"/>
        </w:rPr>
      </w:pPr>
    </w:p>
    <w:p w14:paraId="6CB91018"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12AB590A" w14:textId="77777777" w:rsidR="00255A0C" w:rsidRPr="00255A0C" w:rsidRDefault="00255A0C" w:rsidP="00255A0C">
      <w:pPr>
        <w:pStyle w:val="ListParagraph"/>
        <w:spacing w:line="360" w:lineRule="auto"/>
        <w:jc w:val="both"/>
        <w:rPr>
          <w:lang w:val="en-US"/>
        </w:rPr>
      </w:pPr>
      <w:r w:rsidRPr="00255A0C">
        <w:rPr>
          <w:lang w:val="en-US"/>
        </w:rPr>
        <w:tab/>
        <w:t xml:space="preserve">        </w:t>
      </w:r>
    </w:p>
    <w:p w14:paraId="528392E6"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1CA75939"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$no++;?&gt;&lt;/td&gt;</w:t>
      </w:r>
    </w:p>
    <w:p w14:paraId="5B16A71D"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$data['username']?&gt;&lt;/td&gt;</w:t>
      </w:r>
    </w:p>
    <w:p w14:paraId="0F15E159" w14:textId="77777777" w:rsidR="00255A0C" w:rsidRPr="00255A0C" w:rsidRDefault="00255A0C" w:rsidP="00255A0C">
      <w:pPr>
        <w:pStyle w:val="ListParagraph"/>
        <w:spacing w:line="360" w:lineRule="auto"/>
        <w:jc w:val="both"/>
        <w:rPr>
          <w:lang w:val="en-US"/>
        </w:rPr>
      </w:pPr>
      <w:r w:rsidRPr="00255A0C">
        <w:rPr>
          <w:lang w:val="en-US"/>
        </w:rPr>
        <w:tab/>
        <w:t xml:space="preserve">            &lt;td&gt;&lt;?php echo $data['nama']?&gt;&lt;/td&gt;</w:t>
      </w:r>
    </w:p>
    <w:p w14:paraId="5572D6B1"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$data['password']?&gt;&lt;/td&gt;</w:t>
      </w:r>
    </w:p>
    <w:p w14:paraId="31A32975" w14:textId="77777777" w:rsidR="00255A0C" w:rsidRPr="00255A0C" w:rsidRDefault="00255A0C" w:rsidP="00255A0C">
      <w:pPr>
        <w:pStyle w:val="ListParagraph"/>
        <w:spacing w:line="360" w:lineRule="auto"/>
        <w:jc w:val="both"/>
        <w:rPr>
          <w:lang w:val="en-US"/>
        </w:rPr>
      </w:pPr>
      <w:r w:rsidRPr="00255A0C">
        <w:rPr>
          <w:lang w:val="en-US"/>
        </w:rPr>
        <w:lastRenderedPageBreak/>
        <w:tab/>
        <w:t xml:space="preserve">            &lt;td align="center"&gt;&lt;?php echo $data['level']?&gt;&lt;/td&gt;</w:t>
      </w:r>
    </w:p>
    <w:p w14:paraId="5B7A2938"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$data['foto']?&gt;&lt;/td&gt;</w:t>
      </w:r>
    </w:p>
    <w:p w14:paraId="788C40A0"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379840EC" w14:textId="77777777" w:rsidR="00255A0C" w:rsidRPr="00255A0C" w:rsidRDefault="00255A0C" w:rsidP="00255A0C">
      <w:pPr>
        <w:pStyle w:val="ListParagraph"/>
        <w:spacing w:line="360" w:lineRule="auto"/>
        <w:jc w:val="both"/>
        <w:rPr>
          <w:lang w:val="en-US"/>
        </w:rPr>
      </w:pPr>
      <w:r w:rsidRPr="00255A0C">
        <w:rPr>
          <w:lang w:val="en-US"/>
        </w:rPr>
        <w:tab/>
        <w:t xml:space="preserve">        &lt;?php } ?&gt;        </w:t>
      </w:r>
    </w:p>
    <w:p w14:paraId="66FF6EE1" w14:textId="77777777" w:rsidR="00255A0C" w:rsidRPr="00255A0C" w:rsidRDefault="00255A0C" w:rsidP="00255A0C">
      <w:pPr>
        <w:pStyle w:val="ListParagraph"/>
        <w:spacing w:line="360" w:lineRule="auto"/>
        <w:jc w:val="both"/>
        <w:rPr>
          <w:lang w:val="en-US"/>
        </w:rPr>
      </w:pPr>
      <w:r w:rsidRPr="00255A0C">
        <w:rPr>
          <w:lang w:val="en-US"/>
        </w:rPr>
        <w:tab/>
        <w:t>&lt;/tbody&gt;</w:t>
      </w:r>
    </w:p>
    <w:p w14:paraId="704DA313" w14:textId="77777777" w:rsidR="00255A0C" w:rsidRPr="00255A0C" w:rsidRDefault="00255A0C" w:rsidP="00255A0C">
      <w:pPr>
        <w:pStyle w:val="ListParagraph"/>
        <w:spacing w:line="360" w:lineRule="auto"/>
        <w:jc w:val="both"/>
        <w:rPr>
          <w:lang w:val="en-US"/>
        </w:rPr>
      </w:pPr>
      <w:r w:rsidRPr="00255A0C">
        <w:rPr>
          <w:lang w:val="en-US"/>
        </w:rPr>
        <w:t>&lt;/table&gt;</w:t>
      </w:r>
    </w:p>
    <w:p w14:paraId="6D75FAF9" w14:textId="77777777" w:rsidR="00255A0C" w:rsidRPr="00255A0C" w:rsidRDefault="00255A0C" w:rsidP="00255A0C">
      <w:pPr>
        <w:pStyle w:val="ListParagraph"/>
        <w:spacing w:line="360" w:lineRule="auto"/>
        <w:jc w:val="both"/>
        <w:rPr>
          <w:lang w:val="en-US"/>
        </w:rPr>
      </w:pPr>
      <w:r w:rsidRPr="00255A0C">
        <w:rPr>
          <w:lang w:val="en-US"/>
        </w:rPr>
        <w:t>&lt;br&gt;</w:t>
      </w:r>
    </w:p>
    <w:p w14:paraId="23F959CD" w14:textId="0498213C" w:rsid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5B3F9BD7" w14:textId="77777777" w:rsidR="00255A0C" w:rsidRPr="00255A0C" w:rsidRDefault="00255A0C" w:rsidP="00255A0C">
      <w:pPr>
        <w:pStyle w:val="ListParagraph"/>
        <w:spacing w:line="360" w:lineRule="auto"/>
        <w:jc w:val="both"/>
        <w:rPr>
          <w:lang w:val="en-US"/>
        </w:rPr>
      </w:pPr>
    </w:p>
    <w:p w14:paraId="1E207AE6" w14:textId="701754D8" w:rsidR="00255A0C" w:rsidRPr="00255A0C" w:rsidRDefault="00255A0C" w:rsidP="00667A11">
      <w:pPr>
        <w:pStyle w:val="ListParagraph"/>
        <w:numPr>
          <w:ilvl w:val="0"/>
          <w:numId w:val="16"/>
        </w:numPr>
        <w:spacing w:line="360" w:lineRule="auto"/>
        <w:jc w:val="both"/>
        <w:rPr>
          <w:b/>
          <w:bCs/>
          <w:lang w:val="en-US"/>
        </w:rPr>
      </w:pPr>
      <w:r w:rsidRPr="00255A0C">
        <w:rPr>
          <w:b/>
          <w:bCs/>
          <w:lang w:val="en-US"/>
        </w:rPr>
        <w:t>Cetak Excel</w:t>
      </w:r>
    </w:p>
    <w:p w14:paraId="01F4F9FF" w14:textId="77777777" w:rsidR="00255A0C" w:rsidRPr="00255A0C" w:rsidRDefault="00255A0C" w:rsidP="00255A0C">
      <w:pPr>
        <w:spacing w:line="360" w:lineRule="auto"/>
        <w:jc w:val="both"/>
        <w:rPr>
          <w:lang w:val="id-ID"/>
        </w:rPr>
      </w:pPr>
      <w:r w:rsidRPr="00255A0C">
        <w:rPr>
          <w:lang w:val="id-ID"/>
        </w:rPr>
        <w:t>&lt;?php</w:t>
      </w:r>
    </w:p>
    <w:p w14:paraId="2E276E06" w14:textId="77777777" w:rsidR="00255A0C" w:rsidRPr="00255A0C" w:rsidRDefault="00255A0C" w:rsidP="00255A0C">
      <w:pPr>
        <w:spacing w:line="360" w:lineRule="auto"/>
        <w:jc w:val="both"/>
        <w:rPr>
          <w:lang w:val="id-ID"/>
        </w:rPr>
      </w:pPr>
    </w:p>
    <w:p w14:paraId="39B4B379" w14:textId="77777777" w:rsidR="00255A0C" w:rsidRPr="00255A0C" w:rsidRDefault="00255A0C" w:rsidP="00255A0C">
      <w:pPr>
        <w:spacing w:line="360" w:lineRule="auto"/>
        <w:jc w:val="both"/>
        <w:rPr>
          <w:lang w:val="id-ID"/>
        </w:rPr>
      </w:pPr>
      <w:r w:rsidRPr="00255A0C">
        <w:rPr>
          <w:lang w:val="id-ID"/>
        </w:rPr>
        <w:tab/>
        <w:t>$koneksi=new mysqli("localhost","root","","db_abc");</w:t>
      </w:r>
    </w:p>
    <w:p w14:paraId="64560AE3" w14:textId="77777777" w:rsidR="00255A0C" w:rsidRPr="00255A0C" w:rsidRDefault="00255A0C" w:rsidP="00255A0C">
      <w:pPr>
        <w:spacing w:line="360" w:lineRule="auto"/>
        <w:jc w:val="both"/>
        <w:rPr>
          <w:lang w:val="id-ID"/>
        </w:rPr>
      </w:pPr>
    </w:p>
    <w:p w14:paraId="53EC8FD0" w14:textId="77777777" w:rsidR="00255A0C" w:rsidRPr="00255A0C" w:rsidRDefault="00255A0C" w:rsidP="00255A0C">
      <w:pPr>
        <w:spacing w:line="360" w:lineRule="auto"/>
        <w:jc w:val="both"/>
        <w:rPr>
          <w:lang w:val="id-ID"/>
        </w:rPr>
      </w:pPr>
      <w:r w:rsidRPr="00255A0C">
        <w:rPr>
          <w:lang w:val="id-ID"/>
        </w:rPr>
        <w:t>?&gt;</w:t>
      </w:r>
    </w:p>
    <w:p w14:paraId="3556073D" w14:textId="77777777" w:rsidR="00255A0C" w:rsidRPr="00255A0C" w:rsidRDefault="00255A0C" w:rsidP="00255A0C">
      <w:pPr>
        <w:spacing w:line="360" w:lineRule="auto"/>
        <w:jc w:val="both"/>
        <w:rPr>
          <w:lang w:val="id-ID"/>
        </w:rPr>
      </w:pPr>
    </w:p>
    <w:p w14:paraId="40607F7C" w14:textId="77777777" w:rsidR="00255A0C" w:rsidRPr="00255A0C" w:rsidRDefault="00255A0C" w:rsidP="00255A0C">
      <w:pPr>
        <w:spacing w:line="360" w:lineRule="auto"/>
        <w:jc w:val="both"/>
        <w:rPr>
          <w:lang w:val="id-ID"/>
        </w:rPr>
      </w:pPr>
      <w:r w:rsidRPr="00255A0C">
        <w:rPr>
          <w:lang w:val="id-ID"/>
        </w:rPr>
        <w:t>&lt;style&gt;</w:t>
      </w:r>
    </w:p>
    <w:p w14:paraId="51078718" w14:textId="77777777" w:rsidR="00255A0C" w:rsidRPr="00255A0C" w:rsidRDefault="00255A0C" w:rsidP="00255A0C">
      <w:pPr>
        <w:spacing w:line="360" w:lineRule="auto"/>
        <w:jc w:val="both"/>
        <w:rPr>
          <w:lang w:val="id-ID"/>
        </w:rPr>
      </w:pPr>
      <w:r w:rsidRPr="00255A0C">
        <w:rPr>
          <w:lang w:val="id-ID"/>
        </w:rPr>
        <w:tab/>
      </w:r>
    </w:p>
    <w:p w14:paraId="28D695C3" w14:textId="77777777" w:rsidR="00255A0C" w:rsidRPr="00255A0C" w:rsidRDefault="00255A0C" w:rsidP="00255A0C">
      <w:pPr>
        <w:spacing w:line="360" w:lineRule="auto"/>
        <w:jc w:val="both"/>
        <w:rPr>
          <w:lang w:val="id-ID"/>
        </w:rPr>
      </w:pPr>
      <w:r w:rsidRPr="00255A0C">
        <w:rPr>
          <w:lang w:val="id-ID"/>
        </w:rPr>
        <w:tab/>
        <w:t>@media print{</w:t>
      </w:r>
    </w:p>
    <w:p w14:paraId="4B3C1ED9" w14:textId="77777777" w:rsidR="00255A0C" w:rsidRPr="00255A0C" w:rsidRDefault="00255A0C" w:rsidP="00255A0C">
      <w:pPr>
        <w:spacing w:line="360" w:lineRule="auto"/>
        <w:jc w:val="both"/>
        <w:rPr>
          <w:lang w:val="id-ID"/>
        </w:rPr>
      </w:pPr>
      <w:r w:rsidRPr="00255A0C">
        <w:rPr>
          <w:lang w:val="id-ID"/>
        </w:rPr>
        <w:tab/>
      </w:r>
      <w:r w:rsidRPr="00255A0C">
        <w:rPr>
          <w:lang w:val="id-ID"/>
        </w:rPr>
        <w:tab/>
        <w:t>input.noPrint{</w:t>
      </w:r>
    </w:p>
    <w:p w14:paraId="5C784FD5"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display: none;</w:t>
      </w:r>
    </w:p>
    <w:p w14:paraId="0E9B98E4" w14:textId="77777777" w:rsidR="00255A0C" w:rsidRPr="00255A0C" w:rsidRDefault="00255A0C" w:rsidP="00255A0C">
      <w:pPr>
        <w:spacing w:line="360" w:lineRule="auto"/>
        <w:jc w:val="both"/>
        <w:rPr>
          <w:lang w:val="id-ID"/>
        </w:rPr>
      </w:pPr>
      <w:r w:rsidRPr="00255A0C">
        <w:rPr>
          <w:lang w:val="id-ID"/>
        </w:rPr>
        <w:tab/>
      </w:r>
      <w:r w:rsidRPr="00255A0C">
        <w:rPr>
          <w:lang w:val="id-ID"/>
        </w:rPr>
        <w:tab/>
        <w:t>}</w:t>
      </w:r>
    </w:p>
    <w:p w14:paraId="024515A2" w14:textId="77777777" w:rsidR="00255A0C" w:rsidRPr="00255A0C" w:rsidRDefault="00255A0C" w:rsidP="00255A0C">
      <w:pPr>
        <w:spacing w:line="360" w:lineRule="auto"/>
        <w:jc w:val="both"/>
        <w:rPr>
          <w:lang w:val="id-ID"/>
        </w:rPr>
      </w:pPr>
      <w:r w:rsidRPr="00255A0C">
        <w:rPr>
          <w:lang w:val="id-ID"/>
        </w:rPr>
        <w:tab/>
        <w:t>}</w:t>
      </w:r>
    </w:p>
    <w:p w14:paraId="2F5BA12C" w14:textId="77777777" w:rsidR="00255A0C" w:rsidRPr="00255A0C" w:rsidRDefault="00255A0C" w:rsidP="00255A0C">
      <w:pPr>
        <w:spacing w:line="360" w:lineRule="auto"/>
        <w:jc w:val="both"/>
        <w:rPr>
          <w:lang w:val="id-ID"/>
        </w:rPr>
      </w:pPr>
      <w:r w:rsidRPr="00255A0C">
        <w:rPr>
          <w:lang w:val="id-ID"/>
        </w:rPr>
        <w:t>&lt;/style&gt;</w:t>
      </w:r>
    </w:p>
    <w:p w14:paraId="6942ED1A" w14:textId="77777777" w:rsidR="00255A0C" w:rsidRPr="00255A0C" w:rsidRDefault="00255A0C" w:rsidP="00255A0C">
      <w:pPr>
        <w:spacing w:line="360" w:lineRule="auto"/>
        <w:jc w:val="both"/>
        <w:rPr>
          <w:lang w:val="id-ID"/>
        </w:rPr>
      </w:pPr>
    </w:p>
    <w:p w14:paraId="478EE04D" w14:textId="77777777" w:rsidR="00255A0C" w:rsidRPr="00255A0C" w:rsidRDefault="00255A0C" w:rsidP="00255A0C">
      <w:pPr>
        <w:spacing w:line="360" w:lineRule="auto"/>
        <w:jc w:val="both"/>
        <w:rPr>
          <w:lang w:val="id-ID"/>
        </w:rPr>
      </w:pPr>
      <w:r w:rsidRPr="00255A0C">
        <w:rPr>
          <w:lang w:val="id-ID"/>
        </w:rPr>
        <w:t>&lt;?php</w:t>
      </w:r>
    </w:p>
    <w:p w14:paraId="4F3FCC5A" w14:textId="77777777" w:rsidR="00255A0C" w:rsidRPr="00255A0C" w:rsidRDefault="00255A0C" w:rsidP="00255A0C">
      <w:pPr>
        <w:spacing w:line="360" w:lineRule="auto"/>
        <w:jc w:val="both"/>
        <w:rPr>
          <w:lang w:val="id-ID"/>
        </w:rPr>
      </w:pPr>
      <w:r w:rsidRPr="00255A0C">
        <w:rPr>
          <w:lang w:val="id-ID"/>
        </w:rPr>
        <w:tab/>
        <w:t>header("Content-type: application/vnd-ms-excel");</w:t>
      </w:r>
    </w:p>
    <w:p w14:paraId="5D8F857D" w14:textId="77777777" w:rsidR="00255A0C" w:rsidRPr="00255A0C" w:rsidRDefault="00255A0C" w:rsidP="00255A0C">
      <w:pPr>
        <w:spacing w:line="360" w:lineRule="auto"/>
        <w:jc w:val="both"/>
        <w:rPr>
          <w:lang w:val="id-ID"/>
        </w:rPr>
      </w:pPr>
      <w:r w:rsidRPr="00255A0C">
        <w:rPr>
          <w:lang w:val="id-ID"/>
        </w:rPr>
        <w:tab/>
        <w:t>header("Content-Disposition: attachment; filename=Data Pengguna.xls");</w:t>
      </w:r>
    </w:p>
    <w:p w14:paraId="660102B8" w14:textId="77777777" w:rsidR="00255A0C" w:rsidRPr="00255A0C" w:rsidRDefault="00255A0C" w:rsidP="00255A0C">
      <w:pPr>
        <w:spacing w:line="360" w:lineRule="auto"/>
        <w:jc w:val="both"/>
        <w:rPr>
          <w:lang w:val="id-ID"/>
        </w:rPr>
      </w:pPr>
      <w:r w:rsidRPr="00255A0C">
        <w:rPr>
          <w:lang w:val="id-ID"/>
        </w:rPr>
        <w:t>?&gt;</w:t>
      </w:r>
    </w:p>
    <w:p w14:paraId="4FD245C7" w14:textId="77777777" w:rsidR="00255A0C" w:rsidRPr="00255A0C" w:rsidRDefault="00255A0C" w:rsidP="00255A0C">
      <w:pPr>
        <w:spacing w:line="360" w:lineRule="auto"/>
        <w:jc w:val="both"/>
        <w:rPr>
          <w:lang w:val="id-ID"/>
        </w:rPr>
      </w:pPr>
    </w:p>
    <w:p w14:paraId="50CBC393" w14:textId="77777777" w:rsidR="00255A0C" w:rsidRPr="00255A0C" w:rsidRDefault="00255A0C" w:rsidP="00255A0C">
      <w:pPr>
        <w:spacing w:line="360" w:lineRule="auto"/>
        <w:jc w:val="both"/>
        <w:rPr>
          <w:lang w:val="id-ID"/>
        </w:rPr>
      </w:pPr>
      <w:r w:rsidRPr="00255A0C">
        <w:rPr>
          <w:lang w:val="id-ID"/>
        </w:rPr>
        <w:lastRenderedPageBreak/>
        <w:t>&lt;table border="1"&gt;</w:t>
      </w:r>
    </w:p>
    <w:p w14:paraId="341AC7E7" w14:textId="77777777" w:rsidR="00255A0C" w:rsidRPr="00255A0C" w:rsidRDefault="00255A0C" w:rsidP="00255A0C">
      <w:pPr>
        <w:spacing w:line="360" w:lineRule="auto"/>
        <w:jc w:val="both"/>
        <w:rPr>
          <w:lang w:val="id-ID"/>
        </w:rPr>
      </w:pPr>
      <w:r w:rsidRPr="00255A0C">
        <w:rPr>
          <w:lang w:val="id-ID"/>
        </w:rPr>
        <w:tab/>
      </w:r>
    </w:p>
    <w:p w14:paraId="0273B92C" w14:textId="77777777" w:rsidR="00255A0C" w:rsidRPr="00255A0C" w:rsidRDefault="00255A0C" w:rsidP="00255A0C">
      <w:pPr>
        <w:spacing w:line="360" w:lineRule="auto"/>
        <w:jc w:val="both"/>
        <w:rPr>
          <w:lang w:val="id-ID"/>
        </w:rPr>
      </w:pPr>
      <w:r w:rsidRPr="00255A0C">
        <w:rPr>
          <w:lang w:val="id-ID"/>
        </w:rPr>
        <w:tab/>
        <w:t>&lt;h1&gt;KLINIK ABC&lt;/br&gt;&lt;/h1&gt;</w:t>
      </w:r>
    </w:p>
    <w:p w14:paraId="2C936EB4" w14:textId="77777777" w:rsidR="00255A0C" w:rsidRPr="00255A0C" w:rsidRDefault="00255A0C" w:rsidP="00255A0C">
      <w:pPr>
        <w:spacing w:line="360" w:lineRule="auto"/>
        <w:jc w:val="both"/>
        <w:rPr>
          <w:lang w:val="id-ID"/>
        </w:rPr>
      </w:pPr>
      <w:r w:rsidRPr="00255A0C">
        <w:rPr>
          <w:lang w:val="id-ID"/>
        </w:rPr>
        <w:tab/>
        <w:t>Jl. Mumpuni setelah jadi Alumni&lt;br&gt;Telp:Satu 1</w:t>
      </w:r>
    </w:p>
    <w:p w14:paraId="2F0ABF31" w14:textId="77777777" w:rsidR="00255A0C" w:rsidRPr="00255A0C" w:rsidRDefault="00255A0C" w:rsidP="00255A0C">
      <w:pPr>
        <w:spacing w:line="360" w:lineRule="auto"/>
        <w:jc w:val="both"/>
        <w:rPr>
          <w:lang w:val="id-ID"/>
        </w:rPr>
      </w:pPr>
      <w:r w:rsidRPr="00255A0C">
        <w:rPr>
          <w:lang w:val="id-ID"/>
        </w:rPr>
        <w:tab/>
      </w:r>
    </w:p>
    <w:p w14:paraId="4A559670" w14:textId="77777777" w:rsidR="00255A0C" w:rsidRPr="00255A0C" w:rsidRDefault="00255A0C" w:rsidP="00255A0C">
      <w:pPr>
        <w:spacing w:line="360" w:lineRule="auto"/>
        <w:jc w:val="both"/>
        <w:rPr>
          <w:lang w:val="id-ID"/>
        </w:rPr>
      </w:pPr>
      <w:r w:rsidRPr="00255A0C">
        <w:rPr>
          <w:lang w:val="id-ID"/>
        </w:rPr>
        <w:tab/>
        <w:t>&lt;caption&gt;Laporan Data Pengguna&lt;/caption&gt;</w:t>
      </w:r>
    </w:p>
    <w:p w14:paraId="50792625" w14:textId="77777777" w:rsidR="00255A0C" w:rsidRPr="00255A0C" w:rsidRDefault="00255A0C" w:rsidP="00255A0C">
      <w:pPr>
        <w:spacing w:line="360" w:lineRule="auto"/>
        <w:jc w:val="both"/>
        <w:rPr>
          <w:lang w:val="id-ID"/>
        </w:rPr>
      </w:pPr>
      <w:r w:rsidRPr="00255A0C">
        <w:rPr>
          <w:lang w:val="id-ID"/>
        </w:rPr>
        <w:tab/>
        <w:t>&lt;thead&gt;</w:t>
      </w:r>
    </w:p>
    <w:p w14:paraId="52B94304" w14:textId="77777777" w:rsidR="00255A0C" w:rsidRPr="00255A0C" w:rsidRDefault="00255A0C" w:rsidP="00255A0C">
      <w:pPr>
        <w:spacing w:line="360" w:lineRule="auto"/>
        <w:jc w:val="both"/>
        <w:rPr>
          <w:lang w:val="id-ID"/>
        </w:rPr>
      </w:pPr>
      <w:r w:rsidRPr="00255A0C">
        <w:rPr>
          <w:lang w:val="id-ID"/>
        </w:rPr>
        <w:tab/>
      </w:r>
      <w:r w:rsidRPr="00255A0C">
        <w:rPr>
          <w:lang w:val="id-ID"/>
        </w:rPr>
        <w:tab/>
        <w:t>&lt;tr&gt;</w:t>
      </w:r>
    </w:p>
    <w:p w14:paraId="284CC7AC"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&lt;th&gt;No&lt;/th&gt;</w:t>
      </w:r>
    </w:p>
    <w:p w14:paraId="2494D572"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&lt;th&gt;Username&lt;/th&gt;</w:t>
      </w:r>
    </w:p>
    <w:p w14:paraId="7CCD4695"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&lt;th&gt;Nama Pengguna&lt;/th&gt;</w:t>
      </w:r>
    </w:p>
    <w:p w14:paraId="6A19CFF7"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&lt;th&gt;Password&lt;/th&gt;</w:t>
      </w:r>
    </w:p>
    <w:p w14:paraId="7B4C3116"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&lt;th&gt;Level&lt;/th&gt;</w:t>
      </w:r>
    </w:p>
    <w:p w14:paraId="35040A96" w14:textId="77777777" w:rsidR="00255A0C" w:rsidRPr="00255A0C" w:rsidRDefault="00255A0C" w:rsidP="00255A0C">
      <w:pPr>
        <w:spacing w:line="360" w:lineRule="auto"/>
        <w:jc w:val="both"/>
        <w:rPr>
          <w:lang w:val="id-ID"/>
        </w:rPr>
      </w:pPr>
      <w:r w:rsidRPr="00255A0C">
        <w:rPr>
          <w:lang w:val="id-ID"/>
        </w:rPr>
        <w:tab/>
      </w:r>
      <w:r w:rsidRPr="00255A0C">
        <w:rPr>
          <w:lang w:val="id-ID"/>
        </w:rPr>
        <w:tab/>
      </w:r>
      <w:r w:rsidRPr="00255A0C">
        <w:rPr>
          <w:lang w:val="id-ID"/>
        </w:rPr>
        <w:tab/>
        <w:t>&lt;th&gt;Foto&lt;/th&gt;</w:t>
      </w:r>
    </w:p>
    <w:p w14:paraId="7716DE0D" w14:textId="77777777" w:rsidR="00255A0C" w:rsidRPr="00255A0C" w:rsidRDefault="00255A0C" w:rsidP="00255A0C">
      <w:pPr>
        <w:spacing w:line="360" w:lineRule="auto"/>
        <w:jc w:val="both"/>
        <w:rPr>
          <w:lang w:val="id-ID"/>
        </w:rPr>
      </w:pPr>
      <w:r w:rsidRPr="00255A0C">
        <w:rPr>
          <w:lang w:val="id-ID"/>
        </w:rPr>
        <w:tab/>
      </w:r>
      <w:r w:rsidRPr="00255A0C">
        <w:rPr>
          <w:lang w:val="id-ID"/>
        </w:rPr>
        <w:tab/>
        <w:t>&lt;/tr&gt;</w:t>
      </w:r>
      <w:r w:rsidRPr="00255A0C">
        <w:rPr>
          <w:lang w:val="id-ID"/>
        </w:rPr>
        <w:tab/>
      </w:r>
      <w:r w:rsidRPr="00255A0C">
        <w:rPr>
          <w:lang w:val="id-ID"/>
        </w:rPr>
        <w:tab/>
      </w:r>
    </w:p>
    <w:p w14:paraId="43519674" w14:textId="77777777" w:rsidR="00255A0C" w:rsidRPr="00255A0C" w:rsidRDefault="00255A0C" w:rsidP="00255A0C">
      <w:pPr>
        <w:spacing w:line="360" w:lineRule="auto"/>
        <w:jc w:val="both"/>
        <w:rPr>
          <w:lang w:val="id-ID"/>
        </w:rPr>
      </w:pPr>
      <w:r w:rsidRPr="00255A0C">
        <w:rPr>
          <w:lang w:val="id-ID"/>
        </w:rPr>
        <w:tab/>
        <w:t>&lt;/thead&gt;</w:t>
      </w:r>
    </w:p>
    <w:p w14:paraId="2C05B230" w14:textId="77777777" w:rsidR="00255A0C" w:rsidRPr="00255A0C" w:rsidRDefault="00255A0C" w:rsidP="00255A0C">
      <w:pPr>
        <w:spacing w:line="360" w:lineRule="auto"/>
        <w:jc w:val="both"/>
        <w:rPr>
          <w:lang w:val="id-ID"/>
        </w:rPr>
      </w:pPr>
      <w:r w:rsidRPr="00255A0C">
        <w:rPr>
          <w:lang w:val="id-ID"/>
        </w:rPr>
        <w:tab/>
        <w:t>&lt;tbody&gt;</w:t>
      </w:r>
    </w:p>
    <w:p w14:paraId="7191B14D" w14:textId="77777777" w:rsidR="00255A0C" w:rsidRPr="00255A0C" w:rsidRDefault="00255A0C" w:rsidP="00255A0C">
      <w:pPr>
        <w:spacing w:line="360" w:lineRule="auto"/>
        <w:jc w:val="both"/>
        <w:rPr>
          <w:lang w:val="id-ID"/>
        </w:rPr>
      </w:pPr>
      <w:r w:rsidRPr="00255A0C">
        <w:rPr>
          <w:lang w:val="id-ID"/>
        </w:rPr>
        <w:tab/>
      </w:r>
      <w:r w:rsidRPr="00255A0C">
        <w:rPr>
          <w:lang w:val="id-ID"/>
        </w:rPr>
        <w:tab/>
        <w:t>&lt;?php</w:t>
      </w:r>
    </w:p>
    <w:p w14:paraId="7D4BDD51" w14:textId="77777777" w:rsidR="00255A0C" w:rsidRPr="00255A0C" w:rsidRDefault="00255A0C" w:rsidP="00255A0C">
      <w:pPr>
        <w:spacing w:line="360" w:lineRule="auto"/>
        <w:jc w:val="both"/>
        <w:rPr>
          <w:lang w:val="id-ID"/>
        </w:rPr>
      </w:pPr>
      <w:r w:rsidRPr="00255A0C">
        <w:rPr>
          <w:lang w:val="id-ID"/>
        </w:rPr>
        <w:tab/>
        <w:t xml:space="preserve">        $no=1;</w:t>
      </w:r>
    </w:p>
    <w:p w14:paraId="6276607D" w14:textId="77777777" w:rsidR="00255A0C" w:rsidRPr="00255A0C" w:rsidRDefault="00255A0C" w:rsidP="00255A0C">
      <w:pPr>
        <w:spacing w:line="360" w:lineRule="auto"/>
        <w:jc w:val="both"/>
        <w:rPr>
          <w:lang w:val="id-ID"/>
        </w:rPr>
      </w:pPr>
      <w:r w:rsidRPr="00255A0C">
        <w:rPr>
          <w:lang w:val="id-ID"/>
        </w:rPr>
        <w:tab/>
        <w:t xml:space="preserve">        $sql= $koneksi-&gt;query("select * from tb_pengguna");</w:t>
      </w:r>
    </w:p>
    <w:p w14:paraId="7260832F" w14:textId="77777777" w:rsidR="00255A0C" w:rsidRPr="00255A0C" w:rsidRDefault="00255A0C" w:rsidP="00255A0C">
      <w:pPr>
        <w:spacing w:line="360" w:lineRule="auto"/>
        <w:jc w:val="both"/>
        <w:rPr>
          <w:lang w:val="id-ID"/>
        </w:rPr>
      </w:pPr>
      <w:r w:rsidRPr="00255A0C">
        <w:rPr>
          <w:lang w:val="id-ID"/>
        </w:rPr>
        <w:tab/>
        <w:t xml:space="preserve">        while($data= $sql-&gt;fetch_assoc()){</w:t>
      </w:r>
    </w:p>
    <w:p w14:paraId="7B9591DD" w14:textId="77777777" w:rsidR="00255A0C" w:rsidRPr="00255A0C" w:rsidRDefault="00255A0C" w:rsidP="00255A0C">
      <w:pPr>
        <w:spacing w:line="360" w:lineRule="auto"/>
        <w:jc w:val="both"/>
        <w:rPr>
          <w:lang w:val="id-ID"/>
        </w:rPr>
      </w:pPr>
    </w:p>
    <w:p w14:paraId="3409CBCA" w14:textId="77777777" w:rsidR="00255A0C" w:rsidRPr="00255A0C" w:rsidRDefault="00255A0C" w:rsidP="00255A0C">
      <w:pPr>
        <w:spacing w:line="360" w:lineRule="auto"/>
        <w:jc w:val="both"/>
        <w:rPr>
          <w:lang w:val="id-ID"/>
        </w:rPr>
      </w:pPr>
    </w:p>
    <w:p w14:paraId="76DBCBA3" w14:textId="77777777" w:rsidR="00255A0C" w:rsidRPr="00255A0C" w:rsidRDefault="00255A0C" w:rsidP="00255A0C">
      <w:pPr>
        <w:spacing w:line="360" w:lineRule="auto"/>
        <w:jc w:val="both"/>
        <w:rPr>
          <w:lang w:val="id-ID"/>
        </w:rPr>
      </w:pPr>
      <w:r w:rsidRPr="00255A0C">
        <w:rPr>
          <w:lang w:val="id-ID"/>
        </w:rPr>
        <w:tab/>
        <w:t xml:space="preserve">        ?&gt;</w:t>
      </w:r>
    </w:p>
    <w:p w14:paraId="69202273" w14:textId="77777777" w:rsidR="00255A0C" w:rsidRPr="00255A0C" w:rsidRDefault="00255A0C" w:rsidP="00255A0C">
      <w:pPr>
        <w:spacing w:line="360" w:lineRule="auto"/>
        <w:jc w:val="both"/>
        <w:rPr>
          <w:lang w:val="id-ID"/>
        </w:rPr>
      </w:pPr>
      <w:r w:rsidRPr="00255A0C">
        <w:rPr>
          <w:lang w:val="id-ID"/>
        </w:rPr>
        <w:tab/>
        <w:t xml:space="preserve">        </w:t>
      </w:r>
    </w:p>
    <w:p w14:paraId="10D687E5" w14:textId="77777777" w:rsidR="00255A0C" w:rsidRPr="00255A0C" w:rsidRDefault="00255A0C" w:rsidP="00255A0C">
      <w:pPr>
        <w:spacing w:line="360" w:lineRule="auto"/>
        <w:jc w:val="both"/>
        <w:rPr>
          <w:lang w:val="id-ID"/>
        </w:rPr>
      </w:pPr>
      <w:r w:rsidRPr="00255A0C">
        <w:rPr>
          <w:lang w:val="id-ID"/>
        </w:rPr>
        <w:tab/>
        <w:t xml:space="preserve">        &lt;tr&gt;</w:t>
      </w:r>
    </w:p>
    <w:p w14:paraId="1128282C" w14:textId="77777777" w:rsidR="00255A0C" w:rsidRPr="00255A0C" w:rsidRDefault="00255A0C" w:rsidP="00255A0C">
      <w:pPr>
        <w:spacing w:line="360" w:lineRule="auto"/>
        <w:jc w:val="both"/>
        <w:rPr>
          <w:lang w:val="id-ID"/>
        </w:rPr>
      </w:pPr>
      <w:r w:rsidRPr="00255A0C">
        <w:rPr>
          <w:lang w:val="id-ID"/>
        </w:rPr>
        <w:tab/>
        <w:t xml:space="preserve">            &lt;td align="center"&gt;&lt;?php echo $no++;?&gt;&lt;/td&gt;</w:t>
      </w:r>
    </w:p>
    <w:p w14:paraId="4C99DA81" w14:textId="77777777" w:rsidR="00255A0C" w:rsidRPr="00255A0C" w:rsidRDefault="00255A0C" w:rsidP="00255A0C">
      <w:pPr>
        <w:spacing w:line="360" w:lineRule="auto"/>
        <w:jc w:val="both"/>
        <w:rPr>
          <w:lang w:val="id-ID"/>
        </w:rPr>
      </w:pPr>
      <w:r w:rsidRPr="00255A0C">
        <w:rPr>
          <w:lang w:val="id-ID"/>
        </w:rPr>
        <w:tab/>
        <w:t xml:space="preserve">            &lt;td align="center"&gt;&lt;?php echo $data['username']?&gt;&lt;/td&gt;</w:t>
      </w:r>
    </w:p>
    <w:p w14:paraId="45605B62" w14:textId="77777777" w:rsidR="00255A0C" w:rsidRPr="00255A0C" w:rsidRDefault="00255A0C" w:rsidP="00255A0C">
      <w:pPr>
        <w:spacing w:line="360" w:lineRule="auto"/>
        <w:jc w:val="both"/>
        <w:rPr>
          <w:lang w:val="id-ID"/>
        </w:rPr>
      </w:pPr>
      <w:r w:rsidRPr="00255A0C">
        <w:rPr>
          <w:lang w:val="id-ID"/>
        </w:rPr>
        <w:tab/>
        <w:t xml:space="preserve">            &lt;td&gt;&lt;?php echo $data['nama']?&gt;&lt;/td&gt;</w:t>
      </w:r>
    </w:p>
    <w:p w14:paraId="1C9E943F" w14:textId="77777777" w:rsidR="00255A0C" w:rsidRPr="00255A0C" w:rsidRDefault="00255A0C" w:rsidP="00255A0C">
      <w:pPr>
        <w:spacing w:line="360" w:lineRule="auto"/>
        <w:jc w:val="both"/>
        <w:rPr>
          <w:lang w:val="id-ID"/>
        </w:rPr>
      </w:pPr>
      <w:r w:rsidRPr="00255A0C">
        <w:rPr>
          <w:lang w:val="id-ID"/>
        </w:rPr>
        <w:tab/>
        <w:t xml:space="preserve">            &lt;td align="center"&gt;&lt;?php echo $data['password']?&gt;&lt;/td&gt;</w:t>
      </w:r>
    </w:p>
    <w:p w14:paraId="0AA9FFF8" w14:textId="77777777" w:rsidR="00255A0C" w:rsidRPr="00255A0C" w:rsidRDefault="00255A0C" w:rsidP="00255A0C">
      <w:pPr>
        <w:spacing w:line="360" w:lineRule="auto"/>
        <w:jc w:val="both"/>
        <w:rPr>
          <w:lang w:val="id-ID"/>
        </w:rPr>
      </w:pPr>
      <w:r w:rsidRPr="00255A0C">
        <w:rPr>
          <w:lang w:val="id-ID"/>
        </w:rPr>
        <w:tab/>
        <w:t xml:space="preserve">            &lt;td align="center"&gt;&lt;?php echo $data['level']?&gt;&lt;/td&gt;</w:t>
      </w:r>
    </w:p>
    <w:p w14:paraId="36CD80B8" w14:textId="77777777" w:rsidR="00255A0C" w:rsidRPr="00255A0C" w:rsidRDefault="00255A0C" w:rsidP="00255A0C">
      <w:pPr>
        <w:spacing w:line="360" w:lineRule="auto"/>
        <w:jc w:val="both"/>
        <w:rPr>
          <w:lang w:val="id-ID"/>
        </w:rPr>
      </w:pPr>
      <w:r w:rsidRPr="00255A0C">
        <w:rPr>
          <w:lang w:val="id-ID"/>
        </w:rPr>
        <w:lastRenderedPageBreak/>
        <w:tab/>
        <w:t xml:space="preserve">            &lt;td align="center"&gt;&lt;?php echo $data['foto']?&gt;&lt;/td&gt;</w:t>
      </w:r>
    </w:p>
    <w:p w14:paraId="04CFF275" w14:textId="77777777" w:rsidR="00255A0C" w:rsidRPr="00255A0C" w:rsidRDefault="00255A0C" w:rsidP="00255A0C">
      <w:pPr>
        <w:spacing w:line="360" w:lineRule="auto"/>
        <w:jc w:val="both"/>
        <w:rPr>
          <w:lang w:val="id-ID"/>
        </w:rPr>
      </w:pPr>
      <w:r w:rsidRPr="00255A0C">
        <w:rPr>
          <w:lang w:val="id-ID"/>
        </w:rPr>
        <w:tab/>
        <w:t xml:space="preserve">        &lt;/tr&gt;</w:t>
      </w:r>
    </w:p>
    <w:p w14:paraId="38951D4A" w14:textId="77777777" w:rsidR="00255A0C" w:rsidRPr="00255A0C" w:rsidRDefault="00255A0C" w:rsidP="00255A0C">
      <w:pPr>
        <w:spacing w:line="360" w:lineRule="auto"/>
        <w:jc w:val="both"/>
        <w:rPr>
          <w:lang w:val="id-ID"/>
        </w:rPr>
      </w:pPr>
      <w:r w:rsidRPr="00255A0C">
        <w:rPr>
          <w:lang w:val="id-ID"/>
        </w:rPr>
        <w:tab/>
        <w:t xml:space="preserve">        &lt;?php } ?&gt;        </w:t>
      </w:r>
    </w:p>
    <w:p w14:paraId="4B916EDB" w14:textId="77777777" w:rsidR="00255A0C" w:rsidRPr="00255A0C" w:rsidRDefault="00255A0C" w:rsidP="00255A0C">
      <w:pPr>
        <w:spacing w:line="360" w:lineRule="auto"/>
        <w:jc w:val="both"/>
        <w:rPr>
          <w:lang w:val="id-ID"/>
        </w:rPr>
      </w:pPr>
      <w:r w:rsidRPr="00255A0C">
        <w:rPr>
          <w:lang w:val="id-ID"/>
        </w:rPr>
        <w:tab/>
        <w:t>&lt;/tbody&gt;</w:t>
      </w:r>
    </w:p>
    <w:p w14:paraId="2556B2A2" w14:textId="77777777" w:rsidR="00255A0C" w:rsidRPr="00255A0C" w:rsidRDefault="00255A0C" w:rsidP="00255A0C">
      <w:pPr>
        <w:spacing w:line="360" w:lineRule="auto"/>
        <w:jc w:val="both"/>
        <w:rPr>
          <w:lang w:val="id-ID"/>
        </w:rPr>
      </w:pPr>
      <w:r w:rsidRPr="00255A0C">
        <w:rPr>
          <w:lang w:val="id-ID"/>
        </w:rPr>
        <w:t>&lt;/table&gt;</w:t>
      </w:r>
    </w:p>
    <w:p w14:paraId="0A0FB9FC" w14:textId="77777777" w:rsidR="00255A0C" w:rsidRPr="00255A0C" w:rsidRDefault="00255A0C" w:rsidP="00255A0C">
      <w:pPr>
        <w:spacing w:line="360" w:lineRule="auto"/>
        <w:jc w:val="both"/>
        <w:rPr>
          <w:lang w:val="id-ID"/>
        </w:rPr>
      </w:pPr>
      <w:r w:rsidRPr="00255A0C">
        <w:rPr>
          <w:lang w:val="id-ID"/>
        </w:rPr>
        <w:t>&lt;br&gt;</w:t>
      </w:r>
    </w:p>
    <w:p w14:paraId="7DF9B2E2" w14:textId="324A64EB" w:rsidR="001B04AA" w:rsidRDefault="00255A0C" w:rsidP="00255A0C">
      <w:pPr>
        <w:spacing w:line="360" w:lineRule="auto"/>
        <w:jc w:val="both"/>
        <w:rPr>
          <w:lang w:val="id-ID"/>
        </w:rPr>
      </w:pPr>
      <w:r w:rsidRPr="00255A0C">
        <w:rPr>
          <w:lang w:val="id-ID"/>
        </w:rPr>
        <w:t>&lt;input type="button" class="noPrint" value="Cetak"onclick="window.print()"&gt;</w:t>
      </w:r>
    </w:p>
    <w:p w14:paraId="6B0E4EBB" w14:textId="37AA201B" w:rsidR="00255A0C" w:rsidRDefault="00255A0C" w:rsidP="00255A0C">
      <w:pPr>
        <w:spacing w:line="360" w:lineRule="auto"/>
        <w:jc w:val="both"/>
        <w:rPr>
          <w:b/>
          <w:bCs/>
          <w:lang w:val="en-US"/>
        </w:rPr>
      </w:pPr>
      <w:r w:rsidRPr="00255A0C">
        <w:rPr>
          <w:b/>
          <w:bCs/>
          <w:lang w:val="en-US"/>
        </w:rPr>
        <w:t>Daftar Pelanggan</w:t>
      </w:r>
    </w:p>
    <w:p w14:paraId="6C2CF98E" w14:textId="77777777" w:rsidR="00255A0C" w:rsidRPr="00255A0C" w:rsidRDefault="00255A0C" w:rsidP="00255A0C">
      <w:pPr>
        <w:spacing w:line="360" w:lineRule="auto"/>
        <w:jc w:val="both"/>
        <w:rPr>
          <w:lang w:val="en-US"/>
        </w:rPr>
      </w:pPr>
      <w:r w:rsidRPr="00255A0C">
        <w:rPr>
          <w:lang w:val="en-US"/>
        </w:rPr>
        <w:t xml:space="preserve">&lt;?php </w:t>
      </w:r>
    </w:p>
    <w:p w14:paraId="146EAF01" w14:textId="77777777" w:rsidR="00255A0C" w:rsidRPr="00255A0C" w:rsidRDefault="00255A0C" w:rsidP="00255A0C">
      <w:pPr>
        <w:spacing w:line="360" w:lineRule="auto"/>
        <w:jc w:val="both"/>
        <w:rPr>
          <w:lang w:val="en-US"/>
        </w:rPr>
      </w:pPr>
    </w:p>
    <w:p w14:paraId="753C7AEC" w14:textId="77777777" w:rsidR="00255A0C" w:rsidRPr="00255A0C" w:rsidRDefault="00255A0C" w:rsidP="00255A0C">
      <w:pPr>
        <w:spacing w:line="360" w:lineRule="auto"/>
        <w:jc w:val="both"/>
        <w:rPr>
          <w:lang w:val="en-US"/>
        </w:rPr>
      </w:pPr>
      <w:r w:rsidRPr="00255A0C">
        <w:rPr>
          <w:lang w:val="en-US"/>
        </w:rPr>
        <w:t>ob_start();</w:t>
      </w:r>
    </w:p>
    <w:p w14:paraId="2C44AD77" w14:textId="77777777" w:rsidR="00255A0C" w:rsidRPr="00255A0C" w:rsidRDefault="00255A0C" w:rsidP="00255A0C">
      <w:pPr>
        <w:spacing w:line="360" w:lineRule="auto"/>
        <w:jc w:val="both"/>
        <w:rPr>
          <w:lang w:val="en-US"/>
        </w:rPr>
      </w:pPr>
      <w:r w:rsidRPr="00255A0C">
        <w:rPr>
          <w:lang w:val="en-US"/>
        </w:rPr>
        <w:t>session_start();</w:t>
      </w:r>
    </w:p>
    <w:p w14:paraId="61BF8046" w14:textId="77777777" w:rsidR="00255A0C" w:rsidRPr="00255A0C" w:rsidRDefault="00255A0C" w:rsidP="00255A0C">
      <w:pPr>
        <w:spacing w:line="360" w:lineRule="auto"/>
        <w:jc w:val="both"/>
        <w:rPr>
          <w:lang w:val="en-US"/>
        </w:rPr>
      </w:pPr>
      <w:r w:rsidRPr="00255A0C">
        <w:rPr>
          <w:lang w:val="en-US"/>
        </w:rPr>
        <w:t>error_reporting(E_ALL ^ (E_NOTICE | E_WARNING));</w:t>
      </w:r>
    </w:p>
    <w:p w14:paraId="0AA8F9AA" w14:textId="77777777" w:rsidR="00255A0C" w:rsidRPr="00255A0C" w:rsidRDefault="00255A0C" w:rsidP="00255A0C">
      <w:pPr>
        <w:spacing w:line="360" w:lineRule="auto"/>
        <w:jc w:val="both"/>
        <w:rPr>
          <w:lang w:val="en-US"/>
        </w:rPr>
      </w:pPr>
    </w:p>
    <w:p w14:paraId="0F7EA862" w14:textId="77777777" w:rsidR="00255A0C" w:rsidRPr="00255A0C" w:rsidRDefault="00255A0C" w:rsidP="00255A0C">
      <w:pPr>
        <w:spacing w:line="360" w:lineRule="auto"/>
        <w:jc w:val="both"/>
        <w:rPr>
          <w:lang w:val="en-US"/>
        </w:rPr>
      </w:pPr>
      <w:r w:rsidRPr="00255A0C">
        <w:rPr>
          <w:lang w:val="en-US"/>
        </w:rPr>
        <w:t>include "koneksi.php";</w:t>
      </w:r>
    </w:p>
    <w:p w14:paraId="090E5EDE" w14:textId="77777777" w:rsidR="00255A0C" w:rsidRPr="00255A0C" w:rsidRDefault="00255A0C" w:rsidP="00255A0C">
      <w:pPr>
        <w:spacing w:line="360" w:lineRule="auto"/>
        <w:jc w:val="both"/>
        <w:rPr>
          <w:lang w:val="en-US"/>
        </w:rPr>
      </w:pPr>
    </w:p>
    <w:p w14:paraId="075A2505" w14:textId="77777777" w:rsidR="00255A0C" w:rsidRPr="00255A0C" w:rsidRDefault="00255A0C" w:rsidP="00255A0C">
      <w:pPr>
        <w:spacing w:line="360" w:lineRule="auto"/>
        <w:jc w:val="both"/>
        <w:rPr>
          <w:lang w:val="en-US"/>
        </w:rPr>
      </w:pPr>
      <w:r w:rsidRPr="00255A0C">
        <w:rPr>
          <w:lang w:val="en-US"/>
        </w:rPr>
        <w:t>if($_SESSION['mekanik']){</w:t>
      </w:r>
    </w:p>
    <w:p w14:paraId="284AF767" w14:textId="77777777" w:rsidR="00255A0C" w:rsidRPr="00255A0C" w:rsidRDefault="00255A0C" w:rsidP="00255A0C">
      <w:pPr>
        <w:spacing w:line="360" w:lineRule="auto"/>
        <w:jc w:val="both"/>
        <w:rPr>
          <w:lang w:val="en-US"/>
        </w:rPr>
      </w:pPr>
      <w:r w:rsidRPr="00255A0C">
        <w:rPr>
          <w:lang w:val="en-US"/>
        </w:rPr>
        <w:t xml:space="preserve">        //header("location:index.php");</w:t>
      </w:r>
    </w:p>
    <w:p w14:paraId="5F01E1F0" w14:textId="77777777" w:rsidR="00255A0C" w:rsidRPr="00255A0C" w:rsidRDefault="00255A0C" w:rsidP="00255A0C">
      <w:pPr>
        <w:spacing w:line="360" w:lineRule="auto"/>
        <w:jc w:val="both"/>
        <w:rPr>
          <w:lang w:val="en-US"/>
        </w:rPr>
      </w:pPr>
      <w:r w:rsidRPr="00255A0C">
        <w:rPr>
          <w:lang w:val="en-US"/>
        </w:rPr>
        <w:t xml:space="preserve">        ?&gt;</w:t>
      </w:r>
    </w:p>
    <w:p w14:paraId="6645A4E1" w14:textId="77777777" w:rsidR="00255A0C" w:rsidRPr="00255A0C" w:rsidRDefault="00255A0C" w:rsidP="00255A0C">
      <w:pPr>
        <w:spacing w:line="360" w:lineRule="auto"/>
        <w:jc w:val="both"/>
        <w:rPr>
          <w:lang w:val="en-US"/>
        </w:rPr>
      </w:pPr>
      <w:r w:rsidRPr="00255A0C">
        <w:rPr>
          <w:lang w:val="en-US"/>
        </w:rPr>
        <w:t xml:space="preserve">        &lt;script type="text/javascript"&gt;</w:t>
      </w:r>
    </w:p>
    <w:p w14:paraId="18D32CC6" w14:textId="77777777" w:rsidR="00255A0C" w:rsidRPr="00255A0C" w:rsidRDefault="00255A0C" w:rsidP="00255A0C">
      <w:pPr>
        <w:spacing w:line="360" w:lineRule="auto"/>
        <w:jc w:val="both"/>
        <w:rPr>
          <w:lang w:val="en-US"/>
        </w:rPr>
      </w:pPr>
      <w:r w:rsidRPr="00255A0C">
        <w:rPr>
          <w:lang w:val="en-US"/>
        </w:rPr>
        <w:t xml:space="preserve">        alert ("Anda Tidak Berhak Mengakses Halaman ini");</w:t>
      </w:r>
    </w:p>
    <w:p w14:paraId="78696405" w14:textId="77777777" w:rsidR="00255A0C" w:rsidRPr="00255A0C" w:rsidRDefault="00255A0C" w:rsidP="00255A0C">
      <w:pPr>
        <w:spacing w:line="360" w:lineRule="auto"/>
        <w:jc w:val="both"/>
        <w:rPr>
          <w:lang w:val="en-US"/>
        </w:rPr>
      </w:pPr>
      <w:r w:rsidRPr="00255A0C">
        <w:rPr>
          <w:lang w:val="en-US"/>
        </w:rPr>
        <w:t xml:space="preserve">        window.location.href="logout.php";</w:t>
      </w:r>
    </w:p>
    <w:p w14:paraId="7E2F0794" w14:textId="77777777" w:rsidR="00255A0C" w:rsidRPr="00255A0C" w:rsidRDefault="00255A0C" w:rsidP="00255A0C">
      <w:pPr>
        <w:spacing w:line="360" w:lineRule="auto"/>
        <w:jc w:val="both"/>
        <w:rPr>
          <w:lang w:val="en-US"/>
        </w:rPr>
      </w:pPr>
      <w:r w:rsidRPr="00255A0C">
        <w:rPr>
          <w:lang w:val="en-US"/>
        </w:rPr>
        <w:t xml:space="preserve">        &lt;/script&gt;</w:t>
      </w:r>
    </w:p>
    <w:p w14:paraId="6D42AB07" w14:textId="77777777" w:rsidR="00255A0C" w:rsidRPr="00255A0C" w:rsidRDefault="00255A0C" w:rsidP="00255A0C">
      <w:pPr>
        <w:spacing w:line="360" w:lineRule="auto"/>
        <w:jc w:val="both"/>
        <w:rPr>
          <w:lang w:val="en-US"/>
        </w:rPr>
      </w:pPr>
      <w:r w:rsidRPr="00255A0C">
        <w:rPr>
          <w:lang w:val="en-US"/>
        </w:rPr>
        <w:t xml:space="preserve">        &lt;?php</w:t>
      </w:r>
    </w:p>
    <w:p w14:paraId="31A82BE5" w14:textId="77777777" w:rsidR="00255A0C" w:rsidRPr="00255A0C" w:rsidRDefault="00255A0C" w:rsidP="00255A0C">
      <w:pPr>
        <w:spacing w:line="360" w:lineRule="auto"/>
        <w:jc w:val="both"/>
        <w:rPr>
          <w:lang w:val="en-US"/>
        </w:rPr>
      </w:pPr>
      <w:r w:rsidRPr="00255A0C">
        <w:rPr>
          <w:lang w:val="en-US"/>
        </w:rPr>
        <w:t xml:space="preserve">    }else{</w:t>
      </w:r>
    </w:p>
    <w:p w14:paraId="1BA8CFE1" w14:textId="77777777" w:rsidR="00255A0C" w:rsidRPr="00255A0C" w:rsidRDefault="00255A0C" w:rsidP="00255A0C">
      <w:pPr>
        <w:spacing w:line="360" w:lineRule="auto"/>
        <w:jc w:val="both"/>
        <w:rPr>
          <w:lang w:val="en-US"/>
        </w:rPr>
      </w:pPr>
    </w:p>
    <w:p w14:paraId="363B9C7E" w14:textId="77777777" w:rsidR="00255A0C" w:rsidRPr="00255A0C" w:rsidRDefault="00255A0C" w:rsidP="00255A0C">
      <w:pPr>
        <w:spacing w:line="360" w:lineRule="auto"/>
        <w:jc w:val="both"/>
        <w:rPr>
          <w:lang w:val="en-US"/>
        </w:rPr>
      </w:pPr>
      <w:r w:rsidRPr="00255A0C">
        <w:rPr>
          <w:lang w:val="en-US"/>
        </w:rPr>
        <w:t>?&gt;</w:t>
      </w:r>
    </w:p>
    <w:p w14:paraId="27EF58A1" w14:textId="77777777" w:rsidR="00255A0C" w:rsidRPr="00255A0C" w:rsidRDefault="00255A0C" w:rsidP="00255A0C">
      <w:pPr>
        <w:spacing w:line="360" w:lineRule="auto"/>
        <w:jc w:val="both"/>
        <w:rPr>
          <w:lang w:val="en-US"/>
        </w:rPr>
      </w:pPr>
    </w:p>
    <w:p w14:paraId="2427DD93" w14:textId="77777777" w:rsidR="00255A0C" w:rsidRPr="00255A0C" w:rsidRDefault="00255A0C" w:rsidP="00255A0C">
      <w:pPr>
        <w:spacing w:line="360" w:lineRule="auto"/>
        <w:jc w:val="both"/>
        <w:rPr>
          <w:lang w:val="en-US"/>
        </w:rPr>
      </w:pPr>
      <w:r w:rsidRPr="00255A0C">
        <w:rPr>
          <w:lang w:val="en-US"/>
        </w:rPr>
        <w:t xml:space="preserve"> &lt;div class="row clearfix"&gt;</w:t>
      </w:r>
    </w:p>
    <w:p w14:paraId="286C1603" w14:textId="77777777" w:rsidR="00255A0C" w:rsidRPr="00255A0C" w:rsidRDefault="00255A0C" w:rsidP="00255A0C">
      <w:pPr>
        <w:spacing w:line="360" w:lineRule="auto"/>
        <w:jc w:val="both"/>
        <w:rPr>
          <w:lang w:val="en-US"/>
        </w:rPr>
      </w:pPr>
      <w:r w:rsidRPr="00255A0C">
        <w:rPr>
          <w:lang w:val="en-US"/>
        </w:rPr>
        <w:t xml:space="preserve">                &lt;div class="col-lg-12 col-md-12 col-sm-12 col-xs-12"&gt;</w:t>
      </w:r>
    </w:p>
    <w:p w14:paraId="5595411D" w14:textId="77777777" w:rsidR="00255A0C" w:rsidRPr="00255A0C" w:rsidRDefault="00255A0C" w:rsidP="00255A0C">
      <w:pPr>
        <w:spacing w:line="360" w:lineRule="auto"/>
        <w:jc w:val="both"/>
        <w:rPr>
          <w:lang w:val="en-US"/>
        </w:rPr>
      </w:pPr>
      <w:r w:rsidRPr="00255A0C">
        <w:rPr>
          <w:lang w:val="en-US"/>
        </w:rPr>
        <w:t xml:space="preserve">                    &lt;div class="card"&gt;</w:t>
      </w:r>
    </w:p>
    <w:p w14:paraId="59EFCF13" w14:textId="77777777" w:rsidR="00255A0C" w:rsidRPr="00255A0C" w:rsidRDefault="00255A0C" w:rsidP="00255A0C">
      <w:pPr>
        <w:spacing w:line="360" w:lineRule="auto"/>
        <w:jc w:val="both"/>
        <w:rPr>
          <w:lang w:val="en-US"/>
        </w:rPr>
      </w:pPr>
      <w:r w:rsidRPr="00255A0C">
        <w:rPr>
          <w:lang w:val="en-US"/>
        </w:rPr>
        <w:lastRenderedPageBreak/>
        <w:t xml:space="preserve">                        &lt;div class="header"&gt;</w:t>
      </w:r>
    </w:p>
    <w:p w14:paraId="5FE7E810" w14:textId="77777777" w:rsidR="00255A0C" w:rsidRPr="00255A0C" w:rsidRDefault="00255A0C" w:rsidP="00255A0C">
      <w:pPr>
        <w:spacing w:line="360" w:lineRule="auto"/>
        <w:jc w:val="both"/>
        <w:rPr>
          <w:lang w:val="en-US"/>
        </w:rPr>
      </w:pPr>
      <w:r w:rsidRPr="00255A0C">
        <w:rPr>
          <w:lang w:val="en-US"/>
        </w:rPr>
        <w:t xml:space="preserve">                            &lt;h2&gt;</w:t>
      </w:r>
    </w:p>
    <w:p w14:paraId="5EBE97AF" w14:textId="77777777" w:rsidR="00255A0C" w:rsidRPr="00255A0C" w:rsidRDefault="00255A0C" w:rsidP="00255A0C">
      <w:pPr>
        <w:spacing w:line="360" w:lineRule="auto"/>
        <w:jc w:val="both"/>
        <w:rPr>
          <w:lang w:val="en-US"/>
        </w:rPr>
      </w:pPr>
      <w:r w:rsidRPr="00255A0C">
        <w:rPr>
          <w:lang w:val="en-US"/>
        </w:rPr>
        <w:t xml:space="preserve">                                DATA PELANGGAN</w:t>
      </w:r>
    </w:p>
    <w:p w14:paraId="50CE07AA" w14:textId="77777777" w:rsidR="00255A0C" w:rsidRPr="00255A0C" w:rsidRDefault="00255A0C" w:rsidP="00255A0C">
      <w:pPr>
        <w:spacing w:line="360" w:lineRule="auto"/>
        <w:jc w:val="both"/>
        <w:rPr>
          <w:lang w:val="en-US"/>
        </w:rPr>
      </w:pPr>
      <w:r w:rsidRPr="00255A0C">
        <w:rPr>
          <w:lang w:val="en-US"/>
        </w:rPr>
        <w:t xml:space="preserve">                            &lt;/h2&gt;</w:t>
      </w:r>
    </w:p>
    <w:p w14:paraId="0B08DE9A" w14:textId="77777777" w:rsidR="00255A0C" w:rsidRPr="00255A0C" w:rsidRDefault="00255A0C" w:rsidP="00255A0C">
      <w:pPr>
        <w:spacing w:line="360" w:lineRule="auto"/>
        <w:jc w:val="both"/>
        <w:rPr>
          <w:lang w:val="en-US"/>
        </w:rPr>
      </w:pPr>
      <w:r w:rsidRPr="00255A0C">
        <w:rPr>
          <w:lang w:val="en-US"/>
        </w:rPr>
        <w:t xml:space="preserve">                            </w:t>
      </w:r>
    </w:p>
    <w:p w14:paraId="6E506540" w14:textId="77777777" w:rsidR="00255A0C" w:rsidRPr="00255A0C" w:rsidRDefault="00255A0C" w:rsidP="00255A0C">
      <w:pPr>
        <w:spacing w:line="360" w:lineRule="auto"/>
        <w:jc w:val="both"/>
        <w:rPr>
          <w:lang w:val="en-US"/>
        </w:rPr>
      </w:pPr>
      <w:r w:rsidRPr="00255A0C">
        <w:rPr>
          <w:lang w:val="en-US"/>
        </w:rPr>
        <w:t xml:space="preserve">                        &lt;/div&gt;</w:t>
      </w:r>
    </w:p>
    <w:p w14:paraId="1D494801" w14:textId="77777777" w:rsidR="00255A0C" w:rsidRPr="00255A0C" w:rsidRDefault="00255A0C" w:rsidP="00255A0C">
      <w:pPr>
        <w:spacing w:line="360" w:lineRule="auto"/>
        <w:jc w:val="both"/>
        <w:rPr>
          <w:lang w:val="en-US"/>
        </w:rPr>
      </w:pPr>
      <w:r w:rsidRPr="00255A0C">
        <w:rPr>
          <w:lang w:val="en-US"/>
        </w:rPr>
        <w:t xml:space="preserve">                        &lt;div class="body"&gt;</w:t>
      </w:r>
    </w:p>
    <w:p w14:paraId="1F5C1CAA" w14:textId="77777777" w:rsidR="00255A0C" w:rsidRPr="00255A0C" w:rsidRDefault="00255A0C" w:rsidP="00255A0C">
      <w:pPr>
        <w:spacing w:line="360" w:lineRule="auto"/>
        <w:jc w:val="both"/>
        <w:rPr>
          <w:lang w:val="en-US"/>
        </w:rPr>
      </w:pPr>
      <w:r w:rsidRPr="00255A0C">
        <w:rPr>
          <w:lang w:val="en-US"/>
        </w:rPr>
        <w:t xml:space="preserve">                            &lt;div class="table-responsive"&gt;</w:t>
      </w:r>
    </w:p>
    <w:p w14:paraId="2BC4787B" w14:textId="77777777" w:rsidR="00255A0C" w:rsidRPr="00255A0C" w:rsidRDefault="00255A0C" w:rsidP="00255A0C">
      <w:pPr>
        <w:spacing w:line="360" w:lineRule="auto"/>
        <w:jc w:val="both"/>
        <w:rPr>
          <w:lang w:val="en-US"/>
        </w:rPr>
      </w:pPr>
      <w:r w:rsidRPr="00255A0C">
        <w:rPr>
          <w:lang w:val="en-US"/>
        </w:rPr>
        <w:t xml:space="preserve">                                &lt;table class="table table-bordered table-striped table-hover js-basic-example dataTable"&gt;</w:t>
      </w:r>
    </w:p>
    <w:p w14:paraId="2B4ECE8B" w14:textId="77777777" w:rsidR="00255A0C" w:rsidRPr="00255A0C" w:rsidRDefault="00255A0C" w:rsidP="00255A0C">
      <w:pPr>
        <w:spacing w:line="360" w:lineRule="auto"/>
        <w:jc w:val="both"/>
        <w:rPr>
          <w:lang w:val="en-US"/>
        </w:rPr>
      </w:pPr>
      <w:r w:rsidRPr="00255A0C">
        <w:rPr>
          <w:lang w:val="en-US"/>
        </w:rPr>
        <w:t xml:space="preserve">                                    &lt;thead&gt;</w:t>
      </w:r>
    </w:p>
    <w:p w14:paraId="09566565" w14:textId="77777777" w:rsidR="00255A0C" w:rsidRPr="00255A0C" w:rsidRDefault="00255A0C" w:rsidP="00255A0C">
      <w:pPr>
        <w:spacing w:line="360" w:lineRule="auto"/>
        <w:jc w:val="both"/>
        <w:rPr>
          <w:lang w:val="en-US"/>
        </w:rPr>
      </w:pPr>
      <w:r w:rsidRPr="00255A0C">
        <w:rPr>
          <w:lang w:val="en-US"/>
        </w:rPr>
        <w:t xml:space="preserve">                                        &lt;tr&gt;</w:t>
      </w:r>
    </w:p>
    <w:p w14:paraId="527C7E53" w14:textId="77777777" w:rsidR="00255A0C" w:rsidRPr="00255A0C" w:rsidRDefault="00255A0C" w:rsidP="00255A0C">
      <w:pPr>
        <w:spacing w:line="360" w:lineRule="auto"/>
        <w:jc w:val="both"/>
        <w:rPr>
          <w:lang w:val="en-US"/>
        </w:rPr>
      </w:pPr>
      <w:r w:rsidRPr="00255A0C">
        <w:rPr>
          <w:lang w:val="en-US"/>
        </w:rPr>
        <w:t xml:space="preserve">                                            &lt;th&gt;No.&lt;/th&gt;</w:t>
      </w:r>
    </w:p>
    <w:p w14:paraId="0D071D8F" w14:textId="77777777" w:rsidR="00255A0C" w:rsidRPr="00255A0C" w:rsidRDefault="00255A0C" w:rsidP="00255A0C">
      <w:pPr>
        <w:spacing w:line="360" w:lineRule="auto"/>
        <w:jc w:val="both"/>
        <w:rPr>
          <w:lang w:val="en-US"/>
        </w:rPr>
      </w:pPr>
      <w:r w:rsidRPr="00255A0C">
        <w:rPr>
          <w:lang w:val="en-US"/>
        </w:rPr>
        <w:t xml:space="preserve">                                            &lt;th&gt;ID Pelanggan&lt;/th&gt;</w:t>
      </w:r>
    </w:p>
    <w:p w14:paraId="65059D89" w14:textId="77777777" w:rsidR="00255A0C" w:rsidRPr="00255A0C" w:rsidRDefault="00255A0C" w:rsidP="00255A0C">
      <w:pPr>
        <w:spacing w:line="360" w:lineRule="auto"/>
        <w:jc w:val="both"/>
        <w:rPr>
          <w:lang w:val="en-US"/>
        </w:rPr>
      </w:pPr>
      <w:r w:rsidRPr="00255A0C">
        <w:rPr>
          <w:lang w:val="en-US"/>
        </w:rPr>
        <w:t xml:space="preserve">                                            &lt;th&gt;Nama Lengkap&lt;/th&gt;</w:t>
      </w:r>
    </w:p>
    <w:p w14:paraId="23797F84" w14:textId="77777777" w:rsidR="00255A0C" w:rsidRPr="00255A0C" w:rsidRDefault="00255A0C" w:rsidP="00255A0C">
      <w:pPr>
        <w:spacing w:line="360" w:lineRule="auto"/>
        <w:jc w:val="both"/>
        <w:rPr>
          <w:lang w:val="en-US"/>
        </w:rPr>
      </w:pPr>
      <w:r w:rsidRPr="00255A0C">
        <w:rPr>
          <w:lang w:val="en-US"/>
        </w:rPr>
        <w:t xml:space="preserve">                                            &lt;th&gt;JK&lt;/th&gt;</w:t>
      </w:r>
    </w:p>
    <w:p w14:paraId="071DB044" w14:textId="77777777" w:rsidR="00255A0C" w:rsidRPr="00255A0C" w:rsidRDefault="00255A0C" w:rsidP="00255A0C">
      <w:pPr>
        <w:spacing w:line="360" w:lineRule="auto"/>
        <w:jc w:val="both"/>
        <w:rPr>
          <w:lang w:val="en-US"/>
        </w:rPr>
      </w:pPr>
      <w:r w:rsidRPr="00255A0C">
        <w:rPr>
          <w:lang w:val="en-US"/>
        </w:rPr>
        <w:t xml:space="preserve">                                            &lt;th&gt;Telpon&lt;/th&gt;</w:t>
      </w:r>
    </w:p>
    <w:p w14:paraId="18FFD4DB" w14:textId="77777777" w:rsidR="00255A0C" w:rsidRPr="00255A0C" w:rsidRDefault="00255A0C" w:rsidP="00255A0C">
      <w:pPr>
        <w:spacing w:line="360" w:lineRule="auto"/>
        <w:jc w:val="both"/>
        <w:rPr>
          <w:lang w:val="en-US"/>
        </w:rPr>
      </w:pPr>
      <w:r w:rsidRPr="00255A0C">
        <w:rPr>
          <w:lang w:val="en-US"/>
        </w:rPr>
        <w:t xml:space="preserve">                                            &lt;th&gt;Alamat&lt;/th&gt;</w:t>
      </w:r>
    </w:p>
    <w:p w14:paraId="29959938" w14:textId="77777777" w:rsidR="00255A0C" w:rsidRPr="00255A0C" w:rsidRDefault="00255A0C" w:rsidP="00255A0C">
      <w:pPr>
        <w:spacing w:line="360" w:lineRule="auto"/>
        <w:jc w:val="both"/>
        <w:rPr>
          <w:lang w:val="en-US"/>
        </w:rPr>
      </w:pPr>
      <w:r w:rsidRPr="00255A0C">
        <w:rPr>
          <w:lang w:val="en-US"/>
        </w:rPr>
        <w:t xml:space="preserve">                                            &lt;th&gt;Aksi&lt;/th&gt;</w:t>
      </w:r>
    </w:p>
    <w:p w14:paraId="6B23D401" w14:textId="77777777" w:rsidR="00255A0C" w:rsidRPr="00255A0C" w:rsidRDefault="00255A0C" w:rsidP="00255A0C">
      <w:pPr>
        <w:spacing w:line="360" w:lineRule="auto"/>
        <w:jc w:val="both"/>
        <w:rPr>
          <w:lang w:val="en-US"/>
        </w:rPr>
      </w:pPr>
      <w:r w:rsidRPr="00255A0C">
        <w:rPr>
          <w:lang w:val="en-US"/>
        </w:rPr>
        <w:t xml:space="preserve">                                        &lt;/tr&gt;</w:t>
      </w:r>
    </w:p>
    <w:p w14:paraId="58892253" w14:textId="77777777" w:rsidR="00255A0C" w:rsidRPr="00255A0C" w:rsidRDefault="00255A0C" w:rsidP="00255A0C">
      <w:pPr>
        <w:spacing w:line="360" w:lineRule="auto"/>
        <w:jc w:val="both"/>
        <w:rPr>
          <w:lang w:val="en-US"/>
        </w:rPr>
      </w:pPr>
      <w:r w:rsidRPr="00255A0C">
        <w:rPr>
          <w:lang w:val="en-US"/>
        </w:rPr>
        <w:t xml:space="preserve">                                    &lt;/thead&gt;</w:t>
      </w:r>
    </w:p>
    <w:p w14:paraId="1FF69CA7" w14:textId="77777777" w:rsidR="00255A0C" w:rsidRPr="00255A0C" w:rsidRDefault="00255A0C" w:rsidP="00255A0C">
      <w:pPr>
        <w:spacing w:line="360" w:lineRule="auto"/>
        <w:jc w:val="both"/>
        <w:rPr>
          <w:lang w:val="en-US"/>
        </w:rPr>
      </w:pPr>
    </w:p>
    <w:p w14:paraId="52E4659E" w14:textId="77777777" w:rsidR="00255A0C" w:rsidRPr="00255A0C" w:rsidRDefault="00255A0C" w:rsidP="00255A0C">
      <w:pPr>
        <w:spacing w:line="360" w:lineRule="auto"/>
        <w:jc w:val="both"/>
        <w:rPr>
          <w:lang w:val="en-US"/>
        </w:rPr>
      </w:pPr>
      <w:r w:rsidRPr="00255A0C">
        <w:rPr>
          <w:lang w:val="en-US"/>
        </w:rPr>
        <w:t xml:space="preserve">                                    &lt;tbody&gt;</w:t>
      </w:r>
    </w:p>
    <w:p w14:paraId="1F1B4C05" w14:textId="77777777" w:rsidR="00255A0C" w:rsidRPr="00255A0C" w:rsidRDefault="00255A0C" w:rsidP="00255A0C">
      <w:pPr>
        <w:spacing w:line="360" w:lineRule="auto"/>
        <w:jc w:val="both"/>
        <w:rPr>
          <w:lang w:val="en-US"/>
        </w:rPr>
      </w:pPr>
      <w:r w:rsidRPr="00255A0C">
        <w:rPr>
          <w:lang w:val="en-US"/>
        </w:rPr>
        <w:t xml:space="preserve">                                    </w:t>
      </w:r>
    </w:p>
    <w:p w14:paraId="75402BB0" w14:textId="77777777" w:rsidR="00255A0C" w:rsidRPr="00255A0C" w:rsidRDefault="00255A0C" w:rsidP="00255A0C">
      <w:pPr>
        <w:spacing w:line="360" w:lineRule="auto"/>
        <w:jc w:val="both"/>
        <w:rPr>
          <w:lang w:val="en-US"/>
        </w:rPr>
      </w:pPr>
      <w:r w:rsidRPr="00255A0C">
        <w:rPr>
          <w:lang w:val="en-US"/>
        </w:rPr>
        <w:t xml:space="preserve">                                    &lt;?php</w:t>
      </w:r>
    </w:p>
    <w:p w14:paraId="39D8F0E7" w14:textId="77777777" w:rsidR="00255A0C" w:rsidRPr="00255A0C" w:rsidRDefault="00255A0C" w:rsidP="00255A0C">
      <w:pPr>
        <w:spacing w:line="360" w:lineRule="auto"/>
        <w:jc w:val="both"/>
        <w:rPr>
          <w:lang w:val="en-US"/>
        </w:rPr>
      </w:pPr>
      <w:r w:rsidRPr="00255A0C">
        <w:rPr>
          <w:lang w:val="en-US"/>
        </w:rPr>
        <w:t xml:space="preserve">                                    $no=1;</w:t>
      </w:r>
    </w:p>
    <w:p w14:paraId="529EB265" w14:textId="77777777" w:rsidR="00255A0C" w:rsidRPr="00255A0C" w:rsidRDefault="00255A0C" w:rsidP="00255A0C">
      <w:pPr>
        <w:spacing w:line="360" w:lineRule="auto"/>
        <w:jc w:val="both"/>
        <w:rPr>
          <w:lang w:val="en-US"/>
        </w:rPr>
      </w:pPr>
      <w:r w:rsidRPr="00255A0C">
        <w:rPr>
          <w:lang w:val="en-US"/>
        </w:rPr>
        <w:t xml:space="preserve">                                    $sql= $koneksi-&gt;query("select idpelanggan,namalengkap,jk,telp,alamat,level from tb_pelanggan,tb_pengguna where tb_pelanggan.idpelanggan=tb_pengguna.id");</w:t>
      </w:r>
    </w:p>
    <w:p w14:paraId="2D2EBCC9" w14:textId="77777777" w:rsidR="00255A0C" w:rsidRPr="00255A0C" w:rsidRDefault="00255A0C" w:rsidP="00255A0C">
      <w:pPr>
        <w:spacing w:line="360" w:lineRule="auto"/>
        <w:jc w:val="both"/>
        <w:rPr>
          <w:lang w:val="en-US"/>
        </w:rPr>
      </w:pPr>
      <w:r w:rsidRPr="00255A0C">
        <w:rPr>
          <w:lang w:val="en-US"/>
        </w:rPr>
        <w:t xml:space="preserve">                                    while($data= $sql-&gt;fetch_assoc()){</w:t>
      </w:r>
    </w:p>
    <w:p w14:paraId="750D3AAA" w14:textId="77777777" w:rsidR="00255A0C" w:rsidRPr="00255A0C" w:rsidRDefault="00255A0C" w:rsidP="00255A0C">
      <w:pPr>
        <w:spacing w:line="360" w:lineRule="auto"/>
        <w:jc w:val="both"/>
        <w:rPr>
          <w:lang w:val="en-US"/>
        </w:rPr>
      </w:pPr>
    </w:p>
    <w:p w14:paraId="17908F2F" w14:textId="77777777" w:rsidR="00255A0C" w:rsidRPr="00255A0C" w:rsidRDefault="00255A0C" w:rsidP="00255A0C">
      <w:pPr>
        <w:spacing w:line="360" w:lineRule="auto"/>
        <w:jc w:val="both"/>
        <w:rPr>
          <w:lang w:val="en-US"/>
        </w:rPr>
      </w:pPr>
    </w:p>
    <w:p w14:paraId="1FD1C8A1" w14:textId="77777777" w:rsidR="00255A0C" w:rsidRPr="00255A0C" w:rsidRDefault="00255A0C" w:rsidP="00255A0C">
      <w:pPr>
        <w:spacing w:line="360" w:lineRule="auto"/>
        <w:jc w:val="both"/>
        <w:rPr>
          <w:lang w:val="en-US"/>
        </w:rPr>
      </w:pPr>
      <w:r w:rsidRPr="00255A0C">
        <w:rPr>
          <w:lang w:val="en-US"/>
        </w:rPr>
        <w:t xml:space="preserve">                                    ?&gt;</w:t>
      </w:r>
    </w:p>
    <w:p w14:paraId="4E0A9810" w14:textId="77777777" w:rsidR="00255A0C" w:rsidRPr="00255A0C" w:rsidRDefault="00255A0C" w:rsidP="00255A0C">
      <w:pPr>
        <w:spacing w:line="360" w:lineRule="auto"/>
        <w:jc w:val="both"/>
        <w:rPr>
          <w:lang w:val="en-US"/>
        </w:rPr>
      </w:pPr>
      <w:r w:rsidRPr="00255A0C">
        <w:rPr>
          <w:lang w:val="en-US"/>
        </w:rPr>
        <w:t xml:space="preserve">                                    </w:t>
      </w:r>
    </w:p>
    <w:p w14:paraId="077873E9" w14:textId="77777777" w:rsidR="00255A0C" w:rsidRPr="00255A0C" w:rsidRDefault="00255A0C" w:rsidP="00255A0C">
      <w:pPr>
        <w:spacing w:line="360" w:lineRule="auto"/>
        <w:jc w:val="both"/>
        <w:rPr>
          <w:lang w:val="en-US"/>
        </w:rPr>
      </w:pPr>
      <w:r w:rsidRPr="00255A0C">
        <w:rPr>
          <w:lang w:val="en-US"/>
        </w:rPr>
        <w:t xml:space="preserve">                                    &lt;tr&gt;</w:t>
      </w:r>
    </w:p>
    <w:p w14:paraId="330359CF" w14:textId="77777777" w:rsidR="00255A0C" w:rsidRPr="00255A0C" w:rsidRDefault="00255A0C" w:rsidP="00255A0C">
      <w:pPr>
        <w:spacing w:line="360" w:lineRule="auto"/>
        <w:jc w:val="both"/>
        <w:rPr>
          <w:lang w:val="en-US"/>
        </w:rPr>
      </w:pPr>
      <w:r w:rsidRPr="00255A0C">
        <w:rPr>
          <w:lang w:val="en-US"/>
        </w:rPr>
        <w:t xml:space="preserve">                                        &lt;td&gt;&lt;?php echo $no++;?&gt;&lt;/td&gt;</w:t>
      </w:r>
    </w:p>
    <w:p w14:paraId="22991B77" w14:textId="77777777" w:rsidR="00255A0C" w:rsidRPr="00255A0C" w:rsidRDefault="00255A0C" w:rsidP="00255A0C">
      <w:pPr>
        <w:spacing w:line="360" w:lineRule="auto"/>
        <w:jc w:val="both"/>
        <w:rPr>
          <w:lang w:val="en-US"/>
        </w:rPr>
      </w:pPr>
      <w:r w:rsidRPr="00255A0C">
        <w:rPr>
          <w:lang w:val="en-US"/>
        </w:rPr>
        <w:t xml:space="preserve">                                        &lt;td&gt;&lt;?php echo $data['idpelanggan']?&gt;&lt;/td&gt;</w:t>
      </w:r>
    </w:p>
    <w:p w14:paraId="66BF5FB9" w14:textId="77777777" w:rsidR="00255A0C" w:rsidRPr="00255A0C" w:rsidRDefault="00255A0C" w:rsidP="00255A0C">
      <w:pPr>
        <w:spacing w:line="360" w:lineRule="auto"/>
        <w:jc w:val="both"/>
        <w:rPr>
          <w:lang w:val="en-US"/>
        </w:rPr>
      </w:pPr>
      <w:r w:rsidRPr="00255A0C">
        <w:rPr>
          <w:lang w:val="en-US"/>
        </w:rPr>
        <w:t xml:space="preserve">                                        &lt;td&gt;&lt;?php echo $data['namalengkap']?&gt;&lt;/td&gt;</w:t>
      </w:r>
    </w:p>
    <w:p w14:paraId="56C81E96" w14:textId="77777777" w:rsidR="00255A0C" w:rsidRPr="00255A0C" w:rsidRDefault="00255A0C" w:rsidP="00255A0C">
      <w:pPr>
        <w:spacing w:line="360" w:lineRule="auto"/>
        <w:jc w:val="both"/>
        <w:rPr>
          <w:lang w:val="en-US"/>
        </w:rPr>
      </w:pPr>
      <w:r w:rsidRPr="00255A0C">
        <w:rPr>
          <w:lang w:val="en-US"/>
        </w:rPr>
        <w:t xml:space="preserve">                                        &lt;td&gt;&lt;?php echo $data['jk']?&gt;&lt;/td&gt;</w:t>
      </w:r>
    </w:p>
    <w:p w14:paraId="564A4D49" w14:textId="77777777" w:rsidR="00255A0C" w:rsidRPr="00255A0C" w:rsidRDefault="00255A0C" w:rsidP="00255A0C">
      <w:pPr>
        <w:spacing w:line="360" w:lineRule="auto"/>
        <w:jc w:val="both"/>
        <w:rPr>
          <w:lang w:val="en-US"/>
        </w:rPr>
      </w:pPr>
      <w:r w:rsidRPr="00255A0C">
        <w:rPr>
          <w:lang w:val="en-US"/>
        </w:rPr>
        <w:t xml:space="preserve">                                        &lt;td&gt;&lt;?php echo $data['telp']?&gt;&lt;/td&gt;</w:t>
      </w:r>
    </w:p>
    <w:p w14:paraId="7B83DFD4" w14:textId="77777777" w:rsidR="00255A0C" w:rsidRPr="00255A0C" w:rsidRDefault="00255A0C" w:rsidP="00255A0C">
      <w:pPr>
        <w:spacing w:line="360" w:lineRule="auto"/>
        <w:jc w:val="both"/>
        <w:rPr>
          <w:lang w:val="en-US"/>
        </w:rPr>
      </w:pPr>
      <w:r w:rsidRPr="00255A0C">
        <w:rPr>
          <w:lang w:val="en-US"/>
        </w:rPr>
        <w:t xml:space="preserve">                                        &lt;td&gt;&lt;?php echo $data['alamat']?&gt;&lt;/td&gt;</w:t>
      </w:r>
    </w:p>
    <w:p w14:paraId="0D2EC0F4" w14:textId="77777777" w:rsidR="00255A0C" w:rsidRPr="00255A0C" w:rsidRDefault="00255A0C" w:rsidP="00255A0C">
      <w:pPr>
        <w:spacing w:line="360" w:lineRule="auto"/>
        <w:jc w:val="both"/>
        <w:rPr>
          <w:lang w:val="en-US"/>
        </w:rPr>
      </w:pPr>
      <w:r w:rsidRPr="00255A0C">
        <w:rPr>
          <w:lang w:val="en-US"/>
        </w:rPr>
        <w:t xml:space="preserve">                                        &lt;td&gt;</w:t>
      </w:r>
    </w:p>
    <w:p w14:paraId="55AD0AB6" w14:textId="77777777" w:rsidR="00255A0C" w:rsidRPr="00255A0C" w:rsidRDefault="00255A0C" w:rsidP="00255A0C">
      <w:pPr>
        <w:spacing w:line="360" w:lineRule="auto"/>
        <w:jc w:val="both"/>
        <w:rPr>
          <w:lang w:val="en-US"/>
        </w:rPr>
      </w:pPr>
      <w:r w:rsidRPr="00255A0C">
        <w:rPr>
          <w:lang w:val="en-US"/>
        </w:rPr>
        <w:t xml:space="preserve">                                        &lt;a href="?page=pelanggan&amp;aksi=ubah&amp;id=&lt;?php echo $data['id'];?&gt; " class="btn btn-success"&gt;&lt;img src="images/edit.ico" width="15" height="15" style="float:left;margin:0;" /&gt;&lt;/a&gt;</w:t>
      </w:r>
    </w:p>
    <w:p w14:paraId="6A80B930" w14:textId="77777777" w:rsidR="00255A0C" w:rsidRPr="00255A0C" w:rsidRDefault="00255A0C" w:rsidP="00255A0C">
      <w:pPr>
        <w:spacing w:line="360" w:lineRule="auto"/>
        <w:jc w:val="both"/>
        <w:rPr>
          <w:lang w:val="en-US"/>
        </w:rPr>
      </w:pPr>
      <w:r w:rsidRPr="00255A0C">
        <w:rPr>
          <w:lang w:val="en-US"/>
        </w:rPr>
        <w:t xml:space="preserve">                                        &lt;a onclick="return confirm('Anda Yakin akan menghapus Data Ini...???')" href="?page=pelanggan&amp;aksi=hapus&amp;id=&lt;?php echo $data['id'];?&gt;" class="btn btn-danger"&gt;&lt;img src="images/delete.ico" width="15" height="15" style="float:left;margin:0;" /&gt;&lt;/a&gt;</w:t>
      </w:r>
    </w:p>
    <w:p w14:paraId="674D54CE" w14:textId="77777777" w:rsidR="00255A0C" w:rsidRPr="00255A0C" w:rsidRDefault="00255A0C" w:rsidP="00255A0C">
      <w:pPr>
        <w:spacing w:line="360" w:lineRule="auto"/>
        <w:jc w:val="both"/>
        <w:rPr>
          <w:lang w:val="en-US"/>
        </w:rPr>
      </w:pPr>
      <w:r w:rsidRPr="00255A0C">
        <w:rPr>
          <w:lang w:val="en-US"/>
        </w:rPr>
        <w:t xml:space="preserve">                                        &lt;/td&gt;</w:t>
      </w:r>
    </w:p>
    <w:p w14:paraId="1CBB5208" w14:textId="77777777" w:rsidR="00255A0C" w:rsidRPr="00255A0C" w:rsidRDefault="00255A0C" w:rsidP="00255A0C">
      <w:pPr>
        <w:spacing w:line="360" w:lineRule="auto"/>
        <w:jc w:val="both"/>
        <w:rPr>
          <w:lang w:val="en-US"/>
        </w:rPr>
      </w:pPr>
      <w:r w:rsidRPr="00255A0C">
        <w:rPr>
          <w:lang w:val="en-US"/>
        </w:rPr>
        <w:t xml:space="preserve">                                    &lt;/tr&gt;</w:t>
      </w:r>
    </w:p>
    <w:p w14:paraId="5946C5A9" w14:textId="77777777" w:rsidR="00255A0C" w:rsidRPr="00255A0C" w:rsidRDefault="00255A0C" w:rsidP="00255A0C">
      <w:pPr>
        <w:spacing w:line="360" w:lineRule="auto"/>
        <w:jc w:val="both"/>
        <w:rPr>
          <w:lang w:val="en-US"/>
        </w:rPr>
      </w:pPr>
      <w:r w:rsidRPr="00255A0C">
        <w:rPr>
          <w:lang w:val="en-US"/>
        </w:rPr>
        <w:t xml:space="preserve">                                    &lt;?php } ?&gt;        </w:t>
      </w:r>
    </w:p>
    <w:p w14:paraId="0B19CC8C" w14:textId="77777777" w:rsidR="00255A0C" w:rsidRPr="00255A0C" w:rsidRDefault="00255A0C" w:rsidP="00255A0C">
      <w:pPr>
        <w:spacing w:line="360" w:lineRule="auto"/>
        <w:jc w:val="both"/>
        <w:rPr>
          <w:lang w:val="en-US"/>
        </w:rPr>
      </w:pPr>
      <w:r w:rsidRPr="00255A0C">
        <w:rPr>
          <w:lang w:val="en-US"/>
        </w:rPr>
        <w:t xml:space="preserve">                                &lt;/tbody&gt;</w:t>
      </w:r>
    </w:p>
    <w:p w14:paraId="77C8DCC4" w14:textId="77777777" w:rsidR="00255A0C" w:rsidRPr="00255A0C" w:rsidRDefault="00255A0C" w:rsidP="00255A0C">
      <w:pPr>
        <w:spacing w:line="360" w:lineRule="auto"/>
        <w:jc w:val="both"/>
        <w:rPr>
          <w:lang w:val="en-US"/>
        </w:rPr>
      </w:pPr>
      <w:r w:rsidRPr="00255A0C">
        <w:rPr>
          <w:lang w:val="en-US"/>
        </w:rPr>
        <w:t xml:space="preserve">                            &lt;/table&gt;</w:t>
      </w:r>
    </w:p>
    <w:p w14:paraId="6FCA3719" w14:textId="77777777" w:rsidR="00255A0C" w:rsidRPr="00255A0C" w:rsidRDefault="00255A0C" w:rsidP="00255A0C">
      <w:pPr>
        <w:spacing w:line="360" w:lineRule="auto"/>
        <w:jc w:val="both"/>
        <w:rPr>
          <w:lang w:val="en-US"/>
        </w:rPr>
      </w:pPr>
      <w:r w:rsidRPr="00255A0C">
        <w:rPr>
          <w:lang w:val="en-US"/>
        </w:rPr>
        <w:t xml:space="preserve">                            </w:t>
      </w:r>
    </w:p>
    <w:p w14:paraId="3BB0A980" w14:textId="77777777" w:rsidR="00255A0C" w:rsidRPr="00255A0C" w:rsidRDefault="00255A0C" w:rsidP="00255A0C">
      <w:pPr>
        <w:spacing w:line="360" w:lineRule="auto"/>
        <w:jc w:val="both"/>
        <w:rPr>
          <w:lang w:val="en-US"/>
        </w:rPr>
      </w:pPr>
      <w:r w:rsidRPr="00255A0C">
        <w:rPr>
          <w:lang w:val="en-US"/>
        </w:rPr>
        <w:t xml:space="preserve">                        &lt;/div&gt;</w:t>
      </w:r>
    </w:p>
    <w:p w14:paraId="0363713D" w14:textId="77777777" w:rsidR="00255A0C" w:rsidRPr="00255A0C" w:rsidRDefault="00255A0C" w:rsidP="00255A0C">
      <w:pPr>
        <w:spacing w:line="360" w:lineRule="auto"/>
        <w:jc w:val="both"/>
        <w:rPr>
          <w:lang w:val="en-US"/>
        </w:rPr>
      </w:pPr>
      <w:r w:rsidRPr="00255A0C">
        <w:rPr>
          <w:lang w:val="en-US"/>
        </w:rPr>
        <w:t xml:space="preserve">                    &lt;/div&gt;</w:t>
      </w:r>
    </w:p>
    <w:p w14:paraId="18FBED8E" w14:textId="77777777" w:rsidR="00255A0C" w:rsidRPr="00255A0C" w:rsidRDefault="00255A0C" w:rsidP="00255A0C">
      <w:pPr>
        <w:spacing w:line="360" w:lineRule="auto"/>
        <w:jc w:val="both"/>
        <w:rPr>
          <w:lang w:val="en-US"/>
        </w:rPr>
      </w:pPr>
      <w:r w:rsidRPr="00255A0C">
        <w:rPr>
          <w:lang w:val="en-US"/>
        </w:rPr>
        <w:t xml:space="preserve">&lt;?php </w:t>
      </w:r>
    </w:p>
    <w:p w14:paraId="13D52380" w14:textId="77777777" w:rsidR="00255A0C" w:rsidRPr="00255A0C" w:rsidRDefault="00255A0C" w:rsidP="00255A0C">
      <w:pPr>
        <w:spacing w:line="360" w:lineRule="auto"/>
        <w:jc w:val="both"/>
        <w:rPr>
          <w:lang w:val="en-US"/>
        </w:rPr>
      </w:pPr>
    </w:p>
    <w:p w14:paraId="72BFA0D7" w14:textId="77777777" w:rsidR="00255A0C" w:rsidRPr="00255A0C" w:rsidRDefault="00255A0C" w:rsidP="00255A0C">
      <w:pPr>
        <w:spacing w:line="360" w:lineRule="auto"/>
        <w:jc w:val="both"/>
        <w:rPr>
          <w:lang w:val="en-US"/>
        </w:rPr>
      </w:pPr>
      <w:r w:rsidRPr="00255A0C">
        <w:rPr>
          <w:lang w:val="en-US"/>
        </w:rPr>
        <w:t xml:space="preserve">    }</w:t>
      </w:r>
    </w:p>
    <w:p w14:paraId="3C8A52EA" w14:textId="77777777" w:rsidR="00255A0C" w:rsidRPr="00255A0C" w:rsidRDefault="00255A0C" w:rsidP="00255A0C">
      <w:pPr>
        <w:spacing w:line="360" w:lineRule="auto"/>
        <w:jc w:val="both"/>
        <w:rPr>
          <w:lang w:val="en-US"/>
        </w:rPr>
      </w:pPr>
    </w:p>
    <w:p w14:paraId="178F81E4" w14:textId="77777777" w:rsidR="00D318D5" w:rsidRDefault="00255A0C" w:rsidP="00255A0C">
      <w:pPr>
        <w:spacing w:line="360" w:lineRule="auto"/>
        <w:jc w:val="both"/>
        <w:rPr>
          <w:lang w:val="en-US"/>
        </w:rPr>
      </w:pPr>
      <w:r w:rsidRPr="00255A0C">
        <w:rPr>
          <w:lang w:val="en-US"/>
        </w:rPr>
        <w:t xml:space="preserve">?&gt;         </w:t>
      </w:r>
    </w:p>
    <w:p w14:paraId="22D3DBCD" w14:textId="77777777" w:rsidR="00D318D5" w:rsidRDefault="00D318D5" w:rsidP="00255A0C">
      <w:pPr>
        <w:spacing w:line="360" w:lineRule="auto"/>
        <w:jc w:val="both"/>
        <w:rPr>
          <w:lang w:val="en-US"/>
        </w:rPr>
      </w:pPr>
    </w:p>
    <w:p w14:paraId="1406F51F" w14:textId="77777777" w:rsidR="00D318D5" w:rsidRDefault="00D318D5" w:rsidP="00255A0C">
      <w:pPr>
        <w:spacing w:line="360" w:lineRule="auto"/>
        <w:jc w:val="both"/>
        <w:rPr>
          <w:lang w:val="en-US"/>
        </w:rPr>
      </w:pPr>
    </w:p>
    <w:p w14:paraId="2CF42147" w14:textId="77777777" w:rsidR="00D318D5" w:rsidRDefault="00D318D5" w:rsidP="00255A0C">
      <w:pPr>
        <w:spacing w:line="360" w:lineRule="auto"/>
        <w:jc w:val="both"/>
        <w:rPr>
          <w:lang w:val="en-US"/>
        </w:rPr>
      </w:pPr>
    </w:p>
    <w:p w14:paraId="149E9084" w14:textId="69F667AC" w:rsidR="00255A0C" w:rsidRDefault="00255A0C" w:rsidP="00255A0C">
      <w:pPr>
        <w:spacing w:line="360" w:lineRule="auto"/>
        <w:jc w:val="both"/>
        <w:rPr>
          <w:lang w:val="en-US"/>
        </w:rPr>
      </w:pPr>
      <w:r w:rsidRPr="00255A0C">
        <w:rPr>
          <w:lang w:val="en-US"/>
        </w:rPr>
        <w:t xml:space="preserve">                 </w:t>
      </w:r>
    </w:p>
    <w:p w14:paraId="17CB8870" w14:textId="763DEDE7" w:rsidR="00255A0C" w:rsidRDefault="00255A0C" w:rsidP="00255A0C">
      <w:pPr>
        <w:spacing w:line="360" w:lineRule="auto"/>
        <w:jc w:val="both"/>
        <w:rPr>
          <w:lang w:val="en-US"/>
        </w:rPr>
      </w:pPr>
    </w:p>
    <w:p w14:paraId="40DCA01E" w14:textId="1191041E" w:rsidR="00255A0C" w:rsidRPr="00255A0C" w:rsidRDefault="00255A0C" w:rsidP="00255A0C">
      <w:pPr>
        <w:spacing w:line="360" w:lineRule="auto"/>
        <w:jc w:val="both"/>
        <w:rPr>
          <w:b/>
          <w:bCs/>
          <w:lang w:val="en-US"/>
        </w:rPr>
      </w:pPr>
      <w:r w:rsidRPr="00255A0C">
        <w:rPr>
          <w:b/>
          <w:bCs/>
          <w:lang w:val="en-US"/>
        </w:rPr>
        <w:t>Daftar Pemesanan Service Pelanggan</w:t>
      </w:r>
    </w:p>
    <w:p w14:paraId="010838D0" w14:textId="0357BE35" w:rsidR="001B04AA" w:rsidRDefault="001B04AA" w:rsidP="001B04AA">
      <w:pPr>
        <w:spacing w:line="360" w:lineRule="auto"/>
        <w:jc w:val="both"/>
        <w:rPr>
          <w:lang w:val="id-ID"/>
        </w:rPr>
      </w:pPr>
    </w:p>
    <w:p w14:paraId="268F92F4" w14:textId="77777777" w:rsidR="00255A0C" w:rsidRPr="00255A0C" w:rsidRDefault="00255A0C" w:rsidP="00255A0C">
      <w:pPr>
        <w:spacing w:line="360" w:lineRule="auto"/>
        <w:jc w:val="both"/>
        <w:rPr>
          <w:lang w:val="id-ID"/>
        </w:rPr>
      </w:pPr>
      <w:r w:rsidRPr="00255A0C">
        <w:rPr>
          <w:lang w:val="id-ID"/>
        </w:rPr>
        <w:t xml:space="preserve">&lt;?php </w:t>
      </w:r>
    </w:p>
    <w:p w14:paraId="6D056BA3" w14:textId="77777777" w:rsidR="00255A0C" w:rsidRPr="00255A0C" w:rsidRDefault="00255A0C" w:rsidP="00255A0C">
      <w:pPr>
        <w:spacing w:line="360" w:lineRule="auto"/>
        <w:jc w:val="both"/>
        <w:rPr>
          <w:lang w:val="id-ID"/>
        </w:rPr>
      </w:pPr>
    </w:p>
    <w:p w14:paraId="03FF339F" w14:textId="77777777" w:rsidR="00255A0C" w:rsidRPr="00255A0C" w:rsidRDefault="00255A0C" w:rsidP="00255A0C">
      <w:pPr>
        <w:spacing w:line="360" w:lineRule="auto"/>
        <w:jc w:val="both"/>
        <w:rPr>
          <w:lang w:val="id-ID"/>
        </w:rPr>
      </w:pPr>
      <w:r w:rsidRPr="00255A0C">
        <w:rPr>
          <w:lang w:val="id-ID"/>
        </w:rPr>
        <w:t>ob_start();</w:t>
      </w:r>
    </w:p>
    <w:p w14:paraId="706C0159" w14:textId="77777777" w:rsidR="00255A0C" w:rsidRPr="00255A0C" w:rsidRDefault="00255A0C" w:rsidP="00255A0C">
      <w:pPr>
        <w:spacing w:line="360" w:lineRule="auto"/>
        <w:jc w:val="both"/>
        <w:rPr>
          <w:lang w:val="id-ID"/>
        </w:rPr>
      </w:pPr>
      <w:r w:rsidRPr="00255A0C">
        <w:rPr>
          <w:lang w:val="id-ID"/>
        </w:rPr>
        <w:t>session_start();</w:t>
      </w:r>
    </w:p>
    <w:p w14:paraId="7A7CA213" w14:textId="77777777" w:rsidR="00255A0C" w:rsidRPr="00255A0C" w:rsidRDefault="00255A0C" w:rsidP="00255A0C">
      <w:pPr>
        <w:spacing w:line="360" w:lineRule="auto"/>
        <w:jc w:val="both"/>
        <w:rPr>
          <w:lang w:val="id-ID"/>
        </w:rPr>
      </w:pPr>
      <w:r w:rsidRPr="00255A0C">
        <w:rPr>
          <w:lang w:val="id-ID"/>
        </w:rPr>
        <w:t>error_reporting(E_ALL ^ (E_NOTICE | E_WARNING));</w:t>
      </w:r>
    </w:p>
    <w:p w14:paraId="1A629EBA" w14:textId="77777777" w:rsidR="00255A0C" w:rsidRPr="00255A0C" w:rsidRDefault="00255A0C" w:rsidP="00255A0C">
      <w:pPr>
        <w:spacing w:line="360" w:lineRule="auto"/>
        <w:jc w:val="both"/>
        <w:rPr>
          <w:lang w:val="id-ID"/>
        </w:rPr>
      </w:pPr>
    </w:p>
    <w:p w14:paraId="547007BB" w14:textId="77777777" w:rsidR="00255A0C" w:rsidRPr="00255A0C" w:rsidRDefault="00255A0C" w:rsidP="00255A0C">
      <w:pPr>
        <w:spacing w:line="360" w:lineRule="auto"/>
        <w:jc w:val="both"/>
        <w:rPr>
          <w:lang w:val="id-ID"/>
        </w:rPr>
      </w:pPr>
      <w:r w:rsidRPr="00255A0C">
        <w:rPr>
          <w:lang w:val="id-ID"/>
        </w:rPr>
        <w:t>include "koneksi.php";</w:t>
      </w:r>
    </w:p>
    <w:p w14:paraId="68E579AE" w14:textId="77777777" w:rsidR="00255A0C" w:rsidRPr="00255A0C" w:rsidRDefault="00255A0C" w:rsidP="00255A0C">
      <w:pPr>
        <w:spacing w:line="360" w:lineRule="auto"/>
        <w:jc w:val="both"/>
        <w:rPr>
          <w:lang w:val="id-ID"/>
        </w:rPr>
      </w:pPr>
    </w:p>
    <w:p w14:paraId="467A05DE" w14:textId="77777777" w:rsidR="00255A0C" w:rsidRPr="00255A0C" w:rsidRDefault="00255A0C" w:rsidP="00255A0C">
      <w:pPr>
        <w:spacing w:line="360" w:lineRule="auto"/>
        <w:jc w:val="both"/>
        <w:rPr>
          <w:lang w:val="id-ID"/>
        </w:rPr>
      </w:pPr>
      <w:r w:rsidRPr="00255A0C">
        <w:rPr>
          <w:lang w:val="id-ID"/>
        </w:rPr>
        <w:t>if($_SESSION['pelanggan']){</w:t>
      </w:r>
    </w:p>
    <w:p w14:paraId="523FE093" w14:textId="77777777" w:rsidR="00255A0C" w:rsidRPr="00255A0C" w:rsidRDefault="00255A0C" w:rsidP="00255A0C">
      <w:pPr>
        <w:spacing w:line="360" w:lineRule="auto"/>
        <w:jc w:val="both"/>
        <w:rPr>
          <w:lang w:val="id-ID"/>
        </w:rPr>
      </w:pPr>
      <w:r w:rsidRPr="00255A0C">
        <w:rPr>
          <w:lang w:val="id-ID"/>
        </w:rPr>
        <w:t xml:space="preserve">        //header("location:index.php");</w:t>
      </w:r>
    </w:p>
    <w:p w14:paraId="779759D1" w14:textId="77777777" w:rsidR="00255A0C" w:rsidRPr="00255A0C" w:rsidRDefault="00255A0C" w:rsidP="00255A0C">
      <w:pPr>
        <w:spacing w:line="360" w:lineRule="auto"/>
        <w:jc w:val="both"/>
        <w:rPr>
          <w:lang w:val="id-ID"/>
        </w:rPr>
      </w:pPr>
      <w:r w:rsidRPr="00255A0C">
        <w:rPr>
          <w:lang w:val="id-ID"/>
        </w:rPr>
        <w:t xml:space="preserve">        ?&gt;</w:t>
      </w:r>
    </w:p>
    <w:p w14:paraId="045D8EC8"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143B38D8" w14:textId="77777777" w:rsidR="00255A0C" w:rsidRPr="00255A0C" w:rsidRDefault="00255A0C" w:rsidP="00255A0C">
      <w:pPr>
        <w:spacing w:line="360" w:lineRule="auto"/>
        <w:jc w:val="both"/>
        <w:rPr>
          <w:lang w:val="id-ID"/>
        </w:rPr>
      </w:pPr>
      <w:r w:rsidRPr="00255A0C">
        <w:rPr>
          <w:lang w:val="id-ID"/>
        </w:rPr>
        <w:t xml:space="preserve">        alert ("Anda Tidak Berhak Mengakses Halaman ini");</w:t>
      </w:r>
    </w:p>
    <w:p w14:paraId="3F00740F" w14:textId="77777777" w:rsidR="00255A0C" w:rsidRPr="00255A0C" w:rsidRDefault="00255A0C" w:rsidP="00255A0C">
      <w:pPr>
        <w:spacing w:line="360" w:lineRule="auto"/>
        <w:jc w:val="both"/>
        <w:rPr>
          <w:lang w:val="id-ID"/>
        </w:rPr>
      </w:pPr>
      <w:r w:rsidRPr="00255A0C">
        <w:rPr>
          <w:lang w:val="id-ID"/>
        </w:rPr>
        <w:t xml:space="preserve">        window.location.href="logout.php";</w:t>
      </w:r>
    </w:p>
    <w:p w14:paraId="0F714921" w14:textId="77777777" w:rsidR="00255A0C" w:rsidRPr="00255A0C" w:rsidRDefault="00255A0C" w:rsidP="00255A0C">
      <w:pPr>
        <w:spacing w:line="360" w:lineRule="auto"/>
        <w:jc w:val="both"/>
        <w:rPr>
          <w:lang w:val="id-ID"/>
        </w:rPr>
      </w:pPr>
      <w:r w:rsidRPr="00255A0C">
        <w:rPr>
          <w:lang w:val="id-ID"/>
        </w:rPr>
        <w:t xml:space="preserve">        &lt;/script&gt;</w:t>
      </w:r>
    </w:p>
    <w:p w14:paraId="080F3D20" w14:textId="77777777" w:rsidR="00255A0C" w:rsidRPr="00255A0C" w:rsidRDefault="00255A0C" w:rsidP="00255A0C">
      <w:pPr>
        <w:spacing w:line="360" w:lineRule="auto"/>
        <w:jc w:val="both"/>
        <w:rPr>
          <w:lang w:val="id-ID"/>
        </w:rPr>
      </w:pPr>
      <w:r w:rsidRPr="00255A0C">
        <w:rPr>
          <w:lang w:val="id-ID"/>
        </w:rPr>
        <w:t xml:space="preserve">        &lt;?php</w:t>
      </w:r>
    </w:p>
    <w:p w14:paraId="4BA8A8B3" w14:textId="77777777" w:rsidR="00255A0C" w:rsidRPr="00255A0C" w:rsidRDefault="00255A0C" w:rsidP="00255A0C">
      <w:pPr>
        <w:spacing w:line="360" w:lineRule="auto"/>
        <w:jc w:val="both"/>
        <w:rPr>
          <w:lang w:val="id-ID"/>
        </w:rPr>
      </w:pPr>
      <w:r w:rsidRPr="00255A0C">
        <w:rPr>
          <w:lang w:val="id-ID"/>
        </w:rPr>
        <w:t xml:space="preserve">    }else{</w:t>
      </w:r>
    </w:p>
    <w:p w14:paraId="205CBE16" w14:textId="77777777" w:rsidR="00255A0C" w:rsidRPr="00255A0C" w:rsidRDefault="00255A0C" w:rsidP="00255A0C">
      <w:pPr>
        <w:spacing w:line="360" w:lineRule="auto"/>
        <w:jc w:val="both"/>
        <w:rPr>
          <w:lang w:val="id-ID"/>
        </w:rPr>
      </w:pPr>
    </w:p>
    <w:p w14:paraId="20F50A6A" w14:textId="77777777" w:rsidR="00255A0C" w:rsidRPr="00255A0C" w:rsidRDefault="00255A0C" w:rsidP="00255A0C">
      <w:pPr>
        <w:spacing w:line="360" w:lineRule="auto"/>
        <w:jc w:val="both"/>
        <w:rPr>
          <w:lang w:val="id-ID"/>
        </w:rPr>
      </w:pPr>
      <w:r w:rsidRPr="00255A0C">
        <w:rPr>
          <w:lang w:val="id-ID"/>
        </w:rPr>
        <w:t>?&gt;</w:t>
      </w:r>
    </w:p>
    <w:p w14:paraId="739D55BA" w14:textId="77777777" w:rsidR="00255A0C" w:rsidRPr="00255A0C" w:rsidRDefault="00255A0C" w:rsidP="00255A0C">
      <w:pPr>
        <w:spacing w:line="360" w:lineRule="auto"/>
        <w:jc w:val="both"/>
        <w:rPr>
          <w:lang w:val="id-ID"/>
        </w:rPr>
      </w:pPr>
    </w:p>
    <w:p w14:paraId="75EEBCE0" w14:textId="77777777" w:rsidR="00255A0C" w:rsidRPr="00255A0C" w:rsidRDefault="00255A0C" w:rsidP="00255A0C">
      <w:pPr>
        <w:spacing w:line="360" w:lineRule="auto"/>
        <w:jc w:val="both"/>
        <w:rPr>
          <w:lang w:val="id-ID"/>
        </w:rPr>
      </w:pPr>
      <w:r w:rsidRPr="00255A0C">
        <w:rPr>
          <w:lang w:val="id-ID"/>
        </w:rPr>
        <w:t xml:space="preserve"> &lt;div class="row clearfix"&gt;</w:t>
      </w:r>
    </w:p>
    <w:p w14:paraId="62D0C466" w14:textId="77777777" w:rsidR="00255A0C" w:rsidRPr="00255A0C" w:rsidRDefault="00255A0C" w:rsidP="00255A0C">
      <w:pPr>
        <w:spacing w:line="360" w:lineRule="auto"/>
        <w:jc w:val="both"/>
        <w:rPr>
          <w:lang w:val="id-ID"/>
        </w:rPr>
      </w:pPr>
      <w:r w:rsidRPr="00255A0C">
        <w:rPr>
          <w:lang w:val="id-ID"/>
        </w:rPr>
        <w:t xml:space="preserve">                &lt;div class="col-lg-12 col-md-12 col-sm-12 col-xs-12"&gt;</w:t>
      </w:r>
    </w:p>
    <w:p w14:paraId="7E0B73F6" w14:textId="77777777" w:rsidR="00255A0C" w:rsidRPr="00255A0C" w:rsidRDefault="00255A0C" w:rsidP="00255A0C">
      <w:pPr>
        <w:spacing w:line="360" w:lineRule="auto"/>
        <w:jc w:val="both"/>
        <w:rPr>
          <w:lang w:val="id-ID"/>
        </w:rPr>
      </w:pPr>
      <w:r w:rsidRPr="00255A0C">
        <w:rPr>
          <w:lang w:val="id-ID"/>
        </w:rPr>
        <w:t xml:space="preserve">                    &lt;div class="card"&gt;</w:t>
      </w:r>
    </w:p>
    <w:p w14:paraId="186CAEB0" w14:textId="77777777" w:rsidR="00255A0C" w:rsidRPr="00255A0C" w:rsidRDefault="00255A0C" w:rsidP="00255A0C">
      <w:pPr>
        <w:spacing w:line="360" w:lineRule="auto"/>
        <w:jc w:val="both"/>
        <w:rPr>
          <w:lang w:val="id-ID"/>
        </w:rPr>
      </w:pPr>
      <w:r w:rsidRPr="00255A0C">
        <w:rPr>
          <w:lang w:val="id-ID"/>
        </w:rPr>
        <w:t xml:space="preserve">                        &lt;div class="header"&gt;</w:t>
      </w:r>
    </w:p>
    <w:p w14:paraId="1C765567" w14:textId="77777777" w:rsidR="00255A0C" w:rsidRPr="00255A0C" w:rsidRDefault="00255A0C" w:rsidP="00255A0C">
      <w:pPr>
        <w:spacing w:line="360" w:lineRule="auto"/>
        <w:jc w:val="both"/>
        <w:rPr>
          <w:lang w:val="id-ID"/>
        </w:rPr>
      </w:pPr>
      <w:r w:rsidRPr="00255A0C">
        <w:rPr>
          <w:lang w:val="id-ID"/>
        </w:rPr>
        <w:lastRenderedPageBreak/>
        <w:t xml:space="preserve">                            &lt;h2&gt;</w:t>
      </w:r>
    </w:p>
    <w:p w14:paraId="02B7247E" w14:textId="77777777" w:rsidR="00255A0C" w:rsidRPr="00255A0C" w:rsidRDefault="00255A0C" w:rsidP="00255A0C">
      <w:pPr>
        <w:spacing w:line="360" w:lineRule="auto"/>
        <w:jc w:val="both"/>
        <w:rPr>
          <w:lang w:val="id-ID"/>
        </w:rPr>
      </w:pPr>
      <w:r w:rsidRPr="00255A0C">
        <w:rPr>
          <w:lang w:val="id-ID"/>
        </w:rPr>
        <w:t xml:space="preserve">                                STATUS PEMESANAN PELANGGAN</w:t>
      </w:r>
    </w:p>
    <w:p w14:paraId="46FFA19B" w14:textId="77777777" w:rsidR="00255A0C" w:rsidRPr="00255A0C" w:rsidRDefault="00255A0C" w:rsidP="00255A0C">
      <w:pPr>
        <w:spacing w:line="360" w:lineRule="auto"/>
        <w:jc w:val="both"/>
        <w:rPr>
          <w:lang w:val="id-ID"/>
        </w:rPr>
      </w:pPr>
      <w:r w:rsidRPr="00255A0C">
        <w:rPr>
          <w:lang w:val="id-ID"/>
        </w:rPr>
        <w:t xml:space="preserve">                            &lt;/h2&gt;                            </w:t>
      </w:r>
    </w:p>
    <w:p w14:paraId="57E79B1D" w14:textId="77777777" w:rsidR="00255A0C" w:rsidRPr="00255A0C" w:rsidRDefault="00255A0C" w:rsidP="00255A0C">
      <w:pPr>
        <w:spacing w:line="360" w:lineRule="auto"/>
        <w:jc w:val="both"/>
        <w:rPr>
          <w:lang w:val="id-ID"/>
        </w:rPr>
      </w:pPr>
      <w:r w:rsidRPr="00255A0C">
        <w:rPr>
          <w:lang w:val="id-ID"/>
        </w:rPr>
        <w:t xml:space="preserve">                        &lt;/div&gt;</w:t>
      </w:r>
    </w:p>
    <w:p w14:paraId="6B369647" w14:textId="77777777" w:rsidR="00255A0C" w:rsidRPr="00255A0C" w:rsidRDefault="00255A0C" w:rsidP="00255A0C">
      <w:pPr>
        <w:spacing w:line="360" w:lineRule="auto"/>
        <w:jc w:val="both"/>
        <w:rPr>
          <w:lang w:val="id-ID"/>
        </w:rPr>
      </w:pPr>
      <w:r w:rsidRPr="00255A0C">
        <w:rPr>
          <w:lang w:val="id-ID"/>
        </w:rPr>
        <w:t xml:space="preserve">                        &lt;div class="body"&gt;</w:t>
      </w:r>
    </w:p>
    <w:p w14:paraId="28300D77" w14:textId="77777777" w:rsidR="00255A0C" w:rsidRPr="00255A0C" w:rsidRDefault="00255A0C" w:rsidP="00255A0C">
      <w:pPr>
        <w:spacing w:line="360" w:lineRule="auto"/>
        <w:jc w:val="both"/>
        <w:rPr>
          <w:lang w:val="id-ID"/>
        </w:rPr>
      </w:pPr>
      <w:r w:rsidRPr="00255A0C">
        <w:rPr>
          <w:lang w:val="id-ID"/>
        </w:rPr>
        <w:t xml:space="preserve">                            &lt;div class="table-responsive"&gt;</w:t>
      </w:r>
    </w:p>
    <w:p w14:paraId="568168D1" w14:textId="77777777" w:rsidR="00255A0C" w:rsidRPr="00255A0C" w:rsidRDefault="00255A0C" w:rsidP="00255A0C">
      <w:pPr>
        <w:spacing w:line="360" w:lineRule="auto"/>
        <w:jc w:val="both"/>
        <w:rPr>
          <w:lang w:val="id-ID"/>
        </w:rPr>
      </w:pPr>
      <w:r w:rsidRPr="00255A0C">
        <w:rPr>
          <w:lang w:val="id-ID"/>
        </w:rPr>
        <w:t xml:space="preserve">                                &lt;table class="table table-bordered table-striped table-hover js-basic-example dataTable"&gt;</w:t>
      </w:r>
    </w:p>
    <w:p w14:paraId="3D9F0AEB" w14:textId="77777777" w:rsidR="00255A0C" w:rsidRPr="00255A0C" w:rsidRDefault="00255A0C" w:rsidP="00255A0C">
      <w:pPr>
        <w:spacing w:line="360" w:lineRule="auto"/>
        <w:jc w:val="both"/>
        <w:rPr>
          <w:lang w:val="id-ID"/>
        </w:rPr>
      </w:pPr>
      <w:r w:rsidRPr="00255A0C">
        <w:rPr>
          <w:lang w:val="id-ID"/>
        </w:rPr>
        <w:t xml:space="preserve">                                    </w:t>
      </w:r>
    </w:p>
    <w:p w14:paraId="1972AFEA" w14:textId="77777777" w:rsidR="00255A0C" w:rsidRPr="00255A0C" w:rsidRDefault="00255A0C" w:rsidP="00255A0C">
      <w:pPr>
        <w:spacing w:line="360" w:lineRule="auto"/>
        <w:jc w:val="both"/>
        <w:rPr>
          <w:lang w:val="id-ID"/>
        </w:rPr>
      </w:pPr>
      <w:r w:rsidRPr="00255A0C">
        <w:rPr>
          <w:lang w:val="id-ID"/>
        </w:rPr>
        <w:t xml:space="preserve">                                    &lt;thead&gt;</w:t>
      </w:r>
    </w:p>
    <w:p w14:paraId="5FD375FA" w14:textId="77777777" w:rsidR="00255A0C" w:rsidRPr="00255A0C" w:rsidRDefault="00255A0C" w:rsidP="00255A0C">
      <w:pPr>
        <w:spacing w:line="360" w:lineRule="auto"/>
        <w:jc w:val="both"/>
        <w:rPr>
          <w:lang w:val="id-ID"/>
        </w:rPr>
      </w:pPr>
      <w:r w:rsidRPr="00255A0C">
        <w:rPr>
          <w:lang w:val="id-ID"/>
        </w:rPr>
        <w:t xml:space="preserve">                                        &lt;tr&gt;</w:t>
      </w:r>
    </w:p>
    <w:p w14:paraId="4E61ED15" w14:textId="77777777" w:rsidR="00255A0C" w:rsidRPr="00255A0C" w:rsidRDefault="00255A0C" w:rsidP="00255A0C">
      <w:pPr>
        <w:spacing w:line="360" w:lineRule="auto"/>
        <w:jc w:val="both"/>
        <w:rPr>
          <w:lang w:val="id-ID"/>
        </w:rPr>
      </w:pPr>
      <w:r w:rsidRPr="00255A0C">
        <w:rPr>
          <w:lang w:val="id-ID"/>
        </w:rPr>
        <w:t xml:space="preserve">                                            &lt;th&gt;No.&lt;/th&gt;</w:t>
      </w:r>
    </w:p>
    <w:p w14:paraId="1DD122BC" w14:textId="77777777" w:rsidR="00255A0C" w:rsidRPr="00255A0C" w:rsidRDefault="00255A0C" w:rsidP="00255A0C">
      <w:pPr>
        <w:spacing w:line="360" w:lineRule="auto"/>
        <w:jc w:val="both"/>
        <w:rPr>
          <w:lang w:val="id-ID"/>
        </w:rPr>
      </w:pPr>
      <w:r w:rsidRPr="00255A0C">
        <w:rPr>
          <w:lang w:val="id-ID"/>
        </w:rPr>
        <w:t xml:space="preserve">                                            &lt;th&gt;ID Pemesanan&lt;/th&gt;</w:t>
      </w:r>
    </w:p>
    <w:p w14:paraId="7B2E538B" w14:textId="77777777" w:rsidR="00255A0C" w:rsidRPr="00255A0C" w:rsidRDefault="00255A0C" w:rsidP="00255A0C">
      <w:pPr>
        <w:spacing w:line="360" w:lineRule="auto"/>
        <w:jc w:val="both"/>
        <w:rPr>
          <w:lang w:val="id-ID"/>
        </w:rPr>
      </w:pPr>
      <w:r w:rsidRPr="00255A0C">
        <w:rPr>
          <w:lang w:val="id-ID"/>
        </w:rPr>
        <w:t xml:space="preserve">                                            &lt;th&gt;Nama Pelanggan&lt;/th&gt;</w:t>
      </w:r>
    </w:p>
    <w:p w14:paraId="3B48061D" w14:textId="77777777" w:rsidR="00255A0C" w:rsidRPr="00255A0C" w:rsidRDefault="00255A0C" w:rsidP="00255A0C">
      <w:pPr>
        <w:spacing w:line="360" w:lineRule="auto"/>
        <w:jc w:val="both"/>
        <w:rPr>
          <w:lang w:val="id-ID"/>
        </w:rPr>
      </w:pPr>
      <w:r w:rsidRPr="00255A0C">
        <w:rPr>
          <w:lang w:val="id-ID"/>
        </w:rPr>
        <w:t xml:space="preserve">                                            &lt;th&gt;Alamat&lt;/th&gt;</w:t>
      </w:r>
    </w:p>
    <w:p w14:paraId="551F61DF" w14:textId="77777777" w:rsidR="00255A0C" w:rsidRPr="00255A0C" w:rsidRDefault="00255A0C" w:rsidP="00255A0C">
      <w:pPr>
        <w:spacing w:line="360" w:lineRule="auto"/>
        <w:jc w:val="both"/>
        <w:rPr>
          <w:lang w:val="id-ID"/>
        </w:rPr>
      </w:pPr>
      <w:r w:rsidRPr="00255A0C">
        <w:rPr>
          <w:lang w:val="id-ID"/>
        </w:rPr>
        <w:t xml:space="preserve">                                            &lt;th&gt;Telpon&lt;/th&gt;</w:t>
      </w:r>
    </w:p>
    <w:p w14:paraId="2FFA91F6" w14:textId="77777777" w:rsidR="00255A0C" w:rsidRPr="00255A0C" w:rsidRDefault="00255A0C" w:rsidP="00255A0C">
      <w:pPr>
        <w:spacing w:line="360" w:lineRule="auto"/>
        <w:jc w:val="both"/>
        <w:rPr>
          <w:lang w:val="id-ID"/>
        </w:rPr>
      </w:pPr>
      <w:r w:rsidRPr="00255A0C">
        <w:rPr>
          <w:lang w:val="id-ID"/>
        </w:rPr>
        <w:t xml:space="preserve">                                            &lt;th&gt;Tgl Pesan&lt;/th&gt;</w:t>
      </w:r>
    </w:p>
    <w:p w14:paraId="3ABE5E10" w14:textId="77777777" w:rsidR="00255A0C" w:rsidRPr="00255A0C" w:rsidRDefault="00255A0C" w:rsidP="00255A0C">
      <w:pPr>
        <w:spacing w:line="360" w:lineRule="auto"/>
        <w:jc w:val="both"/>
        <w:rPr>
          <w:lang w:val="id-ID"/>
        </w:rPr>
      </w:pPr>
      <w:r w:rsidRPr="00255A0C">
        <w:rPr>
          <w:lang w:val="id-ID"/>
        </w:rPr>
        <w:t xml:space="preserve">                                            &lt;th&gt;Nama Service&lt;/th&gt;</w:t>
      </w:r>
    </w:p>
    <w:p w14:paraId="342B6188" w14:textId="77777777" w:rsidR="00255A0C" w:rsidRPr="00255A0C" w:rsidRDefault="00255A0C" w:rsidP="00255A0C">
      <w:pPr>
        <w:spacing w:line="360" w:lineRule="auto"/>
        <w:jc w:val="both"/>
        <w:rPr>
          <w:lang w:val="id-ID"/>
        </w:rPr>
      </w:pPr>
      <w:r w:rsidRPr="00255A0C">
        <w:rPr>
          <w:lang w:val="id-ID"/>
        </w:rPr>
        <w:t xml:space="preserve">                                            &lt;th&gt;Tgl Pelaksanaan Service&lt;/th&gt;</w:t>
      </w:r>
    </w:p>
    <w:p w14:paraId="7F497073" w14:textId="77777777" w:rsidR="00255A0C" w:rsidRPr="00255A0C" w:rsidRDefault="00255A0C" w:rsidP="00255A0C">
      <w:pPr>
        <w:spacing w:line="360" w:lineRule="auto"/>
        <w:jc w:val="both"/>
        <w:rPr>
          <w:lang w:val="id-ID"/>
        </w:rPr>
      </w:pPr>
      <w:r w:rsidRPr="00255A0C">
        <w:rPr>
          <w:lang w:val="id-ID"/>
        </w:rPr>
        <w:t xml:space="preserve">                                            &lt;th&gt;Jam / Waktu&lt;/th&gt;</w:t>
      </w:r>
    </w:p>
    <w:p w14:paraId="3F6BE802" w14:textId="77777777" w:rsidR="00255A0C" w:rsidRPr="00255A0C" w:rsidRDefault="00255A0C" w:rsidP="00255A0C">
      <w:pPr>
        <w:spacing w:line="360" w:lineRule="auto"/>
        <w:jc w:val="both"/>
        <w:rPr>
          <w:lang w:val="id-ID"/>
        </w:rPr>
      </w:pPr>
      <w:r w:rsidRPr="00255A0C">
        <w:rPr>
          <w:lang w:val="id-ID"/>
        </w:rPr>
        <w:t xml:space="preserve">                                            &lt;th&gt;Status Pemesanan&lt;/th&gt;</w:t>
      </w:r>
    </w:p>
    <w:p w14:paraId="29B074DC" w14:textId="77777777" w:rsidR="00255A0C" w:rsidRPr="00255A0C" w:rsidRDefault="00255A0C" w:rsidP="00255A0C">
      <w:pPr>
        <w:spacing w:line="360" w:lineRule="auto"/>
        <w:jc w:val="both"/>
        <w:rPr>
          <w:lang w:val="id-ID"/>
        </w:rPr>
      </w:pPr>
      <w:r w:rsidRPr="00255A0C">
        <w:rPr>
          <w:lang w:val="id-ID"/>
        </w:rPr>
        <w:t xml:space="preserve">                                            &lt;th&gt;Aksi&lt;/th&gt;</w:t>
      </w:r>
    </w:p>
    <w:p w14:paraId="717FF77B" w14:textId="77777777" w:rsidR="00255A0C" w:rsidRPr="00255A0C" w:rsidRDefault="00255A0C" w:rsidP="00255A0C">
      <w:pPr>
        <w:spacing w:line="360" w:lineRule="auto"/>
        <w:jc w:val="both"/>
        <w:rPr>
          <w:lang w:val="id-ID"/>
        </w:rPr>
      </w:pPr>
      <w:r w:rsidRPr="00255A0C">
        <w:rPr>
          <w:lang w:val="id-ID"/>
        </w:rPr>
        <w:t xml:space="preserve">                                        &lt;/tr&gt;</w:t>
      </w:r>
    </w:p>
    <w:p w14:paraId="55462889" w14:textId="77777777" w:rsidR="00255A0C" w:rsidRPr="00255A0C" w:rsidRDefault="00255A0C" w:rsidP="00255A0C">
      <w:pPr>
        <w:spacing w:line="360" w:lineRule="auto"/>
        <w:jc w:val="both"/>
        <w:rPr>
          <w:lang w:val="id-ID"/>
        </w:rPr>
      </w:pPr>
      <w:r w:rsidRPr="00255A0C">
        <w:rPr>
          <w:lang w:val="id-ID"/>
        </w:rPr>
        <w:t xml:space="preserve">                                    &lt;/thead&gt;</w:t>
      </w:r>
    </w:p>
    <w:p w14:paraId="7F8DFD89" w14:textId="77777777" w:rsidR="00255A0C" w:rsidRPr="00255A0C" w:rsidRDefault="00255A0C" w:rsidP="00255A0C">
      <w:pPr>
        <w:spacing w:line="360" w:lineRule="auto"/>
        <w:jc w:val="both"/>
        <w:rPr>
          <w:lang w:val="id-ID"/>
        </w:rPr>
      </w:pPr>
      <w:r w:rsidRPr="00255A0C">
        <w:rPr>
          <w:lang w:val="id-ID"/>
        </w:rPr>
        <w:t xml:space="preserve">                                    &lt;tbody&gt;</w:t>
      </w:r>
    </w:p>
    <w:p w14:paraId="054474F2" w14:textId="77777777" w:rsidR="00255A0C" w:rsidRPr="00255A0C" w:rsidRDefault="00255A0C" w:rsidP="00255A0C">
      <w:pPr>
        <w:spacing w:line="360" w:lineRule="auto"/>
        <w:jc w:val="both"/>
        <w:rPr>
          <w:lang w:val="id-ID"/>
        </w:rPr>
      </w:pPr>
      <w:r w:rsidRPr="00255A0C">
        <w:rPr>
          <w:lang w:val="id-ID"/>
        </w:rPr>
        <w:t xml:space="preserve">                                    </w:t>
      </w:r>
    </w:p>
    <w:p w14:paraId="2E472B47" w14:textId="77777777" w:rsidR="00255A0C" w:rsidRPr="00255A0C" w:rsidRDefault="00255A0C" w:rsidP="00255A0C">
      <w:pPr>
        <w:spacing w:line="360" w:lineRule="auto"/>
        <w:jc w:val="both"/>
        <w:rPr>
          <w:lang w:val="id-ID"/>
        </w:rPr>
      </w:pPr>
      <w:r w:rsidRPr="00255A0C">
        <w:rPr>
          <w:lang w:val="id-ID"/>
        </w:rPr>
        <w:t xml:space="preserve">                                    &lt;?php</w:t>
      </w:r>
    </w:p>
    <w:p w14:paraId="7B540194" w14:textId="77777777" w:rsidR="00255A0C" w:rsidRPr="00255A0C" w:rsidRDefault="00255A0C" w:rsidP="00255A0C">
      <w:pPr>
        <w:spacing w:line="360" w:lineRule="auto"/>
        <w:jc w:val="both"/>
        <w:rPr>
          <w:lang w:val="id-ID"/>
        </w:rPr>
      </w:pPr>
      <w:r w:rsidRPr="00255A0C">
        <w:rPr>
          <w:lang w:val="id-ID"/>
        </w:rPr>
        <w:t xml:space="preserve">                                    $no=1;</w:t>
      </w:r>
    </w:p>
    <w:p w14:paraId="60CD9335" w14:textId="77777777" w:rsidR="00255A0C" w:rsidRPr="00255A0C" w:rsidRDefault="00255A0C" w:rsidP="00255A0C">
      <w:pPr>
        <w:spacing w:line="360" w:lineRule="auto"/>
        <w:jc w:val="both"/>
        <w:rPr>
          <w:lang w:val="id-ID"/>
        </w:rPr>
      </w:pPr>
      <w:r w:rsidRPr="00255A0C">
        <w:rPr>
          <w:lang w:val="id-ID"/>
        </w:rPr>
        <w:t xml:space="preserve">                                    $sql= $koneksi-&gt;query("select id_pemesanan,namalengkap,tb_pelanggan.alamat,tb_pelanggan.telp,nama_service,tgl_pesan,tgl_service, jam_service,status_pesan from </w:t>
      </w:r>
      <w:r w:rsidRPr="00255A0C">
        <w:rPr>
          <w:lang w:val="id-ID"/>
        </w:rPr>
        <w:lastRenderedPageBreak/>
        <w:t>tb_pemesanan,tb_service,tb_pelanggan where tb_pemesanan.jservice=tb_service.idservice and</w:t>
      </w:r>
    </w:p>
    <w:p w14:paraId="49954F9D" w14:textId="77777777" w:rsidR="00255A0C" w:rsidRPr="00255A0C" w:rsidRDefault="00255A0C" w:rsidP="00255A0C">
      <w:pPr>
        <w:spacing w:line="360" w:lineRule="auto"/>
        <w:jc w:val="both"/>
        <w:rPr>
          <w:lang w:val="id-ID"/>
        </w:rPr>
      </w:pPr>
      <w:r w:rsidRPr="00255A0C">
        <w:rPr>
          <w:lang w:val="id-ID"/>
        </w:rPr>
        <w:t xml:space="preserve">                                        tb_pemesanan.idpelanggan=tb_pelanggan.idpelanggan</w:t>
      </w:r>
    </w:p>
    <w:p w14:paraId="001C2171" w14:textId="77777777" w:rsidR="00255A0C" w:rsidRPr="00255A0C" w:rsidRDefault="00255A0C" w:rsidP="00255A0C">
      <w:pPr>
        <w:spacing w:line="360" w:lineRule="auto"/>
        <w:jc w:val="both"/>
        <w:rPr>
          <w:lang w:val="id-ID"/>
        </w:rPr>
      </w:pPr>
      <w:r w:rsidRPr="00255A0C">
        <w:rPr>
          <w:lang w:val="id-ID"/>
        </w:rPr>
        <w:t xml:space="preserve">                                        ORDER BY id_pemesanan DESC");</w:t>
      </w:r>
    </w:p>
    <w:p w14:paraId="523B92A3" w14:textId="77777777" w:rsidR="00255A0C" w:rsidRPr="00255A0C" w:rsidRDefault="00255A0C" w:rsidP="00255A0C">
      <w:pPr>
        <w:spacing w:line="360" w:lineRule="auto"/>
        <w:jc w:val="both"/>
        <w:rPr>
          <w:lang w:val="id-ID"/>
        </w:rPr>
      </w:pPr>
      <w:r w:rsidRPr="00255A0C">
        <w:rPr>
          <w:lang w:val="id-ID"/>
        </w:rPr>
        <w:t xml:space="preserve">                                    while($data= $sql-&gt;fetch_assoc()){</w:t>
      </w:r>
    </w:p>
    <w:p w14:paraId="527565F6" w14:textId="77777777" w:rsidR="00255A0C" w:rsidRPr="00255A0C" w:rsidRDefault="00255A0C" w:rsidP="00255A0C">
      <w:pPr>
        <w:spacing w:line="360" w:lineRule="auto"/>
        <w:jc w:val="both"/>
        <w:rPr>
          <w:lang w:val="id-ID"/>
        </w:rPr>
      </w:pPr>
      <w:r w:rsidRPr="00255A0C">
        <w:rPr>
          <w:lang w:val="id-ID"/>
        </w:rPr>
        <w:t xml:space="preserve">                                    ?&gt;</w:t>
      </w:r>
    </w:p>
    <w:p w14:paraId="7CD5620F" w14:textId="77777777" w:rsidR="00255A0C" w:rsidRPr="00255A0C" w:rsidRDefault="00255A0C" w:rsidP="00255A0C">
      <w:pPr>
        <w:spacing w:line="360" w:lineRule="auto"/>
        <w:jc w:val="both"/>
        <w:rPr>
          <w:lang w:val="id-ID"/>
        </w:rPr>
      </w:pPr>
      <w:r w:rsidRPr="00255A0C">
        <w:rPr>
          <w:lang w:val="id-ID"/>
        </w:rPr>
        <w:t xml:space="preserve">                                    &lt;tr&gt;</w:t>
      </w:r>
    </w:p>
    <w:p w14:paraId="211FD588" w14:textId="77777777" w:rsidR="00255A0C" w:rsidRPr="00255A0C" w:rsidRDefault="00255A0C" w:rsidP="00255A0C">
      <w:pPr>
        <w:spacing w:line="360" w:lineRule="auto"/>
        <w:jc w:val="both"/>
        <w:rPr>
          <w:lang w:val="id-ID"/>
        </w:rPr>
      </w:pPr>
      <w:r w:rsidRPr="00255A0C">
        <w:rPr>
          <w:lang w:val="id-ID"/>
        </w:rPr>
        <w:t xml:space="preserve">                                    &lt;td&gt;&lt;?php echo $no++;?&gt;&lt;/td&gt;</w:t>
      </w:r>
    </w:p>
    <w:p w14:paraId="5D4F9474" w14:textId="77777777" w:rsidR="00255A0C" w:rsidRPr="00255A0C" w:rsidRDefault="00255A0C" w:rsidP="00255A0C">
      <w:pPr>
        <w:spacing w:line="360" w:lineRule="auto"/>
        <w:jc w:val="both"/>
        <w:rPr>
          <w:lang w:val="id-ID"/>
        </w:rPr>
      </w:pPr>
      <w:r w:rsidRPr="00255A0C">
        <w:rPr>
          <w:lang w:val="id-ID"/>
        </w:rPr>
        <w:t xml:space="preserve">                                    &lt;td&gt;&lt;?php echo $data['id_pemesanan']?&gt;&lt;/td&gt;</w:t>
      </w:r>
    </w:p>
    <w:p w14:paraId="50FEFC02" w14:textId="77777777" w:rsidR="00255A0C" w:rsidRPr="00255A0C" w:rsidRDefault="00255A0C" w:rsidP="00255A0C">
      <w:pPr>
        <w:spacing w:line="360" w:lineRule="auto"/>
        <w:jc w:val="both"/>
        <w:rPr>
          <w:lang w:val="id-ID"/>
        </w:rPr>
      </w:pPr>
      <w:r w:rsidRPr="00255A0C">
        <w:rPr>
          <w:lang w:val="id-ID"/>
        </w:rPr>
        <w:t xml:space="preserve">                                    &lt;td&gt;&lt;?php echo $data['namalengkap']?&gt;&lt;/td&gt;</w:t>
      </w:r>
    </w:p>
    <w:p w14:paraId="6116B8B5" w14:textId="77777777" w:rsidR="00255A0C" w:rsidRPr="00255A0C" w:rsidRDefault="00255A0C" w:rsidP="00255A0C">
      <w:pPr>
        <w:spacing w:line="360" w:lineRule="auto"/>
        <w:jc w:val="both"/>
        <w:rPr>
          <w:lang w:val="id-ID"/>
        </w:rPr>
      </w:pPr>
      <w:r w:rsidRPr="00255A0C">
        <w:rPr>
          <w:lang w:val="id-ID"/>
        </w:rPr>
        <w:t xml:space="preserve">                                    &lt;td&gt;&lt;?php echo $data['alamat']?&gt;&lt;/td&gt;</w:t>
      </w:r>
    </w:p>
    <w:p w14:paraId="3FB8EBBE" w14:textId="77777777" w:rsidR="00255A0C" w:rsidRPr="00255A0C" w:rsidRDefault="00255A0C" w:rsidP="00255A0C">
      <w:pPr>
        <w:spacing w:line="360" w:lineRule="auto"/>
        <w:jc w:val="both"/>
        <w:rPr>
          <w:lang w:val="id-ID"/>
        </w:rPr>
      </w:pPr>
      <w:r w:rsidRPr="00255A0C">
        <w:rPr>
          <w:lang w:val="id-ID"/>
        </w:rPr>
        <w:t xml:space="preserve">                                    &lt;td&gt;&lt;?php echo $data['telp']?&gt;&lt;/td&gt;</w:t>
      </w:r>
    </w:p>
    <w:p w14:paraId="3438B8C2" w14:textId="77777777" w:rsidR="00255A0C" w:rsidRPr="00255A0C" w:rsidRDefault="00255A0C" w:rsidP="00255A0C">
      <w:pPr>
        <w:spacing w:line="360" w:lineRule="auto"/>
        <w:jc w:val="both"/>
        <w:rPr>
          <w:lang w:val="id-ID"/>
        </w:rPr>
      </w:pPr>
      <w:r w:rsidRPr="00255A0C">
        <w:rPr>
          <w:lang w:val="id-ID"/>
        </w:rPr>
        <w:t xml:space="preserve">                                    &lt;td&gt;&lt;?php echo $data['tgl_pesan']?&gt;&lt;/td&gt;</w:t>
      </w:r>
    </w:p>
    <w:p w14:paraId="7F14B10E" w14:textId="77777777" w:rsidR="00255A0C" w:rsidRPr="00255A0C" w:rsidRDefault="00255A0C" w:rsidP="00255A0C">
      <w:pPr>
        <w:spacing w:line="360" w:lineRule="auto"/>
        <w:jc w:val="both"/>
        <w:rPr>
          <w:lang w:val="id-ID"/>
        </w:rPr>
      </w:pPr>
      <w:r w:rsidRPr="00255A0C">
        <w:rPr>
          <w:lang w:val="id-ID"/>
        </w:rPr>
        <w:t xml:space="preserve">                                    &lt;td&gt;&lt;?php echo $data['nama_service']?&gt;&lt;/td&gt;</w:t>
      </w:r>
    </w:p>
    <w:p w14:paraId="57D96A55" w14:textId="77777777" w:rsidR="00255A0C" w:rsidRPr="00255A0C" w:rsidRDefault="00255A0C" w:rsidP="00255A0C">
      <w:pPr>
        <w:spacing w:line="360" w:lineRule="auto"/>
        <w:jc w:val="both"/>
        <w:rPr>
          <w:lang w:val="id-ID"/>
        </w:rPr>
      </w:pPr>
      <w:r w:rsidRPr="00255A0C">
        <w:rPr>
          <w:lang w:val="id-ID"/>
        </w:rPr>
        <w:t xml:space="preserve">                                    &lt;td&gt;&lt;?php echo $data['tgl_service']?&gt;&lt;/td&gt;</w:t>
      </w:r>
    </w:p>
    <w:p w14:paraId="4AD12FA5" w14:textId="77777777" w:rsidR="00255A0C" w:rsidRPr="00255A0C" w:rsidRDefault="00255A0C" w:rsidP="00255A0C">
      <w:pPr>
        <w:spacing w:line="360" w:lineRule="auto"/>
        <w:jc w:val="both"/>
        <w:rPr>
          <w:lang w:val="id-ID"/>
        </w:rPr>
      </w:pPr>
      <w:r w:rsidRPr="00255A0C">
        <w:rPr>
          <w:lang w:val="id-ID"/>
        </w:rPr>
        <w:t xml:space="preserve">                                    &lt;td&gt;&lt;?php echo $data['jam_service']?&gt;&lt;/td&gt;</w:t>
      </w:r>
    </w:p>
    <w:p w14:paraId="561DB4F1" w14:textId="77777777" w:rsidR="00255A0C" w:rsidRPr="00255A0C" w:rsidRDefault="00255A0C" w:rsidP="00255A0C">
      <w:pPr>
        <w:spacing w:line="360" w:lineRule="auto"/>
        <w:jc w:val="both"/>
        <w:rPr>
          <w:lang w:val="id-ID"/>
        </w:rPr>
      </w:pPr>
      <w:r w:rsidRPr="00255A0C">
        <w:rPr>
          <w:lang w:val="id-ID"/>
        </w:rPr>
        <w:t xml:space="preserve">                                    &lt;td&gt;&lt;font color='blue'&gt;&lt;?php echo $data['status_pesan']?&gt;&lt;/font&gt;&lt;/td&gt;</w:t>
      </w:r>
    </w:p>
    <w:p w14:paraId="4CB35FE3" w14:textId="77777777" w:rsidR="00255A0C" w:rsidRPr="00255A0C" w:rsidRDefault="00255A0C" w:rsidP="00255A0C">
      <w:pPr>
        <w:spacing w:line="360" w:lineRule="auto"/>
        <w:jc w:val="both"/>
        <w:rPr>
          <w:lang w:val="id-ID"/>
        </w:rPr>
      </w:pPr>
      <w:r w:rsidRPr="00255A0C">
        <w:rPr>
          <w:lang w:val="id-ID"/>
        </w:rPr>
        <w:t xml:space="preserve">                                    &lt;td&gt;</w:t>
      </w:r>
    </w:p>
    <w:p w14:paraId="1872553E" w14:textId="77777777" w:rsidR="00255A0C" w:rsidRPr="00255A0C" w:rsidRDefault="00255A0C" w:rsidP="00255A0C">
      <w:pPr>
        <w:spacing w:line="360" w:lineRule="auto"/>
        <w:jc w:val="both"/>
        <w:rPr>
          <w:lang w:val="id-ID"/>
        </w:rPr>
      </w:pPr>
      <w:r w:rsidRPr="00255A0C">
        <w:rPr>
          <w:lang w:val="id-ID"/>
        </w:rPr>
        <w:t xml:space="preserve">                                    &lt;a href="?page=daftarpemesanan&amp;aksi=ubah&amp;id_pemesanan=&lt;?php echo $data['id_pemesanan'];?&gt; " class="btn btn-success"&gt;&lt;img src="images/edit.ico" width="15" height="15" style="float:left;margin:0;" /&gt;Pilih Mekanik&lt;/a&gt;</w:t>
      </w:r>
    </w:p>
    <w:p w14:paraId="753CF3D4" w14:textId="77777777" w:rsidR="00255A0C" w:rsidRPr="00255A0C" w:rsidRDefault="00255A0C" w:rsidP="00255A0C">
      <w:pPr>
        <w:spacing w:line="360" w:lineRule="auto"/>
        <w:jc w:val="both"/>
        <w:rPr>
          <w:lang w:val="id-ID"/>
        </w:rPr>
      </w:pPr>
      <w:r w:rsidRPr="00255A0C">
        <w:rPr>
          <w:lang w:val="id-ID"/>
        </w:rPr>
        <w:t xml:space="preserve">                                    &lt;/td&gt;</w:t>
      </w:r>
    </w:p>
    <w:p w14:paraId="3E62F0B8" w14:textId="77777777" w:rsidR="00255A0C" w:rsidRPr="00255A0C" w:rsidRDefault="00255A0C" w:rsidP="00255A0C">
      <w:pPr>
        <w:spacing w:line="360" w:lineRule="auto"/>
        <w:jc w:val="both"/>
        <w:rPr>
          <w:lang w:val="id-ID"/>
        </w:rPr>
      </w:pPr>
      <w:r w:rsidRPr="00255A0C">
        <w:rPr>
          <w:lang w:val="id-ID"/>
        </w:rPr>
        <w:t xml:space="preserve">                                    &lt;/tr&gt;</w:t>
      </w:r>
    </w:p>
    <w:p w14:paraId="74B9A17A" w14:textId="77777777" w:rsidR="00255A0C" w:rsidRPr="00255A0C" w:rsidRDefault="00255A0C" w:rsidP="00255A0C">
      <w:pPr>
        <w:spacing w:line="360" w:lineRule="auto"/>
        <w:jc w:val="both"/>
        <w:rPr>
          <w:lang w:val="id-ID"/>
        </w:rPr>
      </w:pPr>
      <w:r w:rsidRPr="00255A0C">
        <w:rPr>
          <w:lang w:val="id-ID"/>
        </w:rPr>
        <w:t xml:space="preserve">                                    &lt;?php } ?&gt;        </w:t>
      </w:r>
    </w:p>
    <w:p w14:paraId="1074AEF9" w14:textId="77777777" w:rsidR="00255A0C" w:rsidRPr="00255A0C" w:rsidRDefault="00255A0C" w:rsidP="00255A0C">
      <w:pPr>
        <w:spacing w:line="360" w:lineRule="auto"/>
        <w:jc w:val="both"/>
        <w:rPr>
          <w:lang w:val="id-ID"/>
        </w:rPr>
      </w:pPr>
      <w:r w:rsidRPr="00255A0C">
        <w:rPr>
          <w:lang w:val="id-ID"/>
        </w:rPr>
        <w:t xml:space="preserve">                                &lt;/tbody&gt;</w:t>
      </w:r>
    </w:p>
    <w:p w14:paraId="67693E6D" w14:textId="77777777" w:rsidR="00255A0C" w:rsidRPr="00255A0C" w:rsidRDefault="00255A0C" w:rsidP="00255A0C">
      <w:pPr>
        <w:spacing w:line="360" w:lineRule="auto"/>
        <w:jc w:val="both"/>
        <w:rPr>
          <w:lang w:val="id-ID"/>
        </w:rPr>
      </w:pPr>
      <w:r w:rsidRPr="00255A0C">
        <w:rPr>
          <w:lang w:val="id-ID"/>
        </w:rPr>
        <w:t xml:space="preserve">                            &lt;/table&gt;</w:t>
      </w:r>
    </w:p>
    <w:p w14:paraId="4B8CCFBC" w14:textId="77777777" w:rsidR="00255A0C" w:rsidRPr="00255A0C" w:rsidRDefault="00255A0C" w:rsidP="00255A0C">
      <w:pPr>
        <w:spacing w:line="360" w:lineRule="auto"/>
        <w:jc w:val="both"/>
        <w:rPr>
          <w:lang w:val="id-ID"/>
        </w:rPr>
      </w:pPr>
      <w:r w:rsidRPr="00255A0C">
        <w:rPr>
          <w:lang w:val="id-ID"/>
        </w:rPr>
        <w:t xml:space="preserve">                            </w:t>
      </w:r>
    </w:p>
    <w:p w14:paraId="740A4DF7" w14:textId="77777777" w:rsidR="00255A0C" w:rsidRPr="00255A0C" w:rsidRDefault="00255A0C" w:rsidP="00255A0C">
      <w:pPr>
        <w:spacing w:line="360" w:lineRule="auto"/>
        <w:jc w:val="both"/>
        <w:rPr>
          <w:lang w:val="id-ID"/>
        </w:rPr>
      </w:pPr>
      <w:r w:rsidRPr="00255A0C">
        <w:rPr>
          <w:lang w:val="id-ID"/>
        </w:rPr>
        <w:t xml:space="preserve">                        &lt;/div&gt;</w:t>
      </w:r>
    </w:p>
    <w:p w14:paraId="4A5DE16F" w14:textId="77777777" w:rsidR="00255A0C" w:rsidRPr="00255A0C" w:rsidRDefault="00255A0C" w:rsidP="00255A0C">
      <w:pPr>
        <w:spacing w:line="360" w:lineRule="auto"/>
        <w:jc w:val="both"/>
        <w:rPr>
          <w:lang w:val="id-ID"/>
        </w:rPr>
      </w:pPr>
      <w:r w:rsidRPr="00255A0C">
        <w:rPr>
          <w:lang w:val="id-ID"/>
        </w:rPr>
        <w:t xml:space="preserve">                    &lt;/div&gt;</w:t>
      </w:r>
    </w:p>
    <w:p w14:paraId="0E9E3DF6" w14:textId="77777777" w:rsidR="00255A0C" w:rsidRPr="00255A0C" w:rsidRDefault="00255A0C" w:rsidP="00255A0C">
      <w:pPr>
        <w:spacing w:line="360" w:lineRule="auto"/>
        <w:jc w:val="both"/>
        <w:rPr>
          <w:lang w:val="id-ID"/>
        </w:rPr>
      </w:pPr>
      <w:r w:rsidRPr="00255A0C">
        <w:rPr>
          <w:lang w:val="id-ID"/>
        </w:rPr>
        <w:lastRenderedPageBreak/>
        <w:t xml:space="preserve">&lt;?php </w:t>
      </w:r>
    </w:p>
    <w:p w14:paraId="67BBC9A7" w14:textId="77777777" w:rsidR="00255A0C" w:rsidRPr="00255A0C" w:rsidRDefault="00255A0C" w:rsidP="00255A0C">
      <w:pPr>
        <w:spacing w:line="360" w:lineRule="auto"/>
        <w:jc w:val="both"/>
        <w:rPr>
          <w:lang w:val="id-ID"/>
        </w:rPr>
      </w:pPr>
    </w:p>
    <w:p w14:paraId="2A33E9DB" w14:textId="77777777" w:rsidR="00255A0C" w:rsidRPr="00255A0C" w:rsidRDefault="00255A0C" w:rsidP="00255A0C">
      <w:pPr>
        <w:spacing w:line="360" w:lineRule="auto"/>
        <w:jc w:val="both"/>
        <w:rPr>
          <w:lang w:val="id-ID"/>
        </w:rPr>
      </w:pPr>
      <w:r w:rsidRPr="00255A0C">
        <w:rPr>
          <w:lang w:val="id-ID"/>
        </w:rPr>
        <w:t xml:space="preserve">    }</w:t>
      </w:r>
    </w:p>
    <w:p w14:paraId="249F3666" w14:textId="77777777" w:rsidR="00255A0C" w:rsidRPr="00255A0C" w:rsidRDefault="00255A0C" w:rsidP="00255A0C">
      <w:pPr>
        <w:spacing w:line="360" w:lineRule="auto"/>
        <w:jc w:val="both"/>
        <w:rPr>
          <w:lang w:val="id-ID"/>
        </w:rPr>
      </w:pPr>
    </w:p>
    <w:p w14:paraId="5828996C" w14:textId="35EE72E7" w:rsidR="00255A0C" w:rsidRDefault="00255A0C" w:rsidP="00255A0C">
      <w:pPr>
        <w:spacing w:line="360" w:lineRule="auto"/>
        <w:jc w:val="both"/>
        <w:rPr>
          <w:lang w:val="id-ID"/>
        </w:rPr>
      </w:pPr>
      <w:r w:rsidRPr="00255A0C">
        <w:rPr>
          <w:lang w:val="id-ID"/>
        </w:rPr>
        <w:t xml:space="preserve">?&gt;                          </w:t>
      </w:r>
    </w:p>
    <w:p w14:paraId="17BAC73C" w14:textId="737A0EED" w:rsidR="00255A0C" w:rsidRDefault="00255A0C" w:rsidP="00255A0C">
      <w:pPr>
        <w:spacing w:line="360" w:lineRule="auto"/>
        <w:jc w:val="both"/>
        <w:rPr>
          <w:lang w:val="id-ID"/>
        </w:rPr>
      </w:pPr>
    </w:p>
    <w:p w14:paraId="2C9B9AE7" w14:textId="1F57AD1E" w:rsidR="00255A0C" w:rsidRPr="00255A0C" w:rsidRDefault="00255A0C" w:rsidP="00255A0C">
      <w:pPr>
        <w:spacing w:line="360" w:lineRule="auto"/>
        <w:jc w:val="both"/>
        <w:rPr>
          <w:b/>
          <w:bCs/>
          <w:lang w:val="en-US"/>
        </w:rPr>
      </w:pPr>
      <w:r w:rsidRPr="00255A0C">
        <w:rPr>
          <w:b/>
          <w:bCs/>
          <w:lang w:val="en-US"/>
        </w:rPr>
        <w:t>Pilih Mekanik</w:t>
      </w:r>
    </w:p>
    <w:p w14:paraId="242F5FF7" w14:textId="01992C92" w:rsidR="001B04AA" w:rsidRDefault="001B04AA" w:rsidP="001B04AA">
      <w:pPr>
        <w:spacing w:line="360" w:lineRule="auto"/>
        <w:jc w:val="both"/>
        <w:rPr>
          <w:lang w:val="id-ID"/>
        </w:rPr>
      </w:pPr>
    </w:p>
    <w:p w14:paraId="451F1184" w14:textId="77777777" w:rsidR="00255A0C" w:rsidRPr="00255A0C" w:rsidRDefault="00255A0C" w:rsidP="00255A0C">
      <w:pPr>
        <w:spacing w:line="360" w:lineRule="auto"/>
        <w:jc w:val="both"/>
        <w:rPr>
          <w:lang w:val="id-ID"/>
        </w:rPr>
      </w:pPr>
      <w:r w:rsidRPr="00255A0C">
        <w:rPr>
          <w:lang w:val="id-ID"/>
        </w:rPr>
        <w:t>&lt;?php</w:t>
      </w:r>
    </w:p>
    <w:p w14:paraId="53EFCF3E" w14:textId="77777777" w:rsidR="00255A0C" w:rsidRPr="00255A0C" w:rsidRDefault="00255A0C" w:rsidP="00255A0C">
      <w:pPr>
        <w:spacing w:line="360" w:lineRule="auto"/>
        <w:jc w:val="both"/>
        <w:rPr>
          <w:lang w:val="id-ID"/>
        </w:rPr>
      </w:pPr>
      <w:r w:rsidRPr="00255A0C">
        <w:rPr>
          <w:lang w:val="id-ID"/>
        </w:rPr>
        <w:t xml:space="preserve">    $id_pemesanan = $_GET['id_pemesanan'];</w:t>
      </w:r>
    </w:p>
    <w:p w14:paraId="31EE52A5" w14:textId="77777777" w:rsidR="00255A0C" w:rsidRPr="00255A0C" w:rsidRDefault="00255A0C" w:rsidP="00255A0C">
      <w:pPr>
        <w:spacing w:line="360" w:lineRule="auto"/>
        <w:jc w:val="both"/>
        <w:rPr>
          <w:lang w:val="id-ID"/>
        </w:rPr>
      </w:pPr>
      <w:r w:rsidRPr="00255A0C">
        <w:rPr>
          <w:lang w:val="id-ID"/>
        </w:rPr>
        <w:t xml:space="preserve">    $sql = $koneksi-&gt;query("select * from tb_pemesanan where id_pemesanan='$id_pemesanan'");</w:t>
      </w:r>
    </w:p>
    <w:p w14:paraId="1EE5449B" w14:textId="77777777" w:rsidR="00255A0C" w:rsidRPr="00255A0C" w:rsidRDefault="00255A0C" w:rsidP="00255A0C">
      <w:pPr>
        <w:spacing w:line="360" w:lineRule="auto"/>
        <w:jc w:val="both"/>
        <w:rPr>
          <w:lang w:val="id-ID"/>
        </w:rPr>
      </w:pPr>
      <w:r w:rsidRPr="00255A0C">
        <w:rPr>
          <w:lang w:val="id-ID"/>
        </w:rPr>
        <w:t xml:space="preserve">    $tampil = $sql-&gt;fetch_assoc();</w:t>
      </w:r>
    </w:p>
    <w:p w14:paraId="5C85BEC8" w14:textId="77777777" w:rsidR="00255A0C" w:rsidRPr="00255A0C" w:rsidRDefault="00255A0C" w:rsidP="00255A0C">
      <w:pPr>
        <w:spacing w:line="360" w:lineRule="auto"/>
        <w:jc w:val="both"/>
        <w:rPr>
          <w:lang w:val="id-ID"/>
        </w:rPr>
      </w:pPr>
      <w:r w:rsidRPr="00255A0C">
        <w:rPr>
          <w:lang w:val="id-ID"/>
        </w:rPr>
        <w:t>?&gt;</w:t>
      </w:r>
    </w:p>
    <w:p w14:paraId="11F4DBA5" w14:textId="77777777" w:rsidR="00255A0C" w:rsidRPr="00255A0C" w:rsidRDefault="00255A0C" w:rsidP="00255A0C">
      <w:pPr>
        <w:spacing w:line="360" w:lineRule="auto"/>
        <w:jc w:val="both"/>
        <w:rPr>
          <w:lang w:val="id-ID"/>
        </w:rPr>
      </w:pPr>
    </w:p>
    <w:p w14:paraId="799B0C60" w14:textId="77777777" w:rsidR="00255A0C" w:rsidRPr="00255A0C" w:rsidRDefault="00255A0C" w:rsidP="00255A0C">
      <w:pPr>
        <w:spacing w:line="360" w:lineRule="auto"/>
        <w:jc w:val="both"/>
        <w:rPr>
          <w:lang w:val="id-ID"/>
        </w:rPr>
      </w:pPr>
      <w:r w:rsidRPr="00255A0C">
        <w:rPr>
          <w:lang w:val="id-ID"/>
        </w:rPr>
        <w:t>&lt;div class="row clearfix"&gt;</w:t>
      </w:r>
    </w:p>
    <w:p w14:paraId="4C36AAFF" w14:textId="77777777" w:rsidR="00255A0C" w:rsidRPr="00255A0C" w:rsidRDefault="00255A0C" w:rsidP="00255A0C">
      <w:pPr>
        <w:spacing w:line="360" w:lineRule="auto"/>
        <w:jc w:val="both"/>
        <w:rPr>
          <w:lang w:val="id-ID"/>
        </w:rPr>
      </w:pPr>
      <w:r w:rsidRPr="00255A0C">
        <w:rPr>
          <w:lang w:val="id-ID"/>
        </w:rPr>
        <w:t xml:space="preserve">                &lt;div class="col-lg-12 col-md-12 col-sm-12 col-xs-12"&gt;</w:t>
      </w:r>
    </w:p>
    <w:p w14:paraId="684AD6AB" w14:textId="77777777" w:rsidR="00255A0C" w:rsidRPr="00255A0C" w:rsidRDefault="00255A0C" w:rsidP="00255A0C">
      <w:pPr>
        <w:spacing w:line="360" w:lineRule="auto"/>
        <w:jc w:val="both"/>
        <w:rPr>
          <w:lang w:val="id-ID"/>
        </w:rPr>
      </w:pPr>
      <w:r w:rsidRPr="00255A0C">
        <w:rPr>
          <w:lang w:val="id-ID"/>
        </w:rPr>
        <w:t xml:space="preserve">                    &lt;div class="card"&gt;</w:t>
      </w:r>
    </w:p>
    <w:p w14:paraId="1A1A5CC1" w14:textId="77777777" w:rsidR="00255A0C" w:rsidRPr="00255A0C" w:rsidRDefault="00255A0C" w:rsidP="00255A0C">
      <w:pPr>
        <w:spacing w:line="360" w:lineRule="auto"/>
        <w:jc w:val="both"/>
        <w:rPr>
          <w:lang w:val="id-ID"/>
        </w:rPr>
      </w:pPr>
      <w:r w:rsidRPr="00255A0C">
        <w:rPr>
          <w:lang w:val="id-ID"/>
        </w:rPr>
        <w:t xml:space="preserve">                        &lt;div class="header"&gt;</w:t>
      </w:r>
    </w:p>
    <w:p w14:paraId="00650A8B" w14:textId="77777777" w:rsidR="00255A0C" w:rsidRPr="00255A0C" w:rsidRDefault="00255A0C" w:rsidP="00255A0C">
      <w:pPr>
        <w:spacing w:line="360" w:lineRule="auto"/>
        <w:jc w:val="both"/>
        <w:rPr>
          <w:lang w:val="id-ID"/>
        </w:rPr>
      </w:pPr>
      <w:r w:rsidRPr="00255A0C">
        <w:rPr>
          <w:lang w:val="id-ID"/>
        </w:rPr>
        <w:t xml:space="preserve">                            &lt;h2&gt;</w:t>
      </w:r>
    </w:p>
    <w:p w14:paraId="3F523357" w14:textId="77777777" w:rsidR="00255A0C" w:rsidRPr="00255A0C" w:rsidRDefault="00255A0C" w:rsidP="00255A0C">
      <w:pPr>
        <w:spacing w:line="360" w:lineRule="auto"/>
        <w:jc w:val="both"/>
        <w:rPr>
          <w:lang w:val="id-ID"/>
        </w:rPr>
      </w:pPr>
      <w:r w:rsidRPr="00255A0C">
        <w:rPr>
          <w:lang w:val="id-ID"/>
        </w:rPr>
        <w:t xml:space="preserve">                                TENTUKAN MEKANIK YANG MENANGANI</w:t>
      </w:r>
    </w:p>
    <w:p w14:paraId="4F8856F7" w14:textId="77777777" w:rsidR="00255A0C" w:rsidRPr="00255A0C" w:rsidRDefault="00255A0C" w:rsidP="00255A0C">
      <w:pPr>
        <w:spacing w:line="360" w:lineRule="auto"/>
        <w:jc w:val="both"/>
        <w:rPr>
          <w:lang w:val="id-ID"/>
        </w:rPr>
      </w:pPr>
      <w:r w:rsidRPr="00255A0C">
        <w:rPr>
          <w:lang w:val="id-ID"/>
        </w:rPr>
        <w:t xml:space="preserve">                            &lt;/h2&gt;</w:t>
      </w:r>
    </w:p>
    <w:p w14:paraId="3C7D1919" w14:textId="77777777" w:rsidR="00255A0C" w:rsidRPr="00255A0C" w:rsidRDefault="00255A0C" w:rsidP="00255A0C">
      <w:pPr>
        <w:spacing w:line="360" w:lineRule="auto"/>
        <w:jc w:val="both"/>
        <w:rPr>
          <w:lang w:val="id-ID"/>
        </w:rPr>
      </w:pPr>
      <w:r w:rsidRPr="00255A0C">
        <w:rPr>
          <w:lang w:val="id-ID"/>
        </w:rPr>
        <w:t xml:space="preserve">                        &lt;/div&gt;</w:t>
      </w:r>
    </w:p>
    <w:p w14:paraId="2638A5FB" w14:textId="77777777" w:rsidR="00255A0C" w:rsidRPr="00255A0C" w:rsidRDefault="00255A0C" w:rsidP="00255A0C">
      <w:pPr>
        <w:spacing w:line="360" w:lineRule="auto"/>
        <w:jc w:val="both"/>
        <w:rPr>
          <w:lang w:val="id-ID"/>
        </w:rPr>
      </w:pPr>
      <w:r w:rsidRPr="00255A0C">
        <w:rPr>
          <w:lang w:val="id-ID"/>
        </w:rPr>
        <w:t xml:space="preserve">                            </w:t>
      </w:r>
    </w:p>
    <w:p w14:paraId="6644561D" w14:textId="77777777" w:rsidR="00255A0C" w:rsidRPr="00255A0C" w:rsidRDefault="00255A0C" w:rsidP="00255A0C">
      <w:pPr>
        <w:spacing w:line="360" w:lineRule="auto"/>
        <w:jc w:val="both"/>
        <w:rPr>
          <w:lang w:val="id-ID"/>
        </w:rPr>
      </w:pPr>
      <w:r w:rsidRPr="00255A0C">
        <w:rPr>
          <w:lang w:val="id-ID"/>
        </w:rPr>
        <w:t xml:space="preserve">                        &lt;div class="body"&gt;</w:t>
      </w:r>
    </w:p>
    <w:p w14:paraId="66A87EC2" w14:textId="77777777" w:rsidR="00255A0C" w:rsidRPr="00255A0C" w:rsidRDefault="00255A0C" w:rsidP="00255A0C">
      <w:pPr>
        <w:spacing w:line="360" w:lineRule="auto"/>
        <w:jc w:val="both"/>
        <w:rPr>
          <w:lang w:val="id-ID"/>
        </w:rPr>
      </w:pPr>
      <w:r w:rsidRPr="00255A0C">
        <w:rPr>
          <w:lang w:val="id-ID"/>
        </w:rPr>
        <w:t xml:space="preserve">                        &lt;form method="POST"&gt;</w:t>
      </w:r>
    </w:p>
    <w:p w14:paraId="6913CBB7" w14:textId="77777777" w:rsidR="00255A0C" w:rsidRPr="00255A0C" w:rsidRDefault="00255A0C" w:rsidP="00255A0C">
      <w:pPr>
        <w:spacing w:line="360" w:lineRule="auto"/>
        <w:jc w:val="both"/>
        <w:rPr>
          <w:lang w:val="id-ID"/>
        </w:rPr>
      </w:pPr>
      <w:r w:rsidRPr="00255A0C">
        <w:rPr>
          <w:lang w:val="id-ID"/>
        </w:rPr>
        <w:t xml:space="preserve">                        &lt;label for=""&gt;ID Pemesanan&lt;/label&gt;</w:t>
      </w:r>
    </w:p>
    <w:p w14:paraId="377B1342" w14:textId="77777777" w:rsidR="00255A0C" w:rsidRPr="00255A0C" w:rsidRDefault="00255A0C" w:rsidP="00255A0C">
      <w:pPr>
        <w:spacing w:line="360" w:lineRule="auto"/>
        <w:jc w:val="both"/>
        <w:rPr>
          <w:lang w:val="id-ID"/>
        </w:rPr>
      </w:pPr>
      <w:r w:rsidRPr="00255A0C">
        <w:rPr>
          <w:lang w:val="id-ID"/>
        </w:rPr>
        <w:t xml:space="preserve">                        &lt;div class="form-group"&gt;</w:t>
      </w:r>
    </w:p>
    <w:p w14:paraId="079E9469" w14:textId="77777777" w:rsidR="00255A0C" w:rsidRPr="00255A0C" w:rsidRDefault="00255A0C" w:rsidP="00255A0C">
      <w:pPr>
        <w:spacing w:line="360" w:lineRule="auto"/>
        <w:jc w:val="both"/>
        <w:rPr>
          <w:lang w:val="id-ID"/>
        </w:rPr>
      </w:pPr>
      <w:r w:rsidRPr="00255A0C">
        <w:rPr>
          <w:lang w:val="id-ID"/>
        </w:rPr>
        <w:t xml:space="preserve">                            &lt;div class="form-line"&gt;</w:t>
      </w:r>
    </w:p>
    <w:p w14:paraId="69B033EB" w14:textId="77777777" w:rsidR="00255A0C" w:rsidRPr="00255A0C" w:rsidRDefault="00255A0C" w:rsidP="00255A0C">
      <w:pPr>
        <w:spacing w:line="360" w:lineRule="auto"/>
        <w:jc w:val="both"/>
        <w:rPr>
          <w:lang w:val="id-ID"/>
        </w:rPr>
      </w:pPr>
      <w:r w:rsidRPr="00255A0C">
        <w:rPr>
          <w:lang w:val="id-ID"/>
        </w:rPr>
        <w:t xml:space="preserve">                                &lt;input type="text" name="idpesan" value="&lt;?php echo $id_pemesanan; ?&gt;" class="form-control" readonly/&gt;</w:t>
      </w:r>
    </w:p>
    <w:p w14:paraId="27C4ABEB" w14:textId="77777777" w:rsidR="00255A0C" w:rsidRPr="00255A0C" w:rsidRDefault="00255A0C" w:rsidP="00255A0C">
      <w:pPr>
        <w:spacing w:line="360" w:lineRule="auto"/>
        <w:jc w:val="both"/>
        <w:rPr>
          <w:lang w:val="id-ID"/>
        </w:rPr>
      </w:pPr>
      <w:r w:rsidRPr="00255A0C">
        <w:rPr>
          <w:lang w:val="id-ID"/>
        </w:rPr>
        <w:lastRenderedPageBreak/>
        <w:t xml:space="preserve">                            &lt;/div&gt;</w:t>
      </w:r>
    </w:p>
    <w:p w14:paraId="3F041F47" w14:textId="77777777" w:rsidR="00255A0C" w:rsidRPr="00255A0C" w:rsidRDefault="00255A0C" w:rsidP="00255A0C">
      <w:pPr>
        <w:spacing w:line="360" w:lineRule="auto"/>
        <w:jc w:val="both"/>
        <w:rPr>
          <w:lang w:val="id-ID"/>
        </w:rPr>
      </w:pPr>
      <w:r w:rsidRPr="00255A0C">
        <w:rPr>
          <w:lang w:val="id-ID"/>
        </w:rPr>
        <w:t xml:space="preserve">                        &lt;/div&gt;</w:t>
      </w:r>
    </w:p>
    <w:p w14:paraId="1C30B685" w14:textId="77777777" w:rsidR="00255A0C" w:rsidRPr="00255A0C" w:rsidRDefault="00255A0C" w:rsidP="00255A0C">
      <w:pPr>
        <w:spacing w:line="360" w:lineRule="auto"/>
        <w:jc w:val="both"/>
        <w:rPr>
          <w:lang w:val="id-ID"/>
        </w:rPr>
      </w:pPr>
    </w:p>
    <w:p w14:paraId="13D6C9FC" w14:textId="77777777" w:rsidR="00255A0C" w:rsidRPr="00255A0C" w:rsidRDefault="00255A0C" w:rsidP="00255A0C">
      <w:pPr>
        <w:spacing w:line="360" w:lineRule="auto"/>
        <w:jc w:val="both"/>
        <w:rPr>
          <w:lang w:val="id-ID"/>
        </w:rPr>
      </w:pPr>
      <w:r w:rsidRPr="00255A0C">
        <w:rPr>
          <w:lang w:val="id-ID"/>
        </w:rPr>
        <w:t xml:space="preserve">                        &lt;label for=""&gt;Jenis Service&lt;/label&gt;</w:t>
      </w:r>
    </w:p>
    <w:p w14:paraId="320F8ED5" w14:textId="77777777" w:rsidR="00255A0C" w:rsidRPr="00255A0C" w:rsidRDefault="00255A0C" w:rsidP="00255A0C">
      <w:pPr>
        <w:spacing w:line="360" w:lineRule="auto"/>
        <w:jc w:val="both"/>
        <w:rPr>
          <w:lang w:val="id-ID"/>
        </w:rPr>
      </w:pPr>
      <w:r w:rsidRPr="00255A0C">
        <w:rPr>
          <w:lang w:val="id-ID"/>
        </w:rPr>
        <w:t xml:space="preserve">                        &lt;div class="form-group"&gt;            </w:t>
      </w:r>
    </w:p>
    <w:p w14:paraId="19E74365" w14:textId="77777777" w:rsidR="00255A0C" w:rsidRPr="00255A0C" w:rsidRDefault="00255A0C" w:rsidP="00255A0C">
      <w:pPr>
        <w:spacing w:line="360" w:lineRule="auto"/>
        <w:jc w:val="both"/>
        <w:rPr>
          <w:lang w:val="id-ID"/>
        </w:rPr>
      </w:pPr>
      <w:r w:rsidRPr="00255A0C">
        <w:rPr>
          <w:lang w:val="id-ID"/>
        </w:rPr>
        <w:t xml:space="preserve">                                &lt;select class="form-control show-tick" name="jservice" /&gt;</w:t>
      </w:r>
    </w:p>
    <w:p w14:paraId="58112E24" w14:textId="77777777" w:rsidR="00255A0C" w:rsidRPr="00255A0C" w:rsidRDefault="00255A0C" w:rsidP="00255A0C">
      <w:pPr>
        <w:spacing w:line="360" w:lineRule="auto"/>
        <w:jc w:val="both"/>
        <w:rPr>
          <w:lang w:val="id-ID"/>
        </w:rPr>
      </w:pPr>
      <w:r w:rsidRPr="00255A0C">
        <w:rPr>
          <w:lang w:val="id-ID"/>
        </w:rPr>
        <w:t xml:space="preserve">                                &lt;option value=""&gt;Pilih Jenis Service&lt;/option&gt;</w:t>
      </w:r>
    </w:p>
    <w:p w14:paraId="2623FA9D" w14:textId="77777777" w:rsidR="00255A0C" w:rsidRPr="00255A0C" w:rsidRDefault="00255A0C" w:rsidP="00255A0C">
      <w:pPr>
        <w:spacing w:line="360" w:lineRule="auto"/>
        <w:jc w:val="both"/>
        <w:rPr>
          <w:lang w:val="id-ID"/>
        </w:rPr>
      </w:pPr>
      <w:r w:rsidRPr="00255A0C">
        <w:rPr>
          <w:lang w:val="id-ID"/>
        </w:rPr>
        <w:t xml:space="preserve">                                     &lt;?php</w:t>
      </w:r>
    </w:p>
    <w:p w14:paraId="4D522337" w14:textId="77777777" w:rsidR="00255A0C" w:rsidRPr="00255A0C" w:rsidRDefault="00255A0C" w:rsidP="00255A0C">
      <w:pPr>
        <w:spacing w:line="360" w:lineRule="auto"/>
        <w:jc w:val="both"/>
        <w:rPr>
          <w:lang w:val="id-ID"/>
        </w:rPr>
      </w:pPr>
      <w:r w:rsidRPr="00255A0C">
        <w:rPr>
          <w:lang w:val="id-ID"/>
        </w:rPr>
        <w:t xml:space="preserve">                                        </w:t>
      </w:r>
    </w:p>
    <w:p w14:paraId="631DC813" w14:textId="77777777" w:rsidR="00255A0C" w:rsidRPr="00255A0C" w:rsidRDefault="00255A0C" w:rsidP="00255A0C">
      <w:pPr>
        <w:spacing w:line="360" w:lineRule="auto"/>
        <w:jc w:val="both"/>
        <w:rPr>
          <w:lang w:val="id-ID"/>
        </w:rPr>
      </w:pPr>
      <w:r w:rsidRPr="00255A0C">
        <w:rPr>
          <w:lang w:val="id-ID"/>
        </w:rPr>
        <w:t xml:space="preserve">                                         $jservice=$koneksi-&gt;query("select * from tb_service");</w:t>
      </w:r>
    </w:p>
    <w:p w14:paraId="08916B9B" w14:textId="77777777" w:rsidR="00255A0C" w:rsidRPr="00255A0C" w:rsidRDefault="00255A0C" w:rsidP="00255A0C">
      <w:pPr>
        <w:spacing w:line="360" w:lineRule="auto"/>
        <w:jc w:val="both"/>
        <w:rPr>
          <w:lang w:val="id-ID"/>
        </w:rPr>
      </w:pPr>
      <w:r w:rsidRPr="00255A0C">
        <w:rPr>
          <w:lang w:val="id-ID"/>
        </w:rPr>
        <w:t xml:space="preserve">                                         </w:t>
      </w:r>
    </w:p>
    <w:p w14:paraId="4DD9BF99" w14:textId="77777777" w:rsidR="00255A0C" w:rsidRPr="00255A0C" w:rsidRDefault="00255A0C" w:rsidP="00255A0C">
      <w:pPr>
        <w:spacing w:line="360" w:lineRule="auto"/>
        <w:jc w:val="both"/>
        <w:rPr>
          <w:lang w:val="id-ID"/>
        </w:rPr>
      </w:pPr>
      <w:r w:rsidRPr="00255A0C">
        <w:rPr>
          <w:lang w:val="id-ID"/>
        </w:rPr>
        <w:t xml:space="preserve">                                         while ($d_jservice=$jservice-&gt;fetch_assoc()) {</w:t>
      </w:r>
    </w:p>
    <w:p w14:paraId="35982374" w14:textId="77777777" w:rsidR="00255A0C" w:rsidRPr="00255A0C" w:rsidRDefault="00255A0C" w:rsidP="00255A0C">
      <w:pPr>
        <w:spacing w:line="360" w:lineRule="auto"/>
        <w:jc w:val="both"/>
        <w:rPr>
          <w:lang w:val="id-ID"/>
        </w:rPr>
      </w:pPr>
      <w:r w:rsidRPr="00255A0C">
        <w:rPr>
          <w:lang w:val="id-ID"/>
        </w:rPr>
        <w:t xml:space="preserve">                                            if($tampil['jservice'] == $d_jservice['idservice']){</w:t>
      </w:r>
    </w:p>
    <w:p w14:paraId="2894EEEF" w14:textId="77777777" w:rsidR="00255A0C" w:rsidRPr="00255A0C" w:rsidRDefault="00255A0C" w:rsidP="00255A0C">
      <w:pPr>
        <w:spacing w:line="360" w:lineRule="auto"/>
        <w:jc w:val="both"/>
        <w:rPr>
          <w:lang w:val="id-ID"/>
        </w:rPr>
      </w:pPr>
      <w:r w:rsidRPr="00255A0C">
        <w:rPr>
          <w:lang w:val="id-ID"/>
        </w:rPr>
        <w:t xml:space="preserve">                                                $slc_noservice = 'selected';</w:t>
      </w:r>
    </w:p>
    <w:p w14:paraId="749F1FD6" w14:textId="77777777" w:rsidR="00255A0C" w:rsidRPr="00255A0C" w:rsidRDefault="00255A0C" w:rsidP="00255A0C">
      <w:pPr>
        <w:spacing w:line="360" w:lineRule="auto"/>
        <w:jc w:val="both"/>
        <w:rPr>
          <w:lang w:val="id-ID"/>
        </w:rPr>
      </w:pPr>
      <w:r w:rsidRPr="00255A0C">
        <w:rPr>
          <w:lang w:val="id-ID"/>
        </w:rPr>
        <w:t xml:space="preserve">                                            }else{</w:t>
      </w:r>
    </w:p>
    <w:p w14:paraId="17954CDB" w14:textId="77777777" w:rsidR="00255A0C" w:rsidRPr="00255A0C" w:rsidRDefault="00255A0C" w:rsidP="00255A0C">
      <w:pPr>
        <w:spacing w:line="360" w:lineRule="auto"/>
        <w:jc w:val="both"/>
        <w:rPr>
          <w:lang w:val="id-ID"/>
        </w:rPr>
      </w:pPr>
      <w:r w:rsidRPr="00255A0C">
        <w:rPr>
          <w:lang w:val="id-ID"/>
        </w:rPr>
        <w:t xml:space="preserve">                                                $slc_noservice = '';</w:t>
      </w:r>
    </w:p>
    <w:p w14:paraId="55B227A1" w14:textId="77777777" w:rsidR="00255A0C" w:rsidRPr="00255A0C" w:rsidRDefault="00255A0C" w:rsidP="00255A0C">
      <w:pPr>
        <w:spacing w:line="360" w:lineRule="auto"/>
        <w:jc w:val="both"/>
        <w:rPr>
          <w:lang w:val="id-ID"/>
        </w:rPr>
      </w:pPr>
      <w:r w:rsidRPr="00255A0C">
        <w:rPr>
          <w:lang w:val="id-ID"/>
        </w:rPr>
        <w:t xml:space="preserve">                                            }</w:t>
      </w:r>
    </w:p>
    <w:p w14:paraId="2EA71C90" w14:textId="77777777" w:rsidR="00255A0C" w:rsidRPr="00255A0C" w:rsidRDefault="00255A0C" w:rsidP="00255A0C">
      <w:pPr>
        <w:spacing w:line="360" w:lineRule="auto"/>
        <w:jc w:val="both"/>
        <w:rPr>
          <w:lang w:val="id-ID"/>
        </w:rPr>
      </w:pPr>
      <w:r w:rsidRPr="00255A0C">
        <w:rPr>
          <w:lang w:val="id-ID"/>
        </w:rPr>
        <w:t xml:space="preserve">                                        ?&gt;    </w:t>
      </w:r>
    </w:p>
    <w:p w14:paraId="5BFF8851" w14:textId="77777777" w:rsidR="00255A0C" w:rsidRPr="00255A0C" w:rsidRDefault="00255A0C" w:rsidP="00255A0C">
      <w:pPr>
        <w:spacing w:line="360" w:lineRule="auto"/>
        <w:jc w:val="both"/>
        <w:rPr>
          <w:lang w:val="id-ID"/>
        </w:rPr>
      </w:pPr>
      <w:r w:rsidRPr="00255A0C">
        <w:rPr>
          <w:lang w:val="id-ID"/>
        </w:rPr>
        <w:t xml:space="preserve">                                            &lt;option value="&lt;?=$d_jservice['idservice'];?&gt;"&lt;?=$slc_noservice;?&gt;&gt;&lt;?=$d_jservice['nama_service'];?&gt;&lt;/option&gt;</w:t>
      </w:r>
    </w:p>
    <w:p w14:paraId="751D7A9E" w14:textId="77777777" w:rsidR="00255A0C" w:rsidRPr="00255A0C" w:rsidRDefault="00255A0C" w:rsidP="00255A0C">
      <w:pPr>
        <w:spacing w:line="360" w:lineRule="auto"/>
        <w:jc w:val="both"/>
        <w:rPr>
          <w:lang w:val="id-ID"/>
        </w:rPr>
      </w:pPr>
      <w:r w:rsidRPr="00255A0C">
        <w:rPr>
          <w:lang w:val="id-ID"/>
        </w:rPr>
        <w:t xml:space="preserve">                                        &lt;?php</w:t>
      </w:r>
    </w:p>
    <w:p w14:paraId="06F5EE85" w14:textId="77777777" w:rsidR="00255A0C" w:rsidRPr="00255A0C" w:rsidRDefault="00255A0C" w:rsidP="00255A0C">
      <w:pPr>
        <w:spacing w:line="360" w:lineRule="auto"/>
        <w:jc w:val="both"/>
        <w:rPr>
          <w:lang w:val="id-ID"/>
        </w:rPr>
      </w:pPr>
      <w:r w:rsidRPr="00255A0C">
        <w:rPr>
          <w:lang w:val="id-ID"/>
        </w:rPr>
        <w:t xml:space="preserve">                                            }</w:t>
      </w:r>
    </w:p>
    <w:p w14:paraId="23CC262E" w14:textId="77777777" w:rsidR="00255A0C" w:rsidRPr="00255A0C" w:rsidRDefault="00255A0C" w:rsidP="00255A0C">
      <w:pPr>
        <w:spacing w:line="360" w:lineRule="auto"/>
        <w:jc w:val="both"/>
        <w:rPr>
          <w:lang w:val="id-ID"/>
        </w:rPr>
      </w:pPr>
      <w:r w:rsidRPr="00255A0C">
        <w:rPr>
          <w:lang w:val="id-ID"/>
        </w:rPr>
        <w:t xml:space="preserve">                                       ?&gt;</w:t>
      </w:r>
    </w:p>
    <w:p w14:paraId="69E17F96" w14:textId="77777777" w:rsidR="00255A0C" w:rsidRPr="00255A0C" w:rsidRDefault="00255A0C" w:rsidP="00255A0C">
      <w:pPr>
        <w:spacing w:line="360" w:lineRule="auto"/>
        <w:jc w:val="both"/>
        <w:rPr>
          <w:lang w:val="id-ID"/>
        </w:rPr>
      </w:pPr>
      <w:r w:rsidRPr="00255A0C">
        <w:rPr>
          <w:lang w:val="id-ID"/>
        </w:rPr>
        <w:t xml:space="preserve">                                &lt;/select&gt;</w:t>
      </w:r>
    </w:p>
    <w:p w14:paraId="0AE88545" w14:textId="77777777" w:rsidR="00255A0C" w:rsidRPr="00255A0C" w:rsidRDefault="00255A0C" w:rsidP="00255A0C">
      <w:pPr>
        <w:spacing w:line="360" w:lineRule="auto"/>
        <w:jc w:val="both"/>
        <w:rPr>
          <w:lang w:val="id-ID"/>
        </w:rPr>
      </w:pPr>
      <w:r w:rsidRPr="00255A0C">
        <w:rPr>
          <w:lang w:val="id-ID"/>
        </w:rPr>
        <w:t xml:space="preserve">                        &lt;/div&gt;</w:t>
      </w:r>
    </w:p>
    <w:p w14:paraId="154D7180" w14:textId="77777777" w:rsidR="00255A0C" w:rsidRPr="00255A0C" w:rsidRDefault="00255A0C" w:rsidP="00255A0C">
      <w:pPr>
        <w:spacing w:line="360" w:lineRule="auto"/>
        <w:jc w:val="both"/>
        <w:rPr>
          <w:lang w:val="id-ID"/>
        </w:rPr>
      </w:pPr>
    </w:p>
    <w:p w14:paraId="5707EF46" w14:textId="77777777" w:rsidR="00255A0C" w:rsidRPr="00255A0C" w:rsidRDefault="00255A0C" w:rsidP="00255A0C">
      <w:pPr>
        <w:spacing w:line="360" w:lineRule="auto"/>
        <w:jc w:val="both"/>
        <w:rPr>
          <w:lang w:val="id-ID"/>
        </w:rPr>
      </w:pPr>
      <w:r w:rsidRPr="00255A0C">
        <w:rPr>
          <w:lang w:val="id-ID"/>
        </w:rPr>
        <w:t xml:space="preserve">                        &lt;label for=""&gt;Tanggal Pelaksanaan Service&lt;/label&gt;</w:t>
      </w:r>
    </w:p>
    <w:p w14:paraId="66733DF9" w14:textId="77777777" w:rsidR="00255A0C" w:rsidRPr="00255A0C" w:rsidRDefault="00255A0C" w:rsidP="00255A0C">
      <w:pPr>
        <w:spacing w:line="360" w:lineRule="auto"/>
        <w:jc w:val="both"/>
        <w:rPr>
          <w:lang w:val="id-ID"/>
        </w:rPr>
      </w:pPr>
      <w:r w:rsidRPr="00255A0C">
        <w:rPr>
          <w:lang w:val="id-ID"/>
        </w:rPr>
        <w:t xml:space="preserve">                        &lt;div class="form-group"&gt;</w:t>
      </w:r>
    </w:p>
    <w:p w14:paraId="6E1D68B9" w14:textId="77777777" w:rsidR="00255A0C" w:rsidRPr="00255A0C" w:rsidRDefault="00255A0C" w:rsidP="00255A0C">
      <w:pPr>
        <w:spacing w:line="360" w:lineRule="auto"/>
        <w:jc w:val="both"/>
        <w:rPr>
          <w:lang w:val="id-ID"/>
        </w:rPr>
      </w:pPr>
      <w:r w:rsidRPr="00255A0C">
        <w:rPr>
          <w:lang w:val="id-ID"/>
        </w:rPr>
        <w:t xml:space="preserve">                            &lt;div class="form-line"&gt;</w:t>
      </w:r>
    </w:p>
    <w:p w14:paraId="7947774A" w14:textId="77777777" w:rsidR="00255A0C" w:rsidRPr="00255A0C" w:rsidRDefault="00255A0C" w:rsidP="00255A0C">
      <w:pPr>
        <w:spacing w:line="360" w:lineRule="auto"/>
        <w:jc w:val="both"/>
        <w:rPr>
          <w:lang w:val="id-ID"/>
        </w:rPr>
      </w:pPr>
      <w:r w:rsidRPr="00255A0C">
        <w:rPr>
          <w:lang w:val="id-ID"/>
        </w:rPr>
        <w:lastRenderedPageBreak/>
        <w:t xml:space="preserve">                                &lt;input type="date" name="tgl_service" value="&lt;?php echo $tampil['tgl_service'];?&gt;" class="form-control" /&gt;</w:t>
      </w:r>
    </w:p>
    <w:p w14:paraId="45B85C46" w14:textId="77777777" w:rsidR="00255A0C" w:rsidRPr="00255A0C" w:rsidRDefault="00255A0C" w:rsidP="00255A0C">
      <w:pPr>
        <w:spacing w:line="360" w:lineRule="auto"/>
        <w:jc w:val="both"/>
        <w:rPr>
          <w:lang w:val="id-ID"/>
        </w:rPr>
      </w:pPr>
      <w:r w:rsidRPr="00255A0C">
        <w:rPr>
          <w:lang w:val="id-ID"/>
        </w:rPr>
        <w:t xml:space="preserve">                            &lt;/div&gt;</w:t>
      </w:r>
    </w:p>
    <w:p w14:paraId="4CB8D626" w14:textId="77777777" w:rsidR="00255A0C" w:rsidRPr="00255A0C" w:rsidRDefault="00255A0C" w:rsidP="00255A0C">
      <w:pPr>
        <w:spacing w:line="360" w:lineRule="auto"/>
        <w:jc w:val="both"/>
        <w:rPr>
          <w:lang w:val="id-ID"/>
        </w:rPr>
      </w:pPr>
      <w:r w:rsidRPr="00255A0C">
        <w:rPr>
          <w:lang w:val="id-ID"/>
        </w:rPr>
        <w:t xml:space="preserve">                        &lt;/div&gt;</w:t>
      </w:r>
    </w:p>
    <w:p w14:paraId="69FC5F25" w14:textId="77777777" w:rsidR="00255A0C" w:rsidRPr="00255A0C" w:rsidRDefault="00255A0C" w:rsidP="00255A0C">
      <w:pPr>
        <w:spacing w:line="360" w:lineRule="auto"/>
        <w:jc w:val="both"/>
        <w:rPr>
          <w:lang w:val="id-ID"/>
        </w:rPr>
      </w:pPr>
    </w:p>
    <w:p w14:paraId="11DB0B80" w14:textId="77777777" w:rsidR="00255A0C" w:rsidRPr="00255A0C" w:rsidRDefault="00255A0C" w:rsidP="00255A0C">
      <w:pPr>
        <w:spacing w:line="360" w:lineRule="auto"/>
        <w:jc w:val="both"/>
        <w:rPr>
          <w:lang w:val="id-ID"/>
        </w:rPr>
      </w:pPr>
      <w:r w:rsidRPr="00255A0C">
        <w:rPr>
          <w:lang w:val="id-ID"/>
        </w:rPr>
        <w:t xml:space="preserve">                        &lt;label for=""&gt;Jam Service&lt;/label&gt;</w:t>
      </w:r>
    </w:p>
    <w:p w14:paraId="1B54E70C" w14:textId="77777777" w:rsidR="00255A0C" w:rsidRPr="00255A0C" w:rsidRDefault="00255A0C" w:rsidP="00255A0C">
      <w:pPr>
        <w:spacing w:line="360" w:lineRule="auto"/>
        <w:jc w:val="both"/>
        <w:rPr>
          <w:lang w:val="id-ID"/>
        </w:rPr>
      </w:pPr>
      <w:r w:rsidRPr="00255A0C">
        <w:rPr>
          <w:lang w:val="id-ID"/>
        </w:rPr>
        <w:t xml:space="preserve">                        &lt;div class="form-group"&gt;</w:t>
      </w:r>
    </w:p>
    <w:p w14:paraId="23307E05" w14:textId="77777777" w:rsidR="00255A0C" w:rsidRPr="00255A0C" w:rsidRDefault="00255A0C" w:rsidP="00255A0C">
      <w:pPr>
        <w:spacing w:line="360" w:lineRule="auto"/>
        <w:jc w:val="both"/>
        <w:rPr>
          <w:lang w:val="id-ID"/>
        </w:rPr>
      </w:pPr>
      <w:r w:rsidRPr="00255A0C">
        <w:rPr>
          <w:lang w:val="id-ID"/>
        </w:rPr>
        <w:t xml:space="preserve">                            &lt;div class="form-line"&gt;</w:t>
      </w:r>
    </w:p>
    <w:p w14:paraId="165F444F" w14:textId="77777777" w:rsidR="00255A0C" w:rsidRPr="00255A0C" w:rsidRDefault="00255A0C" w:rsidP="00255A0C">
      <w:pPr>
        <w:spacing w:line="360" w:lineRule="auto"/>
        <w:jc w:val="both"/>
        <w:rPr>
          <w:lang w:val="id-ID"/>
        </w:rPr>
      </w:pPr>
      <w:r w:rsidRPr="00255A0C">
        <w:rPr>
          <w:lang w:val="id-ID"/>
        </w:rPr>
        <w:t xml:space="preserve">                                &lt;input type="text" name="jam" value="&lt;?php echo $tampil['jam_service'];?&gt;" class="form-control" /&gt;</w:t>
      </w:r>
    </w:p>
    <w:p w14:paraId="5FCC50E8" w14:textId="77777777" w:rsidR="00255A0C" w:rsidRPr="00255A0C" w:rsidRDefault="00255A0C" w:rsidP="00255A0C">
      <w:pPr>
        <w:spacing w:line="360" w:lineRule="auto"/>
        <w:jc w:val="both"/>
        <w:rPr>
          <w:lang w:val="id-ID"/>
        </w:rPr>
      </w:pPr>
      <w:r w:rsidRPr="00255A0C">
        <w:rPr>
          <w:lang w:val="id-ID"/>
        </w:rPr>
        <w:t xml:space="preserve">                            &lt;/div&gt;</w:t>
      </w:r>
    </w:p>
    <w:p w14:paraId="3C48B5B0" w14:textId="77777777" w:rsidR="00255A0C" w:rsidRPr="00255A0C" w:rsidRDefault="00255A0C" w:rsidP="00255A0C">
      <w:pPr>
        <w:spacing w:line="360" w:lineRule="auto"/>
        <w:jc w:val="both"/>
        <w:rPr>
          <w:lang w:val="id-ID"/>
        </w:rPr>
      </w:pPr>
      <w:r w:rsidRPr="00255A0C">
        <w:rPr>
          <w:lang w:val="id-ID"/>
        </w:rPr>
        <w:t xml:space="preserve">                        &lt;/div&gt;</w:t>
      </w:r>
    </w:p>
    <w:p w14:paraId="4C6EFFDF" w14:textId="77777777" w:rsidR="00255A0C" w:rsidRPr="00255A0C" w:rsidRDefault="00255A0C" w:rsidP="00255A0C">
      <w:pPr>
        <w:spacing w:line="360" w:lineRule="auto"/>
        <w:jc w:val="both"/>
        <w:rPr>
          <w:lang w:val="id-ID"/>
        </w:rPr>
      </w:pPr>
      <w:r w:rsidRPr="00255A0C">
        <w:rPr>
          <w:lang w:val="id-ID"/>
        </w:rPr>
        <w:t xml:space="preserve">                        &lt;label for=""&gt;Mekanik&lt;/label&gt;</w:t>
      </w:r>
    </w:p>
    <w:p w14:paraId="595AED2B" w14:textId="77777777" w:rsidR="00255A0C" w:rsidRPr="00255A0C" w:rsidRDefault="00255A0C" w:rsidP="00255A0C">
      <w:pPr>
        <w:spacing w:line="360" w:lineRule="auto"/>
        <w:jc w:val="both"/>
        <w:rPr>
          <w:lang w:val="id-ID"/>
        </w:rPr>
      </w:pPr>
      <w:r w:rsidRPr="00255A0C">
        <w:rPr>
          <w:lang w:val="id-ID"/>
        </w:rPr>
        <w:t xml:space="preserve">                        &lt;div class="row clearfix"&gt;</w:t>
      </w:r>
    </w:p>
    <w:p w14:paraId="10497EB0" w14:textId="77777777" w:rsidR="00255A0C" w:rsidRPr="00255A0C" w:rsidRDefault="00255A0C" w:rsidP="00255A0C">
      <w:pPr>
        <w:spacing w:line="360" w:lineRule="auto"/>
        <w:jc w:val="both"/>
        <w:rPr>
          <w:lang w:val="id-ID"/>
        </w:rPr>
      </w:pPr>
      <w:r w:rsidRPr="00255A0C">
        <w:rPr>
          <w:lang w:val="id-ID"/>
        </w:rPr>
        <w:t xml:space="preserve">                            &lt;div class="col-md-2"&gt;            </w:t>
      </w:r>
    </w:p>
    <w:p w14:paraId="6E8DE746" w14:textId="77777777" w:rsidR="00255A0C" w:rsidRPr="00255A0C" w:rsidRDefault="00255A0C" w:rsidP="00255A0C">
      <w:pPr>
        <w:spacing w:line="360" w:lineRule="auto"/>
        <w:jc w:val="both"/>
        <w:rPr>
          <w:lang w:val="id-ID"/>
        </w:rPr>
      </w:pPr>
      <w:r w:rsidRPr="00255A0C">
        <w:rPr>
          <w:lang w:val="id-ID"/>
        </w:rPr>
        <w:t xml:space="preserve">                                &lt;select class="form-control show-tick" name="mekanik" /&gt;</w:t>
      </w:r>
    </w:p>
    <w:p w14:paraId="54EE5141" w14:textId="77777777" w:rsidR="00255A0C" w:rsidRPr="00255A0C" w:rsidRDefault="00255A0C" w:rsidP="00255A0C">
      <w:pPr>
        <w:spacing w:line="360" w:lineRule="auto"/>
        <w:jc w:val="both"/>
        <w:rPr>
          <w:lang w:val="id-ID"/>
        </w:rPr>
      </w:pPr>
      <w:r w:rsidRPr="00255A0C">
        <w:rPr>
          <w:lang w:val="id-ID"/>
        </w:rPr>
        <w:t xml:space="preserve">                                &lt;option value=""&gt;Pilih Mekanik&lt;/option&gt;</w:t>
      </w:r>
    </w:p>
    <w:p w14:paraId="55B008F2" w14:textId="77777777" w:rsidR="00255A0C" w:rsidRPr="00255A0C" w:rsidRDefault="00255A0C" w:rsidP="00255A0C">
      <w:pPr>
        <w:spacing w:line="360" w:lineRule="auto"/>
        <w:jc w:val="both"/>
        <w:rPr>
          <w:lang w:val="id-ID"/>
        </w:rPr>
      </w:pPr>
      <w:r w:rsidRPr="00255A0C">
        <w:rPr>
          <w:lang w:val="id-ID"/>
        </w:rPr>
        <w:t xml:space="preserve">                                     &lt;?php</w:t>
      </w:r>
    </w:p>
    <w:p w14:paraId="5D54200D" w14:textId="77777777" w:rsidR="00255A0C" w:rsidRPr="00255A0C" w:rsidRDefault="00255A0C" w:rsidP="00255A0C">
      <w:pPr>
        <w:spacing w:line="360" w:lineRule="auto"/>
        <w:jc w:val="both"/>
        <w:rPr>
          <w:lang w:val="id-ID"/>
        </w:rPr>
      </w:pPr>
      <w:r w:rsidRPr="00255A0C">
        <w:rPr>
          <w:lang w:val="id-ID"/>
        </w:rPr>
        <w:t xml:space="preserve">                                         $mekanik=$koneksi-&gt;query("select * from tb_mekanik where statusdipesan='0'"); </w:t>
      </w:r>
    </w:p>
    <w:p w14:paraId="7F5E8163" w14:textId="77777777" w:rsidR="00255A0C" w:rsidRPr="00255A0C" w:rsidRDefault="00255A0C" w:rsidP="00255A0C">
      <w:pPr>
        <w:spacing w:line="360" w:lineRule="auto"/>
        <w:jc w:val="both"/>
        <w:rPr>
          <w:lang w:val="id-ID"/>
        </w:rPr>
      </w:pPr>
      <w:r w:rsidRPr="00255A0C">
        <w:rPr>
          <w:lang w:val="id-ID"/>
        </w:rPr>
        <w:t xml:space="preserve">                                         while ($d_mekanik=$mekanik-&gt;fetch_assoc()) {</w:t>
      </w:r>
    </w:p>
    <w:p w14:paraId="6796BE08" w14:textId="77777777" w:rsidR="00255A0C" w:rsidRPr="00255A0C" w:rsidRDefault="00255A0C" w:rsidP="00255A0C">
      <w:pPr>
        <w:spacing w:line="360" w:lineRule="auto"/>
        <w:jc w:val="both"/>
        <w:rPr>
          <w:lang w:val="id-ID"/>
        </w:rPr>
      </w:pPr>
      <w:r w:rsidRPr="00255A0C">
        <w:rPr>
          <w:lang w:val="id-ID"/>
        </w:rPr>
        <w:t xml:space="preserve">                                        ?&gt;    </w:t>
      </w:r>
    </w:p>
    <w:p w14:paraId="1D05178B" w14:textId="77777777" w:rsidR="00255A0C" w:rsidRPr="00255A0C" w:rsidRDefault="00255A0C" w:rsidP="00255A0C">
      <w:pPr>
        <w:spacing w:line="360" w:lineRule="auto"/>
        <w:jc w:val="both"/>
        <w:rPr>
          <w:lang w:val="id-ID"/>
        </w:rPr>
      </w:pPr>
      <w:r w:rsidRPr="00255A0C">
        <w:rPr>
          <w:lang w:val="id-ID"/>
        </w:rPr>
        <w:t xml:space="preserve">                                            &lt;option value="&lt;?=$d_mekanik['idmekanik'];?&gt;"&gt;&lt;?=$d_mekanik['nama_mekanik'];?&gt;&lt;/option&gt;</w:t>
      </w:r>
    </w:p>
    <w:p w14:paraId="6764F2C8" w14:textId="77777777" w:rsidR="00255A0C" w:rsidRPr="00255A0C" w:rsidRDefault="00255A0C" w:rsidP="00255A0C">
      <w:pPr>
        <w:spacing w:line="360" w:lineRule="auto"/>
        <w:jc w:val="both"/>
        <w:rPr>
          <w:lang w:val="id-ID"/>
        </w:rPr>
      </w:pPr>
      <w:r w:rsidRPr="00255A0C">
        <w:rPr>
          <w:lang w:val="id-ID"/>
        </w:rPr>
        <w:t xml:space="preserve">                                        &lt;?php } ?&gt;</w:t>
      </w:r>
    </w:p>
    <w:p w14:paraId="26C2C0D8" w14:textId="77777777" w:rsidR="00255A0C" w:rsidRPr="00255A0C" w:rsidRDefault="00255A0C" w:rsidP="00255A0C">
      <w:pPr>
        <w:spacing w:line="360" w:lineRule="auto"/>
        <w:jc w:val="both"/>
        <w:rPr>
          <w:lang w:val="id-ID"/>
        </w:rPr>
      </w:pPr>
      <w:r w:rsidRPr="00255A0C">
        <w:rPr>
          <w:lang w:val="id-ID"/>
        </w:rPr>
        <w:t xml:space="preserve">                                &lt;/select&gt;</w:t>
      </w:r>
    </w:p>
    <w:p w14:paraId="186CDE4F" w14:textId="77777777" w:rsidR="00255A0C" w:rsidRPr="00255A0C" w:rsidRDefault="00255A0C" w:rsidP="00255A0C">
      <w:pPr>
        <w:spacing w:line="360" w:lineRule="auto"/>
        <w:jc w:val="both"/>
        <w:rPr>
          <w:lang w:val="id-ID"/>
        </w:rPr>
      </w:pPr>
      <w:r w:rsidRPr="00255A0C">
        <w:rPr>
          <w:lang w:val="id-ID"/>
        </w:rPr>
        <w:t xml:space="preserve">                           &lt;/div&gt;                           </w:t>
      </w:r>
    </w:p>
    <w:p w14:paraId="23994D40" w14:textId="77777777" w:rsidR="00255A0C" w:rsidRPr="00255A0C" w:rsidRDefault="00255A0C" w:rsidP="00255A0C">
      <w:pPr>
        <w:spacing w:line="360" w:lineRule="auto"/>
        <w:jc w:val="both"/>
        <w:rPr>
          <w:lang w:val="id-ID"/>
        </w:rPr>
      </w:pPr>
      <w:r w:rsidRPr="00255A0C">
        <w:rPr>
          <w:lang w:val="id-ID"/>
        </w:rPr>
        <w:t xml:space="preserve">                        &lt;/div&gt;</w:t>
      </w:r>
    </w:p>
    <w:p w14:paraId="4B354DD7" w14:textId="77777777" w:rsidR="00255A0C" w:rsidRPr="00255A0C" w:rsidRDefault="00255A0C" w:rsidP="00255A0C">
      <w:pPr>
        <w:spacing w:line="360" w:lineRule="auto"/>
        <w:jc w:val="both"/>
        <w:rPr>
          <w:lang w:val="id-ID"/>
        </w:rPr>
      </w:pPr>
    </w:p>
    <w:p w14:paraId="56F816C8" w14:textId="77777777" w:rsidR="00255A0C" w:rsidRPr="00255A0C" w:rsidRDefault="00255A0C" w:rsidP="00255A0C">
      <w:pPr>
        <w:spacing w:line="360" w:lineRule="auto"/>
        <w:jc w:val="both"/>
        <w:rPr>
          <w:lang w:val="id-ID"/>
        </w:rPr>
      </w:pPr>
      <w:r w:rsidRPr="00255A0C">
        <w:rPr>
          <w:lang w:val="id-ID"/>
        </w:rPr>
        <w:lastRenderedPageBreak/>
        <w:t xml:space="preserve">                        &lt;input type="submit" name="simpan" value="Simpan" class="btn btn-primary"&gt;</w:t>
      </w:r>
    </w:p>
    <w:p w14:paraId="068EE328" w14:textId="77777777" w:rsidR="00255A0C" w:rsidRPr="00255A0C" w:rsidRDefault="00255A0C" w:rsidP="00255A0C">
      <w:pPr>
        <w:spacing w:line="360" w:lineRule="auto"/>
        <w:jc w:val="both"/>
        <w:rPr>
          <w:lang w:val="id-ID"/>
        </w:rPr>
      </w:pPr>
      <w:r w:rsidRPr="00255A0C">
        <w:rPr>
          <w:lang w:val="id-ID"/>
        </w:rPr>
        <w:t xml:space="preserve">                        &lt;/form&gt;</w:t>
      </w:r>
    </w:p>
    <w:p w14:paraId="32AD299C" w14:textId="77777777" w:rsidR="00255A0C" w:rsidRPr="00255A0C" w:rsidRDefault="00255A0C" w:rsidP="00255A0C">
      <w:pPr>
        <w:spacing w:line="360" w:lineRule="auto"/>
        <w:jc w:val="both"/>
        <w:rPr>
          <w:lang w:val="id-ID"/>
        </w:rPr>
      </w:pPr>
    </w:p>
    <w:p w14:paraId="3822025D" w14:textId="77777777" w:rsidR="00255A0C" w:rsidRPr="00255A0C" w:rsidRDefault="00255A0C" w:rsidP="00255A0C">
      <w:pPr>
        <w:spacing w:line="360" w:lineRule="auto"/>
        <w:jc w:val="both"/>
        <w:rPr>
          <w:lang w:val="id-ID"/>
        </w:rPr>
      </w:pPr>
      <w:r w:rsidRPr="00255A0C">
        <w:rPr>
          <w:lang w:val="id-ID"/>
        </w:rPr>
        <w:t xml:space="preserve">&lt;?php </w:t>
      </w:r>
    </w:p>
    <w:p w14:paraId="0BC18893" w14:textId="77777777" w:rsidR="00255A0C" w:rsidRPr="00255A0C" w:rsidRDefault="00255A0C" w:rsidP="00255A0C">
      <w:pPr>
        <w:spacing w:line="360" w:lineRule="auto"/>
        <w:jc w:val="both"/>
        <w:rPr>
          <w:lang w:val="id-ID"/>
        </w:rPr>
      </w:pPr>
      <w:r w:rsidRPr="00255A0C">
        <w:rPr>
          <w:lang w:val="id-ID"/>
        </w:rPr>
        <w:t>if (isset($_POST['simpan'])){</w:t>
      </w:r>
    </w:p>
    <w:p w14:paraId="1AA11A44" w14:textId="77777777" w:rsidR="00255A0C" w:rsidRPr="00255A0C" w:rsidRDefault="00255A0C" w:rsidP="00255A0C">
      <w:pPr>
        <w:spacing w:line="360" w:lineRule="auto"/>
        <w:jc w:val="both"/>
        <w:rPr>
          <w:lang w:val="id-ID"/>
        </w:rPr>
      </w:pPr>
      <w:r w:rsidRPr="00255A0C">
        <w:rPr>
          <w:lang w:val="id-ID"/>
        </w:rPr>
        <w:t>date_default_timezone_set('Asia/Jakarta');</w:t>
      </w:r>
    </w:p>
    <w:p w14:paraId="31795249" w14:textId="77777777" w:rsidR="00255A0C" w:rsidRPr="00255A0C" w:rsidRDefault="00255A0C" w:rsidP="00255A0C">
      <w:pPr>
        <w:spacing w:line="360" w:lineRule="auto"/>
        <w:jc w:val="both"/>
        <w:rPr>
          <w:lang w:val="id-ID"/>
        </w:rPr>
      </w:pPr>
      <w:r w:rsidRPr="00255A0C">
        <w:rPr>
          <w:lang w:val="id-ID"/>
        </w:rPr>
        <w:t>$date=date("Y-m-d H:i:s");</w:t>
      </w:r>
    </w:p>
    <w:p w14:paraId="16567B1C" w14:textId="77777777" w:rsidR="00255A0C" w:rsidRPr="00255A0C" w:rsidRDefault="00255A0C" w:rsidP="00255A0C">
      <w:pPr>
        <w:spacing w:line="360" w:lineRule="auto"/>
        <w:jc w:val="both"/>
        <w:rPr>
          <w:lang w:val="id-ID"/>
        </w:rPr>
      </w:pPr>
      <w:r w:rsidRPr="00255A0C">
        <w:rPr>
          <w:lang w:val="id-ID"/>
        </w:rPr>
        <w:t>$idpesan=$_POST['idpesan'];</w:t>
      </w:r>
    </w:p>
    <w:p w14:paraId="0EBDAAAE" w14:textId="77777777" w:rsidR="00255A0C" w:rsidRPr="00255A0C" w:rsidRDefault="00255A0C" w:rsidP="00255A0C">
      <w:pPr>
        <w:spacing w:line="360" w:lineRule="auto"/>
        <w:jc w:val="both"/>
        <w:rPr>
          <w:lang w:val="id-ID"/>
        </w:rPr>
      </w:pPr>
      <w:r w:rsidRPr="00255A0C">
        <w:rPr>
          <w:lang w:val="id-ID"/>
        </w:rPr>
        <w:t>$jservice=$_POST['jservice'];</w:t>
      </w:r>
    </w:p>
    <w:p w14:paraId="1D498FF5" w14:textId="77777777" w:rsidR="00255A0C" w:rsidRPr="00255A0C" w:rsidRDefault="00255A0C" w:rsidP="00255A0C">
      <w:pPr>
        <w:spacing w:line="360" w:lineRule="auto"/>
        <w:jc w:val="both"/>
        <w:rPr>
          <w:lang w:val="id-ID"/>
        </w:rPr>
      </w:pPr>
      <w:r w:rsidRPr="00255A0C">
        <w:rPr>
          <w:lang w:val="id-ID"/>
        </w:rPr>
        <w:t>$tgl_service=$_POST['tgl_service'];</w:t>
      </w:r>
    </w:p>
    <w:p w14:paraId="2A246D11" w14:textId="77777777" w:rsidR="00255A0C" w:rsidRPr="00255A0C" w:rsidRDefault="00255A0C" w:rsidP="00255A0C">
      <w:pPr>
        <w:spacing w:line="360" w:lineRule="auto"/>
        <w:jc w:val="both"/>
        <w:rPr>
          <w:lang w:val="id-ID"/>
        </w:rPr>
      </w:pPr>
      <w:r w:rsidRPr="00255A0C">
        <w:rPr>
          <w:lang w:val="id-ID"/>
        </w:rPr>
        <w:t>$jam=$_POST['jam'];</w:t>
      </w:r>
    </w:p>
    <w:p w14:paraId="5278EE74" w14:textId="77777777" w:rsidR="00255A0C" w:rsidRPr="00255A0C" w:rsidRDefault="00255A0C" w:rsidP="00255A0C">
      <w:pPr>
        <w:spacing w:line="360" w:lineRule="auto"/>
        <w:jc w:val="both"/>
        <w:rPr>
          <w:lang w:val="id-ID"/>
        </w:rPr>
      </w:pPr>
      <w:r w:rsidRPr="00255A0C">
        <w:rPr>
          <w:lang w:val="id-ID"/>
        </w:rPr>
        <w:t>$mekanik=$_POST['mekanik'];</w:t>
      </w:r>
    </w:p>
    <w:p w14:paraId="0460CAB6" w14:textId="77777777" w:rsidR="00255A0C" w:rsidRPr="00255A0C" w:rsidRDefault="00255A0C" w:rsidP="00255A0C">
      <w:pPr>
        <w:spacing w:line="360" w:lineRule="auto"/>
        <w:jc w:val="both"/>
        <w:rPr>
          <w:lang w:val="id-ID"/>
        </w:rPr>
      </w:pPr>
    </w:p>
    <w:p w14:paraId="104D512E" w14:textId="77777777" w:rsidR="00255A0C" w:rsidRPr="00255A0C" w:rsidRDefault="00255A0C" w:rsidP="00255A0C">
      <w:pPr>
        <w:spacing w:line="360" w:lineRule="auto"/>
        <w:jc w:val="both"/>
        <w:rPr>
          <w:lang w:val="id-ID"/>
        </w:rPr>
      </w:pPr>
      <w:r w:rsidRPr="00255A0C">
        <w:rPr>
          <w:lang w:val="id-ID"/>
        </w:rPr>
        <w:t xml:space="preserve">    $sql=$koneksi-&gt;query("update tb_pemesanan set mekanik='$mekanik',status_pesan='Menunggu Waktu Service (Mekanik sudah siap)' where id_pemesanan='$id_pemesanan'");</w:t>
      </w:r>
    </w:p>
    <w:p w14:paraId="013019DF" w14:textId="77777777" w:rsidR="00255A0C" w:rsidRPr="00255A0C" w:rsidRDefault="00255A0C" w:rsidP="00255A0C">
      <w:pPr>
        <w:spacing w:line="360" w:lineRule="auto"/>
        <w:jc w:val="both"/>
        <w:rPr>
          <w:lang w:val="id-ID"/>
        </w:rPr>
      </w:pPr>
      <w:r w:rsidRPr="00255A0C">
        <w:rPr>
          <w:lang w:val="id-ID"/>
        </w:rPr>
        <w:t xml:space="preserve">    $sql2=$koneksi-&gt;query("update tb_mekanik set statusdipesan='1' where idmekanik='$mekanik'");</w:t>
      </w:r>
    </w:p>
    <w:p w14:paraId="2D5D306B" w14:textId="77777777" w:rsidR="00255A0C" w:rsidRPr="00255A0C" w:rsidRDefault="00255A0C" w:rsidP="00255A0C">
      <w:pPr>
        <w:spacing w:line="360" w:lineRule="auto"/>
        <w:jc w:val="both"/>
        <w:rPr>
          <w:lang w:val="id-ID"/>
        </w:rPr>
      </w:pPr>
      <w:r w:rsidRPr="00255A0C">
        <w:rPr>
          <w:lang w:val="id-ID"/>
        </w:rPr>
        <w:t xml:space="preserve">    if ($sql||$sql2){</w:t>
      </w:r>
    </w:p>
    <w:p w14:paraId="6B173962" w14:textId="77777777" w:rsidR="00255A0C" w:rsidRPr="00255A0C" w:rsidRDefault="00255A0C" w:rsidP="00255A0C">
      <w:pPr>
        <w:spacing w:line="360" w:lineRule="auto"/>
        <w:jc w:val="both"/>
        <w:rPr>
          <w:lang w:val="id-ID"/>
        </w:rPr>
      </w:pPr>
      <w:r w:rsidRPr="00255A0C">
        <w:rPr>
          <w:lang w:val="id-ID"/>
        </w:rPr>
        <w:t xml:space="preserve">        ?&gt;</w:t>
      </w:r>
    </w:p>
    <w:p w14:paraId="75015900"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4FC048EA" w14:textId="77777777" w:rsidR="00255A0C" w:rsidRPr="00255A0C" w:rsidRDefault="00255A0C" w:rsidP="00255A0C">
      <w:pPr>
        <w:spacing w:line="360" w:lineRule="auto"/>
        <w:jc w:val="both"/>
        <w:rPr>
          <w:lang w:val="id-ID"/>
        </w:rPr>
      </w:pPr>
      <w:r w:rsidRPr="00255A0C">
        <w:rPr>
          <w:lang w:val="id-ID"/>
        </w:rPr>
        <w:t xml:space="preserve">        alert ("Data Berhasil di Simpan");</w:t>
      </w:r>
    </w:p>
    <w:p w14:paraId="1EBA12D9" w14:textId="77777777" w:rsidR="00255A0C" w:rsidRPr="00255A0C" w:rsidRDefault="00255A0C" w:rsidP="00255A0C">
      <w:pPr>
        <w:spacing w:line="360" w:lineRule="auto"/>
        <w:jc w:val="both"/>
        <w:rPr>
          <w:lang w:val="id-ID"/>
        </w:rPr>
      </w:pPr>
      <w:r w:rsidRPr="00255A0C">
        <w:rPr>
          <w:lang w:val="id-ID"/>
        </w:rPr>
        <w:t xml:space="preserve">        window.location.href="?page=daftarpemesanan";</w:t>
      </w:r>
    </w:p>
    <w:p w14:paraId="6371E081" w14:textId="77777777" w:rsidR="00255A0C" w:rsidRPr="00255A0C" w:rsidRDefault="00255A0C" w:rsidP="00255A0C">
      <w:pPr>
        <w:spacing w:line="360" w:lineRule="auto"/>
        <w:jc w:val="both"/>
        <w:rPr>
          <w:lang w:val="id-ID"/>
        </w:rPr>
      </w:pPr>
      <w:r w:rsidRPr="00255A0C">
        <w:rPr>
          <w:lang w:val="id-ID"/>
        </w:rPr>
        <w:t xml:space="preserve">        &lt;/script&gt;</w:t>
      </w:r>
    </w:p>
    <w:p w14:paraId="22BE8E41" w14:textId="77777777" w:rsidR="00255A0C" w:rsidRPr="00255A0C" w:rsidRDefault="00255A0C" w:rsidP="00255A0C">
      <w:pPr>
        <w:spacing w:line="360" w:lineRule="auto"/>
        <w:jc w:val="both"/>
        <w:rPr>
          <w:lang w:val="id-ID"/>
        </w:rPr>
      </w:pPr>
      <w:r w:rsidRPr="00255A0C">
        <w:rPr>
          <w:lang w:val="id-ID"/>
        </w:rPr>
        <w:t xml:space="preserve">        &lt;?php</w:t>
      </w:r>
    </w:p>
    <w:p w14:paraId="036421D8" w14:textId="77777777" w:rsidR="00255A0C" w:rsidRPr="00255A0C" w:rsidRDefault="00255A0C" w:rsidP="00255A0C">
      <w:pPr>
        <w:spacing w:line="360" w:lineRule="auto"/>
        <w:jc w:val="both"/>
        <w:rPr>
          <w:lang w:val="id-ID"/>
        </w:rPr>
      </w:pPr>
      <w:r w:rsidRPr="00255A0C">
        <w:rPr>
          <w:lang w:val="id-ID"/>
        </w:rPr>
        <w:t xml:space="preserve">    }else{</w:t>
      </w:r>
    </w:p>
    <w:p w14:paraId="337300DC" w14:textId="77777777" w:rsidR="00255A0C" w:rsidRPr="00255A0C" w:rsidRDefault="00255A0C" w:rsidP="00255A0C">
      <w:pPr>
        <w:spacing w:line="360" w:lineRule="auto"/>
        <w:jc w:val="both"/>
        <w:rPr>
          <w:lang w:val="id-ID"/>
        </w:rPr>
      </w:pPr>
      <w:r w:rsidRPr="00255A0C">
        <w:rPr>
          <w:lang w:val="id-ID"/>
        </w:rPr>
        <w:t xml:space="preserve">       ?&gt;</w:t>
      </w:r>
    </w:p>
    <w:p w14:paraId="5DF4C3E6" w14:textId="77777777" w:rsidR="00255A0C" w:rsidRPr="00255A0C" w:rsidRDefault="00255A0C" w:rsidP="00255A0C">
      <w:pPr>
        <w:spacing w:line="360" w:lineRule="auto"/>
        <w:jc w:val="both"/>
        <w:rPr>
          <w:lang w:val="id-ID"/>
        </w:rPr>
      </w:pPr>
      <w:r w:rsidRPr="00255A0C">
        <w:rPr>
          <w:lang w:val="id-ID"/>
        </w:rPr>
        <w:t xml:space="preserve">        &lt;script type="text/javascript"&gt;</w:t>
      </w:r>
    </w:p>
    <w:p w14:paraId="120C2F71" w14:textId="77777777" w:rsidR="00255A0C" w:rsidRPr="00255A0C" w:rsidRDefault="00255A0C" w:rsidP="00255A0C">
      <w:pPr>
        <w:spacing w:line="360" w:lineRule="auto"/>
        <w:jc w:val="both"/>
        <w:rPr>
          <w:lang w:val="id-ID"/>
        </w:rPr>
      </w:pPr>
      <w:r w:rsidRPr="00255A0C">
        <w:rPr>
          <w:lang w:val="id-ID"/>
        </w:rPr>
        <w:t xml:space="preserve">        alert ("Data Tidak Berhasil di Simpan");</w:t>
      </w:r>
    </w:p>
    <w:p w14:paraId="7884B034" w14:textId="77777777" w:rsidR="00255A0C" w:rsidRPr="00255A0C" w:rsidRDefault="00255A0C" w:rsidP="00255A0C">
      <w:pPr>
        <w:spacing w:line="360" w:lineRule="auto"/>
        <w:jc w:val="both"/>
        <w:rPr>
          <w:lang w:val="id-ID"/>
        </w:rPr>
      </w:pPr>
      <w:r w:rsidRPr="00255A0C">
        <w:rPr>
          <w:lang w:val="id-ID"/>
        </w:rPr>
        <w:t xml:space="preserve">        window.location.href="?page=daftarpemesanan";</w:t>
      </w:r>
    </w:p>
    <w:p w14:paraId="1568B6E6" w14:textId="77777777" w:rsidR="00255A0C" w:rsidRPr="00255A0C" w:rsidRDefault="00255A0C" w:rsidP="00255A0C">
      <w:pPr>
        <w:spacing w:line="360" w:lineRule="auto"/>
        <w:jc w:val="both"/>
        <w:rPr>
          <w:lang w:val="id-ID"/>
        </w:rPr>
      </w:pPr>
      <w:r w:rsidRPr="00255A0C">
        <w:rPr>
          <w:lang w:val="id-ID"/>
        </w:rPr>
        <w:lastRenderedPageBreak/>
        <w:t xml:space="preserve">        &lt;/script&gt;</w:t>
      </w:r>
    </w:p>
    <w:p w14:paraId="6D3D60B5" w14:textId="77777777" w:rsidR="00255A0C" w:rsidRPr="00255A0C" w:rsidRDefault="00255A0C" w:rsidP="00255A0C">
      <w:pPr>
        <w:spacing w:line="360" w:lineRule="auto"/>
        <w:jc w:val="both"/>
        <w:rPr>
          <w:lang w:val="id-ID"/>
        </w:rPr>
      </w:pPr>
      <w:r w:rsidRPr="00255A0C">
        <w:rPr>
          <w:lang w:val="id-ID"/>
        </w:rPr>
        <w:t xml:space="preserve">        &lt;?php</w:t>
      </w:r>
    </w:p>
    <w:p w14:paraId="66B3E0B6" w14:textId="77777777" w:rsidR="00255A0C" w:rsidRPr="00255A0C" w:rsidRDefault="00255A0C" w:rsidP="00255A0C">
      <w:pPr>
        <w:spacing w:line="360" w:lineRule="auto"/>
        <w:jc w:val="both"/>
        <w:rPr>
          <w:lang w:val="id-ID"/>
        </w:rPr>
      </w:pPr>
      <w:r w:rsidRPr="00255A0C">
        <w:rPr>
          <w:lang w:val="id-ID"/>
        </w:rPr>
        <w:t xml:space="preserve">    }</w:t>
      </w:r>
    </w:p>
    <w:p w14:paraId="1DC081C2" w14:textId="77777777" w:rsidR="00255A0C" w:rsidRPr="00255A0C" w:rsidRDefault="00255A0C" w:rsidP="00255A0C">
      <w:pPr>
        <w:spacing w:line="360" w:lineRule="auto"/>
        <w:jc w:val="both"/>
        <w:rPr>
          <w:lang w:val="id-ID"/>
        </w:rPr>
      </w:pPr>
      <w:r w:rsidRPr="00255A0C">
        <w:rPr>
          <w:lang w:val="id-ID"/>
        </w:rPr>
        <w:t>}</w:t>
      </w:r>
    </w:p>
    <w:p w14:paraId="7D3EA892" w14:textId="77777777" w:rsidR="00255A0C" w:rsidRPr="00255A0C" w:rsidRDefault="00255A0C" w:rsidP="00255A0C">
      <w:pPr>
        <w:spacing w:line="360" w:lineRule="auto"/>
        <w:jc w:val="both"/>
        <w:rPr>
          <w:lang w:val="id-ID"/>
        </w:rPr>
      </w:pPr>
    </w:p>
    <w:p w14:paraId="6C4F9A41" w14:textId="10FDA854" w:rsidR="00255A0C" w:rsidRDefault="00255A0C" w:rsidP="00255A0C">
      <w:pPr>
        <w:spacing w:line="360" w:lineRule="auto"/>
        <w:jc w:val="both"/>
        <w:rPr>
          <w:lang w:val="id-ID"/>
        </w:rPr>
      </w:pPr>
      <w:r w:rsidRPr="00255A0C">
        <w:rPr>
          <w:lang w:val="id-ID"/>
        </w:rPr>
        <w:t>?&gt;</w:t>
      </w:r>
    </w:p>
    <w:p w14:paraId="6E2F6971" w14:textId="2BED0678" w:rsidR="00255A0C" w:rsidRDefault="00255A0C" w:rsidP="00255A0C">
      <w:pPr>
        <w:spacing w:line="360" w:lineRule="auto"/>
        <w:jc w:val="both"/>
        <w:rPr>
          <w:lang w:val="id-ID"/>
        </w:rPr>
      </w:pPr>
    </w:p>
    <w:p w14:paraId="3F1DEB28" w14:textId="3176E92E" w:rsidR="00255A0C" w:rsidRPr="00255A0C" w:rsidRDefault="00255A0C" w:rsidP="00255A0C">
      <w:pPr>
        <w:spacing w:line="360" w:lineRule="auto"/>
        <w:jc w:val="both"/>
        <w:rPr>
          <w:b/>
          <w:bCs/>
          <w:lang w:val="en-US"/>
        </w:rPr>
      </w:pPr>
      <w:r w:rsidRPr="00255A0C">
        <w:rPr>
          <w:b/>
          <w:bCs/>
          <w:lang w:val="en-US"/>
        </w:rPr>
        <w:t>Laporan-Laporan</w:t>
      </w:r>
    </w:p>
    <w:p w14:paraId="242DBC20" w14:textId="39DC570A" w:rsidR="001B04AA" w:rsidRDefault="001B04AA" w:rsidP="001B04AA">
      <w:pPr>
        <w:spacing w:line="360" w:lineRule="auto"/>
        <w:jc w:val="both"/>
        <w:rPr>
          <w:lang w:val="id-ID"/>
        </w:rPr>
      </w:pPr>
    </w:p>
    <w:p w14:paraId="5503DF7E" w14:textId="36A548D3" w:rsidR="00255A0C" w:rsidRDefault="00255A0C" w:rsidP="00667A11">
      <w:pPr>
        <w:pStyle w:val="ListParagraph"/>
        <w:numPr>
          <w:ilvl w:val="0"/>
          <w:numId w:val="17"/>
        </w:numPr>
        <w:spacing w:line="360" w:lineRule="auto"/>
        <w:jc w:val="both"/>
        <w:rPr>
          <w:b/>
          <w:bCs/>
          <w:lang w:val="en-US"/>
        </w:rPr>
      </w:pPr>
      <w:r w:rsidRPr="00255A0C">
        <w:rPr>
          <w:b/>
          <w:bCs/>
          <w:lang w:val="en-US"/>
        </w:rPr>
        <w:t>Laporan data service</w:t>
      </w:r>
    </w:p>
    <w:p w14:paraId="72F27046" w14:textId="77777777" w:rsidR="00255A0C" w:rsidRPr="00255A0C" w:rsidRDefault="00255A0C" w:rsidP="00255A0C">
      <w:pPr>
        <w:pStyle w:val="ListParagraph"/>
        <w:spacing w:line="360" w:lineRule="auto"/>
        <w:jc w:val="both"/>
        <w:rPr>
          <w:lang w:val="en-US"/>
        </w:rPr>
      </w:pPr>
      <w:r w:rsidRPr="00255A0C">
        <w:rPr>
          <w:lang w:val="en-US"/>
        </w:rPr>
        <w:t>&lt;?php</w:t>
      </w:r>
    </w:p>
    <w:p w14:paraId="59CA1461" w14:textId="77777777" w:rsidR="00255A0C" w:rsidRPr="00255A0C" w:rsidRDefault="00255A0C" w:rsidP="00255A0C">
      <w:pPr>
        <w:pStyle w:val="ListParagraph"/>
        <w:spacing w:line="360" w:lineRule="auto"/>
        <w:jc w:val="both"/>
        <w:rPr>
          <w:lang w:val="en-US"/>
        </w:rPr>
      </w:pPr>
    </w:p>
    <w:p w14:paraId="387CBD42" w14:textId="77777777" w:rsidR="00255A0C" w:rsidRPr="00255A0C" w:rsidRDefault="00255A0C" w:rsidP="00255A0C">
      <w:pPr>
        <w:pStyle w:val="ListParagraph"/>
        <w:spacing w:line="360" w:lineRule="auto"/>
        <w:jc w:val="both"/>
        <w:rPr>
          <w:lang w:val="en-US"/>
        </w:rPr>
      </w:pPr>
      <w:r w:rsidRPr="00255A0C">
        <w:rPr>
          <w:lang w:val="en-US"/>
        </w:rPr>
        <w:t xml:space="preserve">    require_once "../../koneksi.php";</w:t>
      </w:r>
    </w:p>
    <w:p w14:paraId="247555A9" w14:textId="77777777" w:rsidR="00255A0C" w:rsidRPr="00255A0C" w:rsidRDefault="00255A0C" w:rsidP="00255A0C">
      <w:pPr>
        <w:pStyle w:val="ListParagraph"/>
        <w:spacing w:line="360" w:lineRule="auto"/>
        <w:jc w:val="both"/>
        <w:rPr>
          <w:lang w:val="en-US"/>
        </w:rPr>
      </w:pPr>
    </w:p>
    <w:p w14:paraId="4463EF37" w14:textId="77777777" w:rsidR="00255A0C" w:rsidRPr="00255A0C" w:rsidRDefault="00255A0C" w:rsidP="00255A0C">
      <w:pPr>
        <w:pStyle w:val="ListParagraph"/>
        <w:spacing w:line="360" w:lineRule="auto"/>
        <w:jc w:val="both"/>
        <w:rPr>
          <w:lang w:val="en-US"/>
        </w:rPr>
      </w:pPr>
      <w:r w:rsidRPr="00255A0C">
        <w:rPr>
          <w:lang w:val="en-US"/>
        </w:rPr>
        <w:t>?&gt;</w:t>
      </w:r>
    </w:p>
    <w:p w14:paraId="48DCDB02"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5BCAC73F" w14:textId="77777777" w:rsidR="00255A0C" w:rsidRPr="00255A0C" w:rsidRDefault="00255A0C" w:rsidP="00255A0C">
      <w:pPr>
        <w:pStyle w:val="ListParagraph"/>
        <w:spacing w:line="360" w:lineRule="auto"/>
        <w:jc w:val="both"/>
        <w:rPr>
          <w:lang w:val="en-US"/>
        </w:rPr>
      </w:pPr>
      <w:r w:rsidRPr="00255A0C">
        <w:rPr>
          <w:lang w:val="en-US"/>
        </w:rPr>
        <w:t>&lt;style&gt;</w:t>
      </w:r>
    </w:p>
    <w:p w14:paraId="0D4AAED5"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0521C6EC" w14:textId="77777777" w:rsidR="00255A0C" w:rsidRPr="00255A0C" w:rsidRDefault="00255A0C" w:rsidP="00255A0C">
      <w:pPr>
        <w:pStyle w:val="ListParagraph"/>
        <w:spacing w:line="360" w:lineRule="auto"/>
        <w:jc w:val="both"/>
        <w:rPr>
          <w:lang w:val="en-US"/>
        </w:rPr>
      </w:pPr>
      <w:r w:rsidRPr="00255A0C">
        <w:rPr>
          <w:lang w:val="en-US"/>
        </w:rPr>
        <w:t xml:space="preserve">    @media print{</w:t>
      </w:r>
    </w:p>
    <w:p w14:paraId="7BD8FF48" w14:textId="77777777" w:rsidR="00255A0C" w:rsidRPr="00255A0C" w:rsidRDefault="00255A0C" w:rsidP="00255A0C">
      <w:pPr>
        <w:pStyle w:val="ListParagraph"/>
        <w:spacing w:line="360" w:lineRule="auto"/>
        <w:jc w:val="both"/>
        <w:rPr>
          <w:lang w:val="en-US"/>
        </w:rPr>
      </w:pPr>
      <w:r w:rsidRPr="00255A0C">
        <w:rPr>
          <w:lang w:val="en-US"/>
        </w:rPr>
        <w:t xml:space="preserve">        input.noPrint{</w:t>
      </w:r>
    </w:p>
    <w:p w14:paraId="4EC66C29" w14:textId="77777777" w:rsidR="00255A0C" w:rsidRPr="00255A0C" w:rsidRDefault="00255A0C" w:rsidP="00255A0C">
      <w:pPr>
        <w:pStyle w:val="ListParagraph"/>
        <w:spacing w:line="360" w:lineRule="auto"/>
        <w:jc w:val="both"/>
        <w:rPr>
          <w:lang w:val="en-US"/>
        </w:rPr>
      </w:pPr>
      <w:r w:rsidRPr="00255A0C">
        <w:rPr>
          <w:lang w:val="en-US"/>
        </w:rPr>
        <w:t xml:space="preserve">            display: none;</w:t>
      </w:r>
    </w:p>
    <w:p w14:paraId="2D30363D"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2D9D97BB"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11D2A50C" w14:textId="77777777" w:rsidR="00255A0C" w:rsidRPr="00255A0C" w:rsidRDefault="00255A0C" w:rsidP="00255A0C">
      <w:pPr>
        <w:pStyle w:val="ListParagraph"/>
        <w:spacing w:line="360" w:lineRule="auto"/>
        <w:jc w:val="both"/>
        <w:rPr>
          <w:lang w:val="en-US"/>
        </w:rPr>
      </w:pPr>
      <w:r w:rsidRPr="00255A0C">
        <w:rPr>
          <w:lang w:val="en-US"/>
        </w:rPr>
        <w:t>&lt;/style&gt;</w:t>
      </w:r>
    </w:p>
    <w:p w14:paraId="5912751B" w14:textId="77777777" w:rsidR="00255A0C" w:rsidRPr="00255A0C" w:rsidRDefault="00255A0C" w:rsidP="00255A0C">
      <w:pPr>
        <w:pStyle w:val="ListParagraph"/>
        <w:spacing w:line="360" w:lineRule="auto"/>
        <w:jc w:val="both"/>
        <w:rPr>
          <w:lang w:val="en-US"/>
        </w:rPr>
      </w:pPr>
    </w:p>
    <w:p w14:paraId="34236C0B"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4DF4B6AA" w14:textId="77777777" w:rsidR="00255A0C" w:rsidRPr="00255A0C" w:rsidRDefault="00255A0C" w:rsidP="00255A0C">
      <w:pPr>
        <w:pStyle w:val="ListParagraph"/>
        <w:spacing w:line="360" w:lineRule="auto"/>
        <w:jc w:val="both"/>
        <w:rPr>
          <w:lang w:val="en-US"/>
        </w:rPr>
      </w:pPr>
      <w:r w:rsidRPr="00255A0C">
        <w:rPr>
          <w:lang w:val="en-US"/>
        </w:rPr>
        <w:t xml:space="preserve">    &lt;div align="left"&gt;</w:t>
      </w:r>
    </w:p>
    <w:p w14:paraId="40107B56" w14:textId="77777777" w:rsidR="00255A0C" w:rsidRPr="00255A0C" w:rsidRDefault="00255A0C" w:rsidP="00255A0C">
      <w:pPr>
        <w:pStyle w:val="ListParagraph"/>
        <w:spacing w:line="360" w:lineRule="auto"/>
        <w:jc w:val="both"/>
        <w:rPr>
          <w:lang w:val="en-US"/>
        </w:rPr>
      </w:pPr>
      <w:r w:rsidRPr="00255A0C">
        <w:rPr>
          <w:lang w:val="en-US"/>
        </w:rPr>
        <w:t xml:space="preserve">    &lt;img src="../../images/logo1.png" width="75" height="75" style="float:left;margin:0 8px 4px 0;"&gt;</w:t>
      </w:r>
    </w:p>
    <w:p w14:paraId="53587B71" w14:textId="77777777" w:rsidR="00255A0C" w:rsidRPr="00255A0C" w:rsidRDefault="00255A0C" w:rsidP="00255A0C">
      <w:pPr>
        <w:pStyle w:val="ListParagraph"/>
        <w:spacing w:line="360" w:lineRule="auto"/>
        <w:jc w:val="both"/>
        <w:rPr>
          <w:lang w:val="en-US"/>
        </w:rPr>
      </w:pPr>
      <w:r w:rsidRPr="00255A0C">
        <w:rPr>
          <w:lang w:val="en-US"/>
        </w:rPr>
        <w:t xml:space="preserve">    &lt;font size="6" color="red"&gt;&lt;b&gt;CV. AXELINDO&lt;/b&gt;&lt;/font&gt;&lt;br&gt;</w:t>
      </w:r>
    </w:p>
    <w:p w14:paraId="048478CB" w14:textId="77777777" w:rsidR="00255A0C" w:rsidRPr="00255A0C" w:rsidRDefault="00255A0C" w:rsidP="00255A0C">
      <w:pPr>
        <w:pStyle w:val="ListParagraph"/>
        <w:spacing w:line="360" w:lineRule="auto"/>
        <w:jc w:val="both"/>
        <w:rPr>
          <w:lang w:val="en-US"/>
        </w:rPr>
      </w:pPr>
      <w:r w:rsidRPr="00255A0C">
        <w:rPr>
          <w:lang w:val="en-US"/>
        </w:rPr>
        <w:t xml:space="preserve">    Jl. Cikarang Selatan Bekasi&lt;br&gt;Telp:021-454545&lt;/div&gt;</w:t>
      </w:r>
    </w:p>
    <w:p w14:paraId="691AB5F2"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w:t>
      </w:r>
    </w:p>
    <w:p w14:paraId="40C2F994" w14:textId="77777777" w:rsidR="00255A0C" w:rsidRPr="00255A0C" w:rsidRDefault="00255A0C" w:rsidP="00255A0C">
      <w:pPr>
        <w:pStyle w:val="ListParagraph"/>
        <w:spacing w:line="360" w:lineRule="auto"/>
        <w:jc w:val="both"/>
        <w:rPr>
          <w:lang w:val="en-US"/>
        </w:rPr>
      </w:pPr>
      <w:r w:rsidRPr="00255A0C">
        <w:rPr>
          <w:lang w:val="en-US"/>
        </w:rPr>
        <w:t xml:space="preserve">    &lt;caption&gt;&lt;h3&gt;Laporan Data Service&lt;/h3&gt;&lt;/caption&gt;</w:t>
      </w:r>
    </w:p>
    <w:p w14:paraId="12ED757D"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3AC10444"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19CD85F6"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7C98FF5C" w14:textId="77777777" w:rsidR="00255A0C" w:rsidRPr="00255A0C" w:rsidRDefault="00255A0C" w:rsidP="00255A0C">
      <w:pPr>
        <w:pStyle w:val="ListParagraph"/>
        <w:spacing w:line="360" w:lineRule="auto"/>
        <w:jc w:val="both"/>
        <w:rPr>
          <w:lang w:val="en-US"/>
        </w:rPr>
      </w:pPr>
      <w:r w:rsidRPr="00255A0C">
        <w:rPr>
          <w:lang w:val="en-US"/>
        </w:rPr>
        <w:t xml:space="preserve">            &lt;th&gt;ID Service&lt;/th&gt;</w:t>
      </w:r>
    </w:p>
    <w:p w14:paraId="14897A30" w14:textId="77777777" w:rsidR="00255A0C" w:rsidRPr="00255A0C" w:rsidRDefault="00255A0C" w:rsidP="00255A0C">
      <w:pPr>
        <w:pStyle w:val="ListParagraph"/>
        <w:spacing w:line="360" w:lineRule="auto"/>
        <w:jc w:val="both"/>
        <w:rPr>
          <w:lang w:val="en-US"/>
        </w:rPr>
      </w:pPr>
      <w:r w:rsidRPr="00255A0C">
        <w:rPr>
          <w:lang w:val="en-US"/>
        </w:rPr>
        <w:t xml:space="preserve">            &lt;th&gt;Nama Service&lt;/th&gt;</w:t>
      </w:r>
    </w:p>
    <w:p w14:paraId="79215063" w14:textId="77777777" w:rsidR="00255A0C" w:rsidRPr="00255A0C" w:rsidRDefault="00255A0C" w:rsidP="00255A0C">
      <w:pPr>
        <w:pStyle w:val="ListParagraph"/>
        <w:spacing w:line="360" w:lineRule="auto"/>
        <w:jc w:val="both"/>
        <w:rPr>
          <w:lang w:val="en-US"/>
        </w:rPr>
      </w:pPr>
      <w:r w:rsidRPr="00255A0C">
        <w:rPr>
          <w:lang w:val="en-US"/>
        </w:rPr>
        <w:t xml:space="preserve">            &lt;th&gt;Harga&lt;/th&gt;</w:t>
      </w:r>
    </w:p>
    <w:p w14:paraId="0E15D4B6" w14:textId="77777777" w:rsidR="00255A0C" w:rsidRPr="00255A0C" w:rsidRDefault="00255A0C" w:rsidP="00255A0C">
      <w:pPr>
        <w:pStyle w:val="ListParagraph"/>
        <w:spacing w:line="360" w:lineRule="auto"/>
        <w:jc w:val="both"/>
        <w:rPr>
          <w:lang w:val="en-US"/>
        </w:rPr>
      </w:pPr>
      <w:r w:rsidRPr="00255A0C">
        <w:rPr>
          <w:lang w:val="en-US"/>
        </w:rPr>
        <w:t xml:space="preserve">            &lt;th&gt;Keterangan&lt;/th&gt;</w:t>
      </w:r>
    </w:p>
    <w:p w14:paraId="768E0F93" w14:textId="77777777" w:rsidR="00255A0C" w:rsidRPr="00255A0C" w:rsidRDefault="00255A0C" w:rsidP="00255A0C">
      <w:pPr>
        <w:pStyle w:val="ListParagraph"/>
        <w:spacing w:line="360" w:lineRule="auto"/>
        <w:jc w:val="both"/>
        <w:rPr>
          <w:lang w:val="en-US"/>
        </w:rPr>
      </w:pPr>
      <w:r w:rsidRPr="00255A0C">
        <w:rPr>
          <w:lang w:val="en-US"/>
        </w:rPr>
        <w:t xml:space="preserve">        &lt;/tr&gt;       </w:t>
      </w:r>
    </w:p>
    <w:p w14:paraId="42F862DA"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4DF52720"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50EADFF9"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5D9F3C21" w14:textId="77777777" w:rsidR="00255A0C" w:rsidRPr="00255A0C" w:rsidRDefault="00255A0C" w:rsidP="00255A0C">
      <w:pPr>
        <w:pStyle w:val="ListParagraph"/>
        <w:spacing w:line="360" w:lineRule="auto"/>
        <w:jc w:val="both"/>
        <w:rPr>
          <w:lang w:val="en-US"/>
        </w:rPr>
      </w:pPr>
      <w:r w:rsidRPr="00255A0C">
        <w:rPr>
          <w:lang w:val="en-US"/>
        </w:rPr>
        <w:t xml:space="preserve">            $no=1;</w:t>
      </w:r>
    </w:p>
    <w:p w14:paraId="40D2B4AD" w14:textId="77777777" w:rsidR="00255A0C" w:rsidRPr="00255A0C" w:rsidRDefault="00255A0C" w:rsidP="00255A0C">
      <w:pPr>
        <w:pStyle w:val="ListParagraph"/>
        <w:spacing w:line="360" w:lineRule="auto"/>
        <w:jc w:val="both"/>
        <w:rPr>
          <w:lang w:val="en-US"/>
        </w:rPr>
      </w:pPr>
      <w:r w:rsidRPr="00255A0C">
        <w:rPr>
          <w:lang w:val="en-US"/>
        </w:rPr>
        <w:t xml:space="preserve">            $sql= $koneksi-&gt;query("select * from tb_service");</w:t>
      </w:r>
    </w:p>
    <w:p w14:paraId="6E6A1FE5" w14:textId="77777777" w:rsidR="00255A0C" w:rsidRPr="00255A0C" w:rsidRDefault="00255A0C" w:rsidP="00255A0C">
      <w:pPr>
        <w:pStyle w:val="ListParagraph"/>
        <w:spacing w:line="360" w:lineRule="auto"/>
        <w:jc w:val="both"/>
        <w:rPr>
          <w:lang w:val="en-US"/>
        </w:rPr>
      </w:pPr>
      <w:r w:rsidRPr="00255A0C">
        <w:rPr>
          <w:lang w:val="en-US"/>
        </w:rPr>
        <w:t xml:space="preserve">            while($data= $sql-&gt;fetch_assoc()){</w:t>
      </w:r>
    </w:p>
    <w:p w14:paraId="7856863B"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2A6870F5"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03C233A9"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$no++;?&gt;&lt;/td&gt;</w:t>
      </w:r>
    </w:p>
    <w:p w14:paraId="4C4486E7"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$data['idservice']?&gt;&lt;/td&gt;</w:t>
      </w:r>
    </w:p>
    <w:p w14:paraId="7BF821B5"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$data['nama_service']?&gt;&lt;/td&gt;</w:t>
      </w:r>
    </w:p>
    <w:p w14:paraId="79321C21" w14:textId="77777777" w:rsidR="00255A0C" w:rsidRPr="00255A0C" w:rsidRDefault="00255A0C" w:rsidP="00255A0C">
      <w:pPr>
        <w:pStyle w:val="ListParagraph"/>
        <w:spacing w:line="360" w:lineRule="auto"/>
        <w:jc w:val="both"/>
        <w:rPr>
          <w:lang w:val="en-US"/>
        </w:rPr>
      </w:pPr>
      <w:r w:rsidRPr="00255A0C">
        <w:rPr>
          <w:lang w:val="en-US"/>
        </w:rPr>
        <w:t xml:space="preserve">                &lt;td align="right"&gt;&lt;?php echo number_format($data['harga']).''?&gt;&lt;/td&gt;</w:t>
      </w:r>
    </w:p>
    <w:p w14:paraId="126E161A"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$data['keterangan']?&gt;&lt;/td&gt;</w:t>
      </w:r>
    </w:p>
    <w:p w14:paraId="24529D84"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1071A207" w14:textId="77777777" w:rsidR="00255A0C" w:rsidRPr="00255A0C" w:rsidRDefault="00255A0C" w:rsidP="00255A0C">
      <w:pPr>
        <w:pStyle w:val="ListParagraph"/>
        <w:spacing w:line="360" w:lineRule="auto"/>
        <w:jc w:val="both"/>
        <w:rPr>
          <w:lang w:val="en-US"/>
        </w:rPr>
      </w:pPr>
      <w:r w:rsidRPr="00255A0C">
        <w:rPr>
          <w:lang w:val="en-US"/>
        </w:rPr>
        <w:t xml:space="preserve">            &lt;?php } ?&gt;        </w:t>
      </w:r>
    </w:p>
    <w:p w14:paraId="7261AE8C"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2872200E" w14:textId="77777777" w:rsidR="00255A0C" w:rsidRPr="00255A0C" w:rsidRDefault="00255A0C" w:rsidP="00255A0C">
      <w:pPr>
        <w:pStyle w:val="ListParagraph"/>
        <w:spacing w:line="360" w:lineRule="auto"/>
        <w:jc w:val="both"/>
        <w:rPr>
          <w:lang w:val="en-US"/>
        </w:rPr>
      </w:pPr>
      <w:r w:rsidRPr="00255A0C">
        <w:rPr>
          <w:lang w:val="en-US"/>
        </w:rPr>
        <w:t>&lt;/table&gt;</w:t>
      </w:r>
    </w:p>
    <w:p w14:paraId="3D4481D8" w14:textId="77777777" w:rsidR="00255A0C" w:rsidRPr="00255A0C" w:rsidRDefault="00255A0C" w:rsidP="00255A0C">
      <w:pPr>
        <w:pStyle w:val="ListParagraph"/>
        <w:spacing w:line="360" w:lineRule="auto"/>
        <w:jc w:val="both"/>
        <w:rPr>
          <w:lang w:val="en-US"/>
        </w:rPr>
      </w:pPr>
      <w:r w:rsidRPr="00255A0C">
        <w:rPr>
          <w:lang w:val="en-US"/>
        </w:rPr>
        <w:t>&lt;br&gt;</w:t>
      </w:r>
    </w:p>
    <w:p w14:paraId="7DE78D75" w14:textId="0835FD42" w:rsidR="00255A0C" w:rsidRP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7285EC8C" w14:textId="1A4192E3" w:rsidR="00255A0C" w:rsidRDefault="00255A0C" w:rsidP="00667A11">
      <w:pPr>
        <w:pStyle w:val="ListParagraph"/>
        <w:numPr>
          <w:ilvl w:val="0"/>
          <w:numId w:val="17"/>
        </w:numPr>
        <w:spacing w:line="360" w:lineRule="auto"/>
        <w:jc w:val="both"/>
        <w:rPr>
          <w:b/>
          <w:bCs/>
          <w:lang w:val="en-US"/>
        </w:rPr>
      </w:pPr>
      <w:r w:rsidRPr="00255A0C">
        <w:rPr>
          <w:b/>
          <w:bCs/>
          <w:lang w:val="en-US"/>
        </w:rPr>
        <w:lastRenderedPageBreak/>
        <w:t>Laporan data mekanik</w:t>
      </w:r>
    </w:p>
    <w:p w14:paraId="6A6E26DA" w14:textId="77777777" w:rsidR="00255A0C" w:rsidRPr="00255A0C" w:rsidRDefault="00255A0C" w:rsidP="00255A0C">
      <w:pPr>
        <w:pStyle w:val="ListParagraph"/>
        <w:spacing w:line="360" w:lineRule="auto"/>
        <w:jc w:val="both"/>
        <w:rPr>
          <w:lang w:val="en-US"/>
        </w:rPr>
      </w:pPr>
      <w:r w:rsidRPr="00255A0C">
        <w:rPr>
          <w:lang w:val="en-US"/>
        </w:rPr>
        <w:t>&lt;?php</w:t>
      </w:r>
    </w:p>
    <w:p w14:paraId="1ED56206" w14:textId="77777777" w:rsidR="00255A0C" w:rsidRPr="00255A0C" w:rsidRDefault="00255A0C" w:rsidP="00255A0C">
      <w:pPr>
        <w:pStyle w:val="ListParagraph"/>
        <w:spacing w:line="360" w:lineRule="auto"/>
        <w:jc w:val="both"/>
        <w:rPr>
          <w:lang w:val="en-US"/>
        </w:rPr>
      </w:pPr>
    </w:p>
    <w:p w14:paraId="7B1E3813" w14:textId="77777777" w:rsidR="00255A0C" w:rsidRPr="00255A0C" w:rsidRDefault="00255A0C" w:rsidP="00255A0C">
      <w:pPr>
        <w:pStyle w:val="ListParagraph"/>
        <w:spacing w:line="360" w:lineRule="auto"/>
        <w:jc w:val="both"/>
        <w:rPr>
          <w:lang w:val="en-US"/>
        </w:rPr>
      </w:pPr>
      <w:r w:rsidRPr="00255A0C">
        <w:rPr>
          <w:lang w:val="en-US"/>
        </w:rPr>
        <w:t xml:space="preserve">    require_once "../../koneksi.php";</w:t>
      </w:r>
    </w:p>
    <w:p w14:paraId="515A1E12" w14:textId="77777777" w:rsidR="00255A0C" w:rsidRPr="00255A0C" w:rsidRDefault="00255A0C" w:rsidP="00255A0C">
      <w:pPr>
        <w:pStyle w:val="ListParagraph"/>
        <w:spacing w:line="360" w:lineRule="auto"/>
        <w:jc w:val="both"/>
        <w:rPr>
          <w:lang w:val="en-US"/>
        </w:rPr>
      </w:pPr>
    </w:p>
    <w:p w14:paraId="09408B68" w14:textId="77777777" w:rsidR="00255A0C" w:rsidRPr="00255A0C" w:rsidRDefault="00255A0C" w:rsidP="00255A0C">
      <w:pPr>
        <w:pStyle w:val="ListParagraph"/>
        <w:spacing w:line="360" w:lineRule="auto"/>
        <w:jc w:val="both"/>
        <w:rPr>
          <w:lang w:val="en-US"/>
        </w:rPr>
      </w:pPr>
      <w:r w:rsidRPr="00255A0C">
        <w:rPr>
          <w:lang w:val="en-US"/>
        </w:rPr>
        <w:t>?&gt;</w:t>
      </w:r>
    </w:p>
    <w:p w14:paraId="0C30D9B8"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491D1F84" w14:textId="77777777" w:rsidR="00255A0C" w:rsidRPr="00255A0C" w:rsidRDefault="00255A0C" w:rsidP="00255A0C">
      <w:pPr>
        <w:pStyle w:val="ListParagraph"/>
        <w:spacing w:line="360" w:lineRule="auto"/>
        <w:jc w:val="both"/>
        <w:rPr>
          <w:lang w:val="en-US"/>
        </w:rPr>
      </w:pPr>
      <w:r w:rsidRPr="00255A0C">
        <w:rPr>
          <w:lang w:val="en-US"/>
        </w:rPr>
        <w:t>&lt;style&gt;</w:t>
      </w:r>
    </w:p>
    <w:p w14:paraId="7D4EE337"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566FB422" w14:textId="77777777" w:rsidR="00255A0C" w:rsidRPr="00255A0C" w:rsidRDefault="00255A0C" w:rsidP="00255A0C">
      <w:pPr>
        <w:pStyle w:val="ListParagraph"/>
        <w:spacing w:line="360" w:lineRule="auto"/>
        <w:jc w:val="both"/>
        <w:rPr>
          <w:lang w:val="en-US"/>
        </w:rPr>
      </w:pPr>
      <w:r w:rsidRPr="00255A0C">
        <w:rPr>
          <w:lang w:val="en-US"/>
        </w:rPr>
        <w:t xml:space="preserve">    @media print{</w:t>
      </w:r>
    </w:p>
    <w:p w14:paraId="165E5FA2" w14:textId="77777777" w:rsidR="00255A0C" w:rsidRPr="00255A0C" w:rsidRDefault="00255A0C" w:rsidP="00255A0C">
      <w:pPr>
        <w:pStyle w:val="ListParagraph"/>
        <w:spacing w:line="360" w:lineRule="auto"/>
        <w:jc w:val="both"/>
        <w:rPr>
          <w:lang w:val="en-US"/>
        </w:rPr>
      </w:pPr>
      <w:r w:rsidRPr="00255A0C">
        <w:rPr>
          <w:lang w:val="en-US"/>
        </w:rPr>
        <w:t xml:space="preserve">        input.noPrint{</w:t>
      </w:r>
    </w:p>
    <w:p w14:paraId="3D87972E" w14:textId="77777777" w:rsidR="00255A0C" w:rsidRPr="00255A0C" w:rsidRDefault="00255A0C" w:rsidP="00255A0C">
      <w:pPr>
        <w:pStyle w:val="ListParagraph"/>
        <w:spacing w:line="360" w:lineRule="auto"/>
        <w:jc w:val="both"/>
        <w:rPr>
          <w:lang w:val="en-US"/>
        </w:rPr>
      </w:pPr>
      <w:r w:rsidRPr="00255A0C">
        <w:rPr>
          <w:lang w:val="en-US"/>
        </w:rPr>
        <w:t xml:space="preserve">            display: none;</w:t>
      </w:r>
    </w:p>
    <w:p w14:paraId="15BF8493"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6F4DAC1A"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11D06433" w14:textId="77777777" w:rsidR="00255A0C" w:rsidRPr="00255A0C" w:rsidRDefault="00255A0C" w:rsidP="00255A0C">
      <w:pPr>
        <w:pStyle w:val="ListParagraph"/>
        <w:spacing w:line="360" w:lineRule="auto"/>
        <w:jc w:val="both"/>
        <w:rPr>
          <w:lang w:val="en-US"/>
        </w:rPr>
      </w:pPr>
      <w:r w:rsidRPr="00255A0C">
        <w:rPr>
          <w:lang w:val="en-US"/>
        </w:rPr>
        <w:t>&lt;/style&gt;</w:t>
      </w:r>
    </w:p>
    <w:p w14:paraId="02A0AAA9" w14:textId="77777777" w:rsidR="00255A0C" w:rsidRPr="00255A0C" w:rsidRDefault="00255A0C" w:rsidP="00255A0C">
      <w:pPr>
        <w:pStyle w:val="ListParagraph"/>
        <w:spacing w:line="360" w:lineRule="auto"/>
        <w:jc w:val="both"/>
        <w:rPr>
          <w:lang w:val="en-US"/>
        </w:rPr>
      </w:pPr>
    </w:p>
    <w:p w14:paraId="68BFB65C"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1DC3E4A2" w14:textId="77777777" w:rsidR="00255A0C" w:rsidRPr="00255A0C" w:rsidRDefault="00255A0C" w:rsidP="00255A0C">
      <w:pPr>
        <w:pStyle w:val="ListParagraph"/>
        <w:spacing w:line="360" w:lineRule="auto"/>
        <w:jc w:val="both"/>
        <w:rPr>
          <w:lang w:val="en-US"/>
        </w:rPr>
      </w:pPr>
      <w:r w:rsidRPr="00255A0C">
        <w:rPr>
          <w:lang w:val="en-US"/>
        </w:rPr>
        <w:t xml:space="preserve">    &lt;div align="left"&gt;</w:t>
      </w:r>
    </w:p>
    <w:p w14:paraId="7F26D2F8" w14:textId="77777777" w:rsidR="00255A0C" w:rsidRPr="00255A0C" w:rsidRDefault="00255A0C" w:rsidP="00255A0C">
      <w:pPr>
        <w:pStyle w:val="ListParagraph"/>
        <w:spacing w:line="360" w:lineRule="auto"/>
        <w:jc w:val="both"/>
        <w:rPr>
          <w:lang w:val="en-US"/>
        </w:rPr>
      </w:pPr>
      <w:r w:rsidRPr="00255A0C">
        <w:rPr>
          <w:lang w:val="en-US"/>
        </w:rPr>
        <w:t xml:space="preserve">    &lt;img src="../../images/logo1.png" width="75" height="75" style="float:left;margin:0 8px 4px 0;"&gt;</w:t>
      </w:r>
    </w:p>
    <w:p w14:paraId="0F78762C" w14:textId="77777777" w:rsidR="00255A0C" w:rsidRPr="00255A0C" w:rsidRDefault="00255A0C" w:rsidP="00255A0C">
      <w:pPr>
        <w:pStyle w:val="ListParagraph"/>
        <w:spacing w:line="360" w:lineRule="auto"/>
        <w:jc w:val="both"/>
        <w:rPr>
          <w:lang w:val="en-US"/>
        </w:rPr>
      </w:pPr>
      <w:r w:rsidRPr="00255A0C">
        <w:rPr>
          <w:lang w:val="en-US"/>
        </w:rPr>
        <w:t xml:space="preserve">    &lt;font size="6" color="red"&gt;&lt;b&gt;CV. AXELINDO&lt;/b&gt;&lt;/font&gt;&lt;br&gt;</w:t>
      </w:r>
    </w:p>
    <w:p w14:paraId="1B5A360D" w14:textId="77777777" w:rsidR="00255A0C" w:rsidRPr="00255A0C" w:rsidRDefault="00255A0C" w:rsidP="00255A0C">
      <w:pPr>
        <w:pStyle w:val="ListParagraph"/>
        <w:spacing w:line="360" w:lineRule="auto"/>
        <w:jc w:val="both"/>
        <w:rPr>
          <w:lang w:val="en-US"/>
        </w:rPr>
      </w:pPr>
      <w:r w:rsidRPr="00255A0C">
        <w:rPr>
          <w:lang w:val="en-US"/>
        </w:rPr>
        <w:t xml:space="preserve">    Jl. Cikarang Selatan Bekasi&lt;br&gt;Telp:021-454545&lt;/div&gt;</w:t>
      </w:r>
    </w:p>
    <w:p w14:paraId="6ED84FCF"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7B7AB626" w14:textId="77777777" w:rsidR="00255A0C" w:rsidRPr="00255A0C" w:rsidRDefault="00255A0C" w:rsidP="00255A0C">
      <w:pPr>
        <w:pStyle w:val="ListParagraph"/>
        <w:spacing w:line="360" w:lineRule="auto"/>
        <w:jc w:val="both"/>
        <w:rPr>
          <w:lang w:val="en-US"/>
        </w:rPr>
      </w:pPr>
      <w:r w:rsidRPr="00255A0C">
        <w:rPr>
          <w:lang w:val="en-US"/>
        </w:rPr>
        <w:t xml:space="preserve">    &lt;caption&gt;&lt;h3&gt;Laporan Data Mekanik&lt;/h3&gt;&lt;/caption&gt;</w:t>
      </w:r>
    </w:p>
    <w:p w14:paraId="2DAADD0C"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0EEED7F9"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7BE03149"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62CFC8CF" w14:textId="77777777" w:rsidR="00255A0C" w:rsidRPr="00255A0C" w:rsidRDefault="00255A0C" w:rsidP="00255A0C">
      <w:pPr>
        <w:pStyle w:val="ListParagraph"/>
        <w:spacing w:line="360" w:lineRule="auto"/>
        <w:jc w:val="both"/>
        <w:rPr>
          <w:lang w:val="en-US"/>
        </w:rPr>
      </w:pPr>
      <w:r w:rsidRPr="00255A0C">
        <w:rPr>
          <w:lang w:val="en-US"/>
        </w:rPr>
        <w:t xml:space="preserve">            &lt;th&gt;ID Mekanik&lt;/th&gt;</w:t>
      </w:r>
    </w:p>
    <w:p w14:paraId="5857A0D0" w14:textId="77777777" w:rsidR="00255A0C" w:rsidRPr="00255A0C" w:rsidRDefault="00255A0C" w:rsidP="00255A0C">
      <w:pPr>
        <w:pStyle w:val="ListParagraph"/>
        <w:spacing w:line="360" w:lineRule="auto"/>
        <w:jc w:val="both"/>
        <w:rPr>
          <w:lang w:val="en-US"/>
        </w:rPr>
      </w:pPr>
      <w:r w:rsidRPr="00255A0C">
        <w:rPr>
          <w:lang w:val="en-US"/>
        </w:rPr>
        <w:t xml:space="preserve">            &lt;th&gt;Nama Mekanik&lt;/th&gt;</w:t>
      </w:r>
    </w:p>
    <w:p w14:paraId="34C12FD1" w14:textId="77777777" w:rsidR="00255A0C" w:rsidRPr="00255A0C" w:rsidRDefault="00255A0C" w:rsidP="00255A0C">
      <w:pPr>
        <w:pStyle w:val="ListParagraph"/>
        <w:spacing w:line="360" w:lineRule="auto"/>
        <w:jc w:val="both"/>
        <w:rPr>
          <w:lang w:val="en-US"/>
        </w:rPr>
      </w:pPr>
      <w:r w:rsidRPr="00255A0C">
        <w:rPr>
          <w:lang w:val="en-US"/>
        </w:rPr>
        <w:t xml:space="preserve">            &lt;th&gt;JK&lt;/th&gt;</w:t>
      </w:r>
    </w:p>
    <w:p w14:paraId="7254401C" w14:textId="77777777" w:rsidR="00255A0C" w:rsidRPr="00255A0C" w:rsidRDefault="00255A0C" w:rsidP="00255A0C">
      <w:pPr>
        <w:pStyle w:val="ListParagraph"/>
        <w:spacing w:line="360" w:lineRule="auto"/>
        <w:jc w:val="both"/>
        <w:rPr>
          <w:lang w:val="en-US"/>
        </w:rPr>
      </w:pPr>
      <w:r w:rsidRPr="00255A0C">
        <w:rPr>
          <w:lang w:val="en-US"/>
        </w:rPr>
        <w:t xml:space="preserve">            &lt;th&gt;Telpon&lt;/th&gt;</w:t>
      </w:r>
    </w:p>
    <w:p w14:paraId="252C748D"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&lt;th&gt;Alamat&lt;/th&gt;</w:t>
      </w:r>
    </w:p>
    <w:p w14:paraId="357FFACC" w14:textId="77777777" w:rsidR="00255A0C" w:rsidRPr="00255A0C" w:rsidRDefault="00255A0C" w:rsidP="00255A0C">
      <w:pPr>
        <w:pStyle w:val="ListParagraph"/>
        <w:spacing w:line="360" w:lineRule="auto"/>
        <w:jc w:val="both"/>
        <w:rPr>
          <w:lang w:val="en-US"/>
        </w:rPr>
      </w:pPr>
      <w:r w:rsidRPr="00255A0C">
        <w:rPr>
          <w:lang w:val="en-US"/>
        </w:rPr>
        <w:t xml:space="preserve">        &lt;/tr&gt;       </w:t>
      </w:r>
    </w:p>
    <w:p w14:paraId="09C53915"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6E2B8D5A"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17DAB4C7"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3C55EC2B" w14:textId="77777777" w:rsidR="00255A0C" w:rsidRPr="00255A0C" w:rsidRDefault="00255A0C" w:rsidP="00255A0C">
      <w:pPr>
        <w:pStyle w:val="ListParagraph"/>
        <w:spacing w:line="360" w:lineRule="auto"/>
        <w:jc w:val="both"/>
        <w:rPr>
          <w:lang w:val="en-US"/>
        </w:rPr>
      </w:pPr>
      <w:r w:rsidRPr="00255A0C">
        <w:rPr>
          <w:lang w:val="en-US"/>
        </w:rPr>
        <w:t xml:space="preserve">            $no=1;</w:t>
      </w:r>
    </w:p>
    <w:p w14:paraId="4751F81A" w14:textId="77777777" w:rsidR="00255A0C" w:rsidRPr="00255A0C" w:rsidRDefault="00255A0C" w:rsidP="00255A0C">
      <w:pPr>
        <w:pStyle w:val="ListParagraph"/>
        <w:spacing w:line="360" w:lineRule="auto"/>
        <w:jc w:val="both"/>
        <w:rPr>
          <w:lang w:val="en-US"/>
        </w:rPr>
      </w:pPr>
      <w:r w:rsidRPr="00255A0C">
        <w:rPr>
          <w:lang w:val="en-US"/>
        </w:rPr>
        <w:t xml:space="preserve">            $sql= $koneksi-&gt;query("select * from tb_mekanik");</w:t>
      </w:r>
    </w:p>
    <w:p w14:paraId="2EA7C60D" w14:textId="77777777" w:rsidR="00255A0C" w:rsidRPr="00255A0C" w:rsidRDefault="00255A0C" w:rsidP="00255A0C">
      <w:pPr>
        <w:pStyle w:val="ListParagraph"/>
        <w:spacing w:line="360" w:lineRule="auto"/>
        <w:jc w:val="both"/>
        <w:rPr>
          <w:lang w:val="en-US"/>
        </w:rPr>
      </w:pPr>
      <w:r w:rsidRPr="00255A0C">
        <w:rPr>
          <w:lang w:val="en-US"/>
        </w:rPr>
        <w:t xml:space="preserve">            while($data= $sql-&gt;fetch_assoc()){</w:t>
      </w:r>
    </w:p>
    <w:p w14:paraId="7565BAEF"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5AC15756"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46406977"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$no++;?&gt;&lt;/td&gt;</w:t>
      </w:r>
    </w:p>
    <w:p w14:paraId="301AD14C"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$data['idmekanik']?&gt;&lt;/td&gt;</w:t>
      </w:r>
    </w:p>
    <w:p w14:paraId="0FDC2D00"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$data['nama_mekanik']?&gt;&lt;/td&gt;</w:t>
      </w:r>
    </w:p>
    <w:p w14:paraId="0CB70B0E"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$data['jk']?&gt;&lt;/td&gt;</w:t>
      </w:r>
    </w:p>
    <w:p w14:paraId="652FD873"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$data['telp']?&gt;&lt;/td&gt;</w:t>
      </w:r>
    </w:p>
    <w:p w14:paraId="778F8EBD"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$data['alamat']?&gt;&lt;/td&gt;</w:t>
      </w:r>
    </w:p>
    <w:p w14:paraId="5963D621"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661A985D" w14:textId="77777777" w:rsidR="00255A0C" w:rsidRPr="00255A0C" w:rsidRDefault="00255A0C" w:rsidP="00255A0C">
      <w:pPr>
        <w:pStyle w:val="ListParagraph"/>
        <w:spacing w:line="360" w:lineRule="auto"/>
        <w:jc w:val="both"/>
        <w:rPr>
          <w:lang w:val="en-US"/>
        </w:rPr>
      </w:pPr>
      <w:r w:rsidRPr="00255A0C">
        <w:rPr>
          <w:lang w:val="en-US"/>
        </w:rPr>
        <w:t xml:space="preserve">            &lt;?php } ?&gt;        </w:t>
      </w:r>
    </w:p>
    <w:p w14:paraId="2554029A"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22F4871E" w14:textId="77777777" w:rsidR="00255A0C" w:rsidRPr="00255A0C" w:rsidRDefault="00255A0C" w:rsidP="00255A0C">
      <w:pPr>
        <w:pStyle w:val="ListParagraph"/>
        <w:spacing w:line="360" w:lineRule="auto"/>
        <w:jc w:val="both"/>
        <w:rPr>
          <w:lang w:val="en-US"/>
        </w:rPr>
      </w:pPr>
      <w:r w:rsidRPr="00255A0C">
        <w:rPr>
          <w:lang w:val="en-US"/>
        </w:rPr>
        <w:t>&lt;/table&gt;</w:t>
      </w:r>
    </w:p>
    <w:p w14:paraId="19F05415" w14:textId="77777777" w:rsidR="00255A0C" w:rsidRPr="00255A0C" w:rsidRDefault="00255A0C" w:rsidP="00255A0C">
      <w:pPr>
        <w:pStyle w:val="ListParagraph"/>
        <w:spacing w:line="360" w:lineRule="auto"/>
        <w:jc w:val="both"/>
        <w:rPr>
          <w:lang w:val="en-US"/>
        </w:rPr>
      </w:pPr>
      <w:r w:rsidRPr="00255A0C">
        <w:rPr>
          <w:lang w:val="en-US"/>
        </w:rPr>
        <w:t>&lt;br&gt;</w:t>
      </w:r>
    </w:p>
    <w:p w14:paraId="60ACD3FF" w14:textId="2CAD7AEF" w:rsid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1651EA02" w14:textId="77777777" w:rsidR="00D318D5" w:rsidRPr="00255A0C" w:rsidRDefault="00D318D5" w:rsidP="00255A0C">
      <w:pPr>
        <w:pStyle w:val="ListParagraph"/>
        <w:spacing w:line="360" w:lineRule="auto"/>
        <w:jc w:val="both"/>
        <w:rPr>
          <w:lang w:val="en-US"/>
        </w:rPr>
      </w:pPr>
    </w:p>
    <w:p w14:paraId="1105805A" w14:textId="40BBF21F" w:rsidR="00255A0C" w:rsidRDefault="00255A0C" w:rsidP="00667A11">
      <w:pPr>
        <w:pStyle w:val="ListParagraph"/>
        <w:numPr>
          <w:ilvl w:val="0"/>
          <w:numId w:val="17"/>
        </w:numPr>
        <w:spacing w:line="360" w:lineRule="auto"/>
        <w:jc w:val="both"/>
        <w:rPr>
          <w:b/>
          <w:bCs/>
          <w:lang w:val="en-US"/>
        </w:rPr>
      </w:pPr>
      <w:r w:rsidRPr="00255A0C">
        <w:rPr>
          <w:b/>
          <w:bCs/>
          <w:lang w:val="en-US"/>
        </w:rPr>
        <w:t>Laporan data pelanggan</w:t>
      </w:r>
    </w:p>
    <w:p w14:paraId="56F5BDA1" w14:textId="77777777" w:rsidR="00255A0C" w:rsidRPr="00255A0C" w:rsidRDefault="00255A0C" w:rsidP="00255A0C">
      <w:pPr>
        <w:pStyle w:val="ListParagraph"/>
        <w:spacing w:line="360" w:lineRule="auto"/>
        <w:jc w:val="both"/>
        <w:rPr>
          <w:lang w:val="en-US"/>
        </w:rPr>
      </w:pPr>
      <w:r w:rsidRPr="00255A0C">
        <w:rPr>
          <w:lang w:val="en-US"/>
        </w:rPr>
        <w:t>&lt;?php</w:t>
      </w:r>
    </w:p>
    <w:p w14:paraId="2C78AF3E" w14:textId="77777777" w:rsidR="00255A0C" w:rsidRPr="00255A0C" w:rsidRDefault="00255A0C" w:rsidP="00255A0C">
      <w:pPr>
        <w:pStyle w:val="ListParagraph"/>
        <w:spacing w:line="360" w:lineRule="auto"/>
        <w:jc w:val="both"/>
        <w:rPr>
          <w:lang w:val="en-US"/>
        </w:rPr>
      </w:pPr>
    </w:p>
    <w:p w14:paraId="2CE7AAA0" w14:textId="77777777" w:rsidR="00255A0C" w:rsidRPr="00255A0C" w:rsidRDefault="00255A0C" w:rsidP="00255A0C">
      <w:pPr>
        <w:pStyle w:val="ListParagraph"/>
        <w:spacing w:line="360" w:lineRule="auto"/>
        <w:jc w:val="both"/>
        <w:rPr>
          <w:lang w:val="en-US"/>
        </w:rPr>
      </w:pPr>
      <w:r w:rsidRPr="00255A0C">
        <w:rPr>
          <w:lang w:val="en-US"/>
        </w:rPr>
        <w:t xml:space="preserve">    require_once "../../koneksi.php";</w:t>
      </w:r>
    </w:p>
    <w:p w14:paraId="4E899271" w14:textId="77777777" w:rsidR="00255A0C" w:rsidRPr="00255A0C" w:rsidRDefault="00255A0C" w:rsidP="00255A0C">
      <w:pPr>
        <w:pStyle w:val="ListParagraph"/>
        <w:spacing w:line="360" w:lineRule="auto"/>
        <w:jc w:val="both"/>
        <w:rPr>
          <w:lang w:val="en-US"/>
        </w:rPr>
      </w:pPr>
    </w:p>
    <w:p w14:paraId="0EC3DC7C" w14:textId="77777777" w:rsidR="00255A0C" w:rsidRPr="00255A0C" w:rsidRDefault="00255A0C" w:rsidP="00255A0C">
      <w:pPr>
        <w:pStyle w:val="ListParagraph"/>
        <w:spacing w:line="360" w:lineRule="auto"/>
        <w:jc w:val="both"/>
        <w:rPr>
          <w:lang w:val="en-US"/>
        </w:rPr>
      </w:pPr>
      <w:r w:rsidRPr="00255A0C">
        <w:rPr>
          <w:lang w:val="en-US"/>
        </w:rPr>
        <w:t>?&gt;</w:t>
      </w:r>
    </w:p>
    <w:p w14:paraId="0AEE35F3"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6F9867E4" w14:textId="77777777" w:rsidR="00255A0C" w:rsidRPr="00255A0C" w:rsidRDefault="00255A0C" w:rsidP="00255A0C">
      <w:pPr>
        <w:pStyle w:val="ListParagraph"/>
        <w:spacing w:line="360" w:lineRule="auto"/>
        <w:jc w:val="both"/>
        <w:rPr>
          <w:lang w:val="en-US"/>
        </w:rPr>
      </w:pPr>
      <w:r w:rsidRPr="00255A0C">
        <w:rPr>
          <w:lang w:val="en-US"/>
        </w:rPr>
        <w:lastRenderedPageBreak/>
        <w:t>&lt;style&gt;</w:t>
      </w:r>
    </w:p>
    <w:p w14:paraId="44D69402"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76F8E611" w14:textId="77777777" w:rsidR="00255A0C" w:rsidRPr="00255A0C" w:rsidRDefault="00255A0C" w:rsidP="00255A0C">
      <w:pPr>
        <w:pStyle w:val="ListParagraph"/>
        <w:spacing w:line="360" w:lineRule="auto"/>
        <w:jc w:val="both"/>
        <w:rPr>
          <w:lang w:val="en-US"/>
        </w:rPr>
      </w:pPr>
      <w:r w:rsidRPr="00255A0C">
        <w:rPr>
          <w:lang w:val="en-US"/>
        </w:rPr>
        <w:t xml:space="preserve">    @media print{</w:t>
      </w:r>
    </w:p>
    <w:p w14:paraId="459F161B" w14:textId="77777777" w:rsidR="00255A0C" w:rsidRPr="00255A0C" w:rsidRDefault="00255A0C" w:rsidP="00255A0C">
      <w:pPr>
        <w:pStyle w:val="ListParagraph"/>
        <w:spacing w:line="360" w:lineRule="auto"/>
        <w:jc w:val="both"/>
        <w:rPr>
          <w:lang w:val="en-US"/>
        </w:rPr>
      </w:pPr>
      <w:r w:rsidRPr="00255A0C">
        <w:rPr>
          <w:lang w:val="en-US"/>
        </w:rPr>
        <w:t xml:space="preserve">        input.noPrint{</w:t>
      </w:r>
    </w:p>
    <w:p w14:paraId="031FF470" w14:textId="77777777" w:rsidR="00255A0C" w:rsidRPr="00255A0C" w:rsidRDefault="00255A0C" w:rsidP="00255A0C">
      <w:pPr>
        <w:pStyle w:val="ListParagraph"/>
        <w:spacing w:line="360" w:lineRule="auto"/>
        <w:jc w:val="both"/>
        <w:rPr>
          <w:lang w:val="en-US"/>
        </w:rPr>
      </w:pPr>
      <w:r w:rsidRPr="00255A0C">
        <w:rPr>
          <w:lang w:val="en-US"/>
        </w:rPr>
        <w:t xml:space="preserve">            display: none;</w:t>
      </w:r>
    </w:p>
    <w:p w14:paraId="7BF10C01"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69667FB8"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1C3EA244" w14:textId="77777777" w:rsidR="00255A0C" w:rsidRPr="00255A0C" w:rsidRDefault="00255A0C" w:rsidP="00255A0C">
      <w:pPr>
        <w:pStyle w:val="ListParagraph"/>
        <w:spacing w:line="360" w:lineRule="auto"/>
        <w:jc w:val="both"/>
        <w:rPr>
          <w:lang w:val="en-US"/>
        </w:rPr>
      </w:pPr>
      <w:r w:rsidRPr="00255A0C">
        <w:rPr>
          <w:lang w:val="en-US"/>
        </w:rPr>
        <w:t>&lt;/style&gt;</w:t>
      </w:r>
    </w:p>
    <w:p w14:paraId="29E3DE2D" w14:textId="77777777" w:rsidR="00255A0C" w:rsidRPr="00255A0C" w:rsidRDefault="00255A0C" w:rsidP="00255A0C">
      <w:pPr>
        <w:pStyle w:val="ListParagraph"/>
        <w:spacing w:line="360" w:lineRule="auto"/>
        <w:jc w:val="both"/>
        <w:rPr>
          <w:lang w:val="en-US"/>
        </w:rPr>
      </w:pPr>
    </w:p>
    <w:p w14:paraId="25CF252A"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16D1744F" w14:textId="77777777" w:rsidR="00255A0C" w:rsidRPr="00255A0C" w:rsidRDefault="00255A0C" w:rsidP="00255A0C">
      <w:pPr>
        <w:pStyle w:val="ListParagraph"/>
        <w:spacing w:line="360" w:lineRule="auto"/>
        <w:jc w:val="both"/>
        <w:rPr>
          <w:lang w:val="en-US"/>
        </w:rPr>
      </w:pPr>
      <w:r w:rsidRPr="00255A0C">
        <w:rPr>
          <w:lang w:val="en-US"/>
        </w:rPr>
        <w:t xml:space="preserve">    &lt;div align="left"&gt;</w:t>
      </w:r>
    </w:p>
    <w:p w14:paraId="7C67A914" w14:textId="77777777" w:rsidR="00255A0C" w:rsidRPr="00255A0C" w:rsidRDefault="00255A0C" w:rsidP="00255A0C">
      <w:pPr>
        <w:pStyle w:val="ListParagraph"/>
        <w:spacing w:line="360" w:lineRule="auto"/>
        <w:jc w:val="both"/>
        <w:rPr>
          <w:lang w:val="en-US"/>
        </w:rPr>
      </w:pPr>
      <w:r w:rsidRPr="00255A0C">
        <w:rPr>
          <w:lang w:val="en-US"/>
        </w:rPr>
        <w:t xml:space="preserve">    &lt;img src="../../images/logo1.png" width="75" height="75" style="float:left;margin:0 8px 4px 0;"&gt;</w:t>
      </w:r>
    </w:p>
    <w:p w14:paraId="2FCE4ED1" w14:textId="77777777" w:rsidR="00255A0C" w:rsidRPr="00255A0C" w:rsidRDefault="00255A0C" w:rsidP="00255A0C">
      <w:pPr>
        <w:pStyle w:val="ListParagraph"/>
        <w:spacing w:line="360" w:lineRule="auto"/>
        <w:jc w:val="both"/>
        <w:rPr>
          <w:lang w:val="en-US"/>
        </w:rPr>
      </w:pPr>
      <w:r w:rsidRPr="00255A0C">
        <w:rPr>
          <w:lang w:val="en-US"/>
        </w:rPr>
        <w:t xml:space="preserve">    &lt;font size="6" color="red"&gt;&lt;b&gt;CV. AXELINDO&lt;/b&gt;&lt;/font&gt;&lt;br&gt;</w:t>
      </w:r>
    </w:p>
    <w:p w14:paraId="18B266CB" w14:textId="77777777" w:rsidR="00255A0C" w:rsidRPr="00255A0C" w:rsidRDefault="00255A0C" w:rsidP="00255A0C">
      <w:pPr>
        <w:pStyle w:val="ListParagraph"/>
        <w:spacing w:line="360" w:lineRule="auto"/>
        <w:jc w:val="both"/>
        <w:rPr>
          <w:lang w:val="en-US"/>
        </w:rPr>
      </w:pPr>
      <w:r w:rsidRPr="00255A0C">
        <w:rPr>
          <w:lang w:val="en-US"/>
        </w:rPr>
        <w:t xml:space="preserve">    Jl. Cikarang Selatan Bekasi&lt;br&gt;Telp:021-454545&lt;/div&gt;</w:t>
      </w:r>
    </w:p>
    <w:p w14:paraId="0F1E3C70" w14:textId="77777777" w:rsidR="00255A0C" w:rsidRPr="00255A0C" w:rsidRDefault="00255A0C" w:rsidP="00255A0C">
      <w:pPr>
        <w:pStyle w:val="ListParagraph"/>
        <w:spacing w:line="360" w:lineRule="auto"/>
        <w:jc w:val="both"/>
        <w:rPr>
          <w:lang w:val="en-US"/>
        </w:rPr>
      </w:pPr>
      <w:r w:rsidRPr="00255A0C">
        <w:rPr>
          <w:lang w:val="en-US"/>
        </w:rPr>
        <w:t xml:space="preserve">    </w:t>
      </w:r>
    </w:p>
    <w:p w14:paraId="16013B21" w14:textId="77777777" w:rsidR="00255A0C" w:rsidRPr="00255A0C" w:rsidRDefault="00255A0C" w:rsidP="00255A0C">
      <w:pPr>
        <w:pStyle w:val="ListParagraph"/>
        <w:spacing w:line="360" w:lineRule="auto"/>
        <w:jc w:val="both"/>
        <w:rPr>
          <w:lang w:val="en-US"/>
        </w:rPr>
      </w:pPr>
      <w:r w:rsidRPr="00255A0C">
        <w:rPr>
          <w:lang w:val="en-US"/>
        </w:rPr>
        <w:t xml:space="preserve">    &lt;caption&gt;&lt;h3&gt;Laporan Data Pelanggan&lt;/h3&gt;&lt;/caption&gt;</w:t>
      </w:r>
    </w:p>
    <w:p w14:paraId="48461B6F"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44973EE0"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7953F123"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2456BCC9" w14:textId="77777777" w:rsidR="00255A0C" w:rsidRPr="00255A0C" w:rsidRDefault="00255A0C" w:rsidP="00255A0C">
      <w:pPr>
        <w:pStyle w:val="ListParagraph"/>
        <w:spacing w:line="360" w:lineRule="auto"/>
        <w:jc w:val="both"/>
        <w:rPr>
          <w:lang w:val="en-US"/>
        </w:rPr>
      </w:pPr>
      <w:r w:rsidRPr="00255A0C">
        <w:rPr>
          <w:lang w:val="en-US"/>
        </w:rPr>
        <w:t xml:space="preserve">            &lt;th&gt;ID Pelanggan&lt;/th&gt;</w:t>
      </w:r>
    </w:p>
    <w:p w14:paraId="2E95223E" w14:textId="77777777" w:rsidR="00255A0C" w:rsidRPr="00255A0C" w:rsidRDefault="00255A0C" w:rsidP="00255A0C">
      <w:pPr>
        <w:pStyle w:val="ListParagraph"/>
        <w:spacing w:line="360" w:lineRule="auto"/>
        <w:jc w:val="both"/>
        <w:rPr>
          <w:lang w:val="en-US"/>
        </w:rPr>
      </w:pPr>
      <w:r w:rsidRPr="00255A0C">
        <w:rPr>
          <w:lang w:val="en-US"/>
        </w:rPr>
        <w:t xml:space="preserve">            &lt;th&gt;Nama Lengkap&lt;/th&gt;</w:t>
      </w:r>
    </w:p>
    <w:p w14:paraId="2A4F7958" w14:textId="77777777" w:rsidR="00255A0C" w:rsidRPr="00255A0C" w:rsidRDefault="00255A0C" w:rsidP="00255A0C">
      <w:pPr>
        <w:pStyle w:val="ListParagraph"/>
        <w:spacing w:line="360" w:lineRule="auto"/>
        <w:jc w:val="both"/>
        <w:rPr>
          <w:lang w:val="en-US"/>
        </w:rPr>
      </w:pPr>
      <w:r w:rsidRPr="00255A0C">
        <w:rPr>
          <w:lang w:val="en-US"/>
        </w:rPr>
        <w:t xml:space="preserve">            &lt;th&gt;JK&lt;/th&gt;</w:t>
      </w:r>
    </w:p>
    <w:p w14:paraId="45EEF01F" w14:textId="77777777" w:rsidR="00255A0C" w:rsidRPr="00255A0C" w:rsidRDefault="00255A0C" w:rsidP="00255A0C">
      <w:pPr>
        <w:pStyle w:val="ListParagraph"/>
        <w:spacing w:line="360" w:lineRule="auto"/>
        <w:jc w:val="both"/>
        <w:rPr>
          <w:lang w:val="en-US"/>
        </w:rPr>
      </w:pPr>
      <w:r w:rsidRPr="00255A0C">
        <w:rPr>
          <w:lang w:val="en-US"/>
        </w:rPr>
        <w:t xml:space="preserve">            &lt;th&gt;Telpon&lt;/th&gt;</w:t>
      </w:r>
    </w:p>
    <w:p w14:paraId="7A7EB637" w14:textId="77777777" w:rsidR="00255A0C" w:rsidRPr="00255A0C" w:rsidRDefault="00255A0C" w:rsidP="00255A0C">
      <w:pPr>
        <w:pStyle w:val="ListParagraph"/>
        <w:spacing w:line="360" w:lineRule="auto"/>
        <w:jc w:val="both"/>
        <w:rPr>
          <w:lang w:val="en-US"/>
        </w:rPr>
      </w:pPr>
      <w:r w:rsidRPr="00255A0C">
        <w:rPr>
          <w:lang w:val="en-US"/>
        </w:rPr>
        <w:t xml:space="preserve">            &lt;th&gt;Alamat&lt;/th&gt;</w:t>
      </w:r>
    </w:p>
    <w:p w14:paraId="6A215DD4" w14:textId="77777777" w:rsidR="00255A0C" w:rsidRPr="00255A0C" w:rsidRDefault="00255A0C" w:rsidP="00255A0C">
      <w:pPr>
        <w:pStyle w:val="ListParagraph"/>
        <w:spacing w:line="360" w:lineRule="auto"/>
        <w:jc w:val="both"/>
        <w:rPr>
          <w:lang w:val="en-US"/>
        </w:rPr>
      </w:pPr>
      <w:r w:rsidRPr="00255A0C">
        <w:rPr>
          <w:lang w:val="en-US"/>
        </w:rPr>
        <w:t xml:space="preserve">        &lt;/tr&gt;       </w:t>
      </w:r>
    </w:p>
    <w:p w14:paraId="1D1985FA"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77359A3D"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5E6B0EDE" w14:textId="77777777" w:rsidR="00255A0C" w:rsidRPr="00255A0C" w:rsidRDefault="00255A0C" w:rsidP="00255A0C">
      <w:pPr>
        <w:pStyle w:val="ListParagraph"/>
        <w:spacing w:line="360" w:lineRule="auto"/>
        <w:jc w:val="both"/>
        <w:rPr>
          <w:lang w:val="en-US"/>
        </w:rPr>
      </w:pPr>
      <w:r w:rsidRPr="00255A0C">
        <w:rPr>
          <w:lang w:val="en-US"/>
        </w:rPr>
        <w:t xml:space="preserve">        &lt;?php</w:t>
      </w:r>
    </w:p>
    <w:p w14:paraId="4C264C77" w14:textId="77777777" w:rsidR="00255A0C" w:rsidRPr="00255A0C" w:rsidRDefault="00255A0C" w:rsidP="00255A0C">
      <w:pPr>
        <w:pStyle w:val="ListParagraph"/>
        <w:spacing w:line="360" w:lineRule="auto"/>
        <w:jc w:val="both"/>
        <w:rPr>
          <w:lang w:val="en-US"/>
        </w:rPr>
      </w:pPr>
      <w:r w:rsidRPr="00255A0C">
        <w:rPr>
          <w:lang w:val="en-US"/>
        </w:rPr>
        <w:t xml:space="preserve">            $no=1;</w:t>
      </w:r>
    </w:p>
    <w:p w14:paraId="745047B2" w14:textId="77777777" w:rsidR="00255A0C" w:rsidRPr="00255A0C" w:rsidRDefault="00255A0C" w:rsidP="00255A0C">
      <w:pPr>
        <w:pStyle w:val="ListParagraph"/>
        <w:spacing w:line="360" w:lineRule="auto"/>
        <w:jc w:val="both"/>
        <w:rPr>
          <w:lang w:val="en-US"/>
        </w:rPr>
      </w:pPr>
      <w:r w:rsidRPr="00255A0C">
        <w:rPr>
          <w:lang w:val="en-US"/>
        </w:rPr>
        <w:t xml:space="preserve">            $sql= $koneksi-&gt;query("select * from tb_pelanggan");</w:t>
      </w:r>
    </w:p>
    <w:p w14:paraId="46DB6908"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while($data= $sql-&gt;fetch_assoc()){</w:t>
      </w:r>
    </w:p>
    <w:p w14:paraId="6A592B00" w14:textId="77777777" w:rsidR="00255A0C" w:rsidRPr="00255A0C" w:rsidRDefault="00255A0C" w:rsidP="00255A0C">
      <w:pPr>
        <w:pStyle w:val="ListParagraph"/>
        <w:spacing w:line="360" w:lineRule="auto"/>
        <w:jc w:val="both"/>
        <w:rPr>
          <w:lang w:val="en-US"/>
        </w:rPr>
      </w:pPr>
      <w:r w:rsidRPr="00255A0C">
        <w:rPr>
          <w:lang w:val="en-US"/>
        </w:rPr>
        <w:t xml:space="preserve">            ?&gt;</w:t>
      </w:r>
    </w:p>
    <w:p w14:paraId="79D389B2"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435664AE"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$no++;?&gt;&lt;/td&gt;</w:t>
      </w:r>
    </w:p>
    <w:p w14:paraId="64613A28"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$data['idpelanggan']?&gt;&lt;/td&gt;</w:t>
      </w:r>
    </w:p>
    <w:p w14:paraId="0100ED4C"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$data['namalengkap']?&gt;&lt;/td&gt;</w:t>
      </w:r>
    </w:p>
    <w:p w14:paraId="1B9C2B24"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$data['jk']?&gt;&lt;/td&gt;</w:t>
      </w:r>
    </w:p>
    <w:p w14:paraId="512FD633"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$data['telp']?&gt;&lt;/td&gt;</w:t>
      </w:r>
    </w:p>
    <w:p w14:paraId="33394ADE"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$data['alamat']?&gt;&lt;/td&gt;</w:t>
      </w:r>
    </w:p>
    <w:p w14:paraId="37F9EAD6"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09B2D276" w14:textId="77777777" w:rsidR="00255A0C" w:rsidRPr="00255A0C" w:rsidRDefault="00255A0C" w:rsidP="00255A0C">
      <w:pPr>
        <w:pStyle w:val="ListParagraph"/>
        <w:spacing w:line="360" w:lineRule="auto"/>
        <w:jc w:val="both"/>
        <w:rPr>
          <w:lang w:val="en-US"/>
        </w:rPr>
      </w:pPr>
      <w:r w:rsidRPr="00255A0C">
        <w:rPr>
          <w:lang w:val="en-US"/>
        </w:rPr>
        <w:t xml:space="preserve">            &lt;?php } ?&gt;        </w:t>
      </w:r>
    </w:p>
    <w:p w14:paraId="2C40AD9E" w14:textId="77777777" w:rsidR="00255A0C" w:rsidRPr="00255A0C" w:rsidRDefault="00255A0C" w:rsidP="00255A0C">
      <w:pPr>
        <w:pStyle w:val="ListParagraph"/>
        <w:spacing w:line="360" w:lineRule="auto"/>
        <w:jc w:val="both"/>
        <w:rPr>
          <w:lang w:val="en-US"/>
        </w:rPr>
      </w:pPr>
      <w:r w:rsidRPr="00255A0C">
        <w:rPr>
          <w:lang w:val="en-US"/>
        </w:rPr>
        <w:t xml:space="preserve">    &lt;/tbody&gt;</w:t>
      </w:r>
    </w:p>
    <w:p w14:paraId="48515B71" w14:textId="77777777" w:rsidR="00255A0C" w:rsidRPr="00255A0C" w:rsidRDefault="00255A0C" w:rsidP="00255A0C">
      <w:pPr>
        <w:pStyle w:val="ListParagraph"/>
        <w:spacing w:line="360" w:lineRule="auto"/>
        <w:jc w:val="both"/>
        <w:rPr>
          <w:lang w:val="en-US"/>
        </w:rPr>
      </w:pPr>
      <w:r w:rsidRPr="00255A0C">
        <w:rPr>
          <w:lang w:val="en-US"/>
        </w:rPr>
        <w:t>&lt;/table&gt;</w:t>
      </w:r>
    </w:p>
    <w:p w14:paraId="742DDE1B" w14:textId="77777777" w:rsidR="00255A0C" w:rsidRPr="00255A0C" w:rsidRDefault="00255A0C" w:rsidP="00255A0C">
      <w:pPr>
        <w:pStyle w:val="ListParagraph"/>
        <w:spacing w:line="360" w:lineRule="auto"/>
        <w:jc w:val="both"/>
        <w:rPr>
          <w:lang w:val="en-US"/>
        </w:rPr>
      </w:pPr>
      <w:r w:rsidRPr="00255A0C">
        <w:rPr>
          <w:lang w:val="en-US"/>
        </w:rPr>
        <w:t>&lt;br&gt;</w:t>
      </w:r>
    </w:p>
    <w:p w14:paraId="05445BEB" w14:textId="5F8B17A1" w:rsid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76167193" w14:textId="77777777" w:rsidR="00D318D5" w:rsidRPr="00255A0C" w:rsidRDefault="00D318D5" w:rsidP="00255A0C">
      <w:pPr>
        <w:pStyle w:val="ListParagraph"/>
        <w:spacing w:line="360" w:lineRule="auto"/>
        <w:jc w:val="both"/>
        <w:rPr>
          <w:lang w:val="en-US"/>
        </w:rPr>
      </w:pPr>
    </w:p>
    <w:p w14:paraId="3E89E568" w14:textId="2E26B7E4" w:rsidR="00255A0C" w:rsidRDefault="00255A0C" w:rsidP="00667A11">
      <w:pPr>
        <w:pStyle w:val="ListParagraph"/>
        <w:numPr>
          <w:ilvl w:val="0"/>
          <w:numId w:val="17"/>
        </w:numPr>
        <w:spacing w:line="360" w:lineRule="auto"/>
        <w:jc w:val="both"/>
        <w:rPr>
          <w:b/>
          <w:bCs/>
          <w:lang w:val="en-US"/>
        </w:rPr>
      </w:pPr>
      <w:r w:rsidRPr="00255A0C">
        <w:rPr>
          <w:b/>
          <w:bCs/>
          <w:lang w:val="en-US"/>
        </w:rPr>
        <w:t>Laporan semua pemesanan</w:t>
      </w:r>
    </w:p>
    <w:p w14:paraId="039B1FD5" w14:textId="77777777" w:rsidR="00255A0C" w:rsidRPr="00255A0C" w:rsidRDefault="00255A0C" w:rsidP="00255A0C">
      <w:pPr>
        <w:pStyle w:val="ListParagraph"/>
        <w:spacing w:line="360" w:lineRule="auto"/>
        <w:jc w:val="both"/>
        <w:rPr>
          <w:lang w:val="en-US"/>
        </w:rPr>
      </w:pPr>
      <w:r w:rsidRPr="00255A0C">
        <w:rPr>
          <w:lang w:val="en-US"/>
        </w:rPr>
        <w:t>&lt;?php</w:t>
      </w:r>
    </w:p>
    <w:p w14:paraId="7120DAA9" w14:textId="77777777" w:rsidR="00255A0C" w:rsidRPr="00255A0C" w:rsidRDefault="00255A0C" w:rsidP="00255A0C">
      <w:pPr>
        <w:pStyle w:val="ListParagraph"/>
        <w:spacing w:line="360" w:lineRule="auto"/>
        <w:jc w:val="both"/>
        <w:rPr>
          <w:lang w:val="en-US"/>
        </w:rPr>
      </w:pPr>
    </w:p>
    <w:p w14:paraId="14716CA6" w14:textId="77777777" w:rsidR="00255A0C" w:rsidRPr="00255A0C" w:rsidRDefault="00255A0C" w:rsidP="00255A0C">
      <w:pPr>
        <w:pStyle w:val="ListParagraph"/>
        <w:spacing w:line="360" w:lineRule="auto"/>
        <w:jc w:val="both"/>
        <w:rPr>
          <w:lang w:val="en-US"/>
        </w:rPr>
      </w:pPr>
      <w:r w:rsidRPr="00255A0C">
        <w:rPr>
          <w:lang w:val="en-US"/>
        </w:rPr>
        <w:tab/>
        <w:t>error_reporting(E_ALL ^ (E_NOTICE | E_WARNING));</w:t>
      </w:r>
    </w:p>
    <w:p w14:paraId="5E61DB78" w14:textId="77777777" w:rsidR="00255A0C" w:rsidRPr="00255A0C" w:rsidRDefault="00255A0C" w:rsidP="00255A0C">
      <w:pPr>
        <w:pStyle w:val="ListParagraph"/>
        <w:spacing w:line="360" w:lineRule="auto"/>
        <w:jc w:val="both"/>
        <w:rPr>
          <w:lang w:val="en-US"/>
        </w:rPr>
      </w:pPr>
      <w:r w:rsidRPr="00255A0C">
        <w:rPr>
          <w:lang w:val="en-US"/>
        </w:rPr>
        <w:tab/>
        <w:t>require_once "../../koneksi.php";</w:t>
      </w:r>
    </w:p>
    <w:p w14:paraId="6B2D6927" w14:textId="77777777" w:rsidR="00255A0C" w:rsidRPr="00255A0C" w:rsidRDefault="00255A0C" w:rsidP="00255A0C">
      <w:pPr>
        <w:pStyle w:val="ListParagraph"/>
        <w:spacing w:line="360" w:lineRule="auto"/>
        <w:jc w:val="both"/>
        <w:rPr>
          <w:lang w:val="en-US"/>
        </w:rPr>
      </w:pPr>
    </w:p>
    <w:p w14:paraId="4827DFD9" w14:textId="77777777" w:rsidR="00255A0C" w:rsidRPr="00255A0C" w:rsidRDefault="00255A0C" w:rsidP="00255A0C">
      <w:pPr>
        <w:pStyle w:val="ListParagraph"/>
        <w:spacing w:line="360" w:lineRule="auto"/>
        <w:jc w:val="both"/>
        <w:rPr>
          <w:lang w:val="en-US"/>
        </w:rPr>
      </w:pPr>
      <w:r w:rsidRPr="00255A0C">
        <w:rPr>
          <w:lang w:val="en-US"/>
        </w:rPr>
        <w:t>?&gt;</w:t>
      </w:r>
    </w:p>
    <w:p w14:paraId="3CC36A37"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2FCE866A" w14:textId="77777777" w:rsidR="00255A0C" w:rsidRPr="00255A0C" w:rsidRDefault="00255A0C" w:rsidP="00255A0C">
      <w:pPr>
        <w:pStyle w:val="ListParagraph"/>
        <w:spacing w:line="360" w:lineRule="auto"/>
        <w:jc w:val="both"/>
        <w:rPr>
          <w:lang w:val="en-US"/>
        </w:rPr>
      </w:pPr>
      <w:r w:rsidRPr="00255A0C">
        <w:rPr>
          <w:lang w:val="en-US"/>
        </w:rPr>
        <w:t>&lt;style&gt;</w:t>
      </w:r>
    </w:p>
    <w:p w14:paraId="21076075" w14:textId="77777777" w:rsidR="00255A0C" w:rsidRPr="00255A0C" w:rsidRDefault="00255A0C" w:rsidP="00255A0C">
      <w:pPr>
        <w:pStyle w:val="ListParagraph"/>
        <w:spacing w:line="360" w:lineRule="auto"/>
        <w:jc w:val="both"/>
        <w:rPr>
          <w:lang w:val="en-US"/>
        </w:rPr>
      </w:pPr>
      <w:r w:rsidRPr="00255A0C">
        <w:rPr>
          <w:lang w:val="en-US"/>
        </w:rPr>
        <w:tab/>
      </w:r>
    </w:p>
    <w:p w14:paraId="330C3B13" w14:textId="77777777" w:rsidR="00255A0C" w:rsidRPr="00255A0C" w:rsidRDefault="00255A0C" w:rsidP="00255A0C">
      <w:pPr>
        <w:pStyle w:val="ListParagraph"/>
        <w:spacing w:line="360" w:lineRule="auto"/>
        <w:jc w:val="both"/>
        <w:rPr>
          <w:lang w:val="en-US"/>
        </w:rPr>
      </w:pPr>
      <w:r w:rsidRPr="00255A0C">
        <w:rPr>
          <w:lang w:val="en-US"/>
        </w:rPr>
        <w:tab/>
        <w:t>@media print{</w:t>
      </w:r>
    </w:p>
    <w:p w14:paraId="7743282F"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input.noPrint{</w:t>
      </w:r>
    </w:p>
    <w:p w14:paraId="66697C92"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display: none;</w:t>
      </w:r>
    </w:p>
    <w:p w14:paraId="77DCE3A6"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t>
      </w:r>
    </w:p>
    <w:p w14:paraId="701645BF" w14:textId="77777777" w:rsidR="00255A0C" w:rsidRPr="00255A0C" w:rsidRDefault="00255A0C" w:rsidP="00255A0C">
      <w:pPr>
        <w:pStyle w:val="ListParagraph"/>
        <w:spacing w:line="360" w:lineRule="auto"/>
        <w:jc w:val="both"/>
        <w:rPr>
          <w:lang w:val="en-US"/>
        </w:rPr>
      </w:pPr>
      <w:r w:rsidRPr="00255A0C">
        <w:rPr>
          <w:lang w:val="en-US"/>
        </w:rPr>
        <w:lastRenderedPageBreak/>
        <w:tab/>
        <w:t>}</w:t>
      </w:r>
    </w:p>
    <w:p w14:paraId="217EA6B3" w14:textId="77777777" w:rsidR="00255A0C" w:rsidRPr="00255A0C" w:rsidRDefault="00255A0C" w:rsidP="00255A0C">
      <w:pPr>
        <w:pStyle w:val="ListParagraph"/>
        <w:spacing w:line="360" w:lineRule="auto"/>
        <w:jc w:val="both"/>
        <w:rPr>
          <w:lang w:val="en-US"/>
        </w:rPr>
      </w:pPr>
      <w:r w:rsidRPr="00255A0C">
        <w:rPr>
          <w:lang w:val="en-US"/>
        </w:rPr>
        <w:t>&lt;/style&gt;</w:t>
      </w:r>
    </w:p>
    <w:p w14:paraId="12CDF3AD" w14:textId="77777777" w:rsidR="00255A0C" w:rsidRPr="00255A0C" w:rsidRDefault="00255A0C" w:rsidP="00255A0C">
      <w:pPr>
        <w:pStyle w:val="ListParagraph"/>
        <w:spacing w:line="360" w:lineRule="auto"/>
        <w:jc w:val="both"/>
        <w:rPr>
          <w:lang w:val="en-US"/>
        </w:rPr>
      </w:pPr>
    </w:p>
    <w:p w14:paraId="0209F4BD"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52FEB5AD" w14:textId="77777777" w:rsidR="00255A0C" w:rsidRPr="00255A0C" w:rsidRDefault="00255A0C" w:rsidP="00255A0C">
      <w:pPr>
        <w:pStyle w:val="ListParagraph"/>
        <w:spacing w:line="360" w:lineRule="auto"/>
        <w:jc w:val="both"/>
        <w:rPr>
          <w:lang w:val="en-US"/>
        </w:rPr>
      </w:pPr>
      <w:r w:rsidRPr="00255A0C">
        <w:rPr>
          <w:lang w:val="en-US"/>
        </w:rPr>
        <w:tab/>
        <w:t>&lt;div align="left"&gt;</w:t>
      </w:r>
    </w:p>
    <w:p w14:paraId="108C7E7A" w14:textId="77777777" w:rsidR="00255A0C" w:rsidRPr="00255A0C" w:rsidRDefault="00255A0C" w:rsidP="00255A0C">
      <w:pPr>
        <w:pStyle w:val="ListParagraph"/>
        <w:spacing w:line="360" w:lineRule="auto"/>
        <w:jc w:val="both"/>
        <w:rPr>
          <w:lang w:val="en-US"/>
        </w:rPr>
      </w:pPr>
      <w:r w:rsidRPr="00255A0C">
        <w:rPr>
          <w:lang w:val="en-US"/>
        </w:rPr>
        <w:tab/>
        <w:t>&lt;img src="../../images/logo1.png" width="75" height="75" style="float:left;margin:0 8px 4px 0;"&gt;</w:t>
      </w:r>
    </w:p>
    <w:p w14:paraId="78DCC384" w14:textId="77777777" w:rsidR="00255A0C" w:rsidRPr="00255A0C" w:rsidRDefault="00255A0C" w:rsidP="00255A0C">
      <w:pPr>
        <w:pStyle w:val="ListParagraph"/>
        <w:spacing w:line="360" w:lineRule="auto"/>
        <w:jc w:val="both"/>
        <w:rPr>
          <w:lang w:val="en-US"/>
        </w:rPr>
      </w:pPr>
      <w:r w:rsidRPr="00255A0C">
        <w:rPr>
          <w:lang w:val="en-US"/>
        </w:rPr>
        <w:tab/>
        <w:t>&lt;font size="6" color="red"&gt;&lt;b&gt;CV. AXELINDO&lt;/b&gt;&lt;/font&gt;&lt;br&gt;</w:t>
      </w:r>
    </w:p>
    <w:p w14:paraId="48459DCE" w14:textId="77777777" w:rsidR="00255A0C" w:rsidRPr="00255A0C" w:rsidRDefault="00255A0C" w:rsidP="00255A0C">
      <w:pPr>
        <w:pStyle w:val="ListParagraph"/>
        <w:spacing w:line="360" w:lineRule="auto"/>
        <w:jc w:val="both"/>
        <w:rPr>
          <w:lang w:val="en-US"/>
        </w:rPr>
      </w:pPr>
      <w:r w:rsidRPr="00255A0C">
        <w:rPr>
          <w:lang w:val="en-US"/>
        </w:rPr>
        <w:tab/>
        <w:t>Jl. Cikarang Selatan Bekasi&lt;br&gt;Telp:021-454545&lt;/div&gt;</w:t>
      </w:r>
    </w:p>
    <w:p w14:paraId="31C3D59B" w14:textId="77777777" w:rsidR="00255A0C" w:rsidRPr="00255A0C" w:rsidRDefault="00255A0C" w:rsidP="00255A0C">
      <w:pPr>
        <w:pStyle w:val="ListParagraph"/>
        <w:spacing w:line="360" w:lineRule="auto"/>
        <w:jc w:val="both"/>
        <w:rPr>
          <w:lang w:val="en-US"/>
        </w:rPr>
      </w:pPr>
    </w:p>
    <w:p w14:paraId="40E6791E" w14:textId="77777777" w:rsidR="00255A0C" w:rsidRPr="00255A0C" w:rsidRDefault="00255A0C" w:rsidP="00255A0C">
      <w:pPr>
        <w:pStyle w:val="ListParagraph"/>
        <w:spacing w:line="360" w:lineRule="auto"/>
        <w:jc w:val="both"/>
        <w:rPr>
          <w:lang w:val="en-US"/>
        </w:rPr>
      </w:pPr>
      <w:r w:rsidRPr="00255A0C">
        <w:rPr>
          <w:lang w:val="en-US"/>
        </w:rPr>
        <w:tab/>
        <w:t>&lt;caption&gt;Laporan Semua Daftar Pemesanan Periode: &lt;b&gt;&lt;?php echo $_POST['tgl_awal']?&gt;&lt;/b&gt; s/d &lt;b&gt;&lt;?php echo $_POST['tgl_akhir']?&gt;&lt;/b&gt;</w:t>
      </w:r>
    </w:p>
    <w:p w14:paraId="64C15D9F"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693181EA" w14:textId="77777777" w:rsidR="00255A0C" w:rsidRPr="00255A0C" w:rsidRDefault="00255A0C" w:rsidP="00255A0C">
      <w:pPr>
        <w:pStyle w:val="ListParagraph"/>
        <w:spacing w:line="360" w:lineRule="auto"/>
        <w:jc w:val="both"/>
        <w:rPr>
          <w:lang w:val="en-US"/>
        </w:rPr>
      </w:pPr>
    </w:p>
    <w:p w14:paraId="2B51D017"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7CA8D346"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73BE2B39" w14:textId="77777777" w:rsidR="00255A0C" w:rsidRPr="00255A0C" w:rsidRDefault="00255A0C" w:rsidP="00255A0C">
      <w:pPr>
        <w:pStyle w:val="ListParagraph"/>
        <w:spacing w:line="360" w:lineRule="auto"/>
        <w:jc w:val="both"/>
        <w:rPr>
          <w:lang w:val="en-US"/>
        </w:rPr>
      </w:pPr>
    </w:p>
    <w:p w14:paraId="618D2137"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7E403064" w14:textId="77777777" w:rsidR="00255A0C" w:rsidRPr="00255A0C" w:rsidRDefault="00255A0C" w:rsidP="00255A0C">
      <w:pPr>
        <w:pStyle w:val="ListParagraph"/>
        <w:spacing w:line="360" w:lineRule="auto"/>
        <w:jc w:val="both"/>
        <w:rPr>
          <w:lang w:val="en-US"/>
        </w:rPr>
      </w:pPr>
      <w:r w:rsidRPr="00255A0C">
        <w:rPr>
          <w:lang w:val="en-US"/>
        </w:rPr>
        <w:tab/>
        <w:t>&lt;/caption&gt;</w:t>
      </w:r>
    </w:p>
    <w:p w14:paraId="7F8D5E5E" w14:textId="77777777" w:rsidR="00255A0C" w:rsidRPr="00255A0C" w:rsidRDefault="00255A0C" w:rsidP="00255A0C">
      <w:pPr>
        <w:pStyle w:val="ListParagraph"/>
        <w:spacing w:line="360" w:lineRule="auto"/>
        <w:jc w:val="both"/>
        <w:rPr>
          <w:lang w:val="en-US"/>
        </w:rPr>
      </w:pPr>
      <w:r w:rsidRPr="00255A0C">
        <w:rPr>
          <w:lang w:val="en-US"/>
        </w:rPr>
        <w:tab/>
        <w:t>&lt;thead&gt;</w:t>
      </w:r>
    </w:p>
    <w:p w14:paraId="6D6A27AB"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1C80BE23"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120B17AA" w14:textId="77777777" w:rsidR="00255A0C" w:rsidRPr="00255A0C" w:rsidRDefault="00255A0C" w:rsidP="00255A0C">
      <w:pPr>
        <w:pStyle w:val="ListParagraph"/>
        <w:spacing w:line="360" w:lineRule="auto"/>
        <w:jc w:val="both"/>
        <w:rPr>
          <w:lang w:val="en-US"/>
        </w:rPr>
      </w:pPr>
      <w:r w:rsidRPr="00255A0C">
        <w:rPr>
          <w:lang w:val="en-US"/>
        </w:rPr>
        <w:t xml:space="preserve">            &lt;th&gt;ID Pemesanan&lt;/th&gt;</w:t>
      </w:r>
    </w:p>
    <w:p w14:paraId="4E978B28" w14:textId="77777777" w:rsidR="00255A0C" w:rsidRPr="00255A0C" w:rsidRDefault="00255A0C" w:rsidP="00255A0C">
      <w:pPr>
        <w:pStyle w:val="ListParagraph"/>
        <w:spacing w:line="360" w:lineRule="auto"/>
        <w:jc w:val="both"/>
        <w:rPr>
          <w:lang w:val="en-US"/>
        </w:rPr>
      </w:pPr>
      <w:r w:rsidRPr="00255A0C">
        <w:rPr>
          <w:lang w:val="en-US"/>
        </w:rPr>
        <w:t xml:space="preserve">            &lt;th&gt;Nama Pelanggan&lt;/th&gt;</w:t>
      </w:r>
    </w:p>
    <w:p w14:paraId="26C2526D" w14:textId="77777777" w:rsidR="00255A0C" w:rsidRPr="00255A0C" w:rsidRDefault="00255A0C" w:rsidP="00255A0C">
      <w:pPr>
        <w:pStyle w:val="ListParagraph"/>
        <w:spacing w:line="360" w:lineRule="auto"/>
        <w:jc w:val="both"/>
        <w:rPr>
          <w:lang w:val="en-US"/>
        </w:rPr>
      </w:pPr>
      <w:r w:rsidRPr="00255A0C">
        <w:rPr>
          <w:lang w:val="en-US"/>
        </w:rPr>
        <w:t xml:space="preserve">            &lt;th&gt;Alamat&lt;/th&gt;</w:t>
      </w:r>
    </w:p>
    <w:p w14:paraId="07E0F1B9" w14:textId="77777777" w:rsidR="00255A0C" w:rsidRPr="00255A0C" w:rsidRDefault="00255A0C" w:rsidP="00255A0C">
      <w:pPr>
        <w:pStyle w:val="ListParagraph"/>
        <w:spacing w:line="360" w:lineRule="auto"/>
        <w:jc w:val="both"/>
        <w:rPr>
          <w:lang w:val="en-US"/>
        </w:rPr>
      </w:pPr>
      <w:r w:rsidRPr="00255A0C">
        <w:rPr>
          <w:lang w:val="en-US"/>
        </w:rPr>
        <w:t xml:space="preserve">            &lt;th&gt;Telpon&lt;/th&gt;</w:t>
      </w:r>
    </w:p>
    <w:p w14:paraId="5BA5FCAE" w14:textId="77777777" w:rsidR="00255A0C" w:rsidRPr="00255A0C" w:rsidRDefault="00255A0C" w:rsidP="00255A0C">
      <w:pPr>
        <w:pStyle w:val="ListParagraph"/>
        <w:spacing w:line="360" w:lineRule="auto"/>
        <w:jc w:val="both"/>
        <w:rPr>
          <w:lang w:val="en-US"/>
        </w:rPr>
      </w:pPr>
      <w:r w:rsidRPr="00255A0C">
        <w:rPr>
          <w:lang w:val="en-US"/>
        </w:rPr>
        <w:t xml:space="preserve">            &lt;th&gt;Tgl Pesan&lt;/th&gt;</w:t>
      </w:r>
    </w:p>
    <w:p w14:paraId="09DB7B14" w14:textId="77777777" w:rsidR="00255A0C" w:rsidRPr="00255A0C" w:rsidRDefault="00255A0C" w:rsidP="00255A0C">
      <w:pPr>
        <w:pStyle w:val="ListParagraph"/>
        <w:spacing w:line="360" w:lineRule="auto"/>
        <w:jc w:val="both"/>
        <w:rPr>
          <w:lang w:val="en-US"/>
        </w:rPr>
      </w:pPr>
      <w:r w:rsidRPr="00255A0C">
        <w:rPr>
          <w:lang w:val="en-US"/>
        </w:rPr>
        <w:t xml:space="preserve">            &lt;th&gt;Nama Service&lt;/th&gt;</w:t>
      </w:r>
    </w:p>
    <w:p w14:paraId="440D55E7" w14:textId="77777777" w:rsidR="00255A0C" w:rsidRPr="00255A0C" w:rsidRDefault="00255A0C" w:rsidP="00255A0C">
      <w:pPr>
        <w:pStyle w:val="ListParagraph"/>
        <w:spacing w:line="360" w:lineRule="auto"/>
        <w:jc w:val="both"/>
        <w:rPr>
          <w:lang w:val="en-US"/>
        </w:rPr>
      </w:pPr>
      <w:r w:rsidRPr="00255A0C">
        <w:rPr>
          <w:lang w:val="en-US"/>
        </w:rPr>
        <w:t xml:space="preserve">            &lt;th&gt;Tgl Pelaksanaan Service&lt;/th&gt;</w:t>
      </w:r>
    </w:p>
    <w:p w14:paraId="4EA55C21" w14:textId="77777777" w:rsidR="00255A0C" w:rsidRPr="00255A0C" w:rsidRDefault="00255A0C" w:rsidP="00255A0C">
      <w:pPr>
        <w:pStyle w:val="ListParagraph"/>
        <w:spacing w:line="360" w:lineRule="auto"/>
        <w:jc w:val="both"/>
        <w:rPr>
          <w:lang w:val="en-US"/>
        </w:rPr>
      </w:pPr>
      <w:r w:rsidRPr="00255A0C">
        <w:rPr>
          <w:lang w:val="en-US"/>
        </w:rPr>
        <w:t xml:space="preserve">            &lt;th&gt;Jam / Waktu&lt;/th&gt;</w:t>
      </w:r>
    </w:p>
    <w:p w14:paraId="38CC3654"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&lt;th&gt;Status Pemesanan&lt;/th&gt;</w:t>
      </w:r>
    </w:p>
    <w:p w14:paraId="0D4D1447"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610FA083"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2F8DAEB0" w14:textId="77777777" w:rsidR="00255A0C" w:rsidRPr="00255A0C" w:rsidRDefault="00255A0C" w:rsidP="00255A0C">
      <w:pPr>
        <w:pStyle w:val="ListParagraph"/>
        <w:spacing w:line="360" w:lineRule="auto"/>
        <w:jc w:val="both"/>
        <w:rPr>
          <w:lang w:val="en-US"/>
        </w:rPr>
      </w:pPr>
      <w:r w:rsidRPr="00255A0C">
        <w:rPr>
          <w:lang w:val="en-US"/>
        </w:rPr>
        <w:tab/>
        <w:t>&lt;tbody&gt;</w:t>
      </w:r>
    </w:p>
    <w:p w14:paraId="69735B65"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09861A25" w14:textId="77777777" w:rsidR="00255A0C" w:rsidRPr="00255A0C" w:rsidRDefault="00255A0C" w:rsidP="00255A0C">
      <w:pPr>
        <w:pStyle w:val="ListParagraph"/>
        <w:spacing w:line="360" w:lineRule="auto"/>
        <w:jc w:val="both"/>
        <w:rPr>
          <w:lang w:val="en-US"/>
        </w:rPr>
      </w:pPr>
    </w:p>
    <w:p w14:paraId="78A5B8DB"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08B1AB57"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2306CCCC" w14:textId="77777777" w:rsidR="00255A0C" w:rsidRPr="00255A0C" w:rsidRDefault="00255A0C" w:rsidP="00255A0C">
      <w:pPr>
        <w:pStyle w:val="ListParagraph"/>
        <w:spacing w:line="360" w:lineRule="auto"/>
        <w:jc w:val="both"/>
        <w:rPr>
          <w:lang w:val="en-US"/>
        </w:rPr>
      </w:pPr>
    </w:p>
    <w:p w14:paraId="56EB7DAF" w14:textId="77777777" w:rsidR="00255A0C" w:rsidRPr="00255A0C" w:rsidRDefault="00255A0C" w:rsidP="00255A0C">
      <w:pPr>
        <w:pStyle w:val="ListParagraph"/>
        <w:spacing w:line="360" w:lineRule="auto"/>
        <w:jc w:val="both"/>
        <w:rPr>
          <w:lang w:val="en-US"/>
        </w:rPr>
      </w:pPr>
      <w:r w:rsidRPr="00255A0C">
        <w:rPr>
          <w:lang w:val="en-US"/>
        </w:rPr>
        <w:tab/>
        <w:t xml:space="preserve">        $no=1;</w:t>
      </w:r>
    </w:p>
    <w:p w14:paraId="234178AB" w14:textId="77777777" w:rsidR="00255A0C" w:rsidRPr="00255A0C" w:rsidRDefault="00255A0C" w:rsidP="00255A0C">
      <w:pPr>
        <w:pStyle w:val="ListParagraph"/>
        <w:spacing w:line="360" w:lineRule="auto"/>
        <w:jc w:val="both"/>
        <w:rPr>
          <w:lang w:val="en-US"/>
        </w:rPr>
      </w:pPr>
      <w:r w:rsidRPr="00255A0C">
        <w:rPr>
          <w:lang w:val="en-US"/>
        </w:rPr>
        <w:tab/>
        <w:t xml:space="preserve">        $sql= $koneksi-&gt;query("select id_pemesanan,namalengkap,tb_pelanggan.alamat,tb_pelanggan.telp,nama_service,tgl_pesan,tgl_service, jam_service,status_pesan from tb_pemesanan,tb_service,tb_pelanggan where tb_pemesanan.jservice=tb_service.idservice and</w:t>
      </w:r>
    </w:p>
    <w:p w14:paraId="21BF06A6" w14:textId="77777777" w:rsidR="00255A0C" w:rsidRPr="00255A0C" w:rsidRDefault="00255A0C" w:rsidP="00255A0C">
      <w:pPr>
        <w:pStyle w:val="ListParagraph"/>
        <w:spacing w:line="360" w:lineRule="auto"/>
        <w:jc w:val="both"/>
        <w:rPr>
          <w:lang w:val="en-US"/>
        </w:rPr>
      </w:pPr>
      <w:r w:rsidRPr="00255A0C">
        <w:rPr>
          <w:lang w:val="en-US"/>
        </w:rPr>
        <w:t xml:space="preserve">                tb_pemesanan.idpelanggan=tb_pelanggan.idpelanggan and</w:t>
      </w:r>
    </w:p>
    <w:p w14:paraId="386ECF91" w14:textId="77777777" w:rsidR="00255A0C" w:rsidRPr="00255A0C" w:rsidRDefault="00255A0C" w:rsidP="00255A0C">
      <w:pPr>
        <w:pStyle w:val="ListParagraph"/>
        <w:spacing w:line="360" w:lineRule="auto"/>
        <w:jc w:val="both"/>
        <w:rPr>
          <w:lang w:val="en-US"/>
        </w:rPr>
      </w:pPr>
      <w:r w:rsidRPr="00255A0C">
        <w:rPr>
          <w:lang w:val="en-US"/>
        </w:rPr>
        <w:t xml:space="preserve">                tgl_service between '$tgl_awal' and '$tgl_akhir' ORDER BY id_pemesanan ASC");</w:t>
      </w:r>
    </w:p>
    <w:p w14:paraId="0E1DCF89" w14:textId="77777777" w:rsidR="00255A0C" w:rsidRPr="00255A0C" w:rsidRDefault="00255A0C" w:rsidP="00255A0C">
      <w:pPr>
        <w:pStyle w:val="ListParagraph"/>
        <w:spacing w:line="360" w:lineRule="auto"/>
        <w:jc w:val="both"/>
        <w:rPr>
          <w:lang w:val="en-US"/>
        </w:rPr>
      </w:pPr>
      <w:r w:rsidRPr="00255A0C">
        <w:rPr>
          <w:lang w:val="en-US"/>
        </w:rPr>
        <w:tab/>
        <w:t xml:space="preserve">        while($data= $sql-&gt;fetch_assoc()){</w:t>
      </w:r>
    </w:p>
    <w:p w14:paraId="28AF76CA" w14:textId="77777777" w:rsidR="00255A0C" w:rsidRPr="00255A0C" w:rsidRDefault="00255A0C" w:rsidP="00255A0C">
      <w:pPr>
        <w:pStyle w:val="ListParagraph"/>
        <w:spacing w:line="360" w:lineRule="auto"/>
        <w:jc w:val="both"/>
        <w:rPr>
          <w:lang w:val="en-US"/>
        </w:rPr>
      </w:pPr>
    </w:p>
    <w:p w14:paraId="6E6CE9D0" w14:textId="77777777" w:rsidR="00255A0C" w:rsidRPr="00255A0C" w:rsidRDefault="00255A0C" w:rsidP="00255A0C">
      <w:pPr>
        <w:pStyle w:val="ListParagraph"/>
        <w:spacing w:line="360" w:lineRule="auto"/>
        <w:jc w:val="both"/>
        <w:rPr>
          <w:lang w:val="en-US"/>
        </w:rPr>
      </w:pPr>
    </w:p>
    <w:p w14:paraId="6352C6DF"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79A45205" w14:textId="77777777" w:rsidR="00255A0C" w:rsidRPr="00255A0C" w:rsidRDefault="00255A0C" w:rsidP="00255A0C">
      <w:pPr>
        <w:pStyle w:val="ListParagraph"/>
        <w:spacing w:line="360" w:lineRule="auto"/>
        <w:jc w:val="both"/>
        <w:rPr>
          <w:lang w:val="en-US"/>
        </w:rPr>
      </w:pPr>
      <w:r w:rsidRPr="00255A0C">
        <w:rPr>
          <w:lang w:val="en-US"/>
        </w:rPr>
        <w:tab/>
        <w:t xml:space="preserve">        </w:t>
      </w:r>
    </w:p>
    <w:p w14:paraId="2FEB7112"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765D7EB3"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$no++;?&gt;&lt;/td&gt;</w:t>
      </w:r>
    </w:p>
    <w:p w14:paraId="7BD29DF2"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$data['id_pemesanan']?&gt;&lt;/td&gt;</w:t>
      </w:r>
    </w:p>
    <w:p w14:paraId="5A02561B"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$data['namalengkap']?&gt;&lt;/td&gt;</w:t>
      </w:r>
    </w:p>
    <w:p w14:paraId="26AE3A21"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$data['alamat']?&gt;&lt;/td&gt;</w:t>
      </w:r>
    </w:p>
    <w:p w14:paraId="04F8C22F"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$data['telp']?&gt;&lt;/td&gt;</w:t>
      </w:r>
    </w:p>
    <w:p w14:paraId="563E2F68"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$data['tgl_pesan']?&gt;&lt;/td&gt;</w:t>
      </w:r>
    </w:p>
    <w:p w14:paraId="2AAD9AAD"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$data['nama_service']?&gt;&lt;/td&gt;</w:t>
      </w:r>
    </w:p>
    <w:p w14:paraId="611395EB"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&lt;td align="center"&gt;&lt;?php echo $data['tgl_service']?&gt;&lt;/td&gt;</w:t>
      </w:r>
    </w:p>
    <w:p w14:paraId="476B459E"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$data['jam_service']?&gt;&lt;/td&gt;</w:t>
      </w:r>
    </w:p>
    <w:p w14:paraId="795A91CA" w14:textId="77777777" w:rsidR="00255A0C" w:rsidRPr="00255A0C" w:rsidRDefault="00255A0C" w:rsidP="00255A0C">
      <w:pPr>
        <w:pStyle w:val="ListParagraph"/>
        <w:spacing w:line="360" w:lineRule="auto"/>
        <w:jc w:val="both"/>
        <w:rPr>
          <w:lang w:val="en-US"/>
        </w:rPr>
      </w:pPr>
      <w:r w:rsidRPr="00255A0C">
        <w:rPr>
          <w:lang w:val="en-US"/>
        </w:rPr>
        <w:t xml:space="preserve">                &lt;td&gt;&lt;font color='blue'&gt;&lt;?php echo $data['status_pesan']?&gt;&lt;/font&gt;&lt;/td&gt;</w:t>
      </w:r>
    </w:p>
    <w:p w14:paraId="2297F8F5"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3B368B2C" w14:textId="77777777" w:rsidR="00255A0C" w:rsidRPr="00255A0C" w:rsidRDefault="00255A0C" w:rsidP="00255A0C">
      <w:pPr>
        <w:pStyle w:val="ListParagraph"/>
        <w:spacing w:line="360" w:lineRule="auto"/>
        <w:jc w:val="both"/>
        <w:rPr>
          <w:lang w:val="en-US"/>
        </w:rPr>
      </w:pPr>
      <w:r w:rsidRPr="00255A0C">
        <w:rPr>
          <w:lang w:val="en-US"/>
        </w:rPr>
        <w:tab/>
        <w:t xml:space="preserve">        &lt;?php </w:t>
      </w:r>
    </w:p>
    <w:p w14:paraId="3685EB5B" w14:textId="77777777" w:rsidR="00255A0C" w:rsidRPr="00255A0C" w:rsidRDefault="00255A0C" w:rsidP="00255A0C">
      <w:pPr>
        <w:pStyle w:val="ListParagraph"/>
        <w:spacing w:line="360" w:lineRule="auto"/>
        <w:jc w:val="both"/>
        <w:rPr>
          <w:lang w:val="en-US"/>
        </w:rPr>
      </w:pPr>
    </w:p>
    <w:p w14:paraId="4AA2C9C4" w14:textId="77777777" w:rsidR="00255A0C" w:rsidRPr="00255A0C" w:rsidRDefault="00255A0C" w:rsidP="00255A0C">
      <w:pPr>
        <w:pStyle w:val="ListParagraph"/>
        <w:spacing w:line="360" w:lineRule="auto"/>
        <w:jc w:val="both"/>
        <w:rPr>
          <w:lang w:val="en-US"/>
        </w:rPr>
      </w:pPr>
      <w:r w:rsidRPr="00255A0C">
        <w:rPr>
          <w:lang w:val="en-US"/>
        </w:rPr>
        <w:tab/>
        <w:t xml:space="preserve">        //$total_pj=$total_pj+$data['total'];</w:t>
      </w:r>
    </w:p>
    <w:p w14:paraId="62233786" w14:textId="77777777" w:rsidR="00255A0C" w:rsidRPr="00255A0C" w:rsidRDefault="00255A0C" w:rsidP="00255A0C">
      <w:pPr>
        <w:pStyle w:val="ListParagraph"/>
        <w:spacing w:line="360" w:lineRule="auto"/>
        <w:jc w:val="both"/>
        <w:rPr>
          <w:lang w:val="en-US"/>
        </w:rPr>
      </w:pPr>
      <w:r w:rsidRPr="00255A0C">
        <w:rPr>
          <w:lang w:val="en-US"/>
        </w:rPr>
        <w:tab/>
        <w:t xml:space="preserve">        //$total_profit=$total_profit+$profit;</w:t>
      </w:r>
    </w:p>
    <w:p w14:paraId="7C15E8EA" w14:textId="77777777" w:rsidR="00255A0C" w:rsidRPr="00255A0C" w:rsidRDefault="00255A0C" w:rsidP="00255A0C">
      <w:pPr>
        <w:pStyle w:val="ListParagraph"/>
        <w:spacing w:line="360" w:lineRule="auto"/>
        <w:jc w:val="both"/>
        <w:rPr>
          <w:lang w:val="en-US"/>
        </w:rPr>
      </w:pPr>
    </w:p>
    <w:p w14:paraId="6F956605"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 </w:t>
      </w:r>
    </w:p>
    <w:p w14:paraId="5177C853" w14:textId="77777777" w:rsidR="00255A0C" w:rsidRPr="00255A0C" w:rsidRDefault="00255A0C" w:rsidP="00255A0C">
      <w:pPr>
        <w:pStyle w:val="ListParagraph"/>
        <w:spacing w:line="360" w:lineRule="auto"/>
        <w:jc w:val="both"/>
        <w:rPr>
          <w:lang w:val="en-US"/>
        </w:rPr>
      </w:pPr>
    </w:p>
    <w:p w14:paraId="7B4CF163"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?&gt;        </w:t>
      </w:r>
    </w:p>
    <w:p w14:paraId="51D56FFB" w14:textId="77777777" w:rsidR="00255A0C" w:rsidRPr="00255A0C" w:rsidRDefault="00255A0C" w:rsidP="00255A0C">
      <w:pPr>
        <w:pStyle w:val="ListParagraph"/>
        <w:spacing w:line="360" w:lineRule="auto"/>
        <w:jc w:val="both"/>
        <w:rPr>
          <w:lang w:val="en-US"/>
        </w:rPr>
      </w:pPr>
      <w:r w:rsidRPr="00255A0C">
        <w:rPr>
          <w:lang w:val="en-US"/>
        </w:rPr>
        <w:tab/>
        <w:t>&lt;/tbody&gt;</w:t>
      </w:r>
    </w:p>
    <w:p w14:paraId="0435C455" w14:textId="77777777" w:rsidR="00255A0C" w:rsidRPr="00255A0C" w:rsidRDefault="00255A0C" w:rsidP="00255A0C">
      <w:pPr>
        <w:pStyle w:val="ListParagraph"/>
        <w:spacing w:line="360" w:lineRule="auto"/>
        <w:jc w:val="both"/>
        <w:rPr>
          <w:lang w:val="en-US"/>
        </w:rPr>
      </w:pPr>
    </w:p>
    <w:p w14:paraId="1DB9A3AF" w14:textId="77777777" w:rsidR="00255A0C" w:rsidRPr="00255A0C" w:rsidRDefault="00255A0C" w:rsidP="00255A0C">
      <w:pPr>
        <w:pStyle w:val="ListParagraph"/>
        <w:spacing w:line="360" w:lineRule="auto"/>
        <w:jc w:val="both"/>
        <w:rPr>
          <w:lang w:val="en-US"/>
        </w:rPr>
      </w:pPr>
      <w:r w:rsidRPr="00255A0C">
        <w:rPr>
          <w:lang w:val="en-US"/>
        </w:rPr>
        <w:t>&lt;/table&gt;</w:t>
      </w:r>
    </w:p>
    <w:p w14:paraId="75C929E4" w14:textId="77777777" w:rsidR="00255A0C" w:rsidRPr="00255A0C" w:rsidRDefault="00255A0C" w:rsidP="00255A0C">
      <w:pPr>
        <w:pStyle w:val="ListParagraph"/>
        <w:spacing w:line="360" w:lineRule="auto"/>
        <w:jc w:val="both"/>
        <w:rPr>
          <w:lang w:val="en-US"/>
        </w:rPr>
      </w:pPr>
      <w:r w:rsidRPr="00255A0C">
        <w:rPr>
          <w:lang w:val="en-US"/>
        </w:rPr>
        <w:t>&lt;br&gt;</w:t>
      </w:r>
    </w:p>
    <w:p w14:paraId="1E6973C2" w14:textId="560FF86E" w:rsid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3DBA80AF" w14:textId="77777777" w:rsidR="00D318D5" w:rsidRPr="00255A0C" w:rsidRDefault="00D318D5" w:rsidP="00255A0C">
      <w:pPr>
        <w:pStyle w:val="ListParagraph"/>
        <w:spacing w:line="360" w:lineRule="auto"/>
        <w:jc w:val="both"/>
        <w:rPr>
          <w:lang w:val="en-US"/>
        </w:rPr>
      </w:pPr>
    </w:p>
    <w:p w14:paraId="77FD7839" w14:textId="1086B78E" w:rsidR="00255A0C" w:rsidRDefault="00255A0C" w:rsidP="00667A11">
      <w:pPr>
        <w:pStyle w:val="ListParagraph"/>
        <w:numPr>
          <w:ilvl w:val="0"/>
          <w:numId w:val="17"/>
        </w:numPr>
        <w:spacing w:line="360" w:lineRule="auto"/>
        <w:jc w:val="both"/>
        <w:rPr>
          <w:b/>
          <w:bCs/>
          <w:lang w:val="en-US"/>
        </w:rPr>
      </w:pPr>
      <w:r w:rsidRPr="00255A0C">
        <w:rPr>
          <w:b/>
          <w:bCs/>
          <w:lang w:val="en-US"/>
        </w:rPr>
        <w:t>Laporan semua pemesanan selsai</w:t>
      </w:r>
    </w:p>
    <w:p w14:paraId="6070F6A5" w14:textId="77777777" w:rsidR="00255A0C" w:rsidRPr="00255A0C" w:rsidRDefault="00255A0C" w:rsidP="00255A0C">
      <w:pPr>
        <w:pStyle w:val="ListParagraph"/>
        <w:spacing w:line="360" w:lineRule="auto"/>
        <w:jc w:val="both"/>
        <w:rPr>
          <w:lang w:val="en-US"/>
        </w:rPr>
      </w:pPr>
      <w:r w:rsidRPr="00255A0C">
        <w:rPr>
          <w:lang w:val="en-US"/>
        </w:rPr>
        <w:t>&lt;?php</w:t>
      </w:r>
    </w:p>
    <w:p w14:paraId="68B2F1A1" w14:textId="77777777" w:rsidR="00255A0C" w:rsidRPr="00255A0C" w:rsidRDefault="00255A0C" w:rsidP="00255A0C">
      <w:pPr>
        <w:pStyle w:val="ListParagraph"/>
        <w:spacing w:line="360" w:lineRule="auto"/>
        <w:jc w:val="both"/>
        <w:rPr>
          <w:lang w:val="en-US"/>
        </w:rPr>
      </w:pPr>
    </w:p>
    <w:p w14:paraId="33EC9796" w14:textId="77777777" w:rsidR="00255A0C" w:rsidRPr="00255A0C" w:rsidRDefault="00255A0C" w:rsidP="00255A0C">
      <w:pPr>
        <w:pStyle w:val="ListParagraph"/>
        <w:spacing w:line="360" w:lineRule="auto"/>
        <w:jc w:val="both"/>
        <w:rPr>
          <w:lang w:val="en-US"/>
        </w:rPr>
      </w:pPr>
      <w:r w:rsidRPr="00255A0C">
        <w:rPr>
          <w:lang w:val="en-US"/>
        </w:rPr>
        <w:tab/>
        <w:t>error_reporting(E_ALL ^ (E_NOTICE | E_WARNING));</w:t>
      </w:r>
    </w:p>
    <w:p w14:paraId="16803720" w14:textId="77777777" w:rsidR="00255A0C" w:rsidRPr="00255A0C" w:rsidRDefault="00255A0C" w:rsidP="00255A0C">
      <w:pPr>
        <w:pStyle w:val="ListParagraph"/>
        <w:spacing w:line="360" w:lineRule="auto"/>
        <w:jc w:val="both"/>
        <w:rPr>
          <w:lang w:val="en-US"/>
        </w:rPr>
      </w:pPr>
      <w:r w:rsidRPr="00255A0C">
        <w:rPr>
          <w:lang w:val="en-US"/>
        </w:rPr>
        <w:tab/>
        <w:t>require_once "../../koneksi.php";</w:t>
      </w:r>
    </w:p>
    <w:p w14:paraId="4FCF941A" w14:textId="77777777" w:rsidR="00255A0C" w:rsidRPr="00255A0C" w:rsidRDefault="00255A0C" w:rsidP="00255A0C">
      <w:pPr>
        <w:pStyle w:val="ListParagraph"/>
        <w:spacing w:line="360" w:lineRule="auto"/>
        <w:jc w:val="both"/>
        <w:rPr>
          <w:lang w:val="en-US"/>
        </w:rPr>
      </w:pPr>
    </w:p>
    <w:p w14:paraId="69717C3D" w14:textId="77777777" w:rsidR="00255A0C" w:rsidRPr="00255A0C" w:rsidRDefault="00255A0C" w:rsidP="00255A0C">
      <w:pPr>
        <w:pStyle w:val="ListParagraph"/>
        <w:spacing w:line="360" w:lineRule="auto"/>
        <w:jc w:val="both"/>
        <w:rPr>
          <w:lang w:val="en-US"/>
        </w:rPr>
      </w:pPr>
      <w:r w:rsidRPr="00255A0C">
        <w:rPr>
          <w:lang w:val="en-US"/>
        </w:rPr>
        <w:t>?&gt;</w:t>
      </w:r>
    </w:p>
    <w:p w14:paraId="41B82559"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507DA478" w14:textId="77777777" w:rsidR="00255A0C" w:rsidRPr="00255A0C" w:rsidRDefault="00255A0C" w:rsidP="00255A0C">
      <w:pPr>
        <w:pStyle w:val="ListParagraph"/>
        <w:spacing w:line="360" w:lineRule="auto"/>
        <w:jc w:val="both"/>
        <w:rPr>
          <w:lang w:val="en-US"/>
        </w:rPr>
      </w:pPr>
      <w:r w:rsidRPr="00255A0C">
        <w:rPr>
          <w:lang w:val="en-US"/>
        </w:rPr>
        <w:t>&lt;style&gt;</w:t>
      </w:r>
    </w:p>
    <w:p w14:paraId="7F1B60F6" w14:textId="77777777" w:rsidR="00255A0C" w:rsidRPr="00255A0C" w:rsidRDefault="00255A0C" w:rsidP="00255A0C">
      <w:pPr>
        <w:pStyle w:val="ListParagraph"/>
        <w:spacing w:line="360" w:lineRule="auto"/>
        <w:jc w:val="both"/>
        <w:rPr>
          <w:lang w:val="en-US"/>
        </w:rPr>
      </w:pPr>
      <w:r w:rsidRPr="00255A0C">
        <w:rPr>
          <w:lang w:val="en-US"/>
        </w:rPr>
        <w:tab/>
      </w:r>
    </w:p>
    <w:p w14:paraId="5863C79C" w14:textId="77777777" w:rsidR="00255A0C" w:rsidRPr="00255A0C" w:rsidRDefault="00255A0C" w:rsidP="00255A0C">
      <w:pPr>
        <w:pStyle w:val="ListParagraph"/>
        <w:spacing w:line="360" w:lineRule="auto"/>
        <w:jc w:val="both"/>
        <w:rPr>
          <w:lang w:val="en-US"/>
        </w:rPr>
      </w:pPr>
      <w:r w:rsidRPr="00255A0C">
        <w:rPr>
          <w:lang w:val="en-US"/>
        </w:rPr>
        <w:tab/>
        <w:t>@media print{</w:t>
      </w:r>
    </w:p>
    <w:p w14:paraId="06ED8A76" w14:textId="77777777" w:rsidR="00255A0C" w:rsidRPr="00255A0C" w:rsidRDefault="00255A0C" w:rsidP="00255A0C">
      <w:pPr>
        <w:pStyle w:val="ListParagraph"/>
        <w:spacing w:line="360" w:lineRule="auto"/>
        <w:jc w:val="both"/>
        <w:rPr>
          <w:lang w:val="en-US"/>
        </w:rPr>
      </w:pPr>
      <w:r w:rsidRPr="00255A0C">
        <w:rPr>
          <w:lang w:val="en-US"/>
        </w:rPr>
        <w:lastRenderedPageBreak/>
        <w:tab/>
      </w:r>
      <w:r w:rsidRPr="00255A0C">
        <w:rPr>
          <w:lang w:val="en-US"/>
        </w:rPr>
        <w:tab/>
        <w:t>input.noPrint{</w:t>
      </w:r>
    </w:p>
    <w:p w14:paraId="61E57BB9"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display: none;</w:t>
      </w:r>
    </w:p>
    <w:p w14:paraId="3BC86483"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t>
      </w:r>
    </w:p>
    <w:p w14:paraId="11C4DC8B" w14:textId="77777777" w:rsidR="00255A0C" w:rsidRPr="00255A0C" w:rsidRDefault="00255A0C" w:rsidP="00255A0C">
      <w:pPr>
        <w:pStyle w:val="ListParagraph"/>
        <w:spacing w:line="360" w:lineRule="auto"/>
        <w:jc w:val="both"/>
        <w:rPr>
          <w:lang w:val="en-US"/>
        </w:rPr>
      </w:pPr>
      <w:r w:rsidRPr="00255A0C">
        <w:rPr>
          <w:lang w:val="en-US"/>
        </w:rPr>
        <w:tab/>
        <w:t>}</w:t>
      </w:r>
    </w:p>
    <w:p w14:paraId="484D8A00" w14:textId="77777777" w:rsidR="00255A0C" w:rsidRPr="00255A0C" w:rsidRDefault="00255A0C" w:rsidP="00255A0C">
      <w:pPr>
        <w:pStyle w:val="ListParagraph"/>
        <w:spacing w:line="360" w:lineRule="auto"/>
        <w:jc w:val="both"/>
        <w:rPr>
          <w:lang w:val="en-US"/>
        </w:rPr>
      </w:pPr>
      <w:r w:rsidRPr="00255A0C">
        <w:rPr>
          <w:lang w:val="en-US"/>
        </w:rPr>
        <w:t>&lt;/style&gt;</w:t>
      </w:r>
    </w:p>
    <w:p w14:paraId="61B4031B" w14:textId="77777777" w:rsidR="00255A0C" w:rsidRPr="00255A0C" w:rsidRDefault="00255A0C" w:rsidP="00255A0C">
      <w:pPr>
        <w:pStyle w:val="ListParagraph"/>
        <w:spacing w:line="360" w:lineRule="auto"/>
        <w:jc w:val="both"/>
        <w:rPr>
          <w:lang w:val="en-US"/>
        </w:rPr>
      </w:pPr>
    </w:p>
    <w:p w14:paraId="51E80C3B"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4E2A2314" w14:textId="77777777" w:rsidR="00255A0C" w:rsidRPr="00255A0C" w:rsidRDefault="00255A0C" w:rsidP="00255A0C">
      <w:pPr>
        <w:pStyle w:val="ListParagraph"/>
        <w:spacing w:line="360" w:lineRule="auto"/>
        <w:jc w:val="both"/>
        <w:rPr>
          <w:lang w:val="en-US"/>
        </w:rPr>
      </w:pPr>
      <w:r w:rsidRPr="00255A0C">
        <w:rPr>
          <w:lang w:val="en-US"/>
        </w:rPr>
        <w:tab/>
        <w:t>&lt;div align="left"&gt;</w:t>
      </w:r>
    </w:p>
    <w:p w14:paraId="41908278" w14:textId="77777777" w:rsidR="00255A0C" w:rsidRPr="00255A0C" w:rsidRDefault="00255A0C" w:rsidP="00255A0C">
      <w:pPr>
        <w:pStyle w:val="ListParagraph"/>
        <w:spacing w:line="360" w:lineRule="auto"/>
        <w:jc w:val="both"/>
        <w:rPr>
          <w:lang w:val="en-US"/>
        </w:rPr>
      </w:pPr>
      <w:r w:rsidRPr="00255A0C">
        <w:rPr>
          <w:lang w:val="en-US"/>
        </w:rPr>
        <w:tab/>
        <w:t>&lt;img src="../../images/logo1.png" width="75" height="75" style="float:left;margin:0 8px 4px 0;"&gt;</w:t>
      </w:r>
    </w:p>
    <w:p w14:paraId="5FEA0504" w14:textId="77777777" w:rsidR="00255A0C" w:rsidRPr="00255A0C" w:rsidRDefault="00255A0C" w:rsidP="00255A0C">
      <w:pPr>
        <w:pStyle w:val="ListParagraph"/>
        <w:spacing w:line="360" w:lineRule="auto"/>
        <w:jc w:val="both"/>
        <w:rPr>
          <w:lang w:val="en-US"/>
        </w:rPr>
      </w:pPr>
      <w:r w:rsidRPr="00255A0C">
        <w:rPr>
          <w:lang w:val="en-US"/>
        </w:rPr>
        <w:tab/>
        <w:t>&lt;font size="6" color="red"&gt;&lt;b&gt;CV. AXELINDO&lt;/b&gt;&lt;/font&gt;&lt;br&gt;</w:t>
      </w:r>
    </w:p>
    <w:p w14:paraId="2FCF58F9" w14:textId="77777777" w:rsidR="00255A0C" w:rsidRPr="00255A0C" w:rsidRDefault="00255A0C" w:rsidP="00255A0C">
      <w:pPr>
        <w:pStyle w:val="ListParagraph"/>
        <w:spacing w:line="360" w:lineRule="auto"/>
        <w:jc w:val="both"/>
        <w:rPr>
          <w:lang w:val="en-US"/>
        </w:rPr>
      </w:pPr>
      <w:r w:rsidRPr="00255A0C">
        <w:rPr>
          <w:lang w:val="en-US"/>
        </w:rPr>
        <w:tab/>
        <w:t>Jl. Cikarang Selatan Bekasi&lt;br&gt;Telp:021-454545&lt;/div&gt;</w:t>
      </w:r>
    </w:p>
    <w:p w14:paraId="40951F39" w14:textId="77777777" w:rsidR="00255A0C" w:rsidRPr="00255A0C" w:rsidRDefault="00255A0C" w:rsidP="00255A0C">
      <w:pPr>
        <w:pStyle w:val="ListParagraph"/>
        <w:spacing w:line="360" w:lineRule="auto"/>
        <w:jc w:val="both"/>
        <w:rPr>
          <w:lang w:val="en-US"/>
        </w:rPr>
      </w:pPr>
    </w:p>
    <w:p w14:paraId="33DBB496" w14:textId="77777777" w:rsidR="00255A0C" w:rsidRPr="00255A0C" w:rsidRDefault="00255A0C" w:rsidP="00255A0C">
      <w:pPr>
        <w:pStyle w:val="ListParagraph"/>
        <w:spacing w:line="360" w:lineRule="auto"/>
        <w:jc w:val="both"/>
        <w:rPr>
          <w:lang w:val="en-US"/>
        </w:rPr>
      </w:pPr>
      <w:r w:rsidRPr="00255A0C">
        <w:rPr>
          <w:lang w:val="en-US"/>
        </w:rPr>
        <w:tab/>
        <w:t>&lt;caption&gt;Laporan Daftar Pemesanan Sudah Selesai Periode: &lt;b&gt;&lt;?php echo $_POST['tgl_awal']?&gt;&lt;/b&gt; s/d &lt;b&gt;&lt;?php echo $_POST['tgl_akhir']?&gt;&lt;/b&gt;</w:t>
      </w:r>
    </w:p>
    <w:p w14:paraId="0EABA108"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694D6EC5" w14:textId="77777777" w:rsidR="00255A0C" w:rsidRPr="00255A0C" w:rsidRDefault="00255A0C" w:rsidP="00255A0C">
      <w:pPr>
        <w:pStyle w:val="ListParagraph"/>
        <w:spacing w:line="360" w:lineRule="auto"/>
        <w:jc w:val="both"/>
        <w:rPr>
          <w:lang w:val="en-US"/>
        </w:rPr>
      </w:pPr>
    </w:p>
    <w:p w14:paraId="5A9F649D"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2FE3CE34"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516A5B55" w14:textId="77777777" w:rsidR="00255A0C" w:rsidRPr="00255A0C" w:rsidRDefault="00255A0C" w:rsidP="00255A0C">
      <w:pPr>
        <w:pStyle w:val="ListParagraph"/>
        <w:spacing w:line="360" w:lineRule="auto"/>
        <w:jc w:val="both"/>
        <w:rPr>
          <w:lang w:val="en-US"/>
        </w:rPr>
      </w:pPr>
    </w:p>
    <w:p w14:paraId="783EBFCA"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1A50A883" w14:textId="77777777" w:rsidR="00255A0C" w:rsidRPr="00255A0C" w:rsidRDefault="00255A0C" w:rsidP="00255A0C">
      <w:pPr>
        <w:pStyle w:val="ListParagraph"/>
        <w:spacing w:line="360" w:lineRule="auto"/>
        <w:jc w:val="both"/>
        <w:rPr>
          <w:lang w:val="en-US"/>
        </w:rPr>
      </w:pPr>
      <w:r w:rsidRPr="00255A0C">
        <w:rPr>
          <w:lang w:val="en-US"/>
        </w:rPr>
        <w:tab/>
        <w:t>&lt;/caption&gt;</w:t>
      </w:r>
    </w:p>
    <w:p w14:paraId="235D7472" w14:textId="77777777" w:rsidR="00255A0C" w:rsidRPr="00255A0C" w:rsidRDefault="00255A0C" w:rsidP="00255A0C">
      <w:pPr>
        <w:pStyle w:val="ListParagraph"/>
        <w:spacing w:line="360" w:lineRule="auto"/>
        <w:jc w:val="both"/>
        <w:rPr>
          <w:lang w:val="en-US"/>
        </w:rPr>
      </w:pPr>
      <w:r w:rsidRPr="00255A0C">
        <w:rPr>
          <w:lang w:val="en-US"/>
        </w:rPr>
        <w:tab/>
        <w:t>&lt;thead&gt;</w:t>
      </w:r>
    </w:p>
    <w:p w14:paraId="5348FE7F"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32583A1C"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7DBA1431" w14:textId="77777777" w:rsidR="00255A0C" w:rsidRPr="00255A0C" w:rsidRDefault="00255A0C" w:rsidP="00255A0C">
      <w:pPr>
        <w:pStyle w:val="ListParagraph"/>
        <w:spacing w:line="360" w:lineRule="auto"/>
        <w:jc w:val="both"/>
        <w:rPr>
          <w:lang w:val="en-US"/>
        </w:rPr>
      </w:pPr>
      <w:r w:rsidRPr="00255A0C">
        <w:rPr>
          <w:lang w:val="en-US"/>
        </w:rPr>
        <w:t xml:space="preserve">            &lt;th&gt;ID Pemesanan&lt;/th&gt;</w:t>
      </w:r>
    </w:p>
    <w:p w14:paraId="66A59BB4" w14:textId="77777777" w:rsidR="00255A0C" w:rsidRPr="00255A0C" w:rsidRDefault="00255A0C" w:rsidP="00255A0C">
      <w:pPr>
        <w:pStyle w:val="ListParagraph"/>
        <w:spacing w:line="360" w:lineRule="auto"/>
        <w:jc w:val="both"/>
        <w:rPr>
          <w:lang w:val="en-US"/>
        </w:rPr>
      </w:pPr>
      <w:r w:rsidRPr="00255A0C">
        <w:rPr>
          <w:lang w:val="en-US"/>
        </w:rPr>
        <w:t xml:space="preserve">            &lt;th&gt;Nama Pelanggan&lt;/th&gt;</w:t>
      </w:r>
    </w:p>
    <w:p w14:paraId="7A5324A0" w14:textId="77777777" w:rsidR="00255A0C" w:rsidRPr="00255A0C" w:rsidRDefault="00255A0C" w:rsidP="00255A0C">
      <w:pPr>
        <w:pStyle w:val="ListParagraph"/>
        <w:spacing w:line="360" w:lineRule="auto"/>
        <w:jc w:val="both"/>
        <w:rPr>
          <w:lang w:val="en-US"/>
        </w:rPr>
      </w:pPr>
      <w:r w:rsidRPr="00255A0C">
        <w:rPr>
          <w:lang w:val="en-US"/>
        </w:rPr>
        <w:t xml:space="preserve">            &lt;th&gt;Alamat&lt;/th&gt;</w:t>
      </w:r>
    </w:p>
    <w:p w14:paraId="62B0FEF7" w14:textId="77777777" w:rsidR="00255A0C" w:rsidRPr="00255A0C" w:rsidRDefault="00255A0C" w:rsidP="00255A0C">
      <w:pPr>
        <w:pStyle w:val="ListParagraph"/>
        <w:spacing w:line="360" w:lineRule="auto"/>
        <w:jc w:val="both"/>
        <w:rPr>
          <w:lang w:val="en-US"/>
        </w:rPr>
      </w:pPr>
      <w:r w:rsidRPr="00255A0C">
        <w:rPr>
          <w:lang w:val="en-US"/>
        </w:rPr>
        <w:t xml:space="preserve">            &lt;th&gt;Telpon&lt;/th&gt;</w:t>
      </w:r>
    </w:p>
    <w:p w14:paraId="3B3238DA" w14:textId="77777777" w:rsidR="00255A0C" w:rsidRPr="00255A0C" w:rsidRDefault="00255A0C" w:rsidP="00255A0C">
      <w:pPr>
        <w:pStyle w:val="ListParagraph"/>
        <w:spacing w:line="360" w:lineRule="auto"/>
        <w:jc w:val="both"/>
        <w:rPr>
          <w:lang w:val="en-US"/>
        </w:rPr>
      </w:pPr>
      <w:r w:rsidRPr="00255A0C">
        <w:rPr>
          <w:lang w:val="en-US"/>
        </w:rPr>
        <w:t xml:space="preserve">            &lt;th&gt;Tgl Pesan&lt;/th&gt;</w:t>
      </w:r>
    </w:p>
    <w:p w14:paraId="10BBC4FC" w14:textId="77777777" w:rsidR="00255A0C" w:rsidRPr="00255A0C" w:rsidRDefault="00255A0C" w:rsidP="00255A0C">
      <w:pPr>
        <w:pStyle w:val="ListParagraph"/>
        <w:spacing w:line="360" w:lineRule="auto"/>
        <w:jc w:val="both"/>
        <w:rPr>
          <w:lang w:val="en-US"/>
        </w:rPr>
      </w:pPr>
      <w:r w:rsidRPr="00255A0C">
        <w:rPr>
          <w:lang w:val="en-US"/>
        </w:rPr>
        <w:lastRenderedPageBreak/>
        <w:t xml:space="preserve">            &lt;th&gt;Nama Service&lt;/th&gt;</w:t>
      </w:r>
    </w:p>
    <w:p w14:paraId="0E80BD75" w14:textId="77777777" w:rsidR="00255A0C" w:rsidRPr="00255A0C" w:rsidRDefault="00255A0C" w:rsidP="00255A0C">
      <w:pPr>
        <w:pStyle w:val="ListParagraph"/>
        <w:spacing w:line="360" w:lineRule="auto"/>
        <w:jc w:val="both"/>
        <w:rPr>
          <w:lang w:val="en-US"/>
        </w:rPr>
      </w:pPr>
      <w:r w:rsidRPr="00255A0C">
        <w:rPr>
          <w:lang w:val="en-US"/>
        </w:rPr>
        <w:t xml:space="preserve">            &lt;th&gt;Harga (Rp.)&lt;/th&gt;</w:t>
      </w:r>
    </w:p>
    <w:p w14:paraId="7BF0F709" w14:textId="77777777" w:rsidR="00255A0C" w:rsidRPr="00255A0C" w:rsidRDefault="00255A0C" w:rsidP="00255A0C">
      <w:pPr>
        <w:pStyle w:val="ListParagraph"/>
        <w:spacing w:line="360" w:lineRule="auto"/>
        <w:jc w:val="both"/>
        <w:rPr>
          <w:lang w:val="en-US"/>
        </w:rPr>
      </w:pPr>
      <w:r w:rsidRPr="00255A0C">
        <w:rPr>
          <w:lang w:val="en-US"/>
        </w:rPr>
        <w:t xml:space="preserve">            &lt;th&gt;Tgl Pelaksanaan Service&lt;/th&gt;</w:t>
      </w:r>
    </w:p>
    <w:p w14:paraId="664203B0" w14:textId="77777777" w:rsidR="00255A0C" w:rsidRPr="00255A0C" w:rsidRDefault="00255A0C" w:rsidP="00255A0C">
      <w:pPr>
        <w:pStyle w:val="ListParagraph"/>
        <w:spacing w:line="360" w:lineRule="auto"/>
        <w:jc w:val="both"/>
        <w:rPr>
          <w:lang w:val="en-US"/>
        </w:rPr>
      </w:pPr>
      <w:r w:rsidRPr="00255A0C">
        <w:rPr>
          <w:lang w:val="en-US"/>
        </w:rPr>
        <w:t xml:space="preserve">            &lt;th&gt;Jam / Waktu&lt;/th&gt;</w:t>
      </w:r>
    </w:p>
    <w:p w14:paraId="0D9454AD" w14:textId="77777777" w:rsidR="00255A0C" w:rsidRPr="00255A0C" w:rsidRDefault="00255A0C" w:rsidP="00255A0C">
      <w:pPr>
        <w:pStyle w:val="ListParagraph"/>
        <w:spacing w:line="360" w:lineRule="auto"/>
        <w:jc w:val="both"/>
        <w:rPr>
          <w:lang w:val="en-US"/>
        </w:rPr>
      </w:pPr>
      <w:r w:rsidRPr="00255A0C">
        <w:rPr>
          <w:lang w:val="en-US"/>
        </w:rPr>
        <w:t xml:space="preserve">            &lt;th&gt;Nama Mekanik&lt;/th&gt;</w:t>
      </w:r>
    </w:p>
    <w:p w14:paraId="0E812D3E" w14:textId="77777777" w:rsidR="00255A0C" w:rsidRPr="00255A0C" w:rsidRDefault="00255A0C" w:rsidP="00255A0C">
      <w:pPr>
        <w:pStyle w:val="ListParagraph"/>
        <w:spacing w:line="360" w:lineRule="auto"/>
        <w:jc w:val="both"/>
        <w:rPr>
          <w:lang w:val="en-US"/>
        </w:rPr>
      </w:pPr>
      <w:r w:rsidRPr="00255A0C">
        <w:rPr>
          <w:lang w:val="en-US"/>
        </w:rPr>
        <w:t xml:space="preserve">            &lt;th&gt;Status Pemesanan&lt;/th&gt;</w:t>
      </w:r>
    </w:p>
    <w:p w14:paraId="0CB16670"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0CB39209"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5FF61159" w14:textId="77777777" w:rsidR="00255A0C" w:rsidRPr="00255A0C" w:rsidRDefault="00255A0C" w:rsidP="00255A0C">
      <w:pPr>
        <w:pStyle w:val="ListParagraph"/>
        <w:spacing w:line="360" w:lineRule="auto"/>
        <w:jc w:val="both"/>
        <w:rPr>
          <w:lang w:val="en-US"/>
        </w:rPr>
      </w:pPr>
      <w:r w:rsidRPr="00255A0C">
        <w:rPr>
          <w:lang w:val="en-US"/>
        </w:rPr>
        <w:tab/>
        <w:t>&lt;tbody&gt;</w:t>
      </w:r>
    </w:p>
    <w:p w14:paraId="7E04785E"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0C8AA3B7" w14:textId="77777777" w:rsidR="00255A0C" w:rsidRPr="00255A0C" w:rsidRDefault="00255A0C" w:rsidP="00255A0C">
      <w:pPr>
        <w:pStyle w:val="ListParagraph"/>
        <w:spacing w:line="360" w:lineRule="auto"/>
        <w:jc w:val="both"/>
        <w:rPr>
          <w:lang w:val="en-US"/>
        </w:rPr>
      </w:pPr>
    </w:p>
    <w:p w14:paraId="3DB756CF"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3D8A06EF"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7338E074" w14:textId="77777777" w:rsidR="00255A0C" w:rsidRPr="00255A0C" w:rsidRDefault="00255A0C" w:rsidP="00255A0C">
      <w:pPr>
        <w:pStyle w:val="ListParagraph"/>
        <w:spacing w:line="360" w:lineRule="auto"/>
        <w:jc w:val="both"/>
        <w:rPr>
          <w:lang w:val="en-US"/>
        </w:rPr>
      </w:pPr>
    </w:p>
    <w:p w14:paraId="6807B5FA" w14:textId="77777777" w:rsidR="00255A0C" w:rsidRPr="00255A0C" w:rsidRDefault="00255A0C" w:rsidP="00255A0C">
      <w:pPr>
        <w:pStyle w:val="ListParagraph"/>
        <w:spacing w:line="360" w:lineRule="auto"/>
        <w:jc w:val="both"/>
        <w:rPr>
          <w:lang w:val="en-US"/>
        </w:rPr>
      </w:pPr>
      <w:r w:rsidRPr="00255A0C">
        <w:rPr>
          <w:lang w:val="en-US"/>
        </w:rPr>
        <w:tab/>
        <w:t xml:space="preserve">        $no=1;</w:t>
      </w:r>
    </w:p>
    <w:p w14:paraId="0ADD3122" w14:textId="77777777" w:rsidR="00255A0C" w:rsidRPr="00255A0C" w:rsidRDefault="00255A0C" w:rsidP="00255A0C">
      <w:pPr>
        <w:pStyle w:val="ListParagraph"/>
        <w:spacing w:line="360" w:lineRule="auto"/>
        <w:jc w:val="both"/>
        <w:rPr>
          <w:lang w:val="en-US"/>
        </w:rPr>
      </w:pPr>
      <w:r w:rsidRPr="00255A0C">
        <w:rPr>
          <w:lang w:val="en-US"/>
        </w:rPr>
        <w:tab/>
        <w:t xml:space="preserve">        $sql= $koneksi-&gt;query("select id_pemesanan,namalengkap,tb_pelanggan.alamat,tb_pelanggan.telp,nama_service,harga,tgl_pesan,tgl_service, jam_service,nama_mekanik,status_pesan from tb_pemesanan,tb_service,tb_pelanggan, tb_mekanik where status_pesan='Selesai Service' and</w:t>
      </w:r>
    </w:p>
    <w:p w14:paraId="62B29BBF"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tb_pemesanan.jservice=tb_service.idservice and</w:t>
      </w:r>
    </w:p>
    <w:p w14:paraId="790DE9A4" w14:textId="77777777" w:rsidR="00255A0C" w:rsidRPr="00255A0C" w:rsidRDefault="00255A0C" w:rsidP="00255A0C">
      <w:pPr>
        <w:pStyle w:val="ListParagraph"/>
        <w:spacing w:line="360" w:lineRule="auto"/>
        <w:jc w:val="both"/>
        <w:rPr>
          <w:lang w:val="en-US"/>
        </w:rPr>
      </w:pPr>
      <w:r w:rsidRPr="00255A0C">
        <w:rPr>
          <w:lang w:val="en-US"/>
        </w:rPr>
        <w:t xml:space="preserve">                tb_pemesanan.idpelanggan=tb_pelanggan.idpelanggan and</w:t>
      </w:r>
    </w:p>
    <w:p w14:paraId="25C93111" w14:textId="77777777" w:rsidR="00255A0C" w:rsidRPr="00255A0C" w:rsidRDefault="00255A0C" w:rsidP="00255A0C">
      <w:pPr>
        <w:pStyle w:val="ListParagraph"/>
        <w:spacing w:line="360" w:lineRule="auto"/>
        <w:jc w:val="both"/>
        <w:rPr>
          <w:lang w:val="en-US"/>
        </w:rPr>
      </w:pPr>
      <w:r w:rsidRPr="00255A0C">
        <w:rPr>
          <w:lang w:val="en-US"/>
        </w:rPr>
        <w:t xml:space="preserve">                tb_pemesanan.mekanik=tb_mekanik.idmekanik and</w:t>
      </w:r>
    </w:p>
    <w:p w14:paraId="326C0FA6" w14:textId="77777777" w:rsidR="00255A0C" w:rsidRPr="00255A0C" w:rsidRDefault="00255A0C" w:rsidP="00255A0C">
      <w:pPr>
        <w:pStyle w:val="ListParagraph"/>
        <w:spacing w:line="360" w:lineRule="auto"/>
        <w:jc w:val="both"/>
        <w:rPr>
          <w:lang w:val="en-US"/>
        </w:rPr>
      </w:pPr>
      <w:r w:rsidRPr="00255A0C">
        <w:rPr>
          <w:lang w:val="en-US"/>
        </w:rPr>
        <w:t xml:space="preserve">                tgl_service between '$tgl_awal' and '$tgl_akhir' ORDER BY id_pemesanan ASC");</w:t>
      </w:r>
    </w:p>
    <w:p w14:paraId="76A12F2A" w14:textId="77777777" w:rsidR="00255A0C" w:rsidRPr="00255A0C" w:rsidRDefault="00255A0C" w:rsidP="00255A0C">
      <w:pPr>
        <w:pStyle w:val="ListParagraph"/>
        <w:spacing w:line="360" w:lineRule="auto"/>
        <w:jc w:val="both"/>
        <w:rPr>
          <w:lang w:val="en-US"/>
        </w:rPr>
      </w:pPr>
      <w:r w:rsidRPr="00255A0C">
        <w:rPr>
          <w:lang w:val="en-US"/>
        </w:rPr>
        <w:tab/>
        <w:t xml:space="preserve">        while($data= $sql-&gt;fetch_assoc()){</w:t>
      </w:r>
    </w:p>
    <w:p w14:paraId="209B52A0" w14:textId="77777777" w:rsidR="00255A0C" w:rsidRPr="00255A0C" w:rsidRDefault="00255A0C" w:rsidP="00255A0C">
      <w:pPr>
        <w:pStyle w:val="ListParagraph"/>
        <w:spacing w:line="360" w:lineRule="auto"/>
        <w:jc w:val="both"/>
        <w:rPr>
          <w:lang w:val="en-US"/>
        </w:rPr>
      </w:pPr>
    </w:p>
    <w:p w14:paraId="01BD7B0D" w14:textId="77777777" w:rsidR="00255A0C" w:rsidRPr="00255A0C" w:rsidRDefault="00255A0C" w:rsidP="00255A0C">
      <w:pPr>
        <w:pStyle w:val="ListParagraph"/>
        <w:spacing w:line="360" w:lineRule="auto"/>
        <w:jc w:val="both"/>
        <w:rPr>
          <w:lang w:val="en-US"/>
        </w:rPr>
      </w:pPr>
    </w:p>
    <w:p w14:paraId="5D265AAB"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23712DC3" w14:textId="77777777" w:rsidR="00255A0C" w:rsidRPr="00255A0C" w:rsidRDefault="00255A0C" w:rsidP="00255A0C">
      <w:pPr>
        <w:pStyle w:val="ListParagraph"/>
        <w:spacing w:line="360" w:lineRule="auto"/>
        <w:jc w:val="both"/>
        <w:rPr>
          <w:lang w:val="en-US"/>
        </w:rPr>
      </w:pPr>
      <w:r w:rsidRPr="00255A0C">
        <w:rPr>
          <w:lang w:val="en-US"/>
        </w:rPr>
        <w:tab/>
        <w:t xml:space="preserve">        </w:t>
      </w:r>
    </w:p>
    <w:p w14:paraId="47F561F0" w14:textId="77777777" w:rsidR="00255A0C" w:rsidRPr="00255A0C" w:rsidRDefault="00255A0C" w:rsidP="00255A0C">
      <w:pPr>
        <w:pStyle w:val="ListParagraph"/>
        <w:spacing w:line="360" w:lineRule="auto"/>
        <w:jc w:val="both"/>
        <w:rPr>
          <w:lang w:val="en-US"/>
        </w:rPr>
      </w:pPr>
      <w:r w:rsidRPr="00255A0C">
        <w:rPr>
          <w:lang w:val="en-US"/>
        </w:rPr>
        <w:lastRenderedPageBreak/>
        <w:tab/>
        <w:t xml:space="preserve">        &lt;tr&gt;</w:t>
      </w:r>
    </w:p>
    <w:p w14:paraId="2BBB14B2"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$no++;?&gt;&lt;/td&gt;</w:t>
      </w:r>
    </w:p>
    <w:p w14:paraId="4315C8B4"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$data['id_pemesanan']?&gt;&lt;/td&gt;</w:t>
      </w:r>
    </w:p>
    <w:p w14:paraId="35C18BA4"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$data['namalengkap']?&gt;&lt;/td&gt;</w:t>
      </w:r>
    </w:p>
    <w:p w14:paraId="5D16DBC8"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$data['alamat']?&gt;&lt;/td&gt;</w:t>
      </w:r>
    </w:p>
    <w:p w14:paraId="50FA7341"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$data['telp']?&gt;&lt;/td&gt;</w:t>
      </w:r>
    </w:p>
    <w:p w14:paraId="33245829"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$data['tgl_pesan']?&gt;&lt;/td&gt;</w:t>
      </w:r>
    </w:p>
    <w:p w14:paraId="1456E4AE"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$data['nama_service']?&gt;&lt;/td&gt;</w:t>
      </w:r>
    </w:p>
    <w:p w14:paraId="648F9B22" w14:textId="77777777" w:rsidR="00255A0C" w:rsidRPr="00255A0C" w:rsidRDefault="00255A0C" w:rsidP="00255A0C">
      <w:pPr>
        <w:pStyle w:val="ListParagraph"/>
        <w:spacing w:line="360" w:lineRule="auto"/>
        <w:jc w:val="both"/>
        <w:rPr>
          <w:lang w:val="en-US"/>
        </w:rPr>
      </w:pPr>
      <w:r w:rsidRPr="00255A0C">
        <w:rPr>
          <w:lang w:val="en-US"/>
        </w:rPr>
        <w:t xml:space="preserve">                &lt;td align="right"&gt;&lt;?php echo number_format($data['harga'].'')?&gt;&lt;/td&gt;</w:t>
      </w:r>
    </w:p>
    <w:p w14:paraId="743F62D5"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$data['tgl_service']?&gt;&lt;/td&gt;</w:t>
      </w:r>
    </w:p>
    <w:p w14:paraId="3EBF6C68"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$data['jam_service']?&gt;&lt;/td&gt;</w:t>
      </w:r>
    </w:p>
    <w:p w14:paraId="50AEA254"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$data['nama_mekanik']?&gt;&lt;/td&gt;</w:t>
      </w:r>
    </w:p>
    <w:p w14:paraId="56965478" w14:textId="77777777" w:rsidR="00255A0C" w:rsidRPr="00255A0C" w:rsidRDefault="00255A0C" w:rsidP="00255A0C">
      <w:pPr>
        <w:pStyle w:val="ListParagraph"/>
        <w:spacing w:line="360" w:lineRule="auto"/>
        <w:jc w:val="both"/>
        <w:rPr>
          <w:lang w:val="en-US"/>
        </w:rPr>
      </w:pPr>
      <w:r w:rsidRPr="00255A0C">
        <w:rPr>
          <w:lang w:val="en-US"/>
        </w:rPr>
        <w:t xml:space="preserve">                &lt;td&gt;&lt;font color='blue'&gt;&lt;?php echo $data['status_pesan']?&gt;&lt;/font&gt;&lt;/td&gt;</w:t>
      </w:r>
    </w:p>
    <w:p w14:paraId="60336545"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2EC0F490" w14:textId="77777777" w:rsidR="00255A0C" w:rsidRPr="00255A0C" w:rsidRDefault="00255A0C" w:rsidP="00255A0C">
      <w:pPr>
        <w:pStyle w:val="ListParagraph"/>
        <w:spacing w:line="360" w:lineRule="auto"/>
        <w:jc w:val="both"/>
        <w:rPr>
          <w:lang w:val="en-US"/>
        </w:rPr>
      </w:pPr>
      <w:r w:rsidRPr="00255A0C">
        <w:rPr>
          <w:lang w:val="en-US"/>
        </w:rPr>
        <w:tab/>
        <w:t xml:space="preserve">        &lt;?php </w:t>
      </w:r>
    </w:p>
    <w:p w14:paraId="3B7312C0"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$total=$total+$data['harga'];</w:t>
      </w:r>
    </w:p>
    <w:p w14:paraId="48A332CE" w14:textId="77777777" w:rsidR="00255A0C" w:rsidRPr="00255A0C" w:rsidRDefault="00255A0C" w:rsidP="00255A0C">
      <w:pPr>
        <w:pStyle w:val="ListParagraph"/>
        <w:spacing w:line="360" w:lineRule="auto"/>
        <w:jc w:val="both"/>
        <w:rPr>
          <w:lang w:val="en-US"/>
        </w:rPr>
      </w:pPr>
      <w:r w:rsidRPr="00255A0C">
        <w:rPr>
          <w:lang w:val="en-US"/>
        </w:rPr>
        <w:tab/>
        <w:t xml:space="preserve">        //$total_profit=$total_profit+$profit;</w:t>
      </w:r>
    </w:p>
    <w:p w14:paraId="37E0E79F" w14:textId="77777777" w:rsidR="00255A0C" w:rsidRPr="00255A0C" w:rsidRDefault="00255A0C" w:rsidP="00255A0C">
      <w:pPr>
        <w:pStyle w:val="ListParagraph"/>
        <w:spacing w:line="360" w:lineRule="auto"/>
        <w:jc w:val="both"/>
        <w:rPr>
          <w:lang w:val="en-US"/>
        </w:rPr>
      </w:pPr>
    </w:p>
    <w:p w14:paraId="4A228FFC"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 </w:t>
      </w:r>
    </w:p>
    <w:p w14:paraId="2AFA8C7E" w14:textId="77777777" w:rsidR="00255A0C" w:rsidRPr="00255A0C" w:rsidRDefault="00255A0C" w:rsidP="00255A0C">
      <w:pPr>
        <w:pStyle w:val="ListParagraph"/>
        <w:spacing w:line="360" w:lineRule="auto"/>
        <w:jc w:val="both"/>
        <w:rPr>
          <w:lang w:val="en-US"/>
        </w:rPr>
      </w:pPr>
    </w:p>
    <w:p w14:paraId="68EC7E5C"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?&gt; </w:t>
      </w:r>
    </w:p>
    <w:p w14:paraId="53B87F4A"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&lt;tr&gt;</w:t>
      </w:r>
    </w:p>
    <w:p w14:paraId="67F81AFD"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&lt;th colspan="12" align="center"&gt;Total Harga =&amp;nbsp;&lt;?php echo number_format($total).''; ?&gt;&lt;/td&gt;</w:t>
      </w:r>
    </w:p>
    <w:p w14:paraId="34304556"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r>
    </w:p>
    <w:p w14:paraId="3AE0BD86"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 xml:space="preserve">&lt;/tr&gt;       </w:t>
      </w:r>
    </w:p>
    <w:p w14:paraId="5AD389E1" w14:textId="77777777" w:rsidR="00255A0C" w:rsidRPr="00255A0C" w:rsidRDefault="00255A0C" w:rsidP="00255A0C">
      <w:pPr>
        <w:pStyle w:val="ListParagraph"/>
        <w:spacing w:line="360" w:lineRule="auto"/>
        <w:jc w:val="both"/>
        <w:rPr>
          <w:lang w:val="en-US"/>
        </w:rPr>
      </w:pPr>
      <w:r w:rsidRPr="00255A0C">
        <w:rPr>
          <w:lang w:val="en-US"/>
        </w:rPr>
        <w:tab/>
        <w:t>&lt;/tbody&gt;</w:t>
      </w:r>
    </w:p>
    <w:p w14:paraId="005D7288" w14:textId="77777777" w:rsidR="00255A0C" w:rsidRPr="00255A0C" w:rsidRDefault="00255A0C" w:rsidP="00255A0C">
      <w:pPr>
        <w:pStyle w:val="ListParagraph"/>
        <w:spacing w:line="360" w:lineRule="auto"/>
        <w:jc w:val="both"/>
        <w:rPr>
          <w:lang w:val="en-US"/>
        </w:rPr>
      </w:pPr>
    </w:p>
    <w:p w14:paraId="1BFF6D34" w14:textId="77777777" w:rsidR="00255A0C" w:rsidRPr="00255A0C" w:rsidRDefault="00255A0C" w:rsidP="00255A0C">
      <w:pPr>
        <w:pStyle w:val="ListParagraph"/>
        <w:spacing w:line="360" w:lineRule="auto"/>
        <w:jc w:val="both"/>
        <w:rPr>
          <w:lang w:val="en-US"/>
        </w:rPr>
      </w:pPr>
      <w:r w:rsidRPr="00255A0C">
        <w:rPr>
          <w:lang w:val="en-US"/>
        </w:rPr>
        <w:t>&lt;/table&gt;</w:t>
      </w:r>
    </w:p>
    <w:p w14:paraId="310D144C" w14:textId="77777777" w:rsidR="00255A0C" w:rsidRPr="00255A0C" w:rsidRDefault="00255A0C" w:rsidP="00255A0C">
      <w:pPr>
        <w:pStyle w:val="ListParagraph"/>
        <w:spacing w:line="360" w:lineRule="auto"/>
        <w:jc w:val="both"/>
        <w:rPr>
          <w:lang w:val="en-US"/>
        </w:rPr>
      </w:pPr>
      <w:r w:rsidRPr="00255A0C">
        <w:rPr>
          <w:lang w:val="en-US"/>
        </w:rPr>
        <w:lastRenderedPageBreak/>
        <w:t>&lt;br&gt;</w:t>
      </w:r>
    </w:p>
    <w:p w14:paraId="1B3C87AC" w14:textId="36E7828E" w:rsidR="00255A0C" w:rsidRDefault="00255A0C" w:rsidP="00255A0C">
      <w:pPr>
        <w:pStyle w:val="ListParagraph"/>
        <w:spacing w:line="360" w:lineRule="auto"/>
        <w:jc w:val="both"/>
        <w:rPr>
          <w:lang w:val="en-US"/>
        </w:rPr>
      </w:pPr>
      <w:r w:rsidRPr="00255A0C">
        <w:rPr>
          <w:lang w:val="en-US"/>
        </w:rPr>
        <w:t>&lt;input type="button" class="noPrint" value="Cetak"onclick="window.print()"&gt;</w:t>
      </w:r>
    </w:p>
    <w:p w14:paraId="6A885847" w14:textId="0BAF7BB4" w:rsidR="00D318D5" w:rsidRDefault="00D318D5" w:rsidP="00255A0C">
      <w:pPr>
        <w:pStyle w:val="ListParagraph"/>
        <w:spacing w:line="360" w:lineRule="auto"/>
        <w:jc w:val="both"/>
        <w:rPr>
          <w:lang w:val="en-US"/>
        </w:rPr>
      </w:pPr>
    </w:p>
    <w:p w14:paraId="66296F0C" w14:textId="5E960436" w:rsidR="00D318D5" w:rsidRDefault="00D318D5" w:rsidP="00255A0C">
      <w:pPr>
        <w:pStyle w:val="ListParagraph"/>
        <w:spacing w:line="360" w:lineRule="auto"/>
        <w:jc w:val="both"/>
        <w:rPr>
          <w:lang w:val="en-US"/>
        </w:rPr>
      </w:pPr>
    </w:p>
    <w:p w14:paraId="3C2C7830" w14:textId="110BAAD9" w:rsidR="00D318D5" w:rsidRDefault="00D318D5" w:rsidP="00255A0C">
      <w:pPr>
        <w:pStyle w:val="ListParagraph"/>
        <w:spacing w:line="360" w:lineRule="auto"/>
        <w:jc w:val="both"/>
        <w:rPr>
          <w:lang w:val="en-US"/>
        </w:rPr>
      </w:pPr>
    </w:p>
    <w:p w14:paraId="07A5FF68" w14:textId="77777777" w:rsidR="00D318D5" w:rsidRPr="00255A0C" w:rsidRDefault="00D318D5" w:rsidP="00255A0C">
      <w:pPr>
        <w:pStyle w:val="ListParagraph"/>
        <w:spacing w:line="360" w:lineRule="auto"/>
        <w:jc w:val="both"/>
        <w:rPr>
          <w:lang w:val="en-US"/>
        </w:rPr>
      </w:pPr>
    </w:p>
    <w:p w14:paraId="68AE5334" w14:textId="215F3D55" w:rsidR="00255A0C" w:rsidRPr="00255A0C" w:rsidRDefault="00255A0C" w:rsidP="00667A11">
      <w:pPr>
        <w:pStyle w:val="ListParagraph"/>
        <w:numPr>
          <w:ilvl w:val="0"/>
          <w:numId w:val="17"/>
        </w:numPr>
        <w:spacing w:line="360" w:lineRule="auto"/>
        <w:jc w:val="both"/>
        <w:rPr>
          <w:lang w:val="en-US"/>
        </w:rPr>
      </w:pPr>
      <w:r w:rsidRPr="00255A0C">
        <w:rPr>
          <w:b/>
          <w:bCs/>
          <w:lang w:val="en-US"/>
        </w:rPr>
        <w:t>Laporan semua pesanan belum selsai</w:t>
      </w:r>
    </w:p>
    <w:p w14:paraId="278CA291" w14:textId="77777777" w:rsidR="00255A0C" w:rsidRPr="00255A0C" w:rsidRDefault="00255A0C" w:rsidP="00255A0C">
      <w:pPr>
        <w:pStyle w:val="ListParagraph"/>
        <w:spacing w:line="360" w:lineRule="auto"/>
        <w:jc w:val="both"/>
        <w:rPr>
          <w:lang w:val="en-US"/>
        </w:rPr>
      </w:pPr>
      <w:r w:rsidRPr="00255A0C">
        <w:rPr>
          <w:lang w:val="en-US"/>
        </w:rPr>
        <w:t>&lt;?php</w:t>
      </w:r>
    </w:p>
    <w:p w14:paraId="59454CCC" w14:textId="77777777" w:rsidR="00255A0C" w:rsidRPr="00255A0C" w:rsidRDefault="00255A0C" w:rsidP="00255A0C">
      <w:pPr>
        <w:pStyle w:val="ListParagraph"/>
        <w:spacing w:line="360" w:lineRule="auto"/>
        <w:jc w:val="both"/>
        <w:rPr>
          <w:lang w:val="en-US"/>
        </w:rPr>
      </w:pPr>
    </w:p>
    <w:p w14:paraId="52A009D2" w14:textId="77777777" w:rsidR="00255A0C" w:rsidRPr="00255A0C" w:rsidRDefault="00255A0C" w:rsidP="00255A0C">
      <w:pPr>
        <w:pStyle w:val="ListParagraph"/>
        <w:spacing w:line="360" w:lineRule="auto"/>
        <w:jc w:val="both"/>
        <w:rPr>
          <w:lang w:val="en-US"/>
        </w:rPr>
      </w:pPr>
      <w:r w:rsidRPr="00255A0C">
        <w:rPr>
          <w:lang w:val="en-US"/>
        </w:rPr>
        <w:tab/>
        <w:t>error_reporting(E_ALL ^ (E_NOTICE | E_WARNING));</w:t>
      </w:r>
    </w:p>
    <w:p w14:paraId="60A5A3B7" w14:textId="77777777" w:rsidR="00255A0C" w:rsidRPr="00255A0C" w:rsidRDefault="00255A0C" w:rsidP="00255A0C">
      <w:pPr>
        <w:pStyle w:val="ListParagraph"/>
        <w:spacing w:line="360" w:lineRule="auto"/>
        <w:jc w:val="both"/>
        <w:rPr>
          <w:lang w:val="en-US"/>
        </w:rPr>
      </w:pPr>
      <w:r w:rsidRPr="00255A0C">
        <w:rPr>
          <w:lang w:val="en-US"/>
        </w:rPr>
        <w:tab/>
        <w:t>require_once "../../koneksi.php";</w:t>
      </w:r>
    </w:p>
    <w:p w14:paraId="4D8688EF" w14:textId="77777777" w:rsidR="00255A0C" w:rsidRPr="00255A0C" w:rsidRDefault="00255A0C" w:rsidP="00255A0C">
      <w:pPr>
        <w:pStyle w:val="ListParagraph"/>
        <w:spacing w:line="360" w:lineRule="auto"/>
        <w:jc w:val="both"/>
        <w:rPr>
          <w:lang w:val="en-US"/>
        </w:rPr>
      </w:pPr>
    </w:p>
    <w:p w14:paraId="3D40106A" w14:textId="77777777" w:rsidR="00255A0C" w:rsidRPr="00255A0C" w:rsidRDefault="00255A0C" w:rsidP="00255A0C">
      <w:pPr>
        <w:pStyle w:val="ListParagraph"/>
        <w:spacing w:line="360" w:lineRule="auto"/>
        <w:jc w:val="both"/>
        <w:rPr>
          <w:lang w:val="en-US"/>
        </w:rPr>
      </w:pPr>
      <w:r w:rsidRPr="00255A0C">
        <w:rPr>
          <w:lang w:val="en-US"/>
        </w:rPr>
        <w:t>?&gt;</w:t>
      </w:r>
    </w:p>
    <w:p w14:paraId="5DC2994F" w14:textId="77777777" w:rsidR="00255A0C" w:rsidRPr="00255A0C" w:rsidRDefault="00255A0C" w:rsidP="00255A0C">
      <w:pPr>
        <w:pStyle w:val="ListParagraph"/>
        <w:spacing w:line="360" w:lineRule="auto"/>
        <w:jc w:val="both"/>
        <w:rPr>
          <w:lang w:val="en-US"/>
        </w:rPr>
      </w:pPr>
      <w:r w:rsidRPr="00255A0C">
        <w:rPr>
          <w:lang w:val="en-US"/>
        </w:rPr>
        <w:t>&lt;link rel="icon" type="image/x-icon" href="../../images/favicon.ico"&gt;</w:t>
      </w:r>
    </w:p>
    <w:p w14:paraId="0D804DA2" w14:textId="77777777" w:rsidR="00255A0C" w:rsidRPr="00255A0C" w:rsidRDefault="00255A0C" w:rsidP="00255A0C">
      <w:pPr>
        <w:pStyle w:val="ListParagraph"/>
        <w:spacing w:line="360" w:lineRule="auto"/>
        <w:jc w:val="both"/>
        <w:rPr>
          <w:lang w:val="en-US"/>
        </w:rPr>
      </w:pPr>
      <w:r w:rsidRPr="00255A0C">
        <w:rPr>
          <w:lang w:val="en-US"/>
        </w:rPr>
        <w:t>&lt;style&gt;</w:t>
      </w:r>
    </w:p>
    <w:p w14:paraId="0E2F02D7" w14:textId="77777777" w:rsidR="00255A0C" w:rsidRPr="00255A0C" w:rsidRDefault="00255A0C" w:rsidP="00255A0C">
      <w:pPr>
        <w:pStyle w:val="ListParagraph"/>
        <w:spacing w:line="360" w:lineRule="auto"/>
        <w:jc w:val="both"/>
        <w:rPr>
          <w:lang w:val="en-US"/>
        </w:rPr>
      </w:pPr>
      <w:r w:rsidRPr="00255A0C">
        <w:rPr>
          <w:lang w:val="en-US"/>
        </w:rPr>
        <w:tab/>
      </w:r>
    </w:p>
    <w:p w14:paraId="3C8CB46B" w14:textId="77777777" w:rsidR="00255A0C" w:rsidRPr="00255A0C" w:rsidRDefault="00255A0C" w:rsidP="00255A0C">
      <w:pPr>
        <w:pStyle w:val="ListParagraph"/>
        <w:spacing w:line="360" w:lineRule="auto"/>
        <w:jc w:val="both"/>
        <w:rPr>
          <w:lang w:val="en-US"/>
        </w:rPr>
      </w:pPr>
      <w:r w:rsidRPr="00255A0C">
        <w:rPr>
          <w:lang w:val="en-US"/>
        </w:rPr>
        <w:tab/>
        <w:t>@media print{</w:t>
      </w:r>
    </w:p>
    <w:p w14:paraId="7CF23D31"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input.noPrint{</w:t>
      </w:r>
    </w:p>
    <w:p w14:paraId="74227636"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display: none;</w:t>
      </w:r>
    </w:p>
    <w:p w14:paraId="691DE7BB"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w:t>
      </w:r>
    </w:p>
    <w:p w14:paraId="3B4FE35A" w14:textId="77777777" w:rsidR="00255A0C" w:rsidRPr="00255A0C" w:rsidRDefault="00255A0C" w:rsidP="00255A0C">
      <w:pPr>
        <w:pStyle w:val="ListParagraph"/>
        <w:spacing w:line="360" w:lineRule="auto"/>
        <w:jc w:val="both"/>
        <w:rPr>
          <w:lang w:val="en-US"/>
        </w:rPr>
      </w:pPr>
      <w:r w:rsidRPr="00255A0C">
        <w:rPr>
          <w:lang w:val="en-US"/>
        </w:rPr>
        <w:tab/>
        <w:t>}</w:t>
      </w:r>
    </w:p>
    <w:p w14:paraId="02D1B530" w14:textId="77777777" w:rsidR="00255A0C" w:rsidRPr="00255A0C" w:rsidRDefault="00255A0C" w:rsidP="00255A0C">
      <w:pPr>
        <w:pStyle w:val="ListParagraph"/>
        <w:spacing w:line="360" w:lineRule="auto"/>
        <w:jc w:val="both"/>
        <w:rPr>
          <w:lang w:val="en-US"/>
        </w:rPr>
      </w:pPr>
      <w:r w:rsidRPr="00255A0C">
        <w:rPr>
          <w:lang w:val="en-US"/>
        </w:rPr>
        <w:t>&lt;/style&gt;</w:t>
      </w:r>
    </w:p>
    <w:p w14:paraId="42209C79" w14:textId="77777777" w:rsidR="00255A0C" w:rsidRPr="00255A0C" w:rsidRDefault="00255A0C" w:rsidP="00255A0C">
      <w:pPr>
        <w:pStyle w:val="ListParagraph"/>
        <w:spacing w:line="360" w:lineRule="auto"/>
        <w:jc w:val="both"/>
        <w:rPr>
          <w:lang w:val="en-US"/>
        </w:rPr>
      </w:pPr>
    </w:p>
    <w:p w14:paraId="781FA3F9" w14:textId="77777777" w:rsidR="00255A0C" w:rsidRPr="00255A0C" w:rsidRDefault="00255A0C" w:rsidP="00255A0C">
      <w:pPr>
        <w:pStyle w:val="ListParagraph"/>
        <w:spacing w:line="360" w:lineRule="auto"/>
        <w:jc w:val="both"/>
        <w:rPr>
          <w:lang w:val="en-US"/>
        </w:rPr>
      </w:pPr>
      <w:r w:rsidRPr="00255A0C">
        <w:rPr>
          <w:lang w:val="en-US"/>
        </w:rPr>
        <w:t>&lt;table border="1" width="100%" style="border-collapse: collapse;"&gt;</w:t>
      </w:r>
    </w:p>
    <w:p w14:paraId="70E28C61" w14:textId="77777777" w:rsidR="00255A0C" w:rsidRPr="00255A0C" w:rsidRDefault="00255A0C" w:rsidP="00255A0C">
      <w:pPr>
        <w:pStyle w:val="ListParagraph"/>
        <w:spacing w:line="360" w:lineRule="auto"/>
        <w:jc w:val="both"/>
        <w:rPr>
          <w:lang w:val="en-US"/>
        </w:rPr>
      </w:pPr>
      <w:r w:rsidRPr="00255A0C">
        <w:rPr>
          <w:lang w:val="en-US"/>
        </w:rPr>
        <w:tab/>
        <w:t>&lt;div align="left"&gt;</w:t>
      </w:r>
    </w:p>
    <w:p w14:paraId="3E304812" w14:textId="77777777" w:rsidR="00255A0C" w:rsidRPr="00255A0C" w:rsidRDefault="00255A0C" w:rsidP="00255A0C">
      <w:pPr>
        <w:pStyle w:val="ListParagraph"/>
        <w:spacing w:line="360" w:lineRule="auto"/>
        <w:jc w:val="both"/>
        <w:rPr>
          <w:lang w:val="en-US"/>
        </w:rPr>
      </w:pPr>
      <w:r w:rsidRPr="00255A0C">
        <w:rPr>
          <w:lang w:val="en-US"/>
        </w:rPr>
        <w:tab/>
        <w:t>&lt;img src="../../images/logo1.png" width="75" height="75" style="float:left;margin:0 8px 4px 0;"&gt;</w:t>
      </w:r>
    </w:p>
    <w:p w14:paraId="5D49A47E" w14:textId="77777777" w:rsidR="00255A0C" w:rsidRPr="00255A0C" w:rsidRDefault="00255A0C" w:rsidP="00255A0C">
      <w:pPr>
        <w:pStyle w:val="ListParagraph"/>
        <w:spacing w:line="360" w:lineRule="auto"/>
        <w:jc w:val="both"/>
        <w:rPr>
          <w:lang w:val="en-US"/>
        </w:rPr>
      </w:pPr>
      <w:r w:rsidRPr="00255A0C">
        <w:rPr>
          <w:lang w:val="en-US"/>
        </w:rPr>
        <w:tab/>
        <w:t>&lt;font size="6" color="red"&gt;&lt;b&gt;CV. AXELINDO&lt;/b&gt;&lt;/font&gt;&lt;br&gt;</w:t>
      </w:r>
    </w:p>
    <w:p w14:paraId="6D385A53" w14:textId="77777777" w:rsidR="00255A0C" w:rsidRPr="00255A0C" w:rsidRDefault="00255A0C" w:rsidP="00255A0C">
      <w:pPr>
        <w:pStyle w:val="ListParagraph"/>
        <w:spacing w:line="360" w:lineRule="auto"/>
        <w:jc w:val="both"/>
        <w:rPr>
          <w:lang w:val="en-US"/>
        </w:rPr>
      </w:pPr>
      <w:r w:rsidRPr="00255A0C">
        <w:rPr>
          <w:lang w:val="en-US"/>
        </w:rPr>
        <w:tab/>
        <w:t>Jl. Cikarang Selatan Bekasi&lt;br&gt;Telp:021-454545&lt;/div&gt;</w:t>
      </w:r>
    </w:p>
    <w:p w14:paraId="25EE1937" w14:textId="77777777" w:rsidR="00255A0C" w:rsidRPr="00255A0C" w:rsidRDefault="00255A0C" w:rsidP="00255A0C">
      <w:pPr>
        <w:pStyle w:val="ListParagraph"/>
        <w:spacing w:line="360" w:lineRule="auto"/>
        <w:jc w:val="both"/>
        <w:rPr>
          <w:lang w:val="en-US"/>
        </w:rPr>
      </w:pPr>
    </w:p>
    <w:p w14:paraId="3A4A1E95" w14:textId="77777777" w:rsidR="00255A0C" w:rsidRPr="00255A0C" w:rsidRDefault="00255A0C" w:rsidP="00255A0C">
      <w:pPr>
        <w:pStyle w:val="ListParagraph"/>
        <w:spacing w:line="360" w:lineRule="auto"/>
        <w:jc w:val="both"/>
        <w:rPr>
          <w:lang w:val="en-US"/>
        </w:rPr>
      </w:pPr>
      <w:r w:rsidRPr="00255A0C">
        <w:rPr>
          <w:lang w:val="en-US"/>
        </w:rPr>
        <w:lastRenderedPageBreak/>
        <w:tab/>
        <w:t>&lt;caption&gt;Laporan Daftar Pemesanan Belum Selesai Periode: &lt;b&gt;&lt;?php echo $_POST['tgl_awal']?&gt;&lt;/b&gt; s/d &lt;b&gt;&lt;?php echo $_POST['tgl_akhir']?&gt;&lt;/b&gt;</w:t>
      </w:r>
    </w:p>
    <w:p w14:paraId="48841E88"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0F943089" w14:textId="77777777" w:rsidR="00255A0C" w:rsidRPr="00255A0C" w:rsidRDefault="00255A0C" w:rsidP="00255A0C">
      <w:pPr>
        <w:pStyle w:val="ListParagraph"/>
        <w:spacing w:line="360" w:lineRule="auto"/>
        <w:jc w:val="both"/>
        <w:rPr>
          <w:lang w:val="en-US"/>
        </w:rPr>
      </w:pPr>
    </w:p>
    <w:p w14:paraId="4316A52D"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56CB8C08"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59C80332" w14:textId="77777777" w:rsidR="00255A0C" w:rsidRPr="00255A0C" w:rsidRDefault="00255A0C" w:rsidP="00255A0C">
      <w:pPr>
        <w:pStyle w:val="ListParagraph"/>
        <w:spacing w:line="360" w:lineRule="auto"/>
        <w:jc w:val="both"/>
        <w:rPr>
          <w:lang w:val="en-US"/>
        </w:rPr>
      </w:pPr>
    </w:p>
    <w:p w14:paraId="692F6B68"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5B38513E" w14:textId="77777777" w:rsidR="00255A0C" w:rsidRPr="00255A0C" w:rsidRDefault="00255A0C" w:rsidP="00255A0C">
      <w:pPr>
        <w:pStyle w:val="ListParagraph"/>
        <w:spacing w:line="360" w:lineRule="auto"/>
        <w:jc w:val="both"/>
        <w:rPr>
          <w:lang w:val="en-US"/>
        </w:rPr>
      </w:pPr>
      <w:r w:rsidRPr="00255A0C">
        <w:rPr>
          <w:lang w:val="en-US"/>
        </w:rPr>
        <w:tab/>
        <w:t>&lt;/caption&gt;</w:t>
      </w:r>
    </w:p>
    <w:p w14:paraId="1A9196E9" w14:textId="77777777" w:rsidR="00255A0C" w:rsidRPr="00255A0C" w:rsidRDefault="00255A0C" w:rsidP="00255A0C">
      <w:pPr>
        <w:pStyle w:val="ListParagraph"/>
        <w:spacing w:line="360" w:lineRule="auto"/>
        <w:jc w:val="both"/>
        <w:rPr>
          <w:lang w:val="en-US"/>
        </w:rPr>
      </w:pPr>
      <w:r w:rsidRPr="00255A0C">
        <w:rPr>
          <w:lang w:val="en-US"/>
        </w:rPr>
        <w:tab/>
        <w:t>&lt;thead&gt;</w:t>
      </w:r>
    </w:p>
    <w:p w14:paraId="5E5724E3"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502EF3CD" w14:textId="77777777" w:rsidR="00255A0C" w:rsidRPr="00255A0C" w:rsidRDefault="00255A0C" w:rsidP="00255A0C">
      <w:pPr>
        <w:pStyle w:val="ListParagraph"/>
        <w:spacing w:line="360" w:lineRule="auto"/>
        <w:jc w:val="both"/>
        <w:rPr>
          <w:lang w:val="en-US"/>
        </w:rPr>
      </w:pPr>
      <w:r w:rsidRPr="00255A0C">
        <w:rPr>
          <w:lang w:val="en-US"/>
        </w:rPr>
        <w:t xml:space="preserve">            &lt;th&gt;No.&lt;/th&gt;</w:t>
      </w:r>
    </w:p>
    <w:p w14:paraId="344BE96C" w14:textId="77777777" w:rsidR="00255A0C" w:rsidRPr="00255A0C" w:rsidRDefault="00255A0C" w:rsidP="00255A0C">
      <w:pPr>
        <w:pStyle w:val="ListParagraph"/>
        <w:spacing w:line="360" w:lineRule="auto"/>
        <w:jc w:val="both"/>
        <w:rPr>
          <w:lang w:val="en-US"/>
        </w:rPr>
      </w:pPr>
      <w:r w:rsidRPr="00255A0C">
        <w:rPr>
          <w:lang w:val="en-US"/>
        </w:rPr>
        <w:t xml:space="preserve">            &lt;th&gt;ID Pemesanan&lt;/th&gt;</w:t>
      </w:r>
    </w:p>
    <w:p w14:paraId="5F46A7ED" w14:textId="77777777" w:rsidR="00255A0C" w:rsidRPr="00255A0C" w:rsidRDefault="00255A0C" w:rsidP="00255A0C">
      <w:pPr>
        <w:pStyle w:val="ListParagraph"/>
        <w:spacing w:line="360" w:lineRule="auto"/>
        <w:jc w:val="both"/>
        <w:rPr>
          <w:lang w:val="en-US"/>
        </w:rPr>
      </w:pPr>
      <w:r w:rsidRPr="00255A0C">
        <w:rPr>
          <w:lang w:val="en-US"/>
        </w:rPr>
        <w:t xml:space="preserve">            &lt;th&gt;Nama Pelanggan&lt;/th&gt;</w:t>
      </w:r>
    </w:p>
    <w:p w14:paraId="34A52B2E" w14:textId="77777777" w:rsidR="00255A0C" w:rsidRPr="00255A0C" w:rsidRDefault="00255A0C" w:rsidP="00255A0C">
      <w:pPr>
        <w:pStyle w:val="ListParagraph"/>
        <w:spacing w:line="360" w:lineRule="auto"/>
        <w:jc w:val="both"/>
        <w:rPr>
          <w:lang w:val="en-US"/>
        </w:rPr>
      </w:pPr>
      <w:r w:rsidRPr="00255A0C">
        <w:rPr>
          <w:lang w:val="en-US"/>
        </w:rPr>
        <w:t xml:space="preserve">            &lt;th&gt;Alamat&lt;/th&gt;</w:t>
      </w:r>
    </w:p>
    <w:p w14:paraId="3F7655C2" w14:textId="77777777" w:rsidR="00255A0C" w:rsidRPr="00255A0C" w:rsidRDefault="00255A0C" w:rsidP="00255A0C">
      <w:pPr>
        <w:pStyle w:val="ListParagraph"/>
        <w:spacing w:line="360" w:lineRule="auto"/>
        <w:jc w:val="both"/>
        <w:rPr>
          <w:lang w:val="en-US"/>
        </w:rPr>
      </w:pPr>
      <w:r w:rsidRPr="00255A0C">
        <w:rPr>
          <w:lang w:val="en-US"/>
        </w:rPr>
        <w:t xml:space="preserve">            &lt;th&gt;Telpon&lt;/th&gt;</w:t>
      </w:r>
    </w:p>
    <w:p w14:paraId="39C4C958" w14:textId="77777777" w:rsidR="00255A0C" w:rsidRPr="00255A0C" w:rsidRDefault="00255A0C" w:rsidP="00255A0C">
      <w:pPr>
        <w:pStyle w:val="ListParagraph"/>
        <w:spacing w:line="360" w:lineRule="auto"/>
        <w:jc w:val="both"/>
        <w:rPr>
          <w:lang w:val="en-US"/>
        </w:rPr>
      </w:pPr>
      <w:r w:rsidRPr="00255A0C">
        <w:rPr>
          <w:lang w:val="en-US"/>
        </w:rPr>
        <w:t xml:space="preserve">            &lt;th&gt;Tgl Pesan&lt;/th&gt;</w:t>
      </w:r>
    </w:p>
    <w:p w14:paraId="4D6D14F4" w14:textId="77777777" w:rsidR="00255A0C" w:rsidRPr="00255A0C" w:rsidRDefault="00255A0C" w:rsidP="00255A0C">
      <w:pPr>
        <w:pStyle w:val="ListParagraph"/>
        <w:spacing w:line="360" w:lineRule="auto"/>
        <w:jc w:val="both"/>
        <w:rPr>
          <w:lang w:val="en-US"/>
        </w:rPr>
      </w:pPr>
      <w:r w:rsidRPr="00255A0C">
        <w:rPr>
          <w:lang w:val="en-US"/>
        </w:rPr>
        <w:t xml:space="preserve">            &lt;th&gt;Nama Service&lt;/th&gt;</w:t>
      </w:r>
    </w:p>
    <w:p w14:paraId="6CC9A244" w14:textId="77777777" w:rsidR="00255A0C" w:rsidRPr="00255A0C" w:rsidRDefault="00255A0C" w:rsidP="00255A0C">
      <w:pPr>
        <w:pStyle w:val="ListParagraph"/>
        <w:spacing w:line="360" w:lineRule="auto"/>
        <w:jc w:val="both"/>
        <w:rPr>
          <w:lang w:val="en-US"/>
        </w:rPr>
      </w:pPr>
      <w:r w:rsidRPr="00255A0C">
        <w:rPr>
          <w:lang w:val="en-US"/>
        </w:rPr>
        <w:t xml:space="preserve">            &lt;th&gt;Tgl Pelaksanaan Service&lt;/th&gt;</w:t>
      </w:r>
    </w:p>
    <w:p w14:paraId="0E62EB70" w14:textId="77777777" w:rsidR="00255A0C" w:rsidRPr="00255A0C" w:rsidRDefault="00255A0C" w:rsidP="00255A0C">
      <w:pPr>
        <w:pStyle w:val="ListParagraph"/>
        <w:spacing w:line="360" w:lineRule="auto"/>
        <w:jc w:val="both"/>
        <w:rPr>
          <w:lang w:val="en-US"/>
        </w:rPr>
      </w:pPr>
      <w:r w:rsidRPr="00255A0C">
        <w:rPr>
          <w:lang w:val="en-US"/>
        </w:rPr>
        <w:t xml:space="preserve">            &lt;th&gt;Jam / Waktu&lt;/th&gt;</w:t>
      </w:r>
    </w:p>
    <w:p w14:paraId="03EEEE59" w14:textId="77777777" w:rsidR="00255A0C" w:rsidRPr="00255A0C" w:rsidRDefault="00255A0C" w:rsidP="00255A0C">
      <w:pPr>
        <w:pStyle w:val="ListParagraph"/>
        <w:spacing w:line="360" w:lineRule="auto"/>
        <w:jc w:val="both"/>
        <w:rPr>
          <w:lang w:val="en-US"/>
        </w:rPr>
      </w:pPr>
      <w:r w:rsidRPr="00255A0C">
        <w:rPr>
          <w:lang w:val="en-US"/>
        </w:rPr>
        <w:t xml:space="preserve">            &lt;th&gt;Status Pemesanan&lt;/th&gt;</w:t>
      </w:r>
    </w:p>
    <w:p w14:paraId="003A8AD4" w14:textId="77777777" w:rsidR="00255A0C" w:rsidRPr="00255A0C" w:rsidRDefault="00255A0C" w:rsidP="00255A0C">
      <w:pPr>
        <w:pStyle w:val="ListParagraph"/>
        <w:spacing w:line="360" w:lineRule="auto"/>
        <w:jc w:val="both"/>
        <w:rPr>
          <w:lang w:val="en-US"/>
        </w:rPr>
      </w:pPr>
      <w:r w:rsidRPr="00255A0C">
        <w:rPr>
          <w:lang w:val="en-US"/>
        </w:rPr>
        <w:t xml:space="preserve">        &lt;/tr&gt;</w:t>
      </w:r>
    </w:p>
    <w:p w14:paraId="60EC86DC" w14:textId="77777777" w:rsidR="00255A0C" w:rsidRPr="00255A0C" w:rsidRDefault="00255A0C" w:rsidP="00255A0C">
      <w:pPr>
        <w:pStyle w:val="ListParagraph"/>
        <w:spacing w:line="360" w:lineRule="auto"/>
        <w:jc w:val="both"/>
        <w:rPr>
          <w:lang w:val="en-US"/>
        </w:rPr>
      </w:pPr>
      <w:r w:rsidRPr="00255A0C">
        <w:rPr>
          <w:lang w:val="en-US"/>
        </w:rPr>
        <w:t xml:space="preserve">    &lt;/thead&gt;</w:t>
      </w:r>
    </w:p>
    <w:p w14:paraId="6CFE8754" w14:textId="77777777" w:rsidR="00255A0C" w:rsidRPr="00255A0C" w:rsidRDefault="00255A0C" w:rsidP="00255A0C">
      <w:pPr>
        <w:pStyle w:val="ListParagraph"/>
        <w:spacing w:line="360" w:lineRule="auto"/>
        <w:jc w:val="both"/>
        <w:rPr>
          <w:lang w:val="en-US"/>
        </w:rPr>
      </w:pPr>
      <w:r w:rsidRPr="00255A0C">
        <w:rPr>
          <w:lang w:val="en-US"/>
        </w:rPr>
        <w:tab/>
        <w:t>&lt;tbody&gt;</w:t>
      </w:r>
    </w:p>
    <w:p w14:paraId="7B9A8ED5"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t>&lt;?php</w:t>
      </w:r>
    </w:p>
    <w:p w14:paraId="7366822E" w14:textId="77777777" w:rsidR="00255A0C" w:rsidRPr="00255A0C" w:rsidRDefault="00255A0C" w:rsidP="00255A0C">
      <w:pPr>
        <w:pStyle w:val="ListParagraph"/>
        <w:spacing w:line="360" w:lineRule="auto"/>
        <w:jc w:val="both"/>
        <w:rPr>
          <w:lang w:val="en-US"/>
        </w:rPr>
      </w:pPr>
    </w:p>
    <w:p w14:paraId="3E9D01D7"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$tgl_awal=$_POST['tgl_awal'];</w:t>
      </w:r>
    </w:p>
    <w:p w14:paraId="285C7AEF" w14:textId="77777777" w:rsidR="00255A0C" w:rsidRPr="00255A0C" w:rsidRDefault="00255A0C" w:rsidP="00255A0C">
      <w:pPr>
        <w:pStyle w:val="ListParagraph"/>
        <w:spacing w:line="360" w:lineRule="auto"/>
        <w:jc w:val="both"/>
        <w:rPr>
          <w:lang w:val="en-US"/>
        </w:rPr>
      </w:pPr>
      <w:r w:rsidRPr="00255A0C">
        <w:rPr>
          <w:lang w:val="en-US"/>
        </w:rPr>
        <w:tab/>
      </w:r>
      <w:r w:rsidRPr="00255A0C">
        <w:rPr>
          <w:lang w:val="en-US"/>
        </w:rPr>
        <w:tab/>
      </w:r>
      <w:r w:rsidRPr="00255A0C">
        <w:rPr>
          <w:lang w:val="en-US"/>
        </w:rPr>
        <w:tab/>
        <w:t>$tgl_akhir=$_POST['tgl_akhir'];</w:t>
      </w:r>
    </w:p>
    <w:p w14:paraId="7EE4F6E4" w14:textId="77777777" w:rsidR="00255A0C" w:rsidRPr="00255A0C" w:rsidRDefault="00255A0C" w:rsidP="00255A0C">
      <w:pPr>
        <w:pStyle w:val="ListParagraph"/>
        <w:spacing w:line="360" w:lineRule="auto"/>
        <w:jc w:val="both"/>
        <w:rPr>
          <w:lang w:val="en-US"/>
        </w:rPr>
      </w:pPr>
    </w:p>
    <w:p w14:paraId="30E08164" w14:textId="77777777" w:rsidR="00255A0C" w:rsidRPr="00255A0C" w:rsidRDefault="00255A0C" w:rsidP="00255A0C">
      <w:pPr>
        <w:pStyle w:val="ListParagraph"/>
        <w:spacing w:line="360" w:lineRule="auto"/>
        <w:jc w:val="both"/>
        <w:rPr>
          <w:lang w:val="en-US"/>
        </w:rPr>
      </w:pPr>
      <w:r w:rsidRPr="00255A0C">
        <w:rPr>
          <w:lang w:val="en-US"/>
        </w:rPr>
        <w:tab/>
        <w:t xml:space="preserve">        $no=1;</w:t>
      </w:r>
    </w:p>
    <w:p w14:paraId="2FD096D8" w14:textId="77777777" w:rsidR="00255A0C" w:rsidRPr="00255A0C" w:rsidRDefault="00255A0C" w:rsidP="00255A0C">
      <w:pPr>
        <w:pStyle w:val="ListParagraph"/>
        <w:spacing w:line="360" w:lineRule="auto"/>
        <w:jc w:val="both"/>
        <w:rPr>
          <w:lang w:val="en-US"/>
        </w:rPr>
      </w:pPr>
      <w:r w:rsidRPr="00255A0C">
        <w:rPr>
          <w:lang w:val="en-US"/>
        </w:rPr>
        <w:lastRenderedPageBreak/>
        <w:tab/>
        <w:t xml:space="preserve">        $sql= $koneksi-&gt;query("select id_pemesanan,namalengkap,tb_pelanggan.alamat,tb_pelanggan.telp,nama_service,tgl_pesan,tgl_service, jam_service,status_pesan from tb_pemesanan,tb_service,tb_pelanggan where status_pesan!='Selesai Service' and</w:t>
      </w:r>
    </w:p>
    <w:p w14:paraId="7037BB2D"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tb_pemesanan.jservice=tb_service.idservice and</w:t>
      </w:r>
    </w:p>
    <w:p w14:paraId="25149DF8" w14:textId="77777777" w:rsidR="00255A0C" w:rsidRPr="00255A0C" w:rsidRDefault="00255A0C" w:rsidP="00255A0C">
      <w:pPr>
        <w:pStyle w:val="ListParagraph"/>
        <w:spacing w:line="360" w:lineRule="auto"/>
        <w:jc w:val="both"/>
        <w:rPr>
          <w:lang w:val="en-US"/>
        </w:rPr>
      </w:pPr>
      <w:r w:rsidRPr="00255A0C">
        <w:rPr>
          <w:lang w:val="en-US"/>
        </w:rPr>
        <w:t xml:space="preserve">                tb_pemesanan.idpelanggan=tb_pelanggan.idpelanggan and</w:t>
      </w:r>
    </w:p>
    <w:p w14:paraId="22FCE6DF" w14:textId="77777777" w:rsidR="00255A0C" w:rsidRPr="00255A0C" w:rsidRDefault="00255A0C" w:rsidP="00255A0C">
      <w:pPr>
        <w:pStyle w:val="ListParagraph"/>
        <w:spacing w:line="360" w:lineRule="auto"/>
        <w:jc w:val="both"/>
        <w:rPr>
          <w:lang w:val="en-US"/>
        </w:rPr>
      </w:pPr>
      <w:r w:rsidRPr="00255A0C">
        <w:rPr>
          <w:lang w:val="en-US"/>
        </w:rPr>
        <w:t xml:space="preserve">                tgl_service between '$tgl_awal' and '$tgl_akhir' ORDER BY id_pemesanan ASC");</w:t>
      </w:r>
    </w:p>
    <w:p w14:paraId="5B31C031" w14:textId="77777777" w:rsidR="00255A0C" w:rsidRPr="00255A0C" w:rsidRDefault="00255A0C" w:rsidP="00255A0C">
      <w:pPr>
        <w:pStyle w:val="ListParagraph"/>
        <w:spacing w:line="360" w:lineRule="auto"/>
        <w:jc w:val="both"/>
        <w:rPr>
          <w:lang w:val="en-US"/>
        </w:rPr>
      </w:pPr>
      <w:r w:rsidRPr="00255A0C">
        <w:rPr>
          <w:lang w:val="en-US"/>
        </w:rPr>
        <w:tab/>
        <w:t xml:space="preserve">        while($data= $sql-&gt;fetch_assoc()){</w:t>
      </w:r>
    </w:p>
    <w:p w14:paraId="1EA70712" w14:textId="77777777" w:rsidR="00255A0C" w:rsidRPr="00255A0C" w:rsidRDefault="00255A0C" w:rsidP="00255A0C">
      <w:pPr>
        <w:pStyle w:val="ListParagraph"/>
        <w:spacing w:line="360" w:lineRule="auto"/>
        <w:jc w:val="both"/>
        <w:rPr>
          <w:lang w:val="en-US"/>
        </w:rPr>
      </w:pPr>
    </w:p>
    <w:p w14:paraId="08C70D44" w14:textId="77777777" w:rsidR="00255A0C" w:rsidRPr="00255A0C" w:rsidRDefault="00255A0C" w:rsidP="00255A0C">
      <w:pPr>
        <w:pStyle w:val="ListParagraph"/>
        <w:spacing w:line="360" w:lineRule="auto"/>
        <w:jc w:val="both"/>
        <w:rPr>
          <w:lang w:val="en-US"/>
        </w:rPr>
      </w:pPr>
    </w:p>
    <w:p w14:paraId="5754A75E" w14:textId="77777777" w:rsidR="00255A0C" w:rsidRPr="00255A0C" w:rsidRDefault="00255A0C" w:rsidP="00255A0C">
      <w:pPr>
        <w:pStyle w:val="ListParagraph"/>
        <w:spacing w:line="360" w:lineRule="auto"/>
        <w:jc w:val="both"/>
        <w:rPr>
          <w:lang w:val="en-US"/>
        </w:rPr>
      </w:pPr>
      <w:r w:rsidRPr="00255A0C">
        <w:rPr>
          <w:lang w:val="en-US"/>
        </w:rPr>
        <w:tab/>
        <w:t xml:space="preserve">        ?&gt;</w:t>
      </w:r>
    </w:p>
    <w:p w14:paraId="65A5ADCB" w14:textId="77777777" w:rsidR="00255A0C" w:rsidRPr="00255A0C" w:rsidRDefault="00255A0C" w:rsidP="00255A0C">
      <w:pPr>
        <w:pStyle w:val="ListParagraph"/>
        <w:spacing w:line="360" w:lineRule="auto"/>
        <w:jc w:val="both"/>
        <w:rPr>
          <w:lang w:val="en-US"/>
        </w:rPr>
      </w:pPr>
      <w:r w:rsidRPr="00255A0C">
        <w:rPr>
          <w:lang w:val="en-US"/>
        </w:rPr>
        <w:tab/>
        <w:t xml:space="preserve">        </w:t>
      </w:r>
    </w:p>
    <w:p w14:paraId="20092D20"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1B14D914" w14:textId="77777777" w:rsidR="00255A0C" w:rsidRPr="00255A0C" w:rsidRDefault="00255A0C" w:rsidP="00255A0C">
      <w:pPr>
        <w:pStyle w:val="ListParagraph"/>
        <w:spacing w:line="360" w:lineRule="auto"/>
        <w:jc w:val="both"/>
        <w:rPr>
          <w:lang w:val="en-US"/>
        </w:rPr>
      </w:pPr>
      <w:r w:rsidRPr="00255A0C">
        <w:rPr>
          <w:lang w:val="en-US"/>
        </w:rPr>
        <w:tab/>
        <w:t xml:space="preserve">            &lt;td align="center"&gt;&lt;?php echo $no++;?&gt;&lt;/td&gt;</w:t>
      </w:r>
    </w:p>
    <w:p w14:paraId="09D88D71"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$data['id_pemesanan']?&gt;&lt;/td&gt;</w:t>
      </w:r>
    </w:p>
    <w:p w14:paraId="53B6CBDE"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$data['namalengkap']?&gt;&lt;/td&gt;</w:t>
      </w:r>
    </w:p>
    <w:p w14:paraId="26B7D6BF"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$data['alamat']?&gt;&lt;/td&gt;</w:t>
      </w:r>
    </w:p>
    <w:p w14:paraId="75B621B8"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$data['telp']?&gt;&lt;/td&gt;</w:t>
      </w:r>
    </w:p>
    <w:p w14:paraId="673882DB"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$data['tgl_pesan']?&gt;&lt;/td&gt;</w:t>
      </w:r>
    </w:p>
    <w:p w14:paraId="7E0104DD" w14:textId="77777777" w:rsidR="00255A0C" w:rsidRPr="00255A0C" w:rsidRDefault="00255A0C" w:rsidP="00255A0C">
      <w:pPr>
        <w:pStyle w:val="ListParagraph"/>
        <w:spacing w:line="360" w:lineRule="auto"/>
        <w:jc w:val="both"/>
        <w:rPr>
          <w:lang w:val="en-US"/>
        </w:rPr>
      </w:pPr>
      <w:r w:rsidRPr="00255A0C">
        <w:rPr>
          <w:lang w:val="en-US"/>
        </w:rPr>
        <w:t xml:space="preserve">                &lt;td&gt;&lt;?php echo $data['nama_service']?&gt;&lt;/td&gt;</w:t>
      </w:r>
    </w:p>
    <w:p w14:paraId="0824956A"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$data['tgl_service']?&gt;&lt;/td&gt;</w:t>
      </w:r>
    </w:p>
    <w:p w14:paraId="7E84B22F" w14:textId="77777777" w:rsidR="00255A0C" w:rsidRPr="00255A0C" w:rsidRDefault="00255A0C" w:rsidP="00255A0C">
      <w:pPr>
        <w:pStyle w:val="ListParagraph"/>
        <w:spacing w:line="360" w:lineRule="auto"/>
        <w:jc w:val="both"/>
        <w:rPr>
          <w:lang w:val="en-US"/>
        </w:rPr>
      </w:pPr>
      <w:r w:rsidRPr="00255A0C">
        <w:rPr>
          <w:lang w:val="en-US"/>
        </w:rPr>
        <w:t xml:space="preserve">                &lt;td align="center"&gt;&lt;?php echo $data['jam_service']?&gt;&lt;/td&gt;</w:t>
      </w:r>
    </w:p>
    <w:p w14:paraId="43B4BB7F" w14:textId="77777777" w:rsidR="00255A0C" w:rsidRPr="00255A0C" w:rsidRDefault="00255A0C" w:rsidP="00255A0C">
      <w:pPr>
        <w:pStyle w:val="ListParagraph"/>
        <w:spacing w:line="360" w:lineRule="auto"/>
        <w:jc w:val="both"/>
        <w:rPr>
          <w:lang w:val="en-US"/>
        </w:rPr>
      </w:pPr>
      <w:r w:rsidRPr="00255A0C">
        <w:rPr>
          <w:lang w:val="en-US"/>
        </w:rPr>
        <w:t xml:space="preserve">                &lt;td&gt;&lt;font color='blue'&gt;&lt;?php echo $data['status_pesan']?&gt;&lt;/font&gt;&lt;/td&gt;</w:t>
      </w:r>
    </w:p>
    <w:p w14:paraId="0789CBE2" w14:textId="77777777" w:rsidR="00255A0C" w:rsidRPr="00255A0C" w:rsidRDefault="00255A0C" w:rsidP="00255A0C">
      <w:pPr>
        <w:pStyle w:val="ListParagraph"/>
        <w:spacing w:line="360" w:lineRule="auto"/>
        <w:jc w:val="both"/>
        <w:rPr>
          <w:lang w:val="en-US"/>
        </w:rPr>
      </w:pPr>
      <w:r w:rsidRPr="00255A0C">
        <w:rPr>
          <w:lang w:val="en-US"/>
        </w:rPr>
        <w:tab/>
        <w:t xml:space="preserve">        &lt;/tr&gt;</w:t>
      </w:r>
    </w:p>
    <w:p w14:paraId="4C5F6149" w14:textId="77777777" w:rsidR="00255A0C" w:rsidRPr="00255A0C" w:rsidRDefault="00255A0C" w:rsidP="00255A0C">
      <w:pPr>
        <w:pStyle w:val="ListParagraph"/>
        <w:spacing w:line="360" w:lineRule="auto"/>
        <w:jc w:val="both"/>
        <w:rPr>
          <w:lang w:val="en-US"/>
        </w:rPr>
      </w:pPr>
      <w:r w:rsidRPr="00255A0C">
        <w:rPr>
          <w:lang w:val="en-US"/>
        </w:rPr>
        <w:tab/>
        <w:t xml:space="preserve">        &lt;?php </w:t>
      </w:r>
    </w:p>
    <w:p w14:paraId="0224129A" w14:textId="77777777" w:rsidR="00255A0C" w:rsidRPr="00255A0C" w:rsidRDefault="00255A0C" w:rsidP="00255A0C">
      <w:pPr>
        <w:pStyle w:val="ListParagraph"/>
        <w:spacing w:line="360" w:lineRule="auto"/>
        <w:jc w:val="both"/>
        <w:rPr>
          <w:lang w:val="en-US"/>
        </w:rPr>
      </w:pPr>
    </w:p>
    <w:p w14:paraId="3CEA52B2" w14:textId="77777777" w:rsidR="00255A0C" w:rsidRPr="00255A0C" w:rsidRDefault="00255A0C" w:rsidP="00255A0C">
      <w:pPr>
        <w:pStyle w:val="ListParagraph"/>
        <w:spacing w:line="360" w:lineRule="auto"/>
        <w:jc w:val="both"/>
        <w:rPr>
          <w:lang w:val="en-US"/>
        </w:rPr>
      </w:pPr>
      <w:r w:rsidRPr="00255A0C">
        <w:rPr>
          <w:lang w:val="en-US"/>
        </w:rPr>
        <w:tab/>
        <w:t xml:space="preserve">        //$total_pj=$total_pj+$data['total'];</w:t>
      </w:r>
    </w:p>
    <w:p w14:paraId="04734BB7" w14:textId="77777777" w:rsidR="00255A0C" w:rsidRPr="00255A0C" w:rsidRDefault="00255A0C" w:rsidP="00255A0C">
      <w:pPr>
        <w:pStyle w:val="ListParagraph"/>
        <w:spacing w:line="360" w:lineRule="auto"/>
        <w:jc w:val="both"/>
        <w:rPr>
          <w:lang w:val="en-US"/>
        </w:rPr>
      </w:pPr>
      <w:r w:rsidRPr="00255A0C">
        <w:rPr>
          <w:lang w:val="en-US"/>
        </w:rPr>
        <w:tab/>
        <w:t xml:space="preserve">        //$total_profit=$total_profit+$profit;</w:t>
      </w:r>
    </w:p>
    <w:p w14:paraId="562C55D0" w14:textId="77777777" w:rsidR="00255A0C" w:rsidRPr="00255A0C" w:rsidRDefault="00255A0C" w:rsidP="00255A0C">
      <w:pPr>
        <w:pStyle w:val="ListParagraph"/>
        <w:spacing w:line="360" w:lineRule="auto"/>
        <w:jc w:val="both"/>
        <w:rPr>
          <w:lang w:val="en-US"/>
        </w:rPr>
      </w:pPr>
    </w:p>
    <w:p w14:paraId="7DE4FE73"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 </w:t>
      </w:r>
    </w:p>
    <w:p w14:paraId="55028593" w14:textId="77777777" w:rsidR="00255A0C" w:rsidRPr="00255A0C" w:rsidRDefault="00255A0C" w:rsidP="00255A0C">
      <w:pPr>
        <w:pStyle w:val="ListParagraph"/>
        <w:spacing w:line="360" w:lineRule="auto"/>
        <w:jc w:val="both"/>
        <w:rPr>
          <w:lang w:val="en-US"/>
        </w:rPr>
      </w:pPr>
    </w:p>
    <w:p w14:paraId="5CCB45B9" w14:textId="77777777" w:rsidR="00255A0C" w:rsidRPr="00255A0C" w:rsidRDefault="00255A0C" w:rsidP="00255A0C">
      <w:pPr>
        <w:pStyle w:val="ListParagraph"/>
        <w:spacing w:line="360" w:lineRule="auto"/>
        <w:jc w:val="both"/>
        <w:rPr>
          <w:lang w:val="en-US"/>
        </w:rPr>
      </w:pPr>
      <w:r w:rsidRPr="00255A0C">
        <w:rPr>
          <w:lang w:val="en-US"/>
        </w:rPr>
        <w:tab/>
        <w:t xml:space="preserve">    </w:t>
      </w:r>
      <w:r w:rsidRPr="00255A0C">
        <w:rPr>
          <w:lang w:val="en-US"/>
        </w:rPr>
        <w:tab/>
        <w:t xml:space="preserve">?&gt;        </w:t>
      </w:r>
    </w:p>
    <w:p w14:paraId="7D3EA491" w14:textId="77777777" w:rsidR="00255A0C" w:rsidRPr="00255A0C" w:rsidRDefault="00255A0C" w:rsidP="00255A0C">
      <w:pPr>
        <w:pStyle w:val="ListParagraph"/>
        <w:spacing w:line="360" w:lineRule="auto"/>
        <w:jc w:val="both"/>
        <w:rPr>
          <w:lang w:val="en-US"/>
        </w:rPr>
      </w:pPr>
      <w:r w:rsidRPr="00255A0C">
        <w:rPr>
          <w:lang w:val="en-US"/>
        </w:rPr>
        <w:tab/>
        <w:t>&lt;/tbody&gt;</w:t>
      </w:r>
    </w:p>
    <w:p w14:paraId="673C5120" w14:textId="77777777" w:rsidR="00255A0C" w:rsidRPr="00255A0C" w:rsidRDefault="00255A0C" w:rsidP="00255A0C">
      <w:pPr>
        <w:pStyle w:val="ListParagraph"/>
        <w:spacing w:line="360" w:lineRule="auto"/>
        <w:jc w:val="both"/>
        <w:rPr>
          <w:lang w:val="en-US"/>
        </w:rPr>
      </w:pPr>
    </w:p>
    <w:p w14:paraId="10011B9C" w14:textId="77777777" w:rsidR="00255A0C" w:rsidRPr="00255A0C" w:rsidRDefault="00255A0C" w:rsidP="00255A0C">
      <w:pPr>
        <w:pStyle w:val="ListParagraph"/>
        <w:spacing w:line="360" w:lineRule="auto"/>
        <w:jc w:val="both"/>
        <w:rPr>
          <w:lang w:val="en-US"/>
        </w:rPr>
      </w:pPr>
      <w:r w:rsidRPr="00255A0C">
        <w:rPr>
          <w:lang w:val="en-US"/>
        </w:rPr>
        <w:t>&lt;/table&gt;</w:t>
      </w:r>
    </w:p>
    <w:p w14:paraId="158CE121" w14:textId="77777777" w:rsidR="00255A0C" w:rsidRPr="00255A0C" w:rsidRDefault="00255A0C" w:rsidP="00255A0C">
      <w:pPr>
        <w:pStyle w:val="ListParagraph"/>
        <w:spacing w:line="360" w:lineRule="auto"/>
        <w:jc w:val="both"/>
        <w:rPr>
          <w:lang w:val="en-US"/>
        </w:rPr>
      </w:pPr>
      <w:r w:rsidRPr="00255A0C">
        <w:rPr>
          <w:lang w:val="en-US"/>
        </w:rPr>
        <w:t>&lt;br&gt;</w:t>
      </w:r>
    </w:p>
    <w:p w14:paraId="0C8EC648" w14:textId="76F6B476" w:rsidR="00255A0C" w:rsidRPr="00D318D5" w:rsidRDefault="00255A0C" w:rsidP="00D318D5">
      <w:pPr>
        <w:pStyle w:val="ListParagraph"/>
        <w:spacing w:line="360" w:lineRule="auto"/>
        <w:jc w:val="both"/>
        <w:rPr>
          <w:lang w:val="en-US"/>
        </w:rPr>
      </w:pPr>
      <w:r w:rsidRPr="00255A0C">
        <w:rPr>
          <w:lang w:val="en-US"/>
        </w:rPr>
        <w:t>&lt;input type="button" class="noPrint" value="Cetak"onclick="window.print()"&gt;</w:t>
      </w:r>
    </w:p>
    <w:p w14:paraId="4FE591A6" w14:textId="2537DC98" w:rsidR="00255A0C" w:rsidRPr="00D318D5" w:rsidRDefault="00255A0C" w:rsidP="00D318D5">
      <w:pPr>
        <w:spacing w:line="360" w:lineRule="auto"/>
        <w:jc w:val="both"/>
        <w:rPr>
          <w:lang w:val="en-US"/>
        </w:rPr>
      </w:pPr>
    </w:p>
    <w:p w14:paraId="0FF45C12" w14:textId="263390F0" w:rsidR="0020630C" w:rsidRDefault="000B1F2A" w:rsidP="0020630C">
      <w:pPr>
        <w:pStyle w:val="ListParagraph"/>
        <w:spacing w:line="360" w:lineRule="auto"/>
        <w:jc w:val="both"/>
        <w:rPr>
          <w:b/>
          <w:bCs/>
          <w:lang w:val="en-US"/>
        </w:rPr>
      </w:pPr>
      <w:r w:rsidRPr="000B1F2A">
        <w:rPr>
          <w:b/>
          <w:bCs/>
          <w:lang w:val="en-US"/>
        </w:rPr>
        <w:t xml:space="preserve">Form </w:t>
      </w:r>
      <w:r w:rsidR="0020630C">
        <w:rPr>
          <w:b/>
          <w:bCs/>
          <w:lang w:val="en-US"/>
        </w:rPr>
        <w:t>pelanggan( Input pemesanan service)</w:t>
      </w:r>
    </w:p>
    <w:p w14:paraId="703AE2FD" w14:textId="77777777" w:rsidR="0020630C" w:rsidRPr="0020630C" w:rsidRDefault="0020630C" w:rsidP="0020630C">
      <w:pPr>
        <w:pStyle w:val="ListParagraph"/>
        <w:spacing w:line="360" w:lineRule="auto"/>
        <w:jc w:val="both"/>
        <w:rPr>
          <w:lang w:val="en-US"/>
        </w:rPr>
      </w:pPr>
      <w:r w:rsidRPr="0020630C">
        <w:rPr>
          <w:lang w:val="en-US"/>
        </w:rPr>
        <w:t>&lt;?php</w:t>
      </w:r>
    </w:p>
    <w:p w14:paraId="1E230829"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40FCD74C" w14:textId="77777777" w:rsidR="0020630C" w:rsidRPr="0020630C" w:rsidRDefault="0020630C" w:rsidP="0020630C">
      <w:pPr>
        <w:pStyle w:val="ListParagraph"/>
        <w:spacing w:line="360" w:lineRule="auto"/>
        <w:jc w:val="both"/>
        <w:rPr>
          <w:lang w:val="en-US"/>
        </w:rPr>
      </w:pPr>
      <w:r w:rsidRPr="0020630C">
        <w:rPr>
          <w:lang w:val="en-US"/>
        </w:rPr>
        <w:t>// menghubungkan dengan koneksi database</w:t>
      </w:r>
    </w:p>
    <w:p w14:paraId="3EDC669C" w14:textId="77777777" w:rsidR="0020630C" w:rsidRPr="0020630C" w:rsidRDefault="0020630C" w:rsidP="0020630C">
      <w:pPr>
        <w:pStyle w:val="ListParagraph"/>
        <w:spacing w:line="360" w:lineRule="auto"/>
        <w:jc w:val="both"/>
        <w:rPr>
          <w:lang w:val="en-US"/>
        </w:rPr>
      </w:pPr>
      <w:r w:rsidRPr="0020630C">
        <w:rPr>
          <w:lang w:val="en-US"/>
        </w:rPr>
        <w:t>include "koneksi.php";</w:t>
      </w:r>
    </w:p>
    <w:p w14:paraId="28594D02" w14:textId="77777777" w:rsidR="0020630C" w:rsidRPr="0020630C" w:rsidRDefault="0020630C" w:rsidP="0020630C">
      <w:pPr>
        <w:pStyle w:val="ListParagraph"/>
        <w:spacing w:line="360" w:lineRule="auto"/>
        <w:jc w:val="both"/>
        <w:rPr>
          <w:lang w:val="en-US"/>
        </w:rPr>
      </w:pPr>
      <w:r w:rsidRPr="0020630C">
        <w:rPr>
          <w:lang w:val="en-US"/>
        </w:rPr>
        <w:t xml:space="preserve">$idpelanggan = $data['id']; </w:t>
      </w:r>
    </w:p>
    <w:p w14:paraId="04EC1382" w14:textId="77777777" w:rsidR="0020630C" w:rsidRPr="0020630C" w:rsidRDefault="0020630C" w:rsidP="0020630C">
      <w:pPr>
        <w:pStyle w:val="ListParagraph"/>
        <w:spacing w:line="360" w:lineRule="auto"/>
        <w:jc w:val="both"/>
        <w:rPr>
          <w:lang w:val="en-US"/>
        </w:rPr>
      </w:pPr>
      <w:r w:rsidRPr="0020630C">
        <w:rPr>
          <w:lang w:val="en-US"/>
        </w:rPr>
        <w:t>// mengambil data pasien dengan kode paling besar</w:t>
      </w:r>
    </w:p>
    <w:p w14:paraId="6FB5042B" w14:textId="77777777" w:rsidR="0020630C" w:rsidRPr="0020630C" w:rsidRDefault="0020630C" w:rsidP="0020630C">
      <w:pPr>
        <w:pStyle w:val="ListParagraph"/>
        <w:spacing w:line="360" w:lineRule="auto"/>
        <w:jc w:val="both"/>
        <w:rPr>
          <w:lang w:val="en-US"/>
        </w:rPr>
      </w:pPr>
      <w:r w:rsidRPr="0020630C">
        <w:rPr>
          <w:lang w:val="en-US"/>
        </w:rPr>
        <w:t>$query = mysqli_query($koneksi, "SELECT max(id_pemesanan) as kodeTerbesar FROM tb_pemesanan");</w:t>
      </w:r>
    </w:p>
    <w:p w14:paraId="0E6DCA54" w14:textId="77777777" w:rsidR="0020630C" w:rsidRPr="0020630C" w:rsidRDefault="0020630C" w:rsidP="0020630C">
      <w:pPr>
        <w:pStyle w:val="ListParagraph"/>
        <w:spacing w:line="360" w:lineRule="auto"/>
        <w:jc w:val="both"/>
        <w:rPr>
          <w:lang w:val="en-US"/>
        </w:rPr>
      </w:pPr>
      <w:r w:rsidRPr="0020630C">
        <w:rPr>
          <w:lang w:val="en-US"/>
        </w:rPr>
        <w:t>$data = mysqli_fetch_array($query);</w:t>
      </w:r>
    </w:p>
    <w:p w14:paraId="24F7B0CA" w14:textId="77777777" w:rsidR="0020630C" w:rsidRPr="0020630C" w:rsidRDefault="0020630C" w:rsidP="0020630C">
      <w:pPr>
        <w:pStyle w:val="ListParagraph"/>
        <w:spacing w:line="360" w:lineRule="auto"/>
        <w:jc w:val="both"/>
        <w:rPr>
          <w:lang w:val="en-US"/>
        </w:rPr>
      </w:pPr>
      <w:r w:rsidRPr="0020630C">
        <w:rPr>
          <w:lang w:val="en-US"/>
        </w:rPr>
        <w:t>$nopesan = $data['kodeTerbesar'];</w:t>
      </w:r>
    </w:p>
    <w:p w14:paraId="4D45F8AB"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1061964F" w14:textId="77777777" w:rsidR="0020630C" w:rsidRPr="0020630C" w:rsidRDefault="0020630C" w:rsidP="0020630C">
      <w:pPr>
        <w:pStyle w:val="ListParagraph"/>
        <w:spacing w:line="360" w:lineRule="auto"/>
        <w:jc w:val="both"/>
        <w:rPr>
          <w:lang w:val="en-US"/>
        </w:rPr>
      </w:pPr>
      <w:r w:rsidRPr="0020630C">
        <w:rPr>
          <w:lang w:val="en-US"/>
        </w:rPr>
        <w:t>$urutan = (int) substr($nopesan, 2, 8);</w:t>
      </w:r>
    </w:p>
    <w:p w14:paraId="0AD0148B" w14:textId="77777777" w:rsidR="0020630C" w:rsidRPr="0020630C" w:rsidRDefault="0020630C" w:rsidP="0020630C">
      <w:pPr>
        <w:pStyle w:val="ListParagraph"/>
        <w:spacing w:line="360" w:lineRule="auto"/>
        <w:jc w:val="both"/>
        <w:rPr>
          <w:lang w:val="en-US"/>
        </w:rPr>
      </w:pPr>
      <w:r w:rsidRPr="0020630C">
        <w:rPr>
          <w:lang w:val="en-US"/>
        </w:rPr>
        <w:t>$urutan++;</w:t>
      </w:r>
    </w:p>
    <w:p w14:paraId="6BB0C2AE" w14:textId="77777777" w:rsidR="0020630C" w:rsidRPr="0020630C" w:rsidRDefault="0020630C" w:rsidP="0020630C">
      <w:pPr>
        <w:pStyle w:val="ListParagraph"/>
        <w:spacing w:line="360" w:lineRule="auto"/>
        <w:jc w:val="both"/>
        <w:rPr>
          <w:lang w:val="en-US"/>
        </w:rPr>
      </w:pPr>
    </w:p>
    <w:p w14:paraId="7729712A" w14:textId="77777777" w:rsidR="0020630C" w:rsidRPr="0020630C" w:rsidRDefault="0020630C" w:rsidP="0020630C">
      <w:pPr>
        <w:pStyle w:val="ListParagraph"/>
        <w:spacing w:line="360" w:lineRule="auto"/>
        <w:jc w:val="both"/>
        <w:rPr>
          <w:lang w:val="en-US"/>
        </w:rPr>
      </w:pPr>
      <w:r w:rsidRPr="0020630C">
        <w:rPr>
          <w:lang w:val="en-US"/>
        </w:rPr>
        <w:t>$huruf = "P-";</w:t>
      </w:r>
    </w:p>
    <w:p w14:paraId="0BE73E17" w14:textId="77777777" w:rsidR="0020630C" w:rsidRPr="0020630C" w:rsidRDefault="0020630C" w:rsidP="0020630C">
      <w:pPr>
        <w:pStyle w:val="ListParagraph"/>
        <w:spacing w:line="360" w:lineRule="auto"/>
        <w:jc w:val="both"/>
        <w:rPr>
          <w:lang w:val="en-US"/>
        </w:rPr>
      </w:pPr>
      <w:r w:rsidRPr="0020630C">
        <w:rPr>
          <w:lang w:val="en-US"/>
        </w:rPr>
        <w:t>$kodepesan = $huruf . sprintf("%08s", $urutan);</w:t>
      </w:r>
    </w:p>
    <w:p w14:paraId="4145A623" w14:textId="77777777" w:rsidR="0020630C" w:rsidRPr="0020630C" w:rsidRDefault="0020630C" w:rsidP="0020630C">
      <w:pPr>
        <w:pStyle w:val="ListParagraph"/>
        <w:spacing w:line="360" w:lineRule="auto"/>
        <w:jc w:val="both"/>
        <w:rPr>
          <w:lang w:val="en-US"/>
        </w:rPr>
      </w:pPr>
      <w:r w:rsidRPr="0020630C">
        <w:rPr>
          <w:lang w:val="en-US"/>
        </w:rPr>
        <w:t>?&gt;</w:t>
      </w:r>
    </w:p>
    <w:p w14:paraId="280365E2" w14:textId="77777777" w:rsidR="0020630C" w:rsidRPr="0020630C" w:rsidRDefault="0020630C" w:rsidP="0020630C">
      <w:pPr>
        <w:pStyle w:val="ListParagraph"/>
        <w:spacing w:line="360" w:lineRule="auto"/>
        <w:jc w:val="both"/>
        <w:rPr>
          <w:lang w:val="en-US"/>
        </w:rPr>
      </w:pPr>
    </w:p>
    <w:p w14:paraId="2568486C" w14:textId="77777777" w:rsidR="0020630C" w:rsidRPr="0020630C" w:rsidRDefault="0020630C" w:rsidP="0020630C">
      <w:pPr>
        <w:pStyle w:val="ListParagraph"/>
        <w:spacing w:line="360" w:lineRule="auto"/>
        <w:jc w:val="both"/>
        <w:rPr>
          <w:lang w:val="en-US"/>
        </w:rPr>
      </w:pPr>
      <w:r w:rsidRPr="0020630C">
        <w:rPr>
          <w:lang w:val="en-US"/>
        </w:rPr>
        <w:t>&lt;div class="row clearfix"&gt;</w:t>
      </w:r>
    </w:p>
    <w:p w14:paraId="2CAF2F5A"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&lt;div class="col-lg-12 col-md-12 col-sm-12 col-xs-12"&gt;</w:t>
      </w:r>
    </w:p>
    <w:p w14:paraId="57B85A8C" w14:textId="77777777" w:rsidR="0020630C" w:rsidRPr="0020630C" w:rsidRDefault="0020630C" w:rsidP="0020630C">
      <w:pPr>
        <w:pStyle w:val="ListParagraph"/>
        <w:spacing w:line="360" w:lineRule="auto"/>
        <w:jc w:val="both"/>
        <w:rPr>
          <w:lang w:val="en-US"/>
        </w:rPr>
      </w:pPr>
      <w:r w:rsidRPr="0020630C">
        <w:rPr>
          <w:lang w:val="en-US"/>
        </w:rPr>
        <w:t xml:space="preserve">                    &lt;div class="card"&gt;</w:t>
      </w:r>
    </w:p>
    <w:p w14:paraId="5676984E" w14:textId="77777777" w:rsidR="0020630C" w:rsidRPr="0020630C" w:rsidRDefault="0020630C" w:rsidP="0020630C">
      <w:pPr>
        <w:pStyle w:val="ListParagraph"/>
        <w:spacing w:line="360" w:lineRule="auto"/>
        <w:jc w:val="both"/>
        <w:rPr>
          <w:lang w:val="en-US"/>
        </w:rPr>
      </w:pPr>
      <w:r w:rsidRPr="0020630C">
        <w:rPr>
          <w:lang w:val="en-US"/>
        </w:rPr>
        <w:t xml:space="preserve">                        &lt;div class="header"&gt;</w:t>
      </w:r>
    </w:p>
    <w:p w14:paraId="1EBDD44F" w14:textId="77777777" w:rsidR="0020630C" w:rsidRPr="0020630C" w:rsidRDefault="0020630C" w:rsidP="0020630C">
      <w:pPr>
        <w:pStyle w:val="ListParagraph"/>
        <w:spacing w:line="360" w:lineRule="auto"/>
        <w:jc w:val="both"/>
        <w:rPr>
          <w:lang w:val="en-US"/>
        </w:rPr>
      </w:pPr>
      <w:r w:rsidRPr="0020630C">
        <w:rPr>
          <w:lang w:val="en-US"/>
        </w:rPr>
        <w:t xml:space="preserve">                            &lt;h2&gt;</w:t>
      </w:r>
    </w:p>
    <w:p w14:paraId="7386AAB8" w14:textId="77777777" w:rsidR="0020630C" w:rsidRPr="0020630C" w:rsidRDefault="0020630C" w:rsidP="0020630C">
      <w:pPr>
        <w:pStyle w:val="ListParagraph"/>
        <w:spacing w:line="360" w:lineRule="auto"/>
        <w:jc w:val="both"/>
        <w:rPr>
          <w:lang w:val="en-US"/>
        </w:rPr>
      </w:pPr>
      <w:r w:rsidRPr="0020630C">
        <w:rPr>
          <w:lang w:val="en-US"/>
        </w:rPr>
        <w:t xml:space="preserve">                                TAMBAH DATA PEMESANAN SERVICE</w:t>
      </w:r>
    </w:p>
    <w:p w14:paraId="105054C0" w14:textId="77777777" w:rsidR="0020630C" w:rsidRPr="0020630C" w:rsidRDefault="0020630C" w:rsidP="0020630C">
      <w:pPr>
        <w:pStyle w:val="ListParagraph"/>
        <w:spacing w:line="360" w:lineRule="auto"/>
        <w:jc w:val="both"/>
        <w:rPr>
          <w:lang w:val="en-US"/>
        </w:rPr>
      </w:pPr>
      <w:r w:rsidRPr="0020630C">
        <w:rPr>
          <w:lang w:val="en-US"/>
        </w:rPr>
        <w:t xml:space="preserve">                            &lt;/h2&gt;</w:t>
      </w:r>
    </w:p>
    <w:p w14:paraId="74CFFF9F"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6A8E679A"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74296E10" w14:textId="77777777" w:rsidR="0020630C" w:rsidRPr="0020630C" w:rsidRDefault="0020630C" w:rsidP="0020630C">
      <w:pPr>
        <w:pStyle w:val="ListParagraph"/>
        <w:spacing w:line="360" w:lineRule="auto"/>
        <w:jc w:val="both"/>
        <w:rPr>
          <w:lang w:val="en-US"/>
        </w:rPr>
      </w:pPr>
      <w:r w:rsidRPr="0020630C">
        <w:rPr>
          <w:lang w:val="en-US"/>
        </w:rPr>
        <w:t xml:space="preserve">                        &lt;div class="body"&gt;</w:t>
      </w:r>
    </w:p>
    <w:p w14:paraId="747043F6" w14:textId="77777777" w:rsidR="0020630C" w:rsidRPr="0020630C" w:rsidRDefault="0020630C" w:rsidP="0020630C">
      <w:pPr>
        <w:pStyle w:val="ListParagraph"/>
        <w:spacing w:line="360" w:lineRule="auto"/>
        <w:jc w:val="both"/>
        <w:rPr>
          <w:lang w:val="en-US"/>
        </w:rPr>
      </w:pPr>
      <w:r w:rsidRPr="0020630C">
        <w:rPr>
          <w:lang w:val="en-US"/>
        </w:rPr>
        <w:t xml:space="preserve">                        &lt;form method="POST"&gt;</w:t>
      </w:r>
    </w:p>
    <w:p w14:paraId="11EC20CB" w14:textId="77777777" w:rsidR="0020630C" w:rsidRPr="0020630C" w:rsidRDefault="0020630C" w:rsidP="0020630C">
      <w:pPr>
        <w:pStyle w:val="ListParagraph"/>
        <w:spacing w:line="360" w:lineRule="auto"/>
        <w:jc w:val="both"/>
        <w:rPr>
          <w:lang w:val="en-US"/>
        </w:rPr>
      </w:pPr>
      <w:r w:rsidRPr="0020630C">
        <w:rPr>
          <w:lang w:val="en-US"/>
        </w:rPr>
        <w:t xml:space="preserve">                        &lt;label for=""&gt;ID Pemesanan&lt;/label&gt;</w:t>
      </w:r>
    </w:p>
    <w:p w14:paraId="2AB2B8EE" w14:textId="77777777" w:rsidR="0020630C" w:rsidRPr="0020630C" w:rsidRDefault="0020630C" w:rsidP="0020630C">
      <w:pPr>
        <w:pStyle w:val="ListParagraph"/>
        <w:spacing w:line="360" w:lineRule="auto"/>
        <w:jc w:val="both"/>
        <w:rPr>
          <w:lang w:val="en-US"/>
        </w:rPr>
      </w:pPr>
      <w:r w:rsidRPr="0020630C">
        <w:rPr>
          <w:lang w:val="en-US"/>
        </w:rPr>
        <w:t xml:space="preserve">                        &lt;div class="form-group"&gt;</w:t>
      </w:r>
    </w:p>
    <w:p w14:paraId="256D4A3F"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6CC606CF" w14:textId="77777777" w:rsidR="0020630C" w:rsidRPr="0020630C" w:rsidRDefault="0020630C" w:rsidP="0020630C">
      <w:pPr>
        <w:pStyle w:val="ListParagraph"/>
        <w:spacing w:line="360" w:lineRule="auto"/>
        <w:jc w:val="both"/>
        <w:rPr>
          <w:lang w:val="en-US"/>
        </w:rPr>
      </w:pPr>
      <w:r w:rsidRPr="0020630C">
        <w:rPr>
          <w:lang w:val="en-US"/>
        </w:rPr>
        <w:t xml:space="preserve">                                &lt;input type="text" name="idpesan" value="&lt;?php echo $kodepesan; ?&gt;" class="form-control" readonly/&gt;</w:t>
      </w:r>
    </w:p>
    <w:p w14:paraId="04002EAF"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160BB03D"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5974E4A2" w14:textId="77777777" w:rsidR="0020630C" w:rsidRPr="0020630C" w:rsidRDefault="0020630C" w:rsidP="0020630C">
      <w:pPr>
        <w:pStyle w:val="ListParagraph"/>
        <w:spacing w:line="360" w:lineRule="auto"/>
        <w:jc w:val="both"/>
        <w:rPr>
          <w:lang w:val="en-US"/>
        </w:rPr>
      </w:pPr>
    </w:p>
    <w:p w14:paraId="7473F7D6" w14:textId="77777777" w:rsidR="0020630C" w:rsidRPr="0020630C" w:rsidRDefault="0020630C" w:rsidP="0020630C">
      <w:pPr>
        <w:pStyle w:val="ListParagraph"/>
        <w:spacing w:line="360" w:lineRule="auto"/>
        <w:jc w:val="both"/>
        <w:rPr>
          <w:lang w:val="en-US"/>
        </w:rPr>
      </w:pPr>
      <w:r w:rsidRPr="0020630C">
        <w:rPr>
          <w:lang w:val="en-US"/>
        </w:rPr>
        <w:t xml:space="preserve">                        &lt;label for=""&gt;Jenis Service&lt;/label&gt;</w:t>
      </w:r>
    </w:p>
    <w:p w14:paraId="1FF7B68B" w14:textId="77777777" w:rsidR="0020630C" w:rsidRPr="0020630C" w:rsidRDefault="0020630C" w:rsidP="0020630C">
      <w:pPr>
        <w:pStyle w:val="ListParagraph"/>
        <w:spacing w:line="360" w:lineRule="auto"/>
        <w:jc w:val="both"/>
        <w:rPr>
          <w:lang w:val="en-US"/>
        </w:rPr>
      </w:pPr>
      <w:r w:rsidRPr="0020630C">
        <w:rPr>
          <w:lang w:val="en-US"/>
        </w:rPr>
        <w:t xml:space="preserve">                        &lt;div class="row clearfix"&gt;</w:t>
      </w:r>
    </w:p>
    <w:p w14:paraId="7D22B840" w14:textId="77777777" w:rsidR="0020630C" w:rsidRPr="0020630C" w:rsidRDefault="0020630C" w:rsidP="0020630C">
      <w:pPr>
        <w:pStyle w:val="ListParagraph"/>
        <w:spacing w:line="360" w:lineRule="auto"/>
        <w:jc w:val="both"/>
        <w:rPr>
          <w:lang w:val="en-US"/>
        </w:rPr>
      </w:pPr>
      <w:r w:rsidRPr="0020630C">
        <w:rPr>
          <w:lang w:val="en-US"/>
        </w:rPr>
        <w:t xml:space="preserve">                            &lt;div class="col-md-2"&gt;            </w:t>
      </w:r>
    </w:p>
    <w:p w14:paraId="38037393" w14:textId="77777777" w:rsidR="0020630C" w:rsidRPr="0020630C" w:rsidRDefault="0020630C" w:rsidP="0020630C">
      <w:pPr>
        <w:pStyle w:val="ListParagraph"/>
        <w:spacing w:line="360" w:lineRule="auto"/>
        <w:jc w:val="both"/>
        <w:rPr>
          <w:lang w:val="en-US"/>
        </w:rPr>
      </w:pPr>
      <w:r w:rsidRPr="0020630C">
        <w:rPr>
          <w:lang w:val="en-US"/>
        </w:rPr>
        <w:t xml:space="preserve">                                &lt;select class="form-control show-tick" name="jservice" /&gt;</w:t>
      </w:r>
    </w:p>
    <w:p w14:paraId="77759FD9" w14:textId="77777777" w:rsidR="0020630C" w:rsidRPr="0020630C" w:rsidRDefault="0020630C" w:rsidP="0020630C">
      <w:pPr>
        <w:pStyle w:val="ListParagraph"/>
        <w:spacing w:line="360" w:lineRule="auto"/>
        <w:jc w:val="both"/>
        <w:rPr>
          <w:lang w:val="en-US"/>
        </w:rPr>
      </w:pPr>
      <w:r w:rsidRPr="0020630C">
        <w:rPr>
          <w:lang w:val="en-US"/>
        </w:rPr>
        <w:t xml:space="preserve">                                &lt;option value=""&gt;Pilih Jenis Service&lt;/option&gt;</w:t>
      </w:r>
    </w:p>
    <w:p w14:paraId="768232AD"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7BDF17F2" w14:textId="77777777" w:rsidR="0020630C" w:rsidRPr="0020630C" w:rsidRDefault="0020630C" w:rsidP="0020630C">
      <w:pPr>
        <w:pStyle w:val="ListParagraph"/>
        <w:spacing w:line="360" w:lineRule="auto"/>
        <w:jc w:val="both"/>
        <w:rPr>
          <w:lang w:val="en-US"/>
        </w:rPr>
      </w:pPr>
      <w:r w:rsidRPr="0020630C">
        <w:rPr>
          <w:lang w:val="en-US"/>
        </w:rPr>
        <w:t xml:space="preserve">                                         $jservice=$koneksi-&gt;query("select * from tb_service"); </w:t>
      </w:r>
    </w:p>
    <w:p w14:paraId="38A69DEB" w14:textId="77777777" w:rsidR="0020630C" w:rsidRPr="0020630C" w:rsidRDefault="0020630C" w:rsidP="0020630C">
      <w:pPr>
        <w:pStyle w:val="ListParagraph"/>
        <w:spacing w:line="360" w:lineRule="auto"/>
        <w:jc w:val="both"/>
        <w:rPr>
          <w:lang w:val="en-US"/>
        </w:rPr>
      </w:pPr>
      <w:r w:rsidRPr="0020630C">
        <w:rPr>
          <w:lang w:val="en-US"/>
        </w:rPr>
        <w:t xml:space="preserve">                                         while ($d_jservice=$jservice-&gt;fetch_assoc()) {</w:t>
      </w:r>
    </w:p>
    <w:p w14:paraId="6B0515B6" w14:textId="77777777" w:rsidR="0020630C" w:rsidRPr="0020630C" w:rsidRDefault="0020630C" w:rsidP="0020630C">
      <w:pPr>
        <w:pStyle w:val="ListParagraph"/>
        <w:spacing w:line="360" w:lineRule="auto"/>
        <w:jc w:val="both"/>
        <w:rPr>
          <w:lang w:val="en-US"/>
        </w:rPr>
      </w:pPr>
      <w:r w:rsidRPr="0020630C">
        <w:rPr>
          <w:lang w:val="en-US"/>
        </w:rPr>
        <w:t xml:space="preserve">                                        ?&gt;    </w:t>
      </w:r>
    </w:p>
    <w:p w14:paraId="3D1EE30D"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&lt;option value="&lt;?=$d_jservice['idservice'];?&gt;"&gt;&lt;?=$d_jservice['nama_service'];?&gt;&lt;/option&gt;</w:t>
      </w:r>
    </w:p>
    <w:p w14:paraId="64F92DFB" w14:textId="77777777" w:rsidR="0020630C" w:rsidRPr="0020630C" w:rsidRDefault="0020630C" w:rsidP="0020630C">
      <w:pPr>
        <w:pStyle w:val="ListParagraph"/>
        <w:spacing w:line="360" w:lineRule="auto"/>
        <w:jc w:val="both"/>
        <w:rPr>
          <w:lang w:val="en-US"/>
        </w:rPr>
      </w:pPr>
      <w:r w:rsidRPr="0020630C">
        <w:rPr>
          <w:lang w:val="en-US"/>
        </w:rPr>
        <w:t xml:space="preserve">                                        &lt;?php } ?&gt;</w:t>
      </w:r>
    </w:p>
    <w:p w14:paraId="4665E23B" w14:textId="77777777" w:rsidR="0020630C" w:rsidRPr="0020630C" w:rsidRDefault="0020630C" w:rsidP="0020630C">
      <w:pPr>
        <w:pStyle w:val="ListParagraph"/>
        <w:spacing w:line="360" w:lineRule="auto"/>
        <w:jc w:val="both"/>
        <w:rPr>
          <w:lang w:val="en-US"/>
        </w:rPr>
      </w:pPr>
      <w:r w:rsidRPr="0020630C">
        <w:rPr>
          <w:lang w:val="en-US"/>
        </w:rPr>
        <w:t xml:space="preserve">                                &lt;/select&gt;</w:t>
      </w:r>
    </w:p>
    <w:p w14:paraId="4DA4C86D" w14:textId="77777777" w:rsidR="0020630C" w:rsidRPr="0020630C" w:rsidRDefault="0020630C" w:rsidP="0020630C">
      <w:pPr>
        <w:pStyle w:val="ListParagraph"/>
        <w:spacing w:line="360" w:lineRule="auto"/>
        <w:jc w:val="both"/>
        <w:rPr>
          <w:lang w:val="en-US"/>
        </w:rPr>
      </w:pPr>
      <w:r w:rsidRPr="0020630C">
        <w:rPr>
          <w:lang w:val="en-US"/>
        </w:rPr>
        <w:t xml:space="preserve">                           &lt;/div&gt;                           </w:t>
      </w:r>
    </w:p>
    <w:p w14:paraId="45A9D304"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1F111CFE" w14:textId="77777777" w:rsidR="0020630C" w:rsidRPr="0020630C" w:rsidRDefault="0020630C" w:rsidP="0020630C">
      <w:pPr>
        <w:pStyle w:val="ListParagraph"/>
        <w:spacing w:line="360" w:lineRule="auto"/>
        <w:jc w:val="both"/>
        <w:rPr>
          <w:lang w:val="en-US"/>
        </w:rPr>
      </w:pPr>
    </w:p>
    <w:p w14:paraId="6E91FC42" w14:textId="77777777" w:rsidR="0020630C" w:rsidRPr="0020630C" w:rsidRDefault="0020630C" w:rsidP="0020630C">
      <w:pPr>
        <w:pStyle w:val="ListParagraph"/>
        <w:spacing w:line="360" w:lineRule="auto"/>
        <w:jc w:val="both"/>
        <w:rPr>
          <w:lang w:val="en-US"/>
        </w:rPr>
      </w:pPr>
      <w:r w:rsidRPr="0020630C">
        <w:rPr>
          <w:lang w:val="en-US"/>
        </w:rPr>
        <w:t xml:space="preserve">                        &lt;label for=""&gt;Tanggal Pelaksanaan Service&lt;/label&gt;</w:t>
      </w:r>
    </w:p>
    <w:p w14:paraId="718774D2" w14:textId="77777777" w:rsidR="0020630C" w:rsidRPr="0020630C" w:rsidRDefault="0020630C" w:rsidP="0020630C">
      <w:pPr>
        <w:pStyle w:val="ListParagraph"/>
        <w:spacing w:line="360" w:lineRule="auto"/>
        <w:jc w:val="both"/>
        <w:rPr>
          <w:lang w:val="en-US"/>
        </w:rPr>
      </w:pPr>
      <w:r w:rsidRPr="0020630C">
        <w:rPr>
          <w:lang w:val="en-US"/>
        </w:rPr>
        <w:t xml:space="preserve">                        &lt;div class="form-group"&gt;</w:t>
      </w:r>
    </w:p>
    <w:p w14:paraId="74999E70"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44601C28" w14:textId="77777777" w:rsidR="0020630C" w:rsidRPr="0020630C" w:rsidRDefault="0020630C" w:rsidP="0020630C">
      <w:pPr>
        <w:pStyle w:val="ListParagraph"/>
        <w:spacing w:line="360" w:lineRule="auto"/>
        <w:jc w:val="both"/>
        <w:rPr>
          <w:lang w:val="en-US"/>
        </w:rPr>
      </w:pPr>
      <w:r w:rsidRPr="0020630C">
        <w:rPr>
          <w:lang w:val="en-US"/>
        </w:rPr>
        <w:t xml:space="preserve">                                &lt;input type="date" name="tgl_service" class="form-control" /&gt;</w:t>
      </w:r>
    </w:p>
    <w:p w14:paraId="362512E8"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47532918"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5C5C5D40" w14:textId="77777777" w:rsidR="0020630C" w:rsidRPr="0020630C" w:rsidRDefault="0020630C" w:rsidP="0020630C">
      <w:pPr>
        <w:pStyle w:val="ListParagraph"/>
        <w:spacing w:line="360" w:lineRule="auto"/>
        <w:jc w:val="both"/>
        <w:rPr>
          <w:lang w:val="en-US"/>
        </w:rPr>
      </w:pPr>
    </w:p>
    <w:p w14:paraId="5E7250CA" w14:textId="77777777" w:rsidR="0020630C" w:rsidRPr="0020630C" w:rsidRDefault="0020630C" w:rsidP="0020630C">
      <w:pPr>
        <w:pStyle w:val="ListParagraph"/>
        <w:spacing w:line="360" w:lineRule="auto"/>
        <w:jc w:val="both"/>
        <w:rPr>
          <w:lang w:val="en-US"/>
        </w:rPr>
      </w:pPr>
      <w:r w:rsidRPr="0020630C">
        <w:rPr>
          <w:lang w:val="en-US"/>
        </w:rPr>
        <w:t xml:space="preserve">                        &lt;label for=""&gt;Jam Service&lt;/label&gt;</w:t>
      </w:r>
    </w:p>
    <w:p w14:paraId="62924ED7" w14:textId="77777777" w:rsidR="0020630C" w:rsidRPr="0020630C" w:rsidRDefault="0020630C" w:rsidP="0020630C">
      <w:pPr>
        <w:pStyle w:val="ListParagraph"/>
        <w:spacing w:line="360" w:lineRule="auto"/>
        <w:jc w:val="both"/>
        <w:rPr>
          <w:lang w:val="en-US"/>
        </w:rPr>
      </w:pPr>
      <w:r w:rsidRPr="0020630C">
        <w:rPr>
          <w:lang w:val="en-US"/>
        </w:rPr>
        <w:t xml:space="preserve">                        &lt;div class="form-group"&gt;</w:t>
      </w:r>
    </w:p>
    <w:p w14:paraId="21E778CE"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4812437D" w14:textId="77777777" w:rsidR="0020630C" w:rsidRPr="0020630C" w:rsidRDefault="0020630C" w:rsidP="0020630C">
      <w:pPr>
        <w:pStyle w:val="ListParagraph"/>
        <w:spacing w:line="360" w:lineRule="auto"/>
        <w:jc w:val="both"/>
        <w:rPr>
          <w:lang w:val="en-US"/>
        </w:rPr>
      </w:pPr>
      <w:r w:rsidRPr="0020630C">
        <w:rPr>
          <w:lang w:val="en-US"/>
        </w:rPr>
        <w:t xml:space="preserve">                                &lt;input type="text" name="jam" class="form-control" /&gt;</w:t>
      </w:r>
    </w:p>
    <w:p w14:paraId="7FB3E547"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336FD0F3"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63AFD35D" w14:textId="77777777" w:rsidR="0020630C" w:rsidRPr="0020630C" w:rsidRDefault="0020630C" w:rsidP="0020630C">
      <w:pPr>
        <w:pStyle w:val="ListParagraph"/>
        <w:spacing w:line="360" w:lineRule="auto"/>
        <w:jc w:val="both"/>
        <w:rPr>
          <w:lang w:val="en-US"/>
        </w:rPr>
      </w:pPr>
    </w:p>
    <w:p w14:paraId="6B4C95DC" w14:textId="77777777" w:rsidR="0020630C" w:rsidRPr="0020630C" w:rsidRDefault="0020630C" w:rsidP="0020630C">
      <w:pPr>
        <w:pStyle w:val="ListParagraph"/>
        <w:spacing w:line="360" w:lineRule="auto"/>
        <w:jc w:val="both"/>
        <w:rPr>
          <w:lang w:val="en-US"/>
        </w:rPr>
      </w:pPr>
      <w:r w:rsidRPr="0020630C">
        <w:rPr>
          <w:lang w:val="en-US"/>
        </w:rPr>
        <w:t xml:space="preserve">                        &lt;input type="submit" name="simpan" value="Simpan" class="btn btn-primary"&gt;</w:t>
      </w:r>
    </w:p>
    <w:p w14:paraId="741E1B85" w14:textId="77777777" w:rsidR="0020630C" w:rsidRPr="0020630C" w:rsidRDefault="0020630C" w:rsidP="0020630C">
      <w:pPr>
        <w:pStyle w:val="ListParagraph"/>
        <w:spacing w:line="360" w:lineRule="auto"/>
        <w:jc w:val="both"/>
        <w:rPr>
          <w:lang w:val="en-US"/>
        </w:rPr>
      </w:pPr>
      <w:r w:rsidRPr="0020630C">
        <w:rPr>
          <w:lang w:val="en-US"/>
        </w:rPr>
        <w:t xml:space="preserve">                        &lt;/form&gt;</w:t>
      </w:r>
    </w:p>
    <w:p w14:paraId="4212AE3C" w14:textId="77777777" w:rsidR="0020630C" w:rsidRPr="0020630C" w:rsidRDefault="0020630C" w:rsidP="0020630C">
      <w:pPr>
        <w:pStyle w:val="ListParagraph"/>
        <w:spacing w:line="360" w:lineRule="auto"/>
        <w:jc w:val="both"/>
        <w:rPr>
          <w:lang w:val="en-US"/>
        </w:rPr>
      </w:pPr>
    </w:p>
    <w:p w14:paraId="61B30372" w14:textId="77777777" w:rsidR="0020630C" w:rsidRPr="0020630C" w:rsidRDefault="0020630C" w:rsidP="0020630C">
      <w:pPr>
        <w:pStyle w:val="ListParagraph"/>
        <w:spacing w:line="360" w:lineRule="auto"/>
        <w:jc w:val="both"/>
        <w:rPr>
          <w:lang w:val="en-US"/>
        </w:rPr>
      </w:pPr>
      <w:r w:rsidRPr="0020630C">
        <w:rPr>
          <w:lang w:val="en-US"/>
        </w:rPr>
        <w:t xml:space="preserve">&lt;?php </w:t>
      </w:r>
    </w:p>
    <w:p w14:paraId="2B98097A" w14:textId="77777777" w:rsidR="0020630C" w:rsidRPr="0020630C" w:rsidRDefault="0020630C" w:rsidP="0020630C">
      <w:pPr>
        <w:pStyle w:val="ListParagraph"/>
        <w:spacing w:line="360" w:lineRule="auto"/>
        <w:jc w:val="both"/>
        <w:rPr>
          <w:lang w:val="en-US"/>
        </w:rPr>
      </w:pPr>
      <w:r w:rsidRPr="0020630C">
        <w:rPr>
          <w:lang w:val="en-US"/>
        </w:rPr>
        <w:t>if (isset($_POST['simpan'])){</w:t>
      </w:r>
    </w:p>
    <w:p w14:paraId="02B057BA" w14:textId="77777777" w:rsidR="0020630C" w:rsidRPr="0020630C" w:rsidRDefault="0020630C" w:rsidP="0020630C">
      <w:pPr>
        <w:pStyle w:val="ListParagraph"/>
        <w:spacing w:line="360" w:lineRule="auto"/>
        <w:jc w:val="both"/>
        <w:rPr>
          <w:lang w:val="en-US"/>
        </w:rPr>
      </w:pPr>
      <w:r w:rsidRPr="0020630C">
        <w:rPr>
          <w:lang w:val="en-US"/>
        </w:rPr>
        <w:t>date_default_timezone_set('Asia/Jakarta');</w:t>
      </w:r>
    </w:p>
    <w:p w14:paraId="42223C35" w14:textId="77777777" w:rsidR="0020630C" w:rsidRPr="0020630C" w:rsidRDefault="0020630C" w:rsidP="0020630C">
      <w:pPr>
        <w:pStyle w:val="ListParagraph"/>
        <w:spacing w:line="360" w:lineRule="auto"/>
        <w:jc w:val="both"/>
        <w:rPr>
          <w:lang w:val="en-US"/>
        </w:rPr>
      </w:pPr>
      <w:r w:rsidRPr="0020630C">
        <w:rPr>
          <w:lang w:val="en-US"/>
        </w:rPr>
        <w:lastRenderedPageBreak/>
        <w:t>$date=date("Y-m-d H:i:s");</w:t>
      </w:r>
    </w:p>
    <w:p w14:paraId="366C9B98" w14:textId="77777777" w:rsidR="0020630C" w:rsidRPr="0020630C" w:rsidRDefault="0020630C" w:rsidP="0020630C">
      <w:pPr>
        <w:pStyle w:val="ListParagraph"/>
        <w:spacing w:line="360" w:lineRule="auto"/>
        <w:jc w:val="both"/>
        <w:rPr>
          <w:lang w:val="en-US"/>
        </w:rPr>
      </w:pPr>
      <w:r w:rsidRPr="0020630C">
        <w:rPr>
          <w:lang w:val="en-US"/>
        </w:rPr>
        <w:t>$idpesan=$_POST['idpesan'];</w:t>
      </w:r>
    </w:p>
    <w:p w14:paraId="7F99D4A1" w14:textId="77777777" w:rsidR="0020630C" w:rsidRPr="0020630C" w:rsidRDefault="0020630C" w:rsidP="0020630C">
      <w:pPr>
        <w:pStyle w:val="ListParagraph"/>
        <w:spacing w:line="360" w:lineRule="auto"/>
        <w:jc w:val="both"/>
        <w:rPr>
          <w:lang w:val="en-US"/>
        </w:rPr>
      </w:pPr>
      <w:r w:rsidRPr="0020630C">
        <w:rPr>
          <w:lang w:val="en-US"/>
        </w:rPr>
        <w:t>$jservice=$_POST['jservice'];</w:t>
      </w:r>
    </w:p>
    <w:p w14:paraId="4B7F3074" w14:textId="77777777" w:rsidR="0020630C" w:rsidRPr="0020630C" w:rsidRDefault="0020630C" w:rsidP="0020630C">
      <w:pPr>
        <w:pStyle w:val="ListParagraph"/>
        <w:spacing w:line="360" w:lineRule="auto"/>
        <w:jc w:val="both"/>
        <w:rPr>
          <w:lang w:val="en-US"/>
        </w:rPr>
      </w:pPr>
      <w:r w:rsidRPr="0020630C">
        <w:rPr>
          <w:lang w:val="en-US"/>
        </w:rPr>
        <w:t>$tgl_service=$_POST['tgl_service'];</w:t>
      </w:r>
    </w:p>
    <w:p w14:paraId="6972B7AB" w14:textId="77777777" w:rsidR="0020630C" w:rsidRPr="0020630C" w:rsidRDefault="0020630C" w:rsidP="0020630C">
      <w:pPr>
        <w:pStyle w:val="ListParagraph"/>
        <w:spacing w:line="360" w:lineRule="auto"/>
        <w:jc w:val="both"/>
        <w:rPr>
          <w:lang w:val="en-US"/>
        </w:rPr>
      </w:pPr>
      <w:r w:rsidRPr="0020630C">
        <w:rPr>
          <w:lang w:val="en-US"/>
        </w:rPr>
        <w:t>$jam=$_POST['jam'];</w:t>
      </w:r>
    </w:p>
    <w:p w14:paraId="70FCF9AE" w14:textId="77777777" w:rsidR="0020630C" w:rsidRPr="0020630C" w:rsidRDefault="0020630C" w:rsidP="0020630C">
      <w:pPr>
        <w:pStyle w:val="ListParagraph"/>
        <w:spacing w:line="360" w:lineRule="auto"/>
        <w:jc w:val="both"/>
        <w:rPr>
          <w:lang w:val="en-US"/>
        </w:rPr>
      </w:pPr>
    </w:p>
    <w:p w14:paraId="34036AE4" w14:textId="77777777" w:rsidR="0020630C" w:rsidRPr="0020630C" w:rsidRDefault="0020630C" w:rsidP="0020630C">
      <w:pPr>
        <w:pStyle w:val="ListParagraph"/>
        <w:spacing w:line="360" w:lineRule="auto"/>
        <w:jc w:val="both"/>
        <w:rPr>
          <w:lang w:val="en-US"/>
        </w:rPr>
      </w:pPr>
      <w:r w:rsidRPr="0020630C">
        <w:rPr>
          <w:lang w:val="en-US"/>
        </w:rPr>
        <w:t xml:space="preserve">    $sql=$koneksi-&gt;query("insert into tb_pemesanan(id_pemesanan,idpelanggan,jservice,tgl_pesan,tgl_service,jam_service,status_pesan) values('$idpesan','$idpelanggan','$jservice','$date','$tgl_service','$jam','Menunggu Waktu Service')");</w:t>
      </w:r>
    </w:p>
    <w:p w14:paraId="02288F37" w14:textId="77777777" w:rsidR="0020630C" w:rsidRPr="0020630C" w:rsidRDefault="0020630C" w:rsidP="0020630C">
      <w:pPr>
        <w:pStyle w:val="ListParagraph"/>
        <w:spacing w:line="360" w:lineRule="auto"/>
        <w:jc w:val="both"/>
        <w:rPr>
          <w:lang w:val="en-US"/>
        </w:rPr>
      </w:pPr>
      <w:r w:rsidRPr="0020630C">
        <w:rPr>
          <w:lang w:val="en-US"/>
        </w:rPr>
        <w:t xml:space="preserve">    if ($sql){</w:t>
      </w:r>
    </w:p>
    <w:p w14:paraId="690AD10C" w14:textId="77777777" w:rsidR="0020630C" w:rsidRPr="0020630C" w:rsidRDefault="0020630C" w:rsidP="0020630C">
      <w:pPr>
        <w:pStyle w:val="ListParagraph"/>
        <w:spacing w:line="360" w:lineRule="auto"/>
        <w:jc w:val="both"/>
        <w:rPr>
          <w:lang w:val="en-US"/>
        </w:rPr>
      </w:pPr>
      <w:r w:rsidRPr="0020630C">
        <w:rPr>
          <w:lang w:val="en-US"/>
        </w:rPr>
        <w:t xml:space="preserve">        ?&gt;</w:t>
      </w:r>
    </w:p>
    <w:p w14:paraId="5F02AFAC" w14:textId="77777777" w:rsidR="0020630C" w:rsidRPr="0020630C" w:rsidRDefault="0020630C" w:rsidP="0020630C">
      <w:pPr>
        <w:pStyle w:val="ListParagraph"/>
        <w:spacing w:line="360" w:lineRule="auto"/>
        <w:jc w:val="both"/>
        <w:rPr>
          <w:lang w:val="en-US"/>
        </w:rPr>
      </w:pPr>
      <w:r w:rsidRPr="0020630C">
        <w:rPr>
          <w:lang w:val="en-US"/>
        </w:rPr>
        <w:t xml:space="preserve">        &lt;script type="text/javascript"&gt;</w:t>
      </w:r>
    </w:p>
    <w:p w14:paraId="051A4310" w14:textId="77777777" w:rsidR="0020630C" w:rsidRPr="0020630C" w:rsidRDefault="0020630C" w:rsidP="0020630C">
      <w:pPr>
        <w:pStyle w:val="ListParagraph"/>
        <w:spacing w:line="360" w:lineRule="auto"/>
        <w:jc w:val="both"/>
        <w:rPr>
          <w:lang w:val="en-US"/>
        </w:rPr>
      </w:pPr>
      <w:r w:rsidRPr="0020630C">
        <w:rPr>
          <w:lang w:val="en-US"/>
        </w:rPr>
        <w:t xml:space="preserve">        alert ("Data Berhasil di Simpan");</w:t>
      </w:r>
    </w:p>
    <w:p w14:paraId="5B8B6DAA" w14:textId="77777777" w:rsidR="0020630C" w:rsidRPr="0020630C" w:rsidRDefault="0020630C" w:rsidP="0020630C">
      <w:pPr>
        <w:pStyle w:val="ListParagraph"/>
        <w:spacing w:line="360" w:lineRule="auto"/>
        <w:jc w:val="both"/>
        <w:rPr>
          <w:lang w:val="en-US"/>
        </w:rPr>
      </w:pPr>
      <w:r w:rsidRPr="0020630C">
        <w:rPr>
          <w:lang w:val="en-US"/>
        </w:rPr>
        <w:t xml:space="preserve">        window.location.href="?page=statuspemesanan";</w:t>
      </w:r>
    </w:p>
    <w:p w14:paraId="0EFAFD16" w14:textId="77777777" w:rsidR="0020630C" w:rsidRPr="0020630C" w:rsidRDefault="0020630C" w:rsidP="0020630C">
      <w:pPr>
        <w:pStyle w:val="ListParagraph"/>
        <w:spacing w:line="360" w:lineRule="auto"/>
        <w:jc w:val="both"/>
        <w:rPr>
          <w:lang w:val="en-US"/>
        </w:rPr>
      </w:pPr>
      <w:r w:rsidRPr="0020630C">
        <w:rPr>
          <w:lang w:val="en-US"/>
        </w:rPr>
        <w:t xml:space="preserve">        &lt;/script&gt;</w:t>
      </w:r>
    </w:p>
    <w:p w14:paraId="4DCBDECD"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212F45F3" w14:textId="77777777" w:rsidR="0020630C" w:rsidRPr="0020630C" w:rsidRDefault="0020630C" w:rsidP="0020630C">
      <w:pPr>
        <w:pStyle w:val="ListParagraph"/>
        <w:spacing w:line="360" w:lineRule="auto"/>
        <w:jc w:val="both"/>
        <w:rPr>
          <w:lang w:val="en-US"/>
        </w:rPr>
      </w:pPr>
      <w:r w:rsidRPr="0020630C">
        <w:rPr>
          <w:lang w:val="en-US"/>
        </w:rPr>
        <w:t xml:space="preserve">    }else{</w:t>
      </w:r>
    </w:p>
    <w:p w14:paraId="2D9B4F33" w14:textId="77777777" w:rsidR="0020630C" w:rsidRPr="0020630C" w:rsidRDefault="0020630C" w:rsidP="0020630C">
      <w:pPr>
        <w:pStyle w:val="ListParagraph"/>
        <w:spacing w:line="360" w:lineRule="auto"/>
        <w:jc w:val="both"/>
        <w:rPr>
          <w:lang w:val="en-US"/>
        </w:rPr>
      </w:pPr>
      <w:r w:rsidRPr="0020630C">
        <w:rPr>
          <w:lang w:val="en-US"/>
        </w:rPr>
        <w:t xml:space="preserve">       ?&gt;</w:t>
      </w:r>
    </w:p>
    <w:p w14:paraId="3A3A1BCA" w14:textId="77777777" w:rsidR="0020630C" w:rsidRPr="0020630C" w:rsidRDefault="0020630C" w:rsidP="0020630C">
      <w:pPr>
        <w:pStyle w:val="ListParagraph"/>
        <w:spacing w:line="360" w:lineRule="auto"/>
        <w:jc w:val="both"/>
        <w:rPr>
          <w:lang w:val="en-US"/>
        </w:rPr>
      </w:pPr>
      <w:r w:rsidRPr="0020630C">
        <w:rPr>
          <w:lang w:val="en-US"/>
        </w:rPr>
        <w:t xml:space="preserve">        &lt;script type="text/javascript"&gt;</w:t>
      </w:r>
    </w:p>
    <w:p w14:paraId="6248DA10" w14:textId="77777777" w:rsidR="0020630C" w:rsidRPr="0020630C" w:rsidRDefault="0020630C" w:rsidP="0020630C">
      <w:pPr>
        <w:pStyle w:val="ListParagraph"/>
        <w:spacing w:line="360" w:lineRule="auto"/>
        <w:jc w:val="both"/>
        <w:rPr>
          <w:lang w:val="en-US"/>
        </w:rPr>
      </w:pPr>
      <w:r w:rsidRPr="0020630C">
        <w:rPr>
          <w:lang w:val="en-US"/>
        </w:rPr>
        <w:t xml:space="preserve">        alert ("Data Tidak Berhasil di Simpan");</w:t>
      </w:r>
    </w:p>
    <w:p w14:paraId="1FE2952B" w14:textId="77777777" w:rsidR="0020630C" w:rsidRPr="0020630C" w:rsidRDefault="0020630C" w:rsidP="0020630C">
      <w:pPr>
        <w:pStyle w:val="ListParagraph"/>
        <w:spacing w:line="360" w:lineRule="auto"/>
        <w:jc w:val="both"/>
        <w:rPr>
          <w:lang w:val="en-US"/>
        </w:rPr>
      </w:pPr>
      <w:r w:rsidRPr="0020630C">
        <w:rPr>
          <w:lang w:val="en-US"/>
        </w:rPr>
        <w:t xml:space="preserve">        window.location.href="?page=statuspemesanan";</w:t>
      </w:r>
    </w:p>
    <w:p w14:paraId="5281680A" w14:textId="77777777" w:rsidR="0020630C" w:rsidRPr="0020630C" w:rsidRDefault="0020630C" w:rsidP="0020630C">
      <w:pPr>
        <w:pStyle w:val="ListParagraph"/>
        <w:spacing w:line="360" w:lineRule="auto"/>
        <w:jc w:val="both"/>
        <w:rPr>
          <w:lang w:val="en-US"/>
        </w:rPr>
      </w:pPr>
      <w:r w:rsidRPr="0020630C">
        <w:rPr>
          <w:lang w:val="en-US"/>
        </w:rPr>
        <w:t xml:space="preserve">        &lt;/script&gt;</w:t>
      </w:r>
    </w:p>
    <w:p w14:paraId="4981242B"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7A556BF8"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3A1C0DF1" w14:textId="77777777" w:rsidR="0020630C" w:rsidRPr="0020630C" w:rsidRDefault="0020630C" w:rsidP="0020630C">
      <w:pPr>
        <w:pStyle w:val="ListParagraph"/>
        <w:spacing w:line="360" w:lineRule="auto"/>
        <w:jc w:val="both"/>
        <w:rPr>
          <w:lang w:val="en-US"/>
        </w:rPr>
      </w:pPr>
      <w:r w:rsidRPr="0020630C">
        <w:rPr>
          <w:lang w:val="en-US"/>
        </w:rPr>
        <w:t>}</w:t>
      </w:r>
    </w:p>
    <w:p w14:paraId="614FB256" w14:textId="77777777" w:rsidR="0020630C" w:rsidRPr="0020630C" w:rsidRDefault="0020630C" w:rsidP="0020630C">
      <w:pPr>
        <w:pStyle w:val="ListParagraph"/>
        <w:spacing w:line="360" w:lineRule="auto"/>
        <w:jc w:val="both"/>
        <w:rPr>
          <w:lang w:val="en-US"/>
        </w:rPr>
      </w:pPr>
    </w:p>
    <w:p w14:paraId="09BE084B" w14:textId="2501B6A5" w:rsidR="00D318D5" w:rsidRDefault="0020630C" w:rsidP="00D318D5">
      <w:pPr>
        <w:pStyle w:val="ListParagraph"/>
        <w:spacing w:line="360" w:lineRule="auto"/>
        <w:jc w:val="both"/>
        <w:rPr>
          <w:lang w:val="en-US"/>
        </w:rPr>
      </w:pPr>
      <w:r w:rsidRPr="0020630C">
        <w:rPr>
          <w:lang w:val="en-US"/>
        </w:rPr>
        <w:t>?&gt;</w:t>
      </w:r>
    </w:p>
    <w:p w14:paraId="4DC8B05B" w14:textId="77777777" w:rsidR="00D318D5" w:rsidRPr="00D318D5" w:rsidRDefault="00D318D5" w:rsidP="00D318D5">
      <w:pPr>
        <w:pStyle w:val="ListParagraph"/>
        <w:spacing w:line="360" w:lineRule="auto"/>
        <w:jc w:val="both"/>
        <w:rPr>
          <w:lang w:val="en-US"/>
        </w:rPr>
      </w:pPr>
    </w:p>
    <w:p w14:paraId="66B5F2D3" w14:textId="0676EC1F" w:rsidR="0020630C" w:rsidRPr="0020630C" w:rsidRDefault="0020630C" w:rsidP="0020630C">
      <w:pPr>
        <w:pStyle w:val="ListParagraph"/>
        <w:spacing w:line="360" w:lineRule="auto"/>
        <w:jc w:val="both"/>
        <w:rPr>
          <w:b/>
          <w:bCs/>
          <w:lang w:val="en-US"/>
        </w:rPr>
      </w:pPr>
      <w:r w:rsidRPr="0020630C">
        <w:rPr>
          <w:b/>
          <w:bCs/>
          <w:lang w:val="en-US"/>
        </w:rPr>
        <w:t>Status pemesanan service</w:t>
      </w:r>
    </w:p>
    <w:p w14:paraId="12E1B437" w14:textId="1B4D193C" w:rsidR="0020630C" w:rsidRDefault="0020630C" w:rsidP="0020630C">
      <w:pPr>
        <w:pStyle w:val="ListParagraph"/>
        <w:spacing w:line="360" w:lineRule="auto"/>
        <w:jc w:val="both"/>
        <w:rPr>
          <w:lang w:val="en-US"/>
        </w:rPr>
      </w:pPr>
    </w:p>
    <w:p w14:paraId="1B439202" w14:textId="77777777" w:rsidR="0020630C" w:rsidRPr="0020630C" w:rsidRDefault="0020630C" w:rsidP="0020630C">
      <w:pPr>
        <w:pStyle w:val="ListParagraph"/>
        <w:spacing w:line="360" w:lineRule="auto"/>
        <w:jc w:val="both"/>
        <w:rPr>
          <w:lang w:val="en-US"/>
        </w:rPr>
      </w:pPr>
      <w:r w:rsidRPr="0020630C">
        <w:rPr>
          <w:lang w:val="en-US"/>
        </w:rPr>
        <w:t>&lt;?php</w:t>
      </w:r>
    </w:p>
    <w:p w14:paraId="0A450CD4"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1609DA0A" w14:textId="77777777" w:rsidR="0020630C" w:rsidRPr="0020630C" w:rsidRDefault="0020630C" w:rsidP="0020630C">
      <w:pPr>
        <w:pStyle w:val="ListParagraph"/>
        <w:spacing w:line="360" w:lineRule="auto"/>
        <w:jc w:val="both"/>
        <w:rPr>
          <w:lang w:val="en-US"/>
        </w:rPr>
      </w:pPr>
      <w:r w:rsidRPr="0020630C">
        <w:rPr>
          <w:lang w:val="en-US"/>
        </w:rPr>
        <w:t>// menghubungkan dengan koneksi database</w:t>
      </w:r>
    </w:p>
    <w:p w14:paraId="12FE6DE1" w14:textId="77777777" w:rsidR="0020630C" w:rsidRPr="0020630C" w:rsidRDefault="0020630C" w:rsidP="0020630C">
      <w:pPr>
        <w:pStyle w:val="ListParagraph"/>
        <w:spacing w:line="360" w:lineRule="auto"/>
        <w:jc w:val="both"/>
        <w:rPr>
          <w:lang w:val="en-US"/>
        </w:rPr>
      </w:pPr>
      <w:r w:rsidRPr="0020630C">
        <w:rPr>
          <w:lang w:val="en-US"/>
        </w:rPr>
        <w:t>include "koneksi.php";</w:t>
      </w:r>
    </w:p>
    <w:p w14:paraId="45CA05B6" w14:textId="77777777" w:rsidR="0020630C" w:rsidRPr="0020630C" w:rsidRDefault="0020630C" w:rsidP="0020630C">
      <w:pPr>
        <w:pStyle w:val="ListParagraph"/>
        <w:spacing w:line="360" w:lineRule="auto"/>
        <w:jc w:val="both"/>
        <w:rPr>
          <w:lang w:val="en-US"/>
        </w:rPr>
      </w:pPr>
      <w:r w:rsidRPr="0020630C">
        <w:rPr>
          <w:lang w:val="en-US"/>
        </w:rPr>
        <w:t xml:space="preserve">$idpelanggan = $data['id']; </w:t>
      </w:r>
    </w:p>
    <w:p w14:paraId="724A0110" w14:textId="77777777" w:rsidR="0020630C" w:rsidRPr="0020630C" w:rsidRDefault="0020630C" w:rsidP="0020630C">
      <w:pPr>
        <w:pStyle w:val="ListParagraph"/>
        <w:spacing w:line="360" w:lineRule="auto"/>
        <w:jc w:val="both"/>
        <w:rPr>
          <w:lang w:val="en-US"/>
        </w:rPr>
      </w:pPr>
      <w:r w:rsidRPr="0020630C">
        <w:rPr>
          <w:lang w:val="en-US"/>
        </w:rPr>
        <w:t>// mengambil data pasien dengan kode paling besar</w:t>
      </w:r>
    </w:p>
    <w:p w14:paraId="1C17BCE0" w14:textId="77777777" w:rsidR="0020630C" w:rsidRPr="0020630C" w:rsidRDefault="0020630C" w:rsidP="0020630C">
      <w:pPr>
        <w:pStyle w:val="ListParagraph"/>
        <w:spacing w:line="360" w:lineRule="auto"/>
        <w:jc w:val="both"/>
        <w:rPr>
          <w:lang w:val="en-US"/>
        </w:rPr>
      </w:pPr>
      <w:r w:rsidRPr="0020630C">
        <w:rPr>
          <w:lang w:val="en-US"/>
        </w:rPr>
        <w:t>$query = mysqli_query($koneksi, "SELECT max(id_pemesanan) as kodeTerbesar FROM tb_pemesanan");</w:t>
      </w:r>
    </w:p>
    <w:p w14:paraId="55B58CCE" w14:textId="77777777" w:rsidR="0020630C" w:rsidRPr="0020630C" w:rsidRDefault="0020630C" w:rsidP="0020630C">
      <w:pPr>
        <w:pStyle w:val="ListParagraph"/>
        <w:spacing w:line="360" w:lineRule="auto"/>
        <w:jc w:val="both"/>
        <w:rPr>
          <w:lang w:val="en-US"/>
        </w:rPr>
      </w:pPr>
      <w:r w:rsidRPr="0020630C">
        <w:rPr>
          <w:lang w:val="en-US"/>
        </w:rPr>
        <w:t>$data = mysqli_fetch_array($query);</w:t>
      </w:r>
    </w:p>
    <w:p w14:paraId="30E793DA" w14:textId="77777777" w:rsidR="0020630C" w:rsidRPr="0020630C" w:rsidRDefault="0020630C" w:rsidP="0020630C">
      <w:pPr>
        <w:pStyle w:val="ListParagraph"/>
        <w:spacing w:line="360" w:lineRule="auto"/>
        <w:jc w:val="both"/>
        <w:rPr>
          <w:lang w:val="en-US"/>
        </w:rPr>
      </w:pPr>
      <w:r w:rsidRPr="0020630C">
        <w:rPr>
          <w:lang w:val="en-US"/>
        </w:rPr>
        <w:t>$nopesan = $data['kodeTerbesar'];</w:t>
      </w:r>
    </w:p>
    <w:p w14:paraId="3F1FE3F1"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457874E9" w14:textId="77777777" w:rsidR="0020630C" w:rsidRPr="0020630C" w:rsidRDefault="0020630C" w:rsidP="0020630C">
      <w:pPr>
        <w:pStyle w:val="ListParagraph"/>
        <w:spacing w:line="360" w:lineRule="auto"/>
        <w:jc w:val="both"/>
        <w:rPr>
          <w:lang w:val="en-US"/>
        </w:rPr>
      </w:pPr>
      <w:r w:rsidRPr="0020630C">
        <w:rPr>
          <w:lang w:val="en-US"/>
        </w:rPr>
        <w:t>$urutan = (int) substr($nopesan, 2, 8);</w:t>
      </w:r>
    </w:p>
    <w:p w14:paraId="3929D8C0" w14:textId="77777777" w:rsidR="0020630C" w:rsidRPr="0020630C" w:rsidRDefault="0020630C" w:rsidP="0020630C">
      <w:pPr>
        <w:pStyle w:val="ListParagraph"/>
        <w:spacing w:line="360" w:lineRule="auto"/>
        <w:jc w:val="both"/>
        <w:rPr>
          <w:lang w:val="en-US"/>
        </w:rPr>
      </w:pPr>
      <w:r w:rsidRPr="0020630C">
        <w:rPr>
          <w:lang w:val="en-US"/>
        </w:rPr>
        <w:t>$urutan++;</w:t>
      </w:r>
    </w:p>
    <w:p w14:paraId="156D09E1" w14:textId="77777777" w:rsidR="0020630C" w:rsidRPr="0020630C" w:rsidRDefault="0020630C" w:rsidP="0020630C">
      <w:pPr>
        <w:pStyle w:val="ListParagraph"/>
        <w:spacing w:line="360" w:lineRule="auto"/>
        <w:jc w:val="both"/>
        <w:rPr>
          <w:lang w:val="en-US"/>
        </w:rPr>
      </w:pPr>
    </w:p>
    <w:p w14:paraId="1320C532" w14:textId="77777777" w:rsidR="0020630C" w:rsidRPr="0020630C" w:rsidRDefault="0020630C" w:rsidP="0020630C">
      <w:pPr>
        <w:pStyle w:val="ListParagraph"/>
        <w:spacing w:line="360" w:lineRule="auto"/>
        <w:jc w:val="both"/>
        <w:rPr>
          <w:lang w:val="en-US"/>
        </w:rPr>
      </w:pPr>
      <w:r w:rsidRPr="0020630C">
        <w:rPr>
          <w:lang w:val="en-US"/>
        </w:rPr>
        <w:t>$huruf = "P-";</w:t>
      </w:r>
    </w:p>
    <w:p w14:paraId="6B39DB70" w14:textId="77777777" w:rsidR="0020630C" w:rsidRPr="0020630C" w:rsidRDefault="0020630C" w:rsidP="0020630C">
      <w:pPr>
        <w:pStyle w:val="ListParagraph"/>
        <w:spacing w:line="360" w:lineRule="auto"/>
        <w:jc w:val="both"/>
        <w:rPr>
          <w:lang w:val="en-US"/>
        </w:rPr>
      </w:pPr>
      <w:r w:rsidRPr="0020630C">
        <w:rPr>
          <w:lang w:val="en-US"/>
        </w:rPr>
        <w:t>$kodepesan = $huruf . sprintf("%08s", $urutan);</w:t>
      </w:r>
    </w:p>
    <w:p w14:paraId="25A45472" w14:textId="77777777" w:rsidR="0020630C" w:rsidRPr="0020630C" w:rsidRDefault="0020630C" w:rsidP="0020630C">
      <w:pPr>
        <w:pStyle w:val="ListParagraph"/>
        <w:spacing w:line="360" w:lineRule="auto"/>
        <w:jc w:val="both"/>
        <w:rPr>
          <w:lang w:val="en-US"/>
        </w:rPr>
      </w:pPr>
      <w:r w:rsidRPr="0020630C">
        <w:rPr>
          <w:lang w:val="en-US"/>
        </w:rPr>
        <w:t>?&gt;</w:t>
      </w:r>
    </w:p>
    <w:p w14:paraId="2C485D87" w14:textId="77777777" w:rsidR="0020630C" w:rsidRPr="0020630C" w:rsidRDefault="0020630C" w:rsidP="0020630C">
      <w:pPr>
        <w:pStyle w:val="ListParagraph"/>
        <w:spacing w:line="360" w:lineRule="auto"/>
        <w:jc w:val="both"/>
        <w:rPr>
          <w:lang w:val="en-US"/>
        </w:rPr>
      </w:pPr>
    </w:p>
    <w:p w14:paraId="6F38BBC9" w14:textId="77777777" w:rsidR="0020630C" w:rsidRPr="0020630C" w:rsidRDefault="0020630C" w:rsidP="0020630C">
      <w:pPr>
        <w:pStyle w:val="ListParagraph"/>
        <w:spacing w:line="360" w:lineRule="auto"/>
        <w:jc w:val="both"/>
        <w:rPr>
          <w:lang w:val="en-US"/>
        </w:rPr>
      </w:pPr>
      <w:r w:rsidRPr="0020630C">
        <w:rPr>
          <w:lang w:val="en-US"/>
        </w:rPr>
        <w:t>&lt;div class="row clearfix"&gt;</w:t>
      </w:r>
    </w:p>
    <w:p w14:paraId="6E89139D" w14:textId="77777777" w:rsidR="0020630C" w:rsidRPr="0020630C" w:rsidRDefault="0020630C" w:rsidP="0020630C">
      <w:pPr>
        <w:pStyle w:val="ListParagraph"/>
        <w:spacing w:line="360" w:lineRule="auto"/>
        <w:jc w:val="both"/>
        <w:rPr>
          <w:lang w:val="en-US"/>
        </w:rPr>
      </w:pPr>
      <w:r w:rsidRPr="0020630C">
        <w:rPr>
          <w:lang w:val="en-US"/>
        </w:rPr>
        <w:t xml:space="preserve">                &lt;div class="col-lg-12 col-md-12 col-sm-12 col-xs-12"&gt;</w:t>
      </w:r>
    </w:p>
    <w:p w14:paraId="1BC26925" w14:textId="77777777" w:rsidR="0020630C" w:rsidRPr="0020630C" w:rsidRDefault="0020630C" w:rsidP="0020630C">
      <w:pPr>
        <w:pStyle w:val="ListParagraph"/>
        <w:spacing w:line="360" w:lineRule="auto"/>
        <w:jc w:val="both"/>
        <w:rPr>
          <w:lang w:val="en-US"/>
        </w:rPr>
      </w:pPr>
      <w:r w:rsidRPr="0020630C">
        <w:rPr>
          <w:lang w:val="en-US"/>
        </w:rPr>
        <w:t xml:space="preserve">                    &lt;div class="card"&gt;</w:t>
      </w:r>
    </w:p>
    <w:p w14:paraId="0C4874B4" w14:textId="77777777" w:rsidR="0020630C" w:rsidRPr="0020630C" w:rsidRDefault="0020630C" w:rsidP="0020630C">
      <w:pPr>
        <w:pStyle w:val="ListParagraph"/>
        <w:spacing w:line="360" w:lineRule="auto"/>
        <w:jc w:val="both"/>
        <w:rPr>
          <w:lang w:val="en-US"/>
        </w:rPr>
      </w:pPr>
      <w:r w:rsidRPr="0020630C">
        <w:rPr>
          <w:lang w:val="en-US"/>
        </w:rPr>
        <w:t xml:space="preserve">                        &lt;div class="header"&gt;</w:t>
      </w:r>
    </w:p>
    <w:p w14:paraId="52B1E313" w14:textId="77777777" w:rsidR="0020630C" w:rsidRPr="0020630C" w:rsidRDefault="0020630C" w:rsidP="0020630C">
      <w:pPr>
        <w:pStyle w:val="ListParagraph"/>
        <w:spacing w:line="360" w:lineRule="auto"/>
        <w:jc w:val="both"/>
        <w:rPr>
          <w:lang w:val="en-US"/>
        </w:rPr>
      </w:pPr>
      <w:r w:rsidRPr="0020630C">
        <w:rPr>
          <w:lang w:val="en-US"/>
        </w:rPr>
        <w:t xml:space="preserve">                            &lt;h2&gt;</w:t>
      </w:r>
    </w:p>
    <w:p w14:paraId="0D6126E6" w14:textId="77777777" w:rsidR="0020630C" w:rsidRPr="0020630C" w:rsidRDefault="0020630C" w:rsidP="0020630C">
      <w:pPr>
        <w:pStyle w:val="ListParagraph"/>
        <w:spacing w:line="360" w:lineRule="auto"/>
        <w:jc w:val="both"/>
        <w:rPr>
          <w:lang w:val="en-US"/>
        </w:rPr>
      </w:pPr>
      <w:r w:rsidRPr="0020630C">
        <w:rPr>
          <w:lang w:val="en-US"/>
        </w:rPr>
        <w:t xml:space="preserve">                                TAMBAH DATA PEMESANAN SERVICE</w:t>
      </w:r>
    </w:p>
    <w:p w14:paraId="631DF49C" w14:textId="77777777" w:rsidR="0020630C" w:rsidRPr="0020630C" w:rsidRDefault="0020630C" w:rsidP="0020630C">
      <w:pPr>
        <w:pStyle w:val="ListParagraph"/>
        <w:spacing w:line="360" w:lineRule="auto"/>
        <w:jc w:val="both"/>
        <w:rPr>
          <w:lang w:val="en-US"/>
        </w:rPr>
      </w:pPr>
      <w:r w:rsidRPr="0020630C">
        <w:rPr>
          <w:lang w:val="en-US"/>
        </w:rPr>
        <w:t xml:space="preserve">                            &lt;/h2&gt;</w:t>
      </w:r>
    </w:p>
    <w:p w14:paraId="0F3DE136"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53F5949B"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0F52DCCC" w14:textId="77777777" w:rsidR="0020630C" w:rsidRPr="0020630C" w:rsidRDefault="0020630C" w:rsidP="0020630C">
      <w:pPr>
        <w:pStyle w:val="ListParagraph"/>
        <w:spacing w:line="360" w:lineRule="auto"/>
        <w:jc w:val="both"/>
        <w:rPr>
          <w:lang w:val="en-US"/>
        </w:rPr>
      </w:pPr>
      <w:r w:rsidRPr="0020630C">
        <w:rPr>
          <w:lang w:val="en-US"/>
        </w:rPr>
        <w:t xml:space="preserve">                        &lt;div class="body"&gt;</w:t>
      </w:r>
    </w:p>
    <w:p w14:paraId="78ED3375" w14:textId="77777777" w:rsidR="0020630C" w:rsidRPr="0020630C" w:rsidRDefault="0020630C" w:rsidP="0020630C">
      <w:pPr>
        <w:pStyle w:val="ListParagraph"/>
        <w:spacing w:line="360" w:lineRule="auto"/>
        <w:jc w:val="both"/>
        <w:rPr>
          <w:lang w:val="en-US"/>
        </w:rPr>
      </w:pPr>
      <w:r w:rsidRPr="0020630C">
        <w:rPr>
          <w:lang w:val="en-US"/>
        </w:rPr>
        <w:t xml:space="preserve">                        &lt;form method="POST"&gt;</w:t>
      </w:r>
    </w:p>
    <w:p w14:paraId="3EDBF5EE" w14:textId="77777777" w:rsidR="0020630C" w:rsidRPr="0020630C" w:rsidRDefault="0020630C" w:rsidP="0020630C">
      <w:pPr>
        <w:pStyle w:val="ListParagraph"/>
        <w:spacing w:line="360" w:lineRule="auto"/>
        <w:jc w:val="both"/>
        <w:rPr>
          <w:lang w:val="en-US"/>
        </w:rPr>
      </w:pPr>
      <w:r w:rsidRPr="0020630C">
        <w:rPr>
          <w:lang w:val="en-US"/>
        </w:rPr>
        <w:t xml:space="preserve">                        &lt;label for=""&gt;ID Pemesanan&lt;/label&gt;</w:t>
      </w:r>
    </w:p>
    <w:p w14:paraId="177690FE"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&lt;div class="form-group"&gt;</w:t>
      </w:r>
    </w:p>
    <w:p w14:paraId="3AA51878"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6AA89646" w14:textId="77777777" w:rsidR="0020630C" w:rsidRPr="0020630C" w:rsidRDefault="0020630C" w:rsidP="0020630C">
      <w:pPr>
        <w:pStyle w:val="ListParagraph"/>
        <w:spacing w:line="360" w:lineRule="auto"/>
        <w:jc w:val="both"/>
        <w:rPr>
          <w:lang w:val="en-US"/>
        </w:rPr>
      </w:pPr>
      <w:r w:rsidRPr="0020630C">
        <w:rPr>
          <w:lang w:val="en-US"/>
        </w:rPr>
        <w:t xml:space="preserve">                                &lt;input type="text" name="idpesan" value="&lt;?php echo $kodepesan; ?&gt;" class="form-control" readonly/&gt;</w:t>
      </w:r>
    </w:p>
    <w:p w14:paraId="6099DDBC"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09DC5B21"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65A0AEB1" w14:textId="77777777" w:rsidR="0020630C" w:rsidRPr="0020630C" w:rsidRDefault="0020630C" w:rsidP="0020630C">
      <w:pPr>
        <w:pStyle w:val="ListParagraph"/>
        <w:spacing w:line="360" w:lineRule="auto"/>
        <w:jc w:val="both"/>
        <w:rPr>
          <w:lang w:val="en-US"/>
        </w:rPr>
      </w:pPr>
    </w:p>
    <w:p w14:paraId="605AB4DC" w14:textId="77777777" w:rsidR="0020630C" w:rsidRPr="0020630C" w:rsidRDefault="0020630C" w:rsidP="0020630C">
      <w:pPr>
        <w:pStyle w:val="ListParagraph"/>
        <w:spacing w:line="360" w:lineRule="auto"/>
        <w:jc w:val="both"/>
        <w:rPr>
          <w:lang w:val="en-US"/>
        </w:rPr>
      </w:pPr>
      <w:r w:rsidRPr="0020630C">
        <w:rPr>
          <w:lang w:val="en-US"/>
        </w:rPr>
        <w:t xml:space="preserve">                        &lt;label for=""&gt;Jenis Service&lt;/label&gt;</w:t>
      </w:r>
    </w:p>
    <w:p w14:paraId="12D93FBB" w14:textId="77777777" w:rsidR="0020630C" w:rsidRPr="0020630C" w:rsidRDefault="0020630C" w:rsidP="0020630C">
      <w:pPr>
        <w:pStyle w:val="ListParagraph"/>
        <w:spacing w:line="360" w:lineRule="auto"/>
        <w:jc w:val="both"/>
        <w:rPr>
          <w:lang w:val="en-US"/>
        </w:rPr>
      </w:pPr>
      <w:r w:rsidRPr="0020630C">
        <w:rPr>
          <w:lang w:val="en-US"/>
        </w:rPr>
        <w:t xml:space="preserve">                        &lt;div class="row clearfix"&gt;</w:t>
      </w:r>
    </w:p>
    <w:p w14:paraId="336E9A50" w14:textId="77777777" w:rsidR="0020630C" w:rsidRPr="0020630C" w:rsidRDefault="0020630C" w:rsidP="0020630C">
      <w:pPr>
        <w:pStyle w:val="ListParagraph"/>
        <w:spacing w:line="360" w:lineRule="auto"/>
        <w:jc w:val="both"/>
        <w:rPr>
          <w:lang w:val="en-US"/>
        </w:rPr>
      </w:pPr>
      <w:r w:rsidRPr="0020630C">
        <w:rPr>
          <w:lang w:val="en-US"/>
        </w:rPr>
        <w:t xml:space="preserve">                            &lt;div class="col-md-2"&gt;            </w:t>
      </w:r>
    </w:p>
    <w:p w14:paraId="3522BD70" w14:textId="77777777" w:rsidR="0020630C" w:rsidRPr="0020630C" w:rsidRDefault="0020630C" w:rsidP="0020630C">
      <w:pPr>
        <w:pStyle w:val="ListParagraph"/>
        <w:spacing w:line="360" w:lineRule="auto"/>
        <w:jc w:val="both"/>
        <w:rPr>
          <w:lang w:val="en-US"/>
        </w:rPr>
      </w:pPr>
      <w:r w:rsidRPr="0020630C">
        <w:rPr>
          <w:lang w:val="en-US"/>
        </w:rPr>
        <w:t xml:space="preserve">                                &lt;select class="form-control show-tick" name="jservice" /&gt;</w:t>
      </w:r>
    </w:p>
    <w:p w14:paraId="10CA4B61" w14:textId="77777777" w:rsidR="0020630C" w:rsidRPr="0020630C" w:rsidRDefault="0020630C" w:rsidP="0020630C">
      <w:pPr>
        <w:pStyle w:val="ListParagraph"/>
        <w:spacing w:line="360" w:lineRule="auto"/>
        <w:jc w:val="both"/>
        <w:rPr>
          <w:lang w:val="en-US"/>
        </w:rPr>
      </w:pPr>
      <w:r w:rsidRPr="0020630C">
        <w:rPr>
          <w:lang w:val="en-US"/>
        </w:rPr>
        <w:t xml:space="preserve">                                &lt;option value=""&gt;Pilih Jenis Service&lt;/option&gt;</w:t>
      </w:r>
    </w:p>
    <w:p w14:paraId="3BBA8BF9"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7E98B116" w14:textId="77777777" w:rsidR="0020630C" w:rsidRPr="0020630C" w:rsidRDefault="0020630C" w:rsidP="0020630C">
      <w:pPr>
        <w:pStyle w:val="ListParagraph"/>
        <w:spacing w:line="360" w:lineRule="auto"/>
        <w:jc w:val="both"/>
        <w:rPr>
          <w:lang w:val="en-US"/>
        </w:rPr>
      </w:pPr>
      <w:r w:rsidRPr="0020630C">
        <w:rPr>
          <w:lang w:val="en-US"/>
        </w:rPr>
        <w:t xml:space="preserve">                                         $jservice=$koneksi-&gt;query("select * from tb_service"); </w:t>
      </w:r>
    </w:p>
    <w:p w14:paraId="42CE8CD5" w14:textId="77777777" w:rsidR="0020630C" w:rsidRPr="0020630C" w:rsidRDefault="0020630C" w:rsidP="0020630C">
      <w:pPr>
        <w:pStyle w:val="ListParagraph"/>
        <w:spacing w:line="360" w:lineRule="auto"/>
        <w:jc w:val="both"/>
        <w:rPr>
          <w:lang w:val="en-US"/>
        </w:rPr>
      </w:pPr>
      <w:r w:rsidRPr="0020630C">
        <w:rPr>
          <w:lang w:val="en-US"/>
        </w:rPr>
        <w:t xml:space="preserve">                                         while ($d_jservice=$jservice-&gt;fetch_assoc()) {</w:t>
      </w:r>
    </w:p>
    <w:p w14:paraId="08FD9A54" w14:textId="77777777" w:rsidR="0020630C" w:rsidRPr="0020630C" w:rsidRDefault="0020630C" w:rsidP="0020630C">
      <w:pPr>
        <w:pStyle w:val="ListParagraph"/>
        <w:spacing w:line="360" w:lineRule="auto"/>
        <w:jc w:val="both"/>
        <w:rPr>
          <w:lang w:val="en-US"/>
        </w:rPr>
      </w:pPr>
      <w:r w:rsidRPr="0020630C">
        <w:rPr>
          <w:lang w:val="en-US"/>
        </w:rPr>
        <w:t xml:space="preserve">                                        ?&gt;    </w:t>
      </w:r>
    </w:p>
    <w:p w14:paraId="04163EEB" w14:textId="77777777" w:rsidR="0020630C" w:rsidRPr="0020630C" w:rsidRDefault="0020630C" w:rsidP="0020630C">
      <w:pPr>
        <w:pStyle w:val="ListParagraph"/>
        <w:spacing w:line="360" w:lineRule="auto"/>
        <w:jc w:val="both"/>
        <w:rPr>
          <w:lang w:val="en-US"/>
        </w:rPr>
      </w:pPr>
      <w:r w:rsidRPr="0020630C">
        <w:rPr>
          <w:lang w:val="en-US"/>
        </w:rPr>
        <w:t xml:space="preserve">                                            &lt;option value="&lt;?=$d_jservice['idservice'];?&gt;"&gt;&lt;?=$d_jservice['nama_service'];?&gt;&lt;/option&gt;</w:t>
      </w:r>
    </w:p>
    <w:p w14:paraId="64786BE6" w14:textId="77777777" w:rsidR="0020630C" w:rsidRPr="0020630C" w:rsidRDefault="0020630C" w:rsidP="0020630C">
      <w:pPr>
        <w:pStyle w:val="ListParagraph"/>
        <w:spacing w:line="360" w:lineRule="auto"/>
        <w:jc w:val="both"/>
        <w:rPr>
          <w:lang w:val="en-US"/>
        </w:rPr>
      </w:pPr>
      <w:r w:rsidRPr="0020630C">
        <w:rPr>
          <w:lang w:val="en-US"/>
        </w:rPr>
        <w:t xml:space="preserve">                                        &lt;?php } ?&gt;</w:t>
      </w:r>
    </w:p>
    <w:p w14:paraId="7AD04F09" w14:textId="77777777" w:rsidR="0020630C" w:rsidRPr="0020630C" w:rsidRDefault="0020630C" w:rsidP="0020630C">
      <w:pPr>
        <w:pStyle w:val="ListParagraph"/>
        <w:spacing w:line="360" w:lineRule="auto"/>
        <w:jc w:val="both"/>
        <w:rPr>
          <w:lang w:val="en-US"/>
        </w:rPr>
      </w:pPr>
      <w:r w:rsidRPr="0020630C">
        <w:rPr>
          <w:lang w:val="en-US"/>
        </w:rPr>
        <w:t xml:space="preserve">                                &lt;/select&gt;</w:t>
      </w:r>
    </w:p>
    <w:p w14:paraId="24750F79" w14:textId="77777777" w:rsidR="0020630C" w:rsidRPr="0020630C" w:rsidRDefault="0020630C" w:rsidP="0020630C">
      <w:pPr>
        <w:pStyle w:val="ListParagraph"/>
        <w:spacing w:line="360" w:lineRule="auto"/>
        <w:jc w:val="both"/>
        <w:rPr>
          <w:lang w:val="en-US"/>
        </w:rPr>
      </w:pPr>
      <w:r w:rsidRPr="0020630C">
        <w:rPr>
          <w:lang w:val="en-US"/>
        </w:rPr>
        <w:t xml:space="preserve">                           &lt;/div&gt;                           </w:t>
      </w:r>
    </w:p>
    <w:p w14:paraId="39DF4A88"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463B1860" w14:textId="77777777" w:rsidR="0020630C" w:rsidRPr="0020630C" w:rsidRDefault="0020630C" w:rsidP="0020630C">
      <w:pPr>
        <w:pStyle w:val="ListParagraph"/>
        <w:spacing w:line="360" w:lineRule="auto"/>
        <w:jc w:val="both"/>
        <w:rPr>
          <w:lang w:val="en-US"/>
        </w:rPr>
      </w:pPr>
    </w:p>
    <w:p w14:paraId="6422F3F6" w14:textId="77777777" w:rsidR="0020630C" w:rsidRPr="0020630C" w:rsidRDefault="0020630C" w:rsidP="0020630C">
      <w:pPr>
        <w:pStyle w:val="ListParagraph"/>
        <w:spacing w:line="360" w:lineRule="auto"/>
        <w:jc w:val="both"/>
        <w:rPr>
          <w:lang w:val="en-US"/>
        </w:rPr>
      </w:pPr>
      <w:r w:rsidRPr="0020630C">
        <w:rPr>
          <w:lang w:val="en-US"/>
        </w:rPr>
        <w:t xml:space="preserve">                        &lt;label for=""&gt;Tanggal Pelaksanaan Service&lt;/label&gt;</w:t>
      </w:r>
    </w:p>
    <w:p w14:paraId="2BF62372" w14:textId="77777777" w:rsidR="0020630C" w:rsidRPr="0020630C" w:rsidRDefault="0020630C" w:rsidP="0020630C">
      <w:pPr>
        <w:pStyle w:val="ListParagraph"/>
        <w:spacing w:line="360" w:lineRule="auto"/>
        <w:jc w:val="both"/>
        <w:rPr>
          <w:lang w:val="en-US"/>
        </w:rPr>
      </w:pPr>
      <w:r w:rsidRPr="0020630C">
        <w:rPr>
          <w:lang w:val="en-US"/>
        </w:rPr>
        <w:t xml:space="preserve">                        &lt;div class="form-group"&gt;</w:t>
      </w:r>
    </w:p>
    <w:p w14:paraId="1CBAA8A7"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3FE4D926" w14:textId="77777777" w:rsidR="0020630C" w:rsidRPr="0020630C" w:rsidRDefault="0020630C" w:rsidP="0020630C">
      <w:pPr>
        <w:pStyle w:val="ListParagraph"/>
        <w:spacing w:line="360" w:lineRule="auto"/>
        <w:jc w:val="both"/>
        <w:rPr>
          <w:lang w:val="en-US"/>
        </w:rPr>
      </w:pPr>
      <w:r w:rsidRPr="0020630C">
        <w:rPr>
          <w:lang w:val="en-US"/>
        </w:rPr>
        <w:t xml:space="preserve">                                &lt;input type="date" name="tgl_service" class="form-control" /&gt;</w:t>
      </w:r>
    </w:p>
    <w:p w14:paraId="496B4F69"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&lt;/div&gt;</w:t>
      </w:r>
    </w:p>
    <w:p w14:paraId="34D2495C"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02551C94" w14:textId="77777777" w:rsidR="0020630C" w:rsidRPr="0020630C" w:rsidRDefault="0020630C" w:rsidP="0020630C">
      <w:pPr>
        <w:pStyle w:val="ListParagraph"/>
        <w:spacing w:line="360" w:lineRule="auto"/>
        <w:jc w:val="both"/>
        <w:rPr>
          <w:lang w:val="en-US"/>
        </w:rPr>
      </w:pPr>
    </w:p>
    <w:p w14:paraId="1635F830" w14:textId="77777777" w:rsidR="0020630C" w:rsidRPr="0020630C" w:rsidRDefault="0020630C" w:rsidP="0020630C">
      <w:pPr>
        <w:pStyle w:val="ListParagraph"/>
        <w:spacing w:line="360" w:lineRule="auto"/>
        <w:jc w:val="both"/>
        <w:rPr>
          <w:lang w:val="en-US"/>
        </w:rPr>
      </w:pPr>
      <w:r w:rsidRPr="0020630C">
        <w:rPr>
          <w:lang w:val="en-US"/>
        </w:rPr>
        <w:t xml:space="preserve">                        &lt;label for=""&gt;Jam Service&lt;/label&gt;</w:t>
      </w:r>
    </w:p>
    <w:p w14:paraId="2F7F198A" w14:textId="77777777" w:rsidR="0020630C" w:rsidRPr="0020630C" w:rsidRDefault="0020630C" w:rsidP="0020630C">
      <w:pPr>
        <w:pStyle w:val="ListParagraph"/>
        <w:spacing w:line="360" w:lineRule="auto"/>
        <w:jc w:val="both"/>
        <w:rPr>
          <w:lang w:val="en-US"/>
        </w:rPr>
      </w:pPr>
      <w:r w:rsidRPr="0020630C">
        <w:rPr>
          <w:lang w:val="en-US"/>
        </w:rPr>
        <w:t xml:space="preserve">                        &lt;div class="form-group"&gt;</w:t>
      </w:r>
    </w:p>
    <w:p w14:paraId="3A039448" w14:textId="77777777" w:rsidR="0020630C" w:rsidRPr="0020630C" w:rsidRDefault="0020630C" w:rsidP="0020630C">
      <w:pPr>
        <w:pStyle w:val="ListParagraph"/>
        <w:spacing w:line="360" w:lineRule="auto"/>
        <w:jc w:val="both"/>
        <w:rPr>
          <w:lang w:val="en-US"/>
        </w:rPr>
      </w:pPr>
      <w:r w:rsidRPr="0020630C">
        <w:rPr>
          <w:lang w:val="en-US"/>
        </w:rPr>
        <w:t xml:space="preserve">                            &lt;div class="form-line"&gt;</w:t>
      </w:r>
    </w:p>
    <w:p w14:paraId="365C5D22" w14:textId="77777777" w:rsidR="0020630C" w:rsidRPr="0020630C" w:rsidRDefault="0020630C" w:rsidP="0020630C">
      <w:pPr>
        <w:pStyle w:val="ListParagraph"/>
        <w:spacing w:line="360" w:lineRule="auto"/>
        <w:jc w:val="both"/>
        <w:rPr>
          <w:lang w:val="en-US"/>
        </w:rPr>
      </w:pPr>
      <w:r w:rsidRPr="0020630C">
        <w:rPr>
          <w:lang w:val="en-US"/>
        </w:rPr>
        <w:t xml:space="preserve">                                &lt;input type="text" name="jam" class="form-control" /&gt;</w:t>
      </w:r>
    </w:p>
    <w:p w14:paraId="106DA610"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59887CF1"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642E0E2D" w14:textId="77777777" w:rsidR="0020630C" w:rsidRPr="0020630C" w:rsidRDefault="0020630C" w:rsidP="0020630C">
      <w:pPr>
        <w:pStyle w:val="ListParagraph"/>
        <w:spacing w:line="360" w:lineRule="auto"/>
        <w:jc w:val="both"/>
        <w:rPr>
          <w:lang w:val="en-US"/>
        </w:rPr>
      </w:pPr>
    </w:p>
    <w:p w14:paraId="55E2D260" w14:textId="77777777" w:rsidR="0020630C" w:rsidRPr="0020630C" w:rsidRDefault="0020630C" w:rsidP="0020630C">
      <w:pPr>
        <w:pStyle w:val="ListParagraph"/>
        <w:spacing w:line="360" w:lineRule="auto"/>
        <w:jc w:val="both"/>
        <w:rPr>
          <w:lang w:val="en-US"/>
        </w:rPr>
      </w:pPr>
      <w:r w:rsidRPr="0020630C">
        <w:rPr>
          <w:lang w:val="en-US"/>
        </w:rPr>
        <w:t xml:space="preserve">                        &lt;input type="submit" name="simpan" value="Simpan" class="btn btn-primary"&gt;</w:t>
      </w:r>
    </w:p>
    <w:p w14:paraId="79AD9AA4" w14:textId="77777777" w:rsidR="0020630C" w:rsidRPr="0020630C" w:rsidRDefault="0020630C" w:rsidP="0020630C">
      <w:pPr>
        <w:pStyle w:val="ListParagraph"/>
        <w:spacing w:line="360" w:lineRule="auto"/>
        <w:jc w:val="both"/>
        <w:rPr>
          <w:lang w:val="en-US"/>
        </w:rPr>
      </w:pPr>
      <w:r w:rsidRPr="0020630C">
        <w:rPr>
          <w:lang w:val="en-US"/>
        </w:rPr>
        <w:t xml:space="preserve">                        &lt;/form&gt;</w:t>
      </w:r>
    </w:p>
    <w:p w14:paraId="141289C1" w14:textId="77777777" w:rsidR="0020630C" w:rsidRPr="0020630C" w:rsidRDefault="0020630C" w:rsidP="0020630C">
      <w:pPr>
        <w:pStyle w:val="ListParagraph"/>
        <w:spacing w:line="360" w:lineRule="auto"/>
        <w:jc w:val="both"/>
        <w:rPr>
          <w:lang w:val="en-US"/>
        </w:rPr>
      </w:pPr>
    </w:p>
    <w:p w14:paraId="263B747A" w14:textId="77777777" w:rsidR="0020630C" w:rsidRPr="0020630C" w:rsidRDefault="0020630C" w:rsidP="0020630C">
      <w:pPr>
        <w:pStyle w:val="ListParagraph"/>
        <w:spacing w:line="360" w:lineRule="auto"/>
        <w:jc w:val="both"/>
        <w:rPr>
          <w:lang w:val="en-US"/>
        </w:rPr>
      </w:pPr>
      <w:r w:rsidRPr="0020630C">
        <w:rPr>
          <w:lang w:val="en-US"/>
        </w:rPr>
        <w:t xml:space="preserve">&lt;?php </w:t>
      </w:r>
    </w:p>
    <w:p w14:paraId="51F02B1C" w14:textId="77777777" w:rsidR="0020630C" w:rsidRPr="0020630C" w:rsidRDefault="0020630C" w:rsidP="0020630C">
      <w:pPr>
        <w:pStyle w:val="ListParagraph"/>
        <w:spacing w:line="360" w:lineRule="auto"/>
        <w:jc w:val="both"/>
        <w:rPr>
          <w:lang w:val="en-US"/>
        </w:rPr>
      </w:pPr>
      <w:r w:rsidRPr="0020630C">
        <w:rPr>
          <w:lang w:val="en-US"/>
        </w:rPr>
        <w:t>if (isset($_POST['simpan'])){</w:t>
      </w:r>
    </w:p>
    <w:p w14:paraId="05B2B342" w14:textId="77777777" w:rsidR="0020630C" w:rsidRPr="0020630C" w:rsidRDefault="0020630C" w:rsidP="0020630C">
      <w:pPr>
        <w:pStyle w:val="ListParagraph"/>
        <w:spacing w:line="360" w:lineRule="auto"/>
        <w:jc w:val="both"/>
        <w:rPr>
          <w:lang w:val="en-US"/>
        </w:rPr>
      </w:pPr>
      <w:r w:rsidRPr="0020630C">
        <w:rPr>
          <w:lang w:val="en-US"/>
        </w:rPr>
        <w:t>date_default_timezone_set('Asia/Jakarta');</w:t>
      </w:r>
    </w:p>
    <w:p w14:paraId="33939589" w14:textId="77777777" w:rsidR="0020630C" w:rsidRPr="0020630C" w:rsidRDefault="0020630C" w:rsidP="0020630C">
      <w:pPr>
        <w:pStyle w:val="ListParagraph"/>
        <w:spacing w:line="360" w:lineRule="auto"/>
        <w:jc w:val="both"/>
        <w:rPr>
          <w:lang w:val="en-US"/>
        </w:rPr>
      </w:pPr>
      <w:r w:rsidRPr="0020630C">
        <w:rPr>
          <w:lang w:val="en-US"/>
        </w:rPr>
        <w:t>$date=date("Y-m-d H:i:s");</w:t>
      </w:r>
    </w:p>
    <w:p w14:paraId="3FDC8934" w14:textId="77777777" w:rsidR="0020630C" w:rsidRPr="0020630C" w:rsidRDefault="0020630C" w:rsidP="0020630C">
      <w:pPr>
        <w:pStyle w:val="ListParagraph"/>
        <w:spacing w:line="360" w:lineRule="auto"/>
        <w:jc w:val="both"/>
        <w:rPr>
          <w:lang w:val="en-US"/>
        </w:rPr>
      </w:pPr>
      <w:r w:rsidRPr="0020630C">
        <w:rPr>
          <w:lang w:val="en-US"/>
        </w:rPr>
        <w:t>$idpesan=$_POST['idpesan'];</w:t>
      </w:r>
    </w:p>
    <w:p w14:paraId="0A8860F7" w14:textId="77777777" w:rsidR="0020630C" w:rsidRPr="0020630C" w:rsidRDefault="0020630C" w:rsidP="0020630C">
      <w:pPr>
        <w:pStyle w:val="ListParagraph"/>
        <w:spacing w:line="360" w:lineRule="auto"/>
        <w:jc w:val="both"/>
        <w:rPr>
          <w:lang w:val="en-US"/>
        </w:rPr>
      </w:pPr>
      <w:r w:rsidRPr="0020630C">
        <w:rPr>
          <w:lang w:val="en-US"/>
        </w:rPr>
        <w:t>$jservice=$_POST['jservice'];</w:t>
      </w:r>
    </w:p>
    <w:p w14:paraId="2CFCABBD" w14:textId="77777777" w:rsidR="0020630C" w:rsidRPr="0020630C" w:rsidRDefault="0020630C" w:rsidP="0020630C">
      <w:pPr>
        <w:pStyle w:val="ListParagraph"/>
        <w:spacing w:line="360" w:lineRule="auto"/>
        <w:jc w:val="both"/>
        <w:rPr>
          <w:lang w:val="en-US"/>
        </w:rPr>
      </w:pPr>
      <w:r w:rsidRPr="0020630C">
        <w:rPr>
          <w:lang w:val="en-US"/>
        </w:rPr>
        <w:t>$tgl_service=$_POST['tgl_service'];</w:t>
      </w:r>
    </w:p>
    <w:p w14:paraId="74553A7D" w14:textId="77777777" w:rsidR="0020630C" w:rsidRPr="0020630C" w:rsidRDefault="0020630C" w:rsidP="0020630C">
      <w:pPr>
        <w:pStyle w:val="ListParagraph"/>
        <w:spacing w:line="360" w:lineRule="auto"/>
        <w:jc w:val="both"/>
        <w:rPr>
          <w:lang w:val="en-US"/>
        </w:rPr>
      </w:pPr>
      <w:r w:rsidRPr="0020630C">
        <w:rPr>
          <w:lang w:val="en-US"/>
        </w:rPr>
        <w:t>$jam=$_POST['jam'];</w:t>
      </w:r>
    </w:p>
    <w:p w14:paraId="04B1BC88" w14:textId="77777777" w:rsidR="0020630C" w:rsidRPr="0020630C" w:rsidRDefault="0020630C" w:rsidP="0020630C">
      <w:pPr>
        <w:pStyle w:val="ListParagraph"/>
        <w:spacing w:line="360" w:lineRule="auto"/>
        <w:jc w:val="both"/>
        <w:rPr>
          <w:lang w:val="en-US"/>
        </w:rPr>
      </w:pPr>
    </w:p>
    <w:p w14:paraId="319A6F45" w14:textId="77777777" w:rsidR="0020630C" w:rsidRPr="0020630C" w:rsidRDefault="0020630C" w:rsidP="0020630C">
      <w:pPr>
        <w:pStyle w:val="ListParagraph"/>
        <w:spacing w:line="360" w:lineRule="auto"/>
        <w:jc w:val="both"/>
        <w:rPr>
          <w:lang w:val="en-US"/>
        </w:rPr>
      </w:pPr>
      <w:r w:rsidRPr="0020630C">
        <w:rPr>
          <w:lang w:val="en-US"/>
        </w:rPr>
        <w:t xml:space="preserve">    $sql=$koneksi-&gt;query("insert into tb_pemesanan(id_pemesanan,idpelanggan,jservice,tgl_pesan,tgl_service,jam_service,status_pesan) values('$idpesan','$idpelanggan','$jservice','$date','$tgl_service','$jam','Menunggu Waktu Service')");</w:t>
      </w:r>
    </w:p>
    <w:p w14:paraId="0CAB76F2" w14:textId="77777777" w:rsidR="0020630C" w:rsidRPr="0020630C" w:rsidRDefault="0020630C" w:rsidP="0020630C">
      <w:pPr>
        <w:pStyle w:val="ListParagraph"/>
        <w:spacing w:line="360" w:lineRule="auto"/>
        <w:jc w:val="both"/>
        <w:rPr>
          <w:lang w:val="en-US"/>
        </w:rPr>
      </w:pPr>
      <w:r w:rsidRPr="0020630C">
        <w:rPr>
          <w:lang w:val="en-US"/>
        </w:rPr>
        <w:t xml:space="preserve">    if ($sql){</w:t>
      </w:r>
    </w:p>
    <w:p w14:paraId="28FEE354" w14:textId="77777777" w:rsidR="0020630C" w:rsidRPr="0020630C" w:rsidRDefault="0020630C" w:rsidP="0020630C">
      <w:pPr>
        <w:pStyle w:val="ListParagraph"/>
        <w:spacing w:line="360" w:lineRule="auto"/>
        <w:jc w:val="both"/>
        <w:rPr>
          <w:lang w:val="en-US"/>
        </w:rPr>
      </w:pPr>
      <w:r w:rsidRPr="0020630C">
        <w:rPr>
          <w:lang w:val="en-US"/>
        </w:rPr>
        <w:t xml:space="preserve">        ?&gt;</w:t>
      </w:r>
    </w:p>
    <w:p w14:paraId="5563D6F2"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&lt;script type="text/javascript"&gt;</w:t>
      </w:r>
    </w:p>
    <w:p w14:paraId="7239DC0D" w14:textId="77777777" w:rsidR="0020630C" w:rsidRPr="0020630C" w:rsidRDefault="0020630C" w:rsidP="0020630C">
      <w:pPr>
        <w:pStyle w:val="ListParagraph"/>
        <w:spacing w:line="360" w:lineRule="auto"/>
        <w:jc w:val="both"/>
        <w:rPr>
          <w:lang w:val="en-US"/>
        </w:rPr>
      </w:pPr>
      <w:r w:rsidRPr="0020630C">
        <w:rPr>
          <w:lang w:val="en-US"/>
        </w:rPr>
        <w:t xml:space="preserve">        alert ("Data Berhasil di Simpan");</w:t>
      </w:r>
    </w:p>
    <w:p w14:paraId="30BBCC45" w14:textId="77777777" w:rsidR="0020630C" w:rsidRPr="0020630C" w:rsidRDefault="0020630C" w:rsidP="0020630C">
      <w:pPr>
        <w:pStyle w:val="ListParagraph"/>
        <w:spacing w:line="360" w:lineRule="auto"/>
        <w:jc w:val="both"/>
        <w:rPr>
          <w:lang w:val="en-US"/>
        </w:rPr>
      </w:pPr>
      <w:r w:rsidRPr="0020630C">
        <w:rPr>
          <w:lang w:val="en-US"/>
        </w:rPr>
        <w:t xml:space="preserve">        window.location.href="?page=statuspemesanan";</w:t>
      </w:r>
    </w:p>
    <w:p w14:paraId="2F983C1F" w14:textId="77777777" w:rsidR="0020630C" w:rsidRPr="0020630C" w:rsidRDefault="0020630C" w:rsidP="0020630C">
      <w:pPr>
        <w:pStyle w:val="ListParagraph"/>
        <w:spacing w:line="360" w:lineRule="auto"/>
        <w:jc w:val="both"/>
        <w:rPr>
          <w:lang w:val="en-US"/>
        </w:rPr>
      </w:pPr>
      <w:r w:rsidRPr="0020630C">
        <w:rPr>
          <w:lang w:val="en-US"/>
        </w:rPr>
        <w:t xml:space="preserve">        &lt;/script&gt;</w:t>
      </w:r>
    </w:p>
    <w:p w14:paraId="7E474EEB"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10AB8F86" w14:textId="77777777" w:rsidR="0020630C" w:rsidRPr="0020630C" w:rsidRDefault="0020630C" w:rsidP="0020630C">
      <w:pPr>
        <w:pStyle w:val="ListParagraph"/>
        <w:spacing w:line="360" w:lineRule="auto"/>
        <w:jc w:val="both"/>
        <w:rPr>
          <w:lang w:val="en-US"/>
        </w:rPr>
      </w:pPr>
      <w:r w:rsidRPr="0020630C">
        <w:rPr>
          <w:lang w:val="en-US"/>
        </w:rPr>
        <w:t xml:space="preserve">    }else{</w:t>
      </w:r>
    </w:p>
    <w:p w14:paraId="20ADCECA" w14:textId="77777777" w:rsidR="0020630C" w:rsidRPr="0020630C" w:rsidRDefault="0020630C" w:rsidP="0020630C">
      <w:pPr>
        <w:pStyle w:val="ListParagraph"/>
        <w:spacing w:line="360" w:lineRule="auto"/>
        <w:jc w:val="both"/>
        <w:rPr>
          <w:lang w:val="en-US"/>
        </w:rPr>
      </w:pPr>
      <w:r w:rsidRPr="0020630C">
        <w:rPr>
          <w:lang w:val="en-US"/>
        </w:rPr>
        <w:t xml:space="preserve">       ?&gt;</w:t>
      </w:r>
    </w:p>
    <w:p w14:paraId="46E2DD52" w14:textId="77777777" w:rsidR="0020630C" w:rsidRPr="0020630C" w:rsidRDefault="0020630C" w:rsidP="0020630C">
      <w:pPr>
        <w:pStyle w:val="ListParagraph"/>
        <w:spacing w:line="360" w:lineRule="auto"/>
        <w:jc w:val="both"/>
        <w:rPr>
          <w:lang w:val="en-US"/>
        </w:rPr>
      </w:pPr>
      <w:r w:rsidRPr="0020630C">
        <w:rPr>
          <w:lang w:val="en-US"/>
        </w:rPr>
        <w:t xml:space="preserve">        &lt;script type="text/javascript"&gt;</w:t>
      </w:r>
    </w:p>
    <w:p w14:paraId="085166A3" w14:textId="77777777" w:rsidR="0020630C" w:rsidRPr="0020630C" w:rsidRDefault="0020630C" w:rsidP="0020630C">
      <w:pPr>
        <w:pStyle w:val="ListParagraph"/>
        <w:spacing w:line="360" w:lineRule="auto"/>
        <w:jc w:val="both"/>
        <w:rPr>
          <w:lang w:val="en-US"/>
        </w:rPr>
      </w:pPr>
      <w:r w:rsidRPr="0020630C">
        <w:rPr>
          <w:lang w:val="en-US"/>
        </w:rPr>
        <w:t xml:space="preserve">        alert ("Data Tidak Berhasil di Simpan");</w:t>
      </w:r>
    </w:p>
    <w:p w14:paraId="35DB3882" w14:textId="77777777" w:rsidR="0020630C" w:rsidRPr="0020630C" w:rsidRDefault="0020630C" w:rsidP="0020630C">
      <w:pPr>
        <w:pStyle w:val="ListParagraph"/>
        <w:spacing w:line="360" w:lineRule="auto"/>
        <w:jc w:val="both"/>
        <w:rPr>
          <w:lang w:val="en-US"/>
        </w:rPr>
      </w:pPr>
      <w:r w:rsidRPr="0020630C">
        <w:rPr>
          <w:lang w:val="en-US"/>
        </w:rPr>
        <w:t xml:space="preserve">        window.location.href="?page=statuspemesanan";</w:t>
      </w:r>
    </w:p>
    <w:p w14:paraId="36139D08" w14:textId="77777777" w:rsidR="0020630C" w:rsidRPr="0020630C" w:rsidRDefault="0020630C" w:rsidP="0020630C">
      <w:pPr>
        <w:pStyle w:val="ListParagraph"/>
        <w:spacing w:line="360" w:lineRule="auto"/>
        <w:jc w:val="both"/>
        <w:rPr>
          <w:lang w:val="en-US"/>
        </w:rPr>
      </w:pPr>
      <w:r w:rsidRPr="0020630C">
        <w:rPr>
          <w:lang w:val="en-US"/>
        </w:rPr>
        <w:t xml:space="preserve">        &lt;/script&gt;</w:t>
      </w:r>
    </w:p>
    <w:p w14:paraId="297C1286"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17DF779F"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72FCD98A" w14:textId="77777777" w:rsidR="0020630C" w:rsidRPr="0020630C" w:rsidRDefault="0020630C" w:rsidP="0020630C">
      <w:pPr>
        <w:pStyle w:val="ListParagraph"/>
        <w:spacing w:line="360" w:lineRule="auto"/>
        <w:jc w:val="both"/>
        <w:rPr>
          <w:lang w:val="en-US"/>
        </w:rPr>
      </w:pPr>
      <w:r w:rsidRPr="0020630C">
        <w:rPr>
          <w:lang w:val="en-US"/>
        </w:rPr>
        <w:t>}</w:t>
      </w:r>
    </w:p>
    <w:p w14:paraId="6932679C" w14:textId="77777777" w:rsidR="0020630C" w:rsidRPr="0020630C" w:rsidRDefault="0020630C" w:rsidP="0020630C">
      <w:pPr>
        <w:pStyle w:val="ListParagraph"/>
        <w:spacing w:line="360" w:lineRule="auto"/>
        <w:jc w:val="both"/>
        <w:rPr>
          <w:lang w:val="en-US"/>
        </w:rPr>
      </w:pPr>
    </w:p>
    <w:p w14:paraId="77CDE092" w14:textId="02DBFDBA" w:rsidR="0020630C" w:rsidRDefault="0020630C" w:rsidP="0020630C">
      <w:pPr>
        <w:pStyle w:val="ListParagraph"/>
        <w:spacing w:line="360" w:lineRule="auto"/>
        <w:jc w:val="both"/>
        <w:rPr>
          <w:lang w:val="en-US"/>
        </w:rPr>
      </w:pPr>
      <w:r w:rsidRPr="0020630C">
        <w:rPr>
          <w:lang w:val="en-US"/>
        </w:rPr>
        <w:t>?&gt;</w:t>
      </w:r>
    </w:p>
    <w:p w14:paraId="4CA17B25" w14:textId="69FE2B95" w:rsidR="0020630C" w:rsidRDefault="0020630C" w:rsidP="0020630C">
      <w:pPr>
        <w:pStyle w:val="ListParagraph"/>
        <w:spacing w:line="360" w:lineRule="auto"/>
        <w:jc w:val="both"/>
        <w:rPr>
          <w:lang w:val="en-US"/>
        </w:rPr>
      </w:pPr>
    </w:p>
    <w:p w14:paraId="56DAEE9C" w14:textId="3F59F01D" w:rsidR="0020630C" w:rsidRDefault="0020630C" w:rsidP="0020630C">
      <w:pPr>
        <w:pStyle w:val="ListParagraph"/>
        <w:spacing w:line="360" w:lineRule="auto"/>
        <w:jc w:val="both"/>
        <w:rPr>
          <w:b/>
          <w:bCs/>
          <w:lang w:val="en-US"/>
        </w:rPr>
      </w:pPr>
      <w:r w:rsidRPr="0020630C">
        <w:rPr>
          <w:b/>
          <w:bCs/>
          <w:lang w:val="en-US"/>
        </w:rPr>
        <w:t>Form Mekanik</w:t>
      </w:r>
      <w:r>
        <w:rPr>
          <w:b/>
          <w:bCs/>
          <w:lang w:val="en-US"/>
        </w:rPr>
        <w:t xml:space="preserve"> (Daftar Pengerjaan Service)</w:t>
      </w:r>
    </w:p>
    <w:p w14:paraId="785D6B70" w14:textId="32EF9EE6" w:rsidR="0020630C" w:rsidRDefault="0020630C" w:rsidP="0020630C">
      <w:pPr>
        <w:pStyle w:val="ListParagraph"/>
        <w:spacing w:line="360" w:lineRule="auto"/>
        <w:jc w:val="both"/>
        <w:rPr>
          <w:lang w:val="en-US"/>
        </w:rPr>
      </w:pPr>
    </w:p>
    <w:p w14:paraId="7B59E233" w14:textId="77777777" w:rsidR="0020630C" w:rsidRPr="0020630C" w:rsidRDefault="0020630C" w:rsidP="0020630C">
      <w:pPr>
        <w:pStyle w:val="ListParagraph"/>
        <w:spacing w:line="360" w:lineRule="auto"/>
        <w:jc w:val="both"/>
        <w:rPr>
          <w:lang w:val="en-US"/>
        </w:rPr>
      </w:pPr>
      <w:r w:rsidRPr="0020630C">
        <w:rPr>
          <w:lang w:val="en-US"/>
        </w:rPr>
        <w:t xml:space="preserve">&lt;?php </w:t>
      </w:r>
    </w:p>
    <w:p w14:paraId="4247B0DE" w14:textId="77777777" w:rsidR="0020630C" w:rsidRPr="0020630C" w:rsidRDefault="0020630C" w:rsidP="0020630C">
      <w:pPr>
        <w:pStyle w:val="ListParagraph"/>
        <w:spacing w:line="360" w:lineRule="auto"/>
        <w:jc w:val="both"/>
        <w:rPr>
          <w:lang w:val="en-US"/>
        </w:rPr>
      </w:pPr>
    </w:p>
    <w:p w14:paraId="535915AE" w14:textId="77777777" w:rsidR="0020630C" w:rsidRPr="0020630C" w:rsidRDefault="0020630C" w:rsidP="0020630C">
      <w:pPr>
        <w:pStyle w:val="ListParagraph"/>
        <w:spacing w:line="360" w:lineRule="auto"/>
        <w:jc w:val="both"/>
        <w:rPr>
          <w:lang w:val="en-US"/>
        </w:rPr>
      </w:pPr>
      <w:r w:rsidRPr="0020630C">
        <w:rPr>
          <w:lang w:val="en-US"/>
        </w:rPr>
        <w:t>ob_start();</w:t>
      </w:r>
    </w:p>
    <w:p w14:paraId="1BA196AB" w14:textId="77777777" w:rsidR="0020630C" w:rsidRPr="0020630C" w:rsidRDefault="0020630C" w:rsidP="0020630C">
      <w:pPr>
        <w:pStyle w:val="ListParagraph"/>
        <w:spacing w:line="360" w:lineRule="auto"/>
        <w:jc w:val="both"/>
        <w:rPr>
          <w:lang w:val="en-US"/>
        </w:rPr>
      </w:pPr>
      <w:r w:rsidRPr="0020630C">
        <w:rPr>
          <w:lang w:val="en-US"/>
        </w:rPr>
        <w:t>session_start();</w:t>
      </w:r>
    </w:p>
    <w:p w14:paraId="211DEB86" w14:textId="77777777" w:rsidR="0020630C" w:rsidRPr="0020630C" w:rsidRDefault="0020630C" w:rsidP="0020630C">
      <w:pPr>
        <w:pStyle w:val="ListParagraph"/>
        <w:spacing w:line="360" w:lineRule="auto"/>
        <w:jc w:val="both"/>
        <w:rPr>
          <w:lang w:val="en-US"/>
        </w:rPr>
      </w:pPr>
      <w:r w:rsidRPr="0020630C">
        <w:rPr>
          <w:lang w:val="en-US"/>
        </w:rPr>
        <w:t>error_reporting(E_ALL ^ (E_NOTICE | E_WARNING));</w:t>
      </w:r>
    </w:p>
    <w:p w14:paraId="13E13F83" w14:textId="77777777" w:rsidR="0020630C" w:rsidRPr="0020630C" w:rsidRDefault="0020630C" w:rsidP="0020630C">
      <w:pPr>
        <w:pStyle w:val="ListParagraph"/>
        <w:spacing w:line="360" w:lineRule="auto"/>
        <w:jc w:val="both"/>
        <w:rPr>
          <w:lang w:val="en-US"/>
        </w:rPr>
      </w:pPr>
    </w:p>
    <w:p w14:paraId="434E312C" w14:textId="77777777" w:rsidR="0020630C" w:rsidRPr="0020630C" w:rsidRDefault="0020630C" w:rsidP="0020630C">
      <w:pPr>
        <w:pStyle w:val="ListParagraph"/>
        <w:spacing w:line="360" w:lineRule="auto"/>
        <w:jc w:val="both"/>
        <w:rPr>
          <w:lang w:val="en-US"/>
        </w:rPr>
      </w:pPr>
      <w:r w:rsidRPr="0020630C">
        <w:rPr>
          <w:lang w:val="en-US"/>
        </w:rPr>
        <w:t>include "koneksi.php";</w:t>
      </w:r>
    </w:p>
    <w:p w14:paraId="29C141BF" w14:textId="77777777" w:rsidR="0020630C" w:rsidRPr="0020630C" w:rsidRDefault="0020630C" w:rsidP="0020630C">
      <w:pPr>
        <w:pStyle w:val="ListParagraph"/>
        <w:spacing w:line="360" w:lineRule="auto"/>
        <w:jc w:val="both"/>
        <w:rPr>
          <w:lang w:val="en-US"/>
        </w:rPr>
      </w:pPr>
    </w:p>
    <w:p w14:paraId="76041147" w14:textId="77777777" w:rsidR="0020630C" w:rsidRPr="0020630C" w:rsidRDefault="0020630C" w:rsidP="0020630C">
      <w:pPr>
        <w:pStyle w:val="ListParagraph"/>
        <w:spacing w:line="360" w:lineRule="auto"/>
        <w:jc w:val="both"/>
        <w:rPr>
          <w:lang w:val="en-US"/>
        </w:rPr>
      </w:pPr>
      <w:r w:rsidRPr="0020630C">
        <w:rPr>
          <w:lang w:val="en-US"/>
        </w:rPr>
        <w:t>$idmekanik = $data['id'];</w:t>
      </w:r>
    </w:p>
    <w:p w14:paraId="1517C948" w14:textId="77777777" w:rsidR="0020630C" w:rsidRPr="0020630C" w:rsidRDefault="0020630C" w:rsidP="0020630C">
      <w:pPr>
        <w:pStyle w:val="ListParagraph"/>
        <w:spacing w:line="360" w:lineRule="auto"/>
        <w:jc w:val="both"/>
        <w:rPr>
          <w:lang w:val="en-US"/>
        </w:rPr>
      </w:pPr>
    </w:p>
    <w:p w14:paraId="4C9185A1" w14:textId="77777777" w:rsidR="0020630C" w:rsidRPr="0020630C" w:rsidRDefault="0020630C" w:rsidP="0020630C">
      <w:pPr>
        <w:pStyle w:val="ListParagraph"/>
        <w:spacing w:line="360" w:lineRule="auto"/>
        <w:jc w:val="both"/>
        <w:rPr>
          <w:lang w:val="en-US"/>
        </w:rPr>
      </w:pPr>
      <w:r w:rsidRPr="0020630C">
        <w:rPr>
          <w:lang w:val="en-US"/>
        </w:rPr>
        <w:t>if($_SESSION['pelanggan']){</w:t>
      </w:r>
    </w:p>
    <w:p w14:paraId="05C04D5B" w14:textId="77777777" w:rsidR="0020630C" w:rsidRPr="0020630C" w:rsidRDefault="0020630C" w:rsidP="0020630C">
      <w:pPr>
        <w:pStyle w:val="ListParagraph"/>
        <w:spacing w:line="360" w:lineRule="auto"/>
        <w:jc w:val="both"/>
        <w:rPr>
          <w:lang w:val="en-US"/>
        </w:rPr>
      </w:pPr>
      <w:r w:rsidRPr="0020630C">
        <w:rPr>
          <w:lang w:val="en-US"/>
        </w:rPr>
        <w:t xml:space="preserve">        //header("location:index.php");</w:t>
      </w:r>
    </w:p>
    <w:p w14:paraId="3D6443B2"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?&gt;</w:t>
      </w:r>
    </w:p>
    <w:p w14:paraId="4A85E0E0" w14:textId="77777777" w:rsidR="0020630C" w:rsidRPr="0020630C" w:rsidRDefault="0020630C" w:rsidP="0020630C">
      <w:pPr>
        <w:pStyle w:val="ListParagraph"/>
        <w:spacing w:line="360" w:lineRule="auto"/>
        <w:jc w:val="both"/>
        <w:rPr>
          <w:lang w:val="en-US"/>
        </w:rPr>
      </w:pPr>
      <w:r w:rsidRPr="0020630C">
        <w:rPr>
          <w:lang w:val="en-US"/>
        </w:rPr>
        <w:t xml:space="preserve">        &lt;script type="text/javascript"&gt;</w:t>
      </w:r>
    </w:p>
    <w:p w14:paraId="0D10C9B8" w14:textId="77777777" w:rsidR="0020630C" w:rsidRPr="0020630C" w:rsidRDefault="0020630C" w:rsidP="0020630C">
      <w:pPr>
        <w:pStyle w:val="ListParagraph"/>
        <w:spacing w:line="360" w:lineRule="auto"/>
        <w:jc w:val="both"/>
        <w:rPr>
          <w:lang w:val="en-US"/>
        </w:rPr>
      </w:pPr>
      <w:r w:rsidRPr="0020630C">
        <w:rPr>
          <w:lang w:val="en-US"/>
        </w:rPr>
        <w:t xml:space="preserve">        alert ("Anda Tidak Berhak Mengakses Halaman ini");</w:t>
      </w:r>
    </w:p>
    <w:p w14:paraId="5817513D" w14:textId="77777777" w:rsidR="0020630C" w:rsidRPr="0020630C" w:rsidRDefault="0020630C" w:rsidP="0020630C">
      <w:pPr>
        <w:pStyle w:val="ListParagraph"/>
        <w:spacing w:line="360" w:lineRule="auto"/>
        <w:jc w:val="both"/>
        <w:rPr>
          <w:lang w:val="en-US"/>
        </w:rPr>
      </w:pPr>
      <w:r w:rsidRPr="0020630C">
        <w:rPr>
          <w:lang w:val="en-US"/>
        </w:rPr>
        <w:t xml:space="preserve">        window.location.href="logout.php";</w:t>
      </w:r>
    </w:p>
    <w:p w14:paraId="1194703F" w14:textId="77777777" w:rsidR="0020630C" w:rsidRPr="0020630C" w:rsidRDefault="0020630C" w:rsidP="0020630C">
      <w:pPr>
        <w:pStyle w:val="ListParagraph"/>
        <w:spacing w:line="360" w:lineRule="auto"/>
        <w:jc w:val="both"/>
        <w:rPr>
          <w:lang w:val="en-US"/>
        </w:rPr>
      </w:pPr>
      <w:r w:rsidRPr="0020630C">
        <w:rPr>
          <w:lang w:val="en-US"/>
        </w:rPr>
        <w:t xml:space="preserve">        &lt;/script&gt;</w:t>
      </w:r>
    </w:p>
    <w:p w14:paraId="06A2E79F"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329C8439" w14:textId="77777777" w:rsidR="0020630C" w:rsidRPr="0020630C" w:rsidRDefault="0020630C" w:rsidP="0020630C">
      <w:pPr>
        <w:pStyle w:val="ListParagraph"/>
        <w:spacing w:line="360" w:lineRule="auto"/>
        <w:jc w:val="both"/>
        <w:rPr>
          <w:lang w:val="en-US"/>
        </w:rPr>
      </w:pPr>
      <w:r w:rsidRPr="0020630C">
        <w:rPr>
          <w:lang w:val="en-US"/>
        </w:rPr>
        <w:t xml:space="preserve">    }else{</w:t>
      </w:r>
    </w:p>
    <w:p w14:paraId="398940CB" w14:textId="77777777" w:rsidR="0020630C" w:rsidRPr="0020630C" w:rsidRDefault="0020630C" w:rsidP="0020630C">
      <w:pPr>
        <w:pStyle w:val="ListParagraph"/>
        <w:spacing w:line="360" w:lineRule="auto"/>
        <w:jc w:val="both"/>
        <w:rPr>
          <w:lang w:val="en-US"/>
        </w:rPr>
      </w:pPr>
    </w:p>
    <w:p w14:paraId="61878D87" w14:textId="77777777" w:rsidR="0020630C" w:rsidRPr="0020630C" w:rsidRDefault="0020630C" w:rsidP="0020630C">
      <w:pPr>
        <w:pStyle w:val="ListParagraph"/>
        <w:spacing w:line="360" w:lineRule="auto"/>
        <w:jc w:val="both"/>
        <w:rPr>
          <w:lang w:val="en-US"/>
        </w:rPr>
      </w:pPr>
      <w:r w:rsidRPr="0020630C">
        <w:rPr>
          <w:lang w:val="en-US"/>
        </w:rPr>
        <w:t>?&gt;</w:t>
      </w:r>
    </w:p>
    <w:p w14:paraId="284D4F75" w14:textId="77777777" w:rsidR="0020630C" w:rsidRPr="0020630C" w:rsidRDefault="0020630C" w:rsidP="0020630C">
      <w:pPr>
        <w:pStyle w:val="ListParagraph"/>
        <w:spacing w:line="360" w:lineRule="auto"/>
        <w:jc w:val="both"/>
        <w:rPr>
          <w:lang w:val="en-US"/>
        </w:rPr>
      </w:pPr>
    </w:p>
    <w:p w14:paraId="38EE060F" w14:textId="77777777" w:rsidR="0020630C" w:rsidRPr="0020630C" w:rsidRDefault="0020630C" w:rsidP="0020630C">
      <w:pPr>
        <w:pStyle w:val="ListParagraph"/>
        <w:spacing w:line="360" w:lineRule="auto"/>
        <w:jc w:val="both"/>
        <w:rPr>
          <w:lang w:val="en-US"/>
        </w:rPr>
      </w:pPr>
      <w:r w:rsidRPr="0020630C">
        <w:rPr>
          <w:lang w:val="en-US"/>
        </w:rPr>
        <w:t xml:space="preserve"> &lt;div class="row clearfix"&gt;</w:t>
      </w:r>
    </w:p>
    <w:p w14:paraId="1E6B3D07" w14:textId="77777777" w:rsidR="0020630C" w:rsidRPr="0020630C" w:rsidRDefault="0020630C" w:rsidP="0020630C">
      <w:pPr>
        <w:pStyle w:val="ListParagraph"/>
        <w:spacing w:line="360" w:lineRule="auto"/>
        <w:jc w:val="both"/>
        <w:rPr>
          <w:lang w:val="en-US"/>
        </w:rPr>
      </w:pPr>
      <w:r w:rsidRPr="0020630C">
        <w:rPr>
          <w:lang w:val="en-US"/>
        </w:rPr>
        <w:t xml:space="preserve">                &lt;div class="col-lg-12 col-md-12 col-sm-12 col-xs-12"&gt;</w:t>
      </w:r>
    </w:p>
    <w:p w14:paraId="1310E546" w14:textId="77777777" w:rsidR="0020630C" w:rsidRPr="0020630C" w:rsidRDefault="0020630C" w:rsidP="0020630C">
      <w:pPr>
        <w:pStyle w:val="ListParagraph"/>
        <w:spacing w:line="360" w:lineRule="auto"/>
        <w:jc w:val="both"/>
        <w:rPr>
          <w:lang w:val="en-US"/>
        </w:rPr>
      </w:pPr>
      <w:r w:rsidRPr="0020630C">
        <w:rPr>
          <w:lang w:val="en-US"/>
        </w:rPr>
        <w:t xml:space="preserve">                    &lt;div class="card"&gt;</w:t>
      </w:r>
    </w:p>
    <w:p w14:paraId="0A387CF5" w14:textId="77777777" w:rsidR="0020630C" w:rsidRPr="0020630C" w:rsidRDefault="0020630C" w:rsidP="0020630C">
      <w:pPr>
        <w:pStyle w:val="ListParagraph"/>
        <w:spacing w:line="360" w:lineRule="auto"/>
        <w:jc w:val="both"/>
        <w:rPr>
          <w:lang w:val="en-US"/>
        </w:rPr>
      </w:pPr>
      <w:r w:rsidRPr="0020630C">
        <w:rPr>
          <w:lang w:val="en-US"/>
        </w:rPr>
        <w:t xml:space="preserve">                        &lt;div class="header"&gt;</w:t>
      </w:r>
    </w:p>
    <w:p w14:paraId="341E8444" w14:textId="77777777" w:rsidR="0020630C" w:rsidRPr="0020630C" w:rsidRDefault="0020630C" w:rsidP="0020630C">
      <w:pPr>
        <w:pStyle w:val="ListParagraph"/>
        <w:spacing w:line="360" w:lineRule="auto"/>
        <w:jc w:val="both"/>
        <w:rPr>
          <w:lang w:val="en-US"/>
        </w:rPr>
      </w:pPr>
      <w:r w:rsidRPr="0020630C">
        <w:rPr>
          <w:lang w:val="en-US"/>
        </w:rPr>
        <w:t xml:space="preserve">                            &lt;h2&gt;</w:t>
      </w:r>
    </w:p>
    <w:p w14:paraId="11C50690" w14:textId="77777777" w:rsidR="0020630C" w:rsidRPr="0020630C" w:rsidRDefault="0020630C" w:rsidP="0020630C">
      <w:pPr>
        <w:pStyle w:val="ListParagraph"/>
        <w:spacing w:line="360" w:lineRule="auto"/>
        <w:jc w:val="both"/>
        <w:rPr>
          <w:lang w:val="en-US"/>
        </w:rPr>
      </w:pPr>
      <w:r w:rsidRPr="0020630C">
        <w:rPr>
          <w:lang w:val="en-US"/>
        </w:rPr>
        <w:t xml:space="preserve">                                DAFTAR PENGERJAAN SERVICE</w:t>
      </w:r>
    </w:p>
    <w:p w14:paraId="4E997E54" w14:textId="77777777" w:rsidR="0020630C" w:rsidRPr="0020630C" w:rsidRDefault="0020630C" w:rsidP="0020630C">
      <w:pPr>
        <w:pStyle w:val="ListParagraph"/>
        <w:spacing w:line="360" w:lineRule="auto"/>
        <w:jc w:val="both"/>
        <w:rPr>
          <w:lang w:val="en-US"/>
        </w:rPr>
      </w:pPr>
      <w:r w:rsidRPr="0020630C">
        <w:rPr>
          <w:lang w:val="en-US"/>
        </w:rPr>
        <w:t xml:space="preserve">                            &lt;/h2&gt;                            </w:t>
      </w:r>
    </w:p>
    <w:p w14:paraId="7190494F"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47595203" w14:textId="77777777" w:rsidR="0020630C" w:rsidRPr="0020630C" w:rsidRDefault="0020630C" w:rsidP="0020630C">
      <w:pPr>
        <w:pStyle w:val="ListParagraph"/>
        <w:spacing w:line="360" w:lineRule="auto"/>
        <w:jc w:val="both"/>
        <w:rPr>
          <w:lang w:val="en-US"/>
        </w:rPr>
      </w:pPr>
      <w:r w:rsidRPr="0020630C">
        <w:rPr>
          <w:lang w:val="en-US"/>
        </w:rPr>
        <w:t xml:space="preserve">                        &lt;div class="body"&gt;</w:t>
      </w:r>
    </w:p>
    <w:p w14:paraId="48AC0FBC" w14:textId="77777777" w:rsidR="0020630C" w:rsidRPr="0020630C" w:rsidRDefault="0020630C" w:rsidP="0020630C">
      <w:pPr>
        <w:pStyle w:val="ListParagraph"/>
        <w:spacing w:line="360" w:lineRule="auto"/>
        <w:jc w:val="both"/>
        <w:rPr>
          <w:lang w:val="en-US"/>
        </w:rPr>
      </w:pPr>
      <w:r w:rsidRPr="0020630C">
        <w:rPr>
          <w:lang w:val="en-US"/>
        </w:rPr>
        <w:t xml:space="preserve">                            &lt;div class="table-responsive"&gt;</w:t>
      </w:r>
    </w:p>
    <w:p w14:paraId="0BE4868D" w14:textId="77777777" w:rsidR="0020630C" w:rsidRPr="0020630C" w:rsidRDefault="0020630C" w:rsidP="0020630C">
      <w:pPr>
        <w:pStyle w:val="ListParagraph"/>
        <w:spacing w:line="360" w:lineRule="auto"/>
        <w:jc w:val="both"/>
        <w:rPr>
          <w:lang w:val="en-US"/>
        </w:rPr>
      </w:pPr>
      <w:r w:rsidRPr="0020630C">
        <w:rPr>
          <w:lang w:val="en-US"/>
        </w:rPr>
        <w:t xml:space="preserve">                                &lt;table class="table table-bordered table-striped table-hover js-basic-example dataTable"&gt;</w:t>
      </w:r>
    </w:p>
    <w:p w14:paraId="590A8E3C"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04FF8AC9" w14:textId="77777777" w:rsidR="0020630C" w:rsidRPr="0020630C" w:rsidRDefault="0020630C" w:rsidP="0020630C">
      <w:pPr>
        <w:pStyle w:val="ListParagraph"/>
        <w:spacing w:line="360" w:lineRule="auto"/>
        <w:jc w:val="both"/>
        <w:rPr>
          <w:lang w:val="en-US"/>
        </w:rPr>
      </w:pPr>
      <w:r w:rsidRPr="0020630C">
        <w:rPr>
          <w:lang w:val="en-US"/>
        </w:rPr>
        <w:t xml:space="preserve">                                    &lt;thead&gt;</w:t>
      </w:r>
    </w:p>
    <w:p w14:paraId="5A7C0594" w14:textId="77777777" w:rsidR="0020630C" w:rsidRPr="0020630C" w:rsidRDefault="0020630C" w:rsidP="0020630C">
      <w:pPr>
        <w:pStyle w:val="ListParagraph"/>
        <w:spacing w:line="360" w:lineRule="auto"/>
        <w:jc w:val="both"/>
        <w:rPr>
          <w:lang w:val="en-US"/>
        </w:rPr>
      </w:pPr>
      <w:r w:rsidRPr="0020630C">
        <w:rPr>
          <w:lang w:val="en-US"/>
        </w:rPr>
        <w:t xml:space="preserve">                                        &lt;tr&gt;</w:t>
      </w:r>
    </w:p>
    <w:p w14:paraId="62EEE052" w14:textId="77777777" w:rsidR="0020630C" w:rsidRPr="0020630C" w:rsidRDefault="0020630C" w:rsidP="0020630C">
      <w:pPr>
        <w:pStyle w:val="ListParagraph"/>
        <w:spacing w:line="360" w:lineRule="auto"/>
        <w:jc w:val="both"/>
        <w:rPr>
          <w:lang w:val="en-US"/>
        </w:rPr>
      </w:pPr>
      <w:r w:rsidRPr="0020630C">
        <w:rPr>
          <w:lang w:val="en-US"/>
        </w:rPr>
        <w:t xml:space="preserve">                                            &lt;th&gt;No.&lt;/th&gt;</w:t>
      </w:r>
    </w:p>
    <w:p w14:paraId="012096AA" w14:textId="77777777" w:rsidR="0020630C" w:rsidRPr="0020630C" w:rsidRDefault="0020630C" w:rsidP="0020630C">
      <w:pPr>
        <w:pStyle w:val="ListParagraph"/>
        <w:spacing w:line="360" w:lineRule="auto"/>
        <w:jc w:val="both"/>
        <w:rPr>
          <w:lang w:val="en-US"/>
        </w:rPr>
      </w:pPr>
      <w:r w:rsidRPr="0020630C">
        <w:rPr>
          <w:lang w:val="en-US"/>
        </w:rPr>
        <w:t xml:space="preserve">                                            &lt;th&gt;ID Pemesanan&lt;/th&gt;</w:t>
      </w:r>
    </w:p>
    <w:p w14:paraId="5A40A84F" w14:textId="77777777" w:rsidR="0020630C" w:rsidRPr="0020630C" w:rsidRDefault="0020630C" w:rsidP="0020630C">
      <w:pPr>
        <w:pStyle w:val="ListParagraph"/>
        <w:spacing w:line="360" w:lineRule="auto"/>
        <w:jc w:val="both"/>
        <w:rPr>
          <w:lang w:val="en-US"/>
        </w:rPr>
      </w:pPr>
      <w:r w:rsidRPr="0020630C">
        <w:rPr>
          <w:lang w:val="en-US"/>
        </w:rPr>
        <w:t xml:space="preserve">                                            &lt;th&gt;Nama Pelanggan&lt;/th&gt;</w:t>
      </w:r>
    </w:p>
    <w:p w14:paraId="7D85D383" w14:textId="77777777" w:rsidR="0020630C" w:rsidRPr="0020630C" w:rsidRDefault="0020630C" w:rsidP="0020630C">
      <w:pPr>
        <w:pStyle w:val="ListParagraph"/>
        <w:spacing w:line="360" w:lineRule="auto"/>
        <w:jc w:val="both"/>
        <w:rPr>
          <w:lang w:val="en-US"/>
        </w:rPr>
      </w:pPr>
      <w:r w:rsidRPr="0020630C">
        <w:rPr>
          <w:lang w:val="en-US"/>
        </w:rPr>
        <w:t xml:space="preserve">                                            &lt;th&gt;Alamat&lt;/th&gt;</w:t>
      </w:r>
    </w:p>
    <w:p w14:paraId="121034B7" w14:textId="77777777" w:rsidR="0020630C" w:rsidRPr="0020630C" w:rsidRDefault="0020630C" w:rsidP="0020630C">
      <w:pPr>
        <w:pStyle w:val="ListParagraph"/>
        <w:spacing w:line="360" w:lineRule="auto"/>
        <w:jc w:val="both"/>
        <w:rPr>
          <w:lang w:val="en-US"/>
        </w:rPr>
      </w:pPr>
      <w:r w:rsidRPr="0020630C">
        <w:rPr>
          <w:lang w:val="en-US"/>
        </w:rPr>
        <w:t xml:space="preserve">                                            &lt;th&gt;Telpon&lt;/th&gt;</w:t>
      </w:r>
    </w:p>
    <w:p w14:paraId="12C30828" w14:textId="77777777" w:rsidR="0020630C" w:rsidRPr="0020630C" w:rsidRDefault="0020630C" w:rsidP="0020630C">
      <w:pPr>
        <w:pStyle w:val="ListParagraph"/>
        <w:spacing w:line="360" w:lineRule="auto"/>
        <w:jc w:val="both"/>
        <w:rPr>
          <w:lang w:val="en-US"/>
        </w:rPr>
      </w:pPr>
      <w:r w:rsidRPr="0020630C">
        <w:rPr>
          <w:lang w:val="en-US"/>
        </w:rPr>
        <w:t xml:space="preserve">                                            &lt;th&gt;Tgl Pesan&lt;/th&gt;</w:t>
      </w:r>
    </w:p>
    <w:p w14:paraId="5F1C986F"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&lt;th&gt;Nama Service&lt;/th&gt;</w:t>
      </w:r>
    </w:p>
    <w:p w14:paraId="6710B31D" w14:textId="77777777" w:rsidR="0020630C" w:rsidRPr="0020630C" w:rsidRDefault="0020630C" w:rsidP="0020630C">
      <w:pPr>
        <w:pStyle w:val="ListParagraph"/>
        <w:spacing w:line="360" w:lineRule="auto"/>
        <w:jc w:val="both"/>
        <w:rPr>
          <w:lang w:val="en-US"/>
        </w:rPr>
      </w:pPr>
      <w:r w:rsidRPr="0020630C">
        <w:rPr>
          <w:lang w:val="en-US"/>
        </w:rPr>
        <w:t xml:space="preserve">                                            &lt;th&gt;Tgl Pelaksanaan Service&lt;/th&gt;</w:t>
      </w:r>
    </w:p>
    <w:p w14:paraId="06B442BE" w14:textId="77777777" w:rsidR="0020630C" w:rsidRPr="0020630C" w:rsidRDefault="0020630C" w:rsidP="0020630C">
      <w:pPr>
        <w:pStyle w:val="ListParagraph"/>
        <w:spacing w:line="360" w:lineRule="auto"/>
        <w:jc w:val="both"/>
        <w:rPr>
          <w:lang w:val="en-US"/>
        </w:rPr>
      </w:pPr>
      <w:r w:rsidRPr="0020630C">
        <w:rPr>
          <w:lang w:val="en-US"/>
        </w:rPr>
        <w:t xml:space="preserve">                                            &lt;th&gt;Jam / Waktu&lt;/th&gt;</w:t>
      </w:r>
    </w:p>
    <w:p w14:paraId="4C713961" w14:textId="77777777" w:rsidR="0020630C" w:rsidRPr="0020630C" w:rsidRDefault="0020630C" w:rsidP="0020630C">
      <w:pPr>
        <w:pStyle w:val="ListParagraph"/>
        <w:spacing w:line="360" w:lineRule="auto"/>
        <w:jc w:val="both"/>
        <w:rPr>
          <w:lang w:val="en-US"/>
        </w:rPr>
      </w:pPr>
      <w:r w:rsidRPr="0020630C">
        <w:rPr>
          <w:lang w:val="en-US"/>
        </w:rPr>
        <w:t xml:space="preserve">                                            &lt;th&gt;Status Pemesanan&lt;/th&gt;</w:t>
      </w:r>
    </w:p>
    <w:p w14:paraId="2EB32D95" w14:textId="77777777" w:rsidR="0020630C" w:rsidRPr="0020630C" w:rsidRDefault="0020630C" w:rsidP="0020630C">
      <w:pPr>
        <w:pStyle w:val="ListParagraph"/>
        <w:spacing w:line="360" w:lineRule="auto"/>
        <w:jc w:val="both"/>
        <w:rPr>
          <w:lang w:val="en-US"/>
        </w:rPr>
      </w:pPr>
      <w:r w:rsidRPr="0020630C">
        <w:rPr>
          <w:lang w:val="en-US"/>
        </w:rPr>
        <w:t xml:space="preserve">                                            &lt;th&gt;Aksi&lt;/th&gt;</w:t>
      </w:r>
    </w:p>
    <w:p w14:paraId="2AE883D3" w14:textId="77777777" w:rsidR="0020630C" w:rsidRPr="0020630C" w:rsidRDefault="0020630C" w:rsidP="0020630C">
      <w:pPr>
        <w:pStyle w:val="ListParagraph"/>
        <w:spacing w:line="360" w:lineRule="auto"/>
        <w:jc w:val="both"/>
        <w:rPr>
          <w:lang w:val="en-US"/>
        </w:rPr>
      </w:pPr>
      <w:r w:rsidRPr="0020630C">
        <w:rPr>
          <w:lang w:val="en-US"/>
        </w:rPr>
        <w:t xml:space="preserve">                                        &lt;/tr&gt;</w:t>
      </w:r>
    </w:p>
    <w:p w14:paraId="3515EF33" w14:textId="77777777" w:rsidR="0020630C" w:rsidRPr="0020630C" w:rsidRDefault="0020630C" w:rsidP="0020630C">
      <w:pPr>
        <w:pStyle w:val="ListParagraph"/>
        <w:spacing w:line="360" w:lineRule="auto"/>
        <w:jc w:val="both"/>
        <w:rPr>
          <w:lang w:val="en-US"/>
        </w:rPr>
      </w:pPr>
      <w:r w:rsidRPr="0020630C">
        <w:rPr>
          <w:lang w:val="en-US"/>
        </w:rPr>
        <w:t xml:space="preserve">                                    &lt;/thead&gt;</w:t>
      </w:r>
    </w:p>
    <w:p w14:paraId="25863E30" w14:textId="77777777" w:rsidR="0020630C" w:rsidRPr="0020630C" w:rsidRDefault="0020630C" w:rsidP="0020630C">
      <w:pPr>
        <w:pStyle w:val="ListParagraph"/>
        <w:spacing w:line="360" w:lineRule="auto"/>
        <w:jc w:val="both"/>
        <w:rPr>
          <w:lang w:val="en-US"/>
        </w:rPr>
      </w:pPr>
      <w:r w:rsidRPr="0020630C">
        <w:rPr>
          <w:lang w:val="en-US"/>
        </w:rPr>
        <w:t xml:space="preserve">                                    &lt;tbody&gt;</w:t>
      </w:r>
    </w:p>
    <w:p w14:paraId="2A0C75EE"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3B14F1AB" w14:textId="77777777" w:rsidR="0020630C" w:rsidRPr="0020630C" w:rsidRDefault="0020630C" w:rsidP="0020630C">
      <w:pPr>
        <w:pStyle w:val="ListParagraph"/>
        <w:spacing w:line="360" w:lineRule="auto"/>
        <w:jc w:val="both"/>
        <w:rPr>
          <w:lang w:val="en-US"/>
        </w:rPr>
      </w:pPr>
      <w:r w:rsidRPr="0020630C">
        <w:rPr>
          <w:lang w:val="en-US"/>
        </w:rPr>
        <w:t xml:space="preserve">                                    &lt;?php</w:t>
      </w:r>
    </w:p>
    <w:p w14:paraId="2D880E88" w14:textId="77777777" w:rsidR="0020630C" w:rsidRPr="0020630C" w:rsidRDefault="0020630C" w:rsidP="0020630C">
      <w:pPr>
        <w:pStyle w:val="ListParagraph"/>
        <w:spacing w:line="360" w:lineRule="auto"/>
        <w:jc w:val="both"/>
        <w:rPr>
          <w:lang w:val="en-US"/>
        </w:rPr>
      </w:pPr>
      <w:r w:rsidRPr="0020630C">
        <w:rPr>
          <w:lang w:val="en-US"/>
        </w:rPr>
        <w:t xml:space="preserve">                                    $no=1;</w:t>
      </w:r>
    </w:p>
    <w:p w14:paraId="57A22FFA" w14:textId="77777777" w:rsidR="0020630C" w:rsidRPr="0020630C" w:rsidRDefault="0020630C" w:rsidP="0020630C">
      <w:pPr>
        <w:pStyle w:val="ListParagraph"/>
        <w:spacing w:line="360" w:lineRule="auto"/>
        <w:jc w:val="both"/>
        <w:rPr>
          <w:lang w:val="en-US"/>
        </w:rPr>
      </w:pPr>
      <w:r w:rsidRPr="0020630C">
        <w:rPr>
          <w:lang w:val="en-US"/>
        </w:rPr>
        <w:t xml:space="preserve">                                    $sql= $koneksi-&gt;query("select id_pemesanan,namalengkap,tb_pelanggan.alamat,tb_pelanggan.telp,nama_service,tgl_pesan,tgl_service, jam_service,status_pesan,mekanik,tb_pengguna.id from tb_pemesanan,tb_service,tb_pelanggan,tb_mekanik,tb_pengguna where  tb_pemesanan.jservice=tb_service.idservice and</w:t>
      </w:r>
    </w:p>
    <w:p w14:paraId="041768FC" w14:textId="77777777" w:rsidR="0020630C" w:rsidRPr="0020630C" w:rsidRDefault="0020630C" w:rsidP="0020630C">
      <w:pPr>
        <w:pStyle w:val="ListParagraph"/>
        <w:spacing w:line="360" w:lineRule="auto"/>
        <w:jc w:val="both"/>
        <w:rPr>
          <w:lang w:val="en-US"/>
        </w:rPr>
      </w:pPr>
      <w:r w:rsidRPr="0020630C">
        <w:rPr>
          <w:lang w:val="en-US"/>
        </w:rPr>
        <w:t xml:space="preserve">                                tb_pemesanan.idpelanggan=tb_pelanggan.idpelanggan and</w:t>
      </w:r>
    </w:p>
    <w:p w14:paraId="112332E3" w14:textId="77777777" w:rsidR="0020630C" w:rsidRPr="0020630C" w:rsidRDefault="0020630C" w:rsidP="0020630C">
      <w:pPr>
        <w:pStyle w:val="ListParagraph"/>
        <w:spacing w:line="360" w:lineRule="auto"/>
        <w:jc w:val="both"/>
        <w:rPr>
          <w:lang w:val="en-US"/>
        </w:rPr>
      </w:pPr>
      <w:r w:rsidRPr="0020630C">
        <w:rPr>
          <w:lang w:val="en-US"/>
        </w:rPr>
        <w:t xml:space="preserve">                                tb_pemesanan.mekanik=tb_mekanik.idmekanik and</w:t>
      </w:r>
    </w:p>
    <w:p w14:paraId="0E63EFCE" w14:textId="77777777" w:rsidR="0020630C" w:rsidRPr="0020630C" w:rsidRDefault="0020630C" w:rsidP="0020630C">
      <w:pPr>
        <w:pStyle w:val="ListParagraph"/>
        <w:spacing w:line="360" w:lineRule="auto"/>
        <w:jc w:val="both"/>
        <w:rPr>
          <w:lang w:val="en-US"/>
        </w:rPr>
      </w:pPr>
      <w:r w:rsidRPr="0020630C">
        <w:rPr>
          <w:lang w:val="en-US"/>
        </w:rPr>
        <w:t xml:space="preserve">                                tb_mekanik.idmekanik=tb_pengguna.username and</w:t>
      </w:r>
    </w:p>
    <w:p w14:paraId="2AF3744D" w14:textId="77777777" w:rsidR="0020630C" w:rsidRPr="0020630C" w:rsidRDefault="0020630C" w:rsidP="0020630C">
      <w:pPr>
        <w:pStyle w:val="ListParagraph"/>
        <w:spacing w:line="360" w:lineRule="auto"/>
        <w:jc w:val="both"/>
        <w:rPr>
          <w:lang w:val="en-US"/>
        </w:rPr>
      </w:pPr>
      <w:r w:rsidRPr="0020630C">
        <w:rPr>
          <w:lang w:val="en-US"/>
        </w:rPr>
        <w:t xml:space="preserve">                                tb_pengguna.id='$idmekanik'</w:t>
      </w:r>
    </w:p>
    <w:p w14:paraId="58C165DE" w14:textId="77777777" w:rsidR="0020630C" w:rsidRPr="0020630C" w:rsidRDefault="0020630C" w:rsidP="0020630C">
      <w:pPr>
        <w:pStyle w:val="ListParagraph"/>
        <w:spacing w:line="360" w:lineRule="auto"/>
        <w:jc w:val="both"/>
        <w:rPr>
          <w:lang w:val="en-US"/>
        </w:rPr>
      </w:pPr>
      <w:r w:rsidRPr="0020630C">
        <w:rPr>
          <w:lang w:val="en-US"/>
        </w:rPr>
        <w:t xml:space="preserve">                                ORDER BY id_pemesanan DESC");</w:t>
      </w:r>
    </w:p>
    <w:p w14:paraId="0E6DE2D3" w14:textId="77777777" w:rsidR="0020630C" w:rsidRPr="0020630C" w:rsidRDefault="0020630C" w:rsidP="0020630C">
      <w:pPr>
        <w:pStyle w:val="ListParagraph"/>
        <w:spacing w:line="360" w:lineRule="auto"/>
        <w:jc w:val="both"/>
        <w:rPr>
          <w:lang w:val="en-US"/>
        </w:rPr>
      </w:pPr>
      <w:r w:rsidRPr="0020630C">
        <w:rPr>
          <w:lang w:val="en-US"/>
        </w:rPr>
        <w:t xml:space="preserve">                                    while($data= $sql-&gt;fetch_assoc()){</w:t>
      </w:r>
    </w:p>
    <w:p w14:paraId="28A35EB8" w14:textId="77777777" w:rsidR="0020630C" w:rsidRPr="0020630C" w:rsidRDefault="0020630C" w:rsidP="0020630C">
      <w:pPr>
        <w:pStyle w:val="ListParagraph"/>
        <w:spacing w:line="360" w:lineRule="auto"/>
        <w:jc w:val="both"/>
        <w:rPr>
          <w:lang w:val="en-US"/>
        </w:rPr>
      </w:pPr>
      <w:r w:rsidRPr="0020630C">
        <w:rPr>
          <w:lang w:val="en-US"/>
        </w:rPr>
        <w:t xml:space="preserve">                                    ?&gt;</w:t>
      </w:r>
    </w:p>
    <w:p w14:paraId="1E7576D0" w14:textId="77777777" w:rsidR="0020630C" w:rsidRPr="0020630C" w:rsidRDefault="0020630C" w:rsidP="0020630C">
      <w:pPr>
        <w:pStyle w:val="ListParagraph"/>
        <w:spacing w:line="360" w:lineRule="auto"/>
        <w:jc w:val="both"/>
        <w:rPr>
          <w:lang w:val="en-US"/>
        </w:rPr>
      </w:pPr>
      <w:r w:rsidRPr="0020630C">
        <w:rPr>
          <w:lang w:val="en-US"/>
        </w:rPr>
        <w:t xml:space="preserve">                                    &lt;tr&gt;</w:t>
      </w:r>
    </w:p>
    <w:p w14:paraId="1B5BC55C" w14:textId="77777777" w:rsidR="0020630C" w:rsidRPr="0020630C" w:rsidRDefault="0020630C" w:rsidP="0020630C">
      <w:pPr>
        <w:pStyle w:val="ListParagraph"/>
        <w:spacing w:line="360" w:lineRule="auto"/>
        <w:jc w:val="both"/>
        <w:rPr>
          <w:lang w:val="en-US"/>
        </w:rPr>
      </w:pPr>
      <w:r w:rsidRPr="0020630C">
        <w:rPr>
          <w:lang w:val="en-US"/>
        </w:rPr>
        <w:t xml:space="preserve">                                    &lt;td&gt;&lt;?php echo $no++;?&gt;&lt;/td&gt;</w:t>
      </w:r>
    </w:p>
    <w:p w14:paraId="2AAF0BF3"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$data['id_pemesanan']?&gt;&lt;/td&gt;</w:t>
      </w:r>
    </w:p>
    <w:p w14:paraId="186A4597"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$data['namalengkap']?&gt;&lt;/td&gt;</w:t>
      </w:r>
    </w:p>
    <w:p w14:paraId="3FFC834E"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$data['alamat']?&gt;&lt;/td&gt;</w:t>
      </w:r>
    </w:p>
    <w:p w14:paraId="55460BD2"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$data['telp']?&gt;&lt;/td&gt;</w:t>
      </w:r>
    </w:p>
    <w:p w14:paraId="7B4051E0" w14:textId="77777777" w:rsidR="0020630C" w:rsidRPr="0020630C" w:rsidRDefault="0020630C" w:rsidP="0020630C">
      <w:pPr>
        <w:pStyle w:val="ListParagraph"/>
        <w:spacing w:line="360" w:lineRule="auto"/>
        <w:jc w:val="both"/>
        <w:rPr>
          <w:lang w:val="en-US"/>
        </w:rPr>
      </w:pPr>
      <w:r w:rsidRPr="0020630C">
        <w:rPr>
          <w:lang w:val="en-US"/>
        </w:rPr>
        <w:lastRenderedPageBreak/>
        <w:t xml:space="preserve">                                    &lt;td&gt;&lt;?php echo $data['tgl_pesan']?&gt;&lt;/td&gt;</w:t>
      </w:r>
    </w:p>
    <w:p w14:paraId="6D91EF5D"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$data['nama_service']?&gt;&lt;/td&gt;</w:t>
      </w:r>
    </w:p>
    <w:p w14:paraId="1298BFB2"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$data['tgl_service']?&gt;&lt;/td&gt;</w:t>
      </w:r>
    </w:p>
    <w:p w14:paraId="08FEBB5A" w14:textId="77777777" w:rsidR="0020630C" w:rsidRPr="0020630C" w:rsidRDefault="0020630C" w:rsidP="0020630C">
      <w:pPr>
        <w:pStyle w:val="ListParagraph"/>
        <w:spacing w:line="360" w:lineRule="auto"/>
        <w:jc w:val="both"/>
        <w:rPr>
          <w:lang w:val="en-US"/>
        </w:rPr>
      </w:pPr>
      <w:r w:rsidRPr="0020630C">
        <w:rPr>
          <w:lang w:val="en-US"/>
        </w:rPr>
        <w:t xml:space="preserve">                                    &lt;td&gt;&lt;?php echo $data['jam_service']?&gt;&lt;/td&gt;</w:t>
      </w:r>
    </w:p>
    <w:p w14:paraId="2F661B34" w14:textId="77777777" w:rsidR="0020630C" w:rsidRPr="0020630C" w:rsidRDefault="0020630C" w:rsidP="0020630C">
      <w:pPr>
        <w:pStyle w:val="ListParagraph"/>
        <w:spacing w:line="360" w:lineRule="auto"/>
        <w:jc w:val="both"/>
        <w:rPr>
          <w:lang w:val="en-US"/>
        </w:rPr>
      </w:pPr>
      <w:r w:rsidRPr="0020630C">
        <w:rPr>
          <w:lang w:val="en-US"/>
        </w:rPr>
        <w:t xml:space="preserve">                                    &lt;td&gt;&lt;font color='blue'&gt;&lt;?php echo $data['status_pesan']?&gt;&lt;/font&gt;&lt;/td&gt;</w:t>
      </w:r>
    </w:p>
    <w:p w14:paraId="7B2E5382" w14:textId="77777777" w:rsidR="0020630C" w:rsidRPr="0020630C" w:rsidRDefault="0020630C" w:rsidP="0020630C">
      <w:pPr>
        <w:pStyle w:val="ListParagraph"/>
        <w:spacing w:line="360" w:lineRule="auto"/>
        <w:jc w:val="both"/>
        <w:rPr>
          <w:lang w:val="en-US"/>
        </w:rPr>
      </w:pPr>
      <w:r w:rsidRPr="0020630C">
        <w:rPr>
          <w:lang w:val="en-US"/>
        </w:rPr>
        <w:t xml:space="preserve">                                    &lt;td&gt;</w:t>
      </w:r>
    </w:p>
    <w:p w14:paraId="3B469637" w14:textId="77777777" w:rsidR="0020630C" w:rsidRPr="0020630C" w:rsidRDefault="0020630C" w:rsidP="0020630C">
      <w:pPr>
        <w:pStyle w:val="ListParagraph"/>
        <w:spacing w:line="360" w:lineRule="auto"/>
        <w:jc w:val="both"/>
        <w:rPr>
          <w:lang w:val="en-US"/>
        </w:rPr>
      </w:pPr>
      <w:r w:rsidRPr="0020630C">
        <w:rPr>
          <w:lang w:val="en-US"/>
        </w:rPr>
        <w:t xml:space="preserve">                                    &lt;a href="?page=pengerjaanservice&amp;aksi=ubahstatuspesan&amp;id_pemesanan=&lt;?php echo $data['id_pemesanan'];?&gt; " title="Ubah Status Pesan" class="btn btn-success"&gt;&lt;img src="images/edit.ico" width="15" height="15" style="float:left;margin:0;" /&gt;&lt;/a&gt;</w:t>
      </w:r>
    </w:p>
    <w:p w14:paraId="1DFD9CB7" w14:textId="77777777" w:rsidR="0020630C" w:rsidRPr="0020630C" w:rsidRDefault="0020630C" w:rsidP="0020630C">
      <w:pPr>
        <w:pStyle w:val="ListParagraph"/>
        <w:spacing w:line="360" w:lineRule="auto"/>
        <w:jc w:val="both"/>
        <w:rPr>
          <w:lang w:val="en-US"/>
        </w:rPr>
      </w:pPr>
      <w:r w:rsidRPr="0020630C">
        <w:rPr>
          <w:lang w:val="en-US"/>
        </w:rPr>
        <w:t xml:space="preserve">                                    &lt;a href="?page=pengerjaanservice&amp;aksi=ubahstatusmekanik&amp;id_pemesanan=&lt;?php echo $data['id_pemesanan'];?&gt;&amp;idmekanik=&lt;?php echo $data['mekanik']?&gt; " title="Ubah Status Mekanik" class="btn btn-primary"&gt;&lt;img src="images/edit.ico" width="15" height="15" style="float:left;margin:0;" /&gt;&lt;/a&gt;</w:t>
      </w:r>
    </w:p>
    <w:p w14:paraId="2571DF11" w14:textId="77777777" w:rsidR="0020630C" w:rsidRPr="0020630C" w:rsidRDefault="0020630C" w:rsidP="0020630C">
      <w:pPr>
        <w:pStyle w:val="ListParagraph"/>
        <w:spacing w:line="360" w:lineRule="auto"/>
        <w:jc w:val="both"/>
        <w:rPr>
          <w:lang w:val="en-US"/>
        </w:rPr>
      </w:pPr>
      <w:r w:rsidRPr="0020630C">
        <w:rPr>
          <w:lang w:val="en-US"/>
        </w:rPr>
        <w:t xml:space="preserve">                                    &lt;/td&gt;</w:t>
      </w:r>
    </w:p>
    <w:p w14:paraId="1C8746B3" w14:textId="77777777" w:rsidR="0020630C" w:rsidRPr="0020630C" w:rsidRDefault="0020630C" w:rsidP="0020630C">
      <w:pPr>
        <w:pStyle w:val="ListParagraph"/>
        <w:spacing w:line="360" w:lineRule="auto"/>
        <w:jc w:val="both"/>
        <w:rPr>
          <w:lang w:val="en-US"/>
        </w:rPr>
      </w:pPr>
      <w:r w:rsidRPr="0020630C">
        <w:rPr>
          <w:lang w:val="en-US"/>
        </w:rPr>
        <w:t xml:space="preserve">                                    &lt;/tr&gt;</w:t>
      </w:r>
    </w:p>
    <w:p w14:paraId="0CB00B5C" w14:textId="77777777" w:rsidR="0020630C" w:rsidRPr="0020630C" w:rsidRDefault="0020630C" w:rsidP="0020630C">
      <w:pPr>
        <w:pStyle w:val="ListParagraph"/>
        <w:spacing w:line="360" w:lineRule="auto"/>
        <w:jc w:val="both"/>
        <w:rPr>
          <w:lang w:val="en-US"/>
        </w:rPr>
      </w:pPr>
      <w:r w:rsidRPr="0020630C">
        <w:rPr>
          <w:lang w:val="en-US"/>
        </w:rPr>
        <w:t xml:space="preserve">                                    &lt;?php } ?&gt;        </w:t>
      </w:r>
    </w:p>
    <w:p w14:paraId="58B08317" w14:textId="77777777" w:rsidR="0020630C" w:rsidRPr="0020630C" w:rsidRDefault="0020630C" w:rsidP="0020630C">
      <w:pPr>
        <w:pStyle w:val="ListParagraph"/>
        <w:spacing w:line="360" w:lineRule="auto"/>
        <w:jc w:val="both"/>
        <w:rPr>
          <w:lang w:val="en-US"/>
        </w:rPr>
      </w:pPr>
      <w:r w:rsidRPr="0020630C">
        <w:rPr>
          <w:lang w:val="en-US"/>
        </w:rPr>
        <w:t xml:space="preserve">                                &lt;/tbody&gt;</w:t>
      </w:r>
    </w:p>
    <w:p w14:paraId="06A1EBD1" w14:textId="77777777" w:rsidR="0020630C" w:rsidRPr="0020630C" w:rsidRDefault="0020630C" w:rsidP="0020630C">
      <w:pPr>
        <w:pStyle w:val="ListParagraph"/>
        <w:spacing w:line="360" w:lineRule="auto"/>
        <w:jc w:val="both"/>
        <w:rPr>
          <w:lang w:val="en-US"/>
        </w:rPr>
      </w:pPr>
      <w:r w:rsidRPr="0020630C">
        <w:rPr>
          <w:lang w:val="en-US"/>
        </w:rPr>
        <w:t xml:space="preserve">                            &lt;/table&gt;</w:t>
      </w:r>
    </w:p>
    <w:p w14:paraId="0CE057F8"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159B6A90"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0653C2E6" w14:textId="77777777" w:rsidR="0020630C" w:rsidRPr="0020630C" w:rsidRDefault="0020630C" w:rsidP="0020630C">
      <w:pPr>
        <w:pStyle w:val="ListParagraph"/>
        <w:spacing w:line="360" w:lineRule="auto"/>
        <w:jc w:val="both"/>
        <w:rPr>
          <w:lang w:val="en-US"/>
        </w:rPr>
      </w:pPr>
      <w:r w:rsidRPr="0020630C">
        <w:rPr>
          <w:lang w:val="en-US"/>
        </w:rPr>
        <w:t xml:space="preserve">                    &lt;/div&gt;</w:t>
      </w:r>
    </w:p>
    <w:p w14:paraId="5668A7F4" w14:textId="77777777" w:rsidR="0020630C" w:rsidRPr="0020630C" w:rsidRDefault="0020630C" w:rsidP="0020630C">
      <w:pPr>
        <w:pStyle w:val="ListParagraph"/>
        <w:spacing w:line="360" w:lineRule="auto"/>
        <w:jc w:val="both"/>
        <w:rPr>
          <w:lang w:val="en-US"/>
        </w:rPr>
      </w:pPr>
      <w:r w:rsidRPr="0020630C">
        <w:rPr>
          <w:lang w:val="en-US"/>
        </w:rPr>
        <w:t xml:space="preserve">&lt;?php </w:t>
      </w:r>
    </w:p>
    <w:p w14:paraId="0800108A" w14:textId="77777777" w:rsidR="0020630C" w:rsidRPr="0020630C" w:rsidRDefault="0020630C" w:rsidP="0020630C">
      <w:pPr>
        <w:pStyle w:val="ListParagraph"/>
        <w:spacing w:line="360" w:lineRule="auto"/>
        <w:jc w:val="both"/>
        <w:rPr>
          <w:lang w:val="en-US"/>
        </w:rPr>
      </w:pPr>
    </w:p>
    <w:p w14:paraId="058729E5" w14:textId="77777777" w:rsidR="0020630C" w:rsidRPr="0020630C" w:rsidRDefault="0020630C" w:rsidP="0020630C">
      <w:pPr>
        <w:pStyle w:val="ListParagraph"/>
        <w:spacing w:line="360" w:lineRule="auto"/>
        <w:jc w:val="both"/>
        <w:rPr>
          <w:lang w:val="en-US"/>
        </w:rPr>
      </w:pPr>
      <w:r w:rsidRPr="0020630C">
        <w:rPr>
          <w:lang w:val="en-US"/>
        </w:rPr>
        <w:t xml:space="preserve">    }</w:t>
      </w:r>
    </w:p>
    <w:p w14:paraId="2D5EECAA" w14:textId="77777777" w:rsidR="0020630C" w:rsidRPr="0020630C" w:rsidRDefault="0020630C" w:rsidP="0020630C">
      <w:pPr>
        <w:pStyle w:val="ListParagraph"/>
        <w:spacing w:line="360" w:lineRule="auto"/>
        <w:jc w:val="both"/>
        <w:rPr>
          <w:lang w:val="en-US"/>
        </w:rPr>
      </w:pPr>
    </w:p>
    <w:p w14:paraId="2DAFB718" w14:textId="7072CEC2" w:rsidR="0020630C" w:rsidRDefault="0020630C" w:rsidP="0020630C">
      <w:pPr>
        <w:pStyle w:val="ListParagraph"/>
        <w:spacing w:line="360" w:lineRule="auto"/>
        <w:jc w:val="both"/>
        <w:rPr>
          <w:lang w:val="en-US"/>
        </w:rPr>
      </w:pPr>
      <w:r w:rsidRPr="0020630C">
        <w:rPr>
          <w:lang w:val="en-US"/>
        </w:rPr>
        <w:t xml:space="preserve">?&gt;                          </w:t>
      </w:r>
    </w:p>
    <w:p w14:paraId="7F72EC0C" w14:textId="76D6870F" w:rsidR="0020630C" w:rsidRPr="0020630C" w:rsidRDefault="0020630C" w:rsidP="0020630C">
      <w:pPr>
        <w:pStyle w:val="ListParagraph"/>
        <w:spacing w:line="360" w:lineRule="auto"/>
        <w:jc w:val="both"/>
        <w:rPr>
          <w:b/>
          <w:bCs/>
          <w:lang w:val="en-US"/>
        </w:rPr>
      </w:pPr>
    </w:p>
    <w:p w14:paraId="1F0850A6" w14:textId="3B4B833F" w:rsidR="0020630C" w:rsidRDefault="0020630C" w:rsidP="00667A11">
      <w:pPr>
        <w:pStyle w:val="ListParagraph"/>
        <w:numPr>
          <w:ilvl w:val="0"/>
          <w:numId w:val="18"/>
        </w:numPr>
        <w:spacing w:line="360" w:lineRule="auto"/>
        <w:jc w:val="both"/>
        <w:rPr>
          <w:b/>
          <w:bCs/>
          <w:lang w:val="en-US"/>
        </w:rPr>
      </w:pPr>
      <w:r w:rsidRPr="0020630C">
        <w:rPr>
          <w:b/>
          <w:bCs/>
          <w:lang w:val="en-US"/>
        </w:rPr>
        <w:t>Ubah status pesanan</w:t>
      </w:r>
    </w:p>
    <w:p w14:paraId="6E9D04AC" w14:textId="77777777" w:rsidR="0020630C" w:rsidRPr="0020630C" w:rsidRDefault="0020630C" w:rsidP="0020630C">
      <w:pPr>
        <w:pStyle w:val="ListParagraph"/>
        <w:spacing w:line="360" w:lineRule="auto"/>
        <w:ind w:left="1080"/>
        <w:jc w:val="both"/>
        <w:rPr>
          <w:lang w:val="en-US"/>
        </w:rPr>
      </w:pPr>
      <w:r w:rsidRPr="0020630C">
        <w:rPr>
          <w:lang w:val="en-US"/>
        </w:rPr>
        <w:t>&lt;?php</w:t>
      </w:r>
    </w:p>
    <w:p w14:paraId="18C93046" w14:textId="77777777" w:rsidR="0020630C" w:rsidRPr="0020630C" w:rsidRDefault="0020630C" w:rsidP="0020630C">
      <w:pPr>
        <w:pStyle w:val="ListParagraph"/>
        <w:spacing w:line="360" w:lineRule="auto"/>
        <w:ind w:left="1080"/>
        <w:jc w:val="both"/>
        <w:rPr>
          <w:lang w:val="en-US"/>
        </w:rPr>
      </w:pPr>
      <w:r w:rsidRPr="0020630C">
        <w:rPr>
          <w:lang w:val="en-US"/>
        </w:rPr>
        <w:t xml:space="preserve">    $id_pemesanan = $_GET['id_pemesanan'];</w:t>
      </w:r>
    </w:p>
    <w:p w14:paraId="794DB595" w14:textId="77777777" w:rsidR="0020630C" w:rsidRPr="0020630C" w:rsidRDefault="0020630C" w:rsidP="0020630C">
      <w:pPr>
        <w:pStyle w:val="ListParagraph"/>
        <w:spacing w:line="360" w:lineRule="auto"/>
        <w:ind w:left="1080"/>
        <w:jc w:val="both"/>
        <w:rPr>
          <w:lang w:val="en-US"/>
        </w:rPr>
      </w:pPr>
      <w:r w:rsidRPr="0020630C">
        <w:rPr>
          <w:lang w:val="en-US"/>
        </w:rPr>
        <w:t xml:space="preserve">    $sql = $koneksi-&gt;query("select * from tb_pemesanan where id_pemesanan='$id_pemesanan'");</w:t>
      </w:r>
    </w:p>
    <w:p w14:paraId="353C1243" w14:textId="77777777" w:rsidR="0020630C" w:rsidRPr="0020630C" w:rsidRDefault="0020630C" w:rsidP="0020630C">
      <w:pPr>
        <w:pStyle w:val="ListParagraph"/>
        <w:spacing w:line="360" w:lineRule="auto"/>
        <w:ind w:left="1080"/>
        <w:jc w:val="both"/>
        <w:rPr>
          <w:lang w:val="en-US"/>
        </w:rPr>
      </w:pPr>
      <w:r w:rsidRPr="0020630C">
        <w:rPr>
          <w:lang w:val="en-US"/>
        </w:rPr>
        <w:t xml:space="preserve">    $tampil = $sql-&gt;fetch_assoc();</w:t>
      </w:r>
    </w:p>
    <w:p w14:paraId="5C955500" w14:textId="77777777" w:rsidR="0020630C" w:rsidRPr="0020630C" w:rsidRDefault="0020630C" w:rsidP="0020630C">
      <w:pPr>
        <w:pStyle w:val="ListParagraph"/>
        <w:spacing w:line="360" w:lineRule="auto"/>
        <w:ind w:left="1080"/>
        <w:jc w:val="both"/>
        <w:rPr>
          <w:lang w:val="en-US"/>
        </w:rPr>
      </w:pPr>
      <w:r w:rsidRPr="0020630C">
        <w:rPr>
          <w:lang w:val="en-US"/>
        </w:rPr>
        <w:t>?&gt;</w:t>
      </w:r>
    </w:p>
    <w:p w14:paraId="67EAD7D6" w14:textId="77777777" w:rsidR="0020630C" w:rsidRPr="0020630C" w:rsidRDefault="0020630C" w:rsidP="0020630C">
      <w:pPr>
        <w:pStyle w:val="ListParagraph"/>
        <w:spacing w:line="360" w:lineRule="auto"/>
        <w:ind w:left="1080"/>
        <w:jc w:val="both"/>
        <w:rPr>
          <w:lang w:val="en-US"/>
        </w:rPr>
      </w:pPr>
    </w:p>
    <w:p w14:paraId="376709BB" w14:textId="77777777" w:rsidR="0020630C" w:rsidRPr="0020630C" w:rsidRDefault="0020630C" w:rsidP="0020630C">
      <w:pPr>
        <w:pStyle w:val="ListParagraph"/>
        <w:spacing w:line="360" w:lineRule="auto"/>
        <w:ind w:left="1080"/>
        <w:jc w:val="both"/>
        <w:rPr>
          <w:lang w:val="en-US"/>
        </w:rPr>
      </w:pPr>
      <w:r w:rsidRPr="0020630C">
        <w:rPr>
          <w:lang w:val="en-US"/>
        </w:rPr>
        <w:t>&lt;div class="row clearfix"&gt;</w:t>
      </w:r>
    </w:p>
    <w:p w14:paraId="06ED0E5F"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class="col-lg-12 col-md-12 col-sm-12 col-xs-12"&gt;</w:t>
      </w:r>
    </w:p>
    <w:p w14:paraId="4F4D1845"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class="card"&gt;</w:t>
      </w:r>
    </w:p>
    <w:p w14:paraId="5BA8ED06"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class="header"&gt;</w:t>
      </w:r>
    </w:p>
    <w:p w14:paraId="7A99F6D6" w14:textId="77777777" w:rsidR="0020630C" w:rsidRPr="0020630C" w:rsidRDefault="0020630C" w:rsidP="0020630C">
      <w:pPr>
        <w:pStyle w:val="ListParagraph"/>
        <w:spacing w:line="360" w:lineRule="auto"/>
        <w:ind w:left="1080"/>
        <w:jc w:val="both"/>
        <w:rPr>
          <w:lang w:val="en-US"/>
        </w:rPr>
      </w:pPr>
      <w:r w:rsidRPr="0020630C">
        <w:rPr>
          <w:lang w:val="en-US"/>
        </w:rPr>
        <w:t xml:space="preserve">                            &lt;h2&gt;</w:t>
      </w:r>
    </w:p>
    <w:p w14:paraId="7F9F7303" w14:textId="77777777" w:rsidR="0020630C" w:rsidRPr="0020630C" w:rsidRDefault="0020630C" w:rsidP="0020630C">
      <w:pPr>
        <w:pStyle w:val="ListParagraph"/>
        <w:spacing w:line="360" w:lineRule="auto"/>
        <w:ind w:left="1080"/>
        <w:jc w:val="both"/>
        <w:rPr>
          <w:lang w:val="en-US"/>
        </w:rPr>
      </w:pPr>
      <w:r w:rsidRPr="0020630C">
        <w:rPr>
          <w:lang w:val="en-US"/>
        </w:rPr>
        <w:t xml:space="preserve">                                UBAH STATUS PEMESANAN</w:t>
      </w:r>
    </w:p>
    <w:p w14:paraId="230C4349" w14:textId="77777777" w:rsidR="0020630C" w:rsidRPr="0020630C" w:rsidRDefault="0020630C" w:rsidP="0020630C">
      <w:pPr>
        <w:pStyle w:val="ListParagraph"/>
        <w:spacing w:line="360" w:lineRule="auto"/>
        <w:ind w:left="1080"/>
        <w:jc w:val="both"/>
        <w:rPr>
          <w:lang w:val="en-US"/>
        </w:rPr>
      </w:pPr>
      <w:r w:rsidRPr="0020630C">
        <w:rPr>
          <w:lang w:val="en-US"/>
        </w:rPr>
        <w:t xml:space="preserve">                            &lt;/h2&gt;</w:t>
      </w:r>
    </w:p>
    <w:p w14:paraId="287E117A"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07713384"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1CD1F94A"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class="body"&gt;</w:t>
      </w:r>
    </w:p>
    <w:p w14:paraId="3E555769" w14:textId="77777777" w:rsidR="0020630C" w:rsidRPr="0020630C" w:rsidRDefault="0020630C" w:rsidP="0020630C">
      <w:pPr>
        <w:pStyle w:val="ListParagraph"/>
        <w:spacing w:line="360" w:lineRule="auto"/>
        <w:ind w:left="1080"/>
        <w:jc w:val="both"/>
        <w:rPr>
          <w:lang w:val="en-US"/>
        </w:rPr>
      </w:pPr>
      <w:r w:rsidRPr="0020630C">
        <w:rPr>
          <w:lang w:val="en-US"/>
        </w:rPr>
        <w:t xml:space="preserve">                        &lt;form method="POST"&gt;</w:t>
      </w:r>
    </w:p>
    <w:p w14:paraId="6B073494" w14:textId="77777777" w:rsidR="0020630C" w:rsidRPr="0020630C" w:rsidRDefault="0020630C" w:rsidP="0020630C">
      <w:pPr>
        <w:pStyle w:val="ListParagraph"/>
        <w:spacing w:line="360" w:lineRule="auto"/>
        <w:ind w:left="1080"/>
        <w:jc w:val="both"/>
        <w:rPr>
          <w:lang w:val="en-US"/>
        </w:rPr>
      </w:pPr>
      <w:r w:rsidRPr="0020630C">
        <w:rPr>
          <w:lang w:val="en-US"/>
        </w:rPr>
        <w:t xml:space="preserve">                        &lt;!--&lt;label for=""&gt;ID Pemesanan&lt;/label&gt;</w:t>
      </w:r>
    </w:p>
    <w:p w14:paraId="0E78FF04"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class="form-group"&gt;</w:t>
      </w:r>
    </w:p>
    <w:p w14:paraId="52DBE9A2"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class="form-line"&gt;</w:t>
      </w:r>
    </w:p>
    <w:p w14:paraId="599ED9FF" w14:textId="77777777" w:rsidR="0020630C" w:rsidRPr="0020630C" w:rsidRDefault="0020630C" w:rsidP="0020630C">
      <w:pPr>
        <w:pStyle w:val="ListParagraph"/>
        <w:spacing w:line="360" w:lineRule="auto"/>
        <w:ind w:left="1080"/>
        <w:jc w:val="both"/>
        <w:rPr>
          <w:lang w:val="en-US"/>
        </w:rPr>
      </w:pPr>
      <w:r w:rsidRPr="0020630C">
        <w:rPr>
          <w:lang w:val="en-US"/>
        </w:rPr>
        <w:t xml:space="preserve">                                &lt;input type="text" name="idpesan" value="&lt;?php echo $id_pemesanan; ?&gt;" class="form-control" readonly/&gt;</w:t>
      </w:r>
    </w:p>
    <w:p w14:paraId="3E1DE5ED"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1C0A8A38"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5B654701" w14:textId="77777777" w:rsidR="0020630C" w:rsidRPr="0020630C" w:rsidRDefault="0020630C" w:rsidP="0020630C">
      <w:pPr>
        <w:pStyle w:val="ListParagraph"/>
        <w:spacing w:line="360" w:lineRule="auto"/>
        <w:ind w:left="1080"/>
        <w:jc w:val="both"/>
        <w:rPr>
          <w:lang w:val="en-US"/>
        </w:rPr>
      </w:pPr>
    </w:p>
    <w:p w14:paraId="5761E833" w14:textId="77777777" w:rsidR="0020630C" w:rsidRPr="0020630C" w:rsidRDefault="0020630C" w:rsidP="0020630C">
      <w:pPr>
        <w:pStyle w:val="ListParagraph"/>
        <w:spacing w:line="360" w:lineRule="auto"/>
        <w:ind w:left="1080"/>
        <w:jc w:val="both"/>
        <w:rPr>
          <w:lang w:val="en-US"/>
        </w:rPr>
      </w:pPr>
      <w:r w:rsidRPr="0020630C">
        <w:rPr>
          <w:lang w:val="en-US"/>
        </w:rPr>
        <w:t xml:space="preserve">                        &lt;label for=""&gt;Jenis Service&lt;/label&gt;</w:t>
      </w:r>
    </w:p>
    <w:p w14:paraId="6215C983"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class="form-group"&gt;            </w:t>
      </w:r>
    </w:p>
    <w:p w14:paraId="78E09063" w14:textId="77777777" w:rsidR="0020630C" w:rsidRPr="0020630C" w:rsidRDefault="0020630C" w:rsidP="0020630C">
      <w:pPr>
        <w:pStyle w:val="ListParagraph"/>
        <w:spacing w:line="360" w:lineRule="auto"/>
        <w:ind w:left="1080"/>
        <w:jc w:val="both"/>
        <w:rPr>
          <w:lang w:val="en-US"/>
        </w:rPr>
      </w:pPr>
      <w:r w:rsidRPr="0020630C">
        <w:rPr>
          <w:lang w:val="en-US"/>
        </w:rPr>
        <w:lastRenderedPageBreak/>
        <w:t xml:space="preserve">                                &lt;select class="form-control show-tick" name="jservice" /&gt;</w:t>
      </w:r>
    </w:p>
    <w:p w14:paraId="5A101216" w14:textId="77777777" w:rsidR="0020630C" w:rsidRPr="0020630C" w:rsidRDefault="0020630C" w:rsidP="0020630C">
      <w:pPr>
        <w:pStyle w:val="ListParagraph"/>
        <w:spacing w:line="360" w:lineRule="auto"/>
        <w:ind w:left="1080"/>
        <w:jc w:val="both"/>
        <w:rPr>
          <w:lang w:val="en-US"/>
        </w:rPr>
      </w:pPr>
      <w:r w:rsidRPr="0020630C">
        <w:rPr>
          <w:lang w:val="en-US"/>
        </w:rPr>
        <w:t xml:space="preserve">                                &lt;option value=""&gt;Pilih Jenis Service&lt;/option&gt;</w:t>
      </w:r>
    </w:p>
    <w:p w14:paraId="3592B407"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581148CF"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2A2305FE" w14:textId="77777777" w:rsidR="0020630C" w:rsidRPr="0020630C" w:rsidRDefault="0020630C" w:rsidP="0020630C">
      <w:pPr>
        <w:pStyle w:val="ListParagraph"/>
        <w:spacing w:line="360" w:lineRule="auto"/>
        <w:ind w:left="1080"/>
        <w:jc w:val="both"/>
        <w:rPr>
          <w:lang w:val="en-US"/>
        </w:rPr>
      </w:pPr>
      <w:r w:rsidRPr="0020630C">
        <w:rPr>
          <w:lang w:val="en-US"/>
        </w:rPr>
        <w:t xml:space="preserve">                                         $jservice=$koneksi-&gt;query("select * from tb_service");</w:t>
      </w:r>
    </w:p>
    <w:p w14:paraId="1CA99E1E"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3223AB42" w14:textId="77777777" w:rsidR="0020630C" w:rsidRPr="0020630C" w:rsidRDefault="0020630C" w:rsidP="0020630C">
      <w:pPr>
        <w:pStyle w:val="ListParagraph"/>
        <w:spacing w:line="360" w:lineRule="auto"/>
        <w:ind w:left="1080"/>
        <w:jc w:val="both"/>
        <w:rPr>
          <w:lang w:val="en-US"/>
        </w:rPr>
      </w:pPr>
      <w:r w:rsidRPr="0020630C">
        <w:rPr>
          <w:lang w:val="en-US"/>
        </w:rPr>
        <w:t xml:space="preserve">                                         while ($d_jservice=$jservice-&gt;fetch_assoc()) {</w:t>
      </w:r>
    </w:p>
    <w:p w14:paraId="1D6DCBF6" w14:textId="77777777" w:rsidR="0020630C" w:rsidRPr="0020630C" w:rsidRDefault="0020630C" w:rsidP="0020630C">
      <w:pPr>
        <w:pStyle w:val="ListParagraph"/>
        <w:spacing w:line="360" w:lineRule="auto"/>
        <w:ind w:left="1080"/>
        <w:jc w:val="both"/>
        <w:rPr>
          <w:lang w:val="en-US"/>
        </w:rPr>
      </w:pPr>
      <w:r w:rsidRPr="0020630C">
        <w:rPr>
          <w:lang w:val="en-US"/>
        </w:rPr>
        <w:t xml:space="preserve">                                            if($tampil['jservice'] == $d_jservice['idservice']){</w:t>
      </w:r>
    </w:p>
    <w:p w14:paraId="18364CB3" w14:textId="77777777" w:rsidR="0020630C" w:rsidRPr="0020630C" w:rsidRDefault="0020630C" w:rsidP="0020630C">
      <w:pPr>
        <w:pStyle w:val="ListParagraph"/>
        <w:spacing w:line="360" w:lineRule="auto"/>
        <w:ind w:left="1080"/>
        <w:jc w:val="both"/>
        <w:rPr>
          <w:lang w:val="en-US"/>
        </w:rPr>
      </w:pPr>
      <w:r w:rsidRPr="0020630C">
        <w:rPr>
          <w:lang w:val="en-US"/>
        </w:rPr>
        <w:t xml:space="preserve">                                                $slc_noservice = 'selected';</w:t>
      </w:r>
    </w:p>
    <w:p w14:paraId="76292892" w14:textId="77777777" w:rsidR="0020630C" w:rsidRPr="0020630C" w:rsidRDefault="0020630C" w:rsidP="0020630C">
      <w:pPr>
        <w:pStyle w:val="ListParagraph"/>
        <w:spacing w:line="360" w:lineRule="auto"/>
        <w:ind w:left="1080"/>
        <w:jc w:val="both"/>
        <w:rPr>
          <w:lang w:val="en-US"/>
        </w:rPr>
      </w:pPr>
      <w:r w:rsidRPr="0020630C">
        <w:rPr>
          <w:lang w:val="en-US"/>
        </w:rPr>
        <w:t xml:space="preserve">                                            }else{</w:t>
      </w:r>
    </w:p>
    <w:p w14:paraId="24065610" w14:textId="77777777" w:rsidR="0020630C" w:rsidRPr="0020630C" w:rsidRDefault="0020630C" w:rsidP="0020630C">
      <w:pPr>
        <w:pStyle w:val="ListParagraph"/>
        <w:spacing w:line="360" w:lineRule="auto"/>
        <w:ind w:left="1080"/>
        <w:jc w:val="both"/>
        <w:rPr>
          <w:lang w:val="en-US"/>
        </w:rPr>
      </w:pPr>
      <w:r w:rsidRPr="0020630C">
        <w:rPr>
          <w:lang w:val="en-US"/>
        </w:rPr>
        <w:t xml:space="preserve">                                                $slc_noservice = '';</w:t>
      </w:r>
    </w:p>
    <w:p w14:paraId="22206261"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4F6AF06A" w14:textId="77777777" w:rsidR="0020630C" w:rsidRPr="0020630C" w:rsidRDefault="0020630C" w:rsidP="0020630C">
      <w:pPr>
        <w:pStyle w:val="ListParagraph"/>
        <w:spacing w:line="360" w:lineRule="auto"/>
        <w:ind w:left="1080"/>
        <w:jc w:val="both"/>
        <w:rPr>
          <w:lang w:val="en-US"/>
        </w:rPr>
      </w:pPr>
      <w:r w:rsidRPr="0020630C">
        <w:rPr>
          <w:lang w:val="en-US"/>
        </w:rPr>
        <w:t xml:space="preserve">                                        ?&gt;    </w:t>
      </w:r>
    </w:p>
    <w:p w14:paraId="5495EFCB" w14:textId="77777777" w:rsidR="0020630C" w:rsidRPr="0020630C" w:rsidRDefault="0020630C" w:rsidP="0020630C">
      <w:pPr>
        <w:pStyle w:val="ListParagraph"/>
        <w:spacing w:line="360" w:lineRule="auto"/>
        <w:ind w:left="1080"/>
        <w:jc w:val="both"/>
        <w:rPr>
          <w:lang w:val="en-US"/>
        </w:rPr>
      </w:pPr>
      <w:r w:rsidRPr="0020630C">
        <w:rPr>
          <w:lang w:val="en-US"/>
        </w:rPr>
        <w:t xml:space="preserve">                                            &lt;option value="&lt;?=$d_jservice['idservice'];?&gt;"&lt;?=$slc_noservice;?&gt;&gt;&lt;?=$d_jservice['nama_service'];?&gt;&lt;/option&gt;</w:t>
      </w:r>
    </w:p>
    <w:p w14:paraId="171D1E0F"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5316DAB9"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2ED1CAAB" w14:textId="77777777" w:rsidR="0020630C" w:rsidRPr="0020630C" w:rsidRDefault="0020630C" w:rsidP="0020630C">
      <w:pPr>
        <w:pStyle w:val="ListParagraph"/>
        <w:spacing w:line="360" w:lineRule="auto"/>
        <w:ind w:left="1080"/>
        <w:jc w:val="both"/>
        <w:rPr>
          <w:lang w:val="en-US"/>
        </w:rPr>
      </w:pPr>
      <w:r w:rsidRPr="0020630C">
        <w:rPr>
          <w:lang w:val="en-US"/>
        </w:rPr>
        <w:t xml:space="preserve">                                       ?&gt;</w:t>
      </w:r>
    </w:p>
    <w:p w14:paraId="4158C555" w14:textId="77777777" w:rsidR="0020630C" w:rsidRPr="0020630C" w:rsidRDefault="0020630C" w:rsidP="0020630C">
      <w:pPr>
        <w:pStyle w:val="ListParagraph"/>
        <w:spacing w:line="360" w:lineRule="auto"/>
        <w:ind w:left="1080"/>
        <w:jc w:val="both"/>
        <w:rPr>
          <w:lang w:val="en-US"/>
        </w:rPr>
      </w:pPr>
      <w:r w:rsidRPr="0020630C">
        <w:rPr>
          <w:lang w:val="en-US"/>
        </w:rPr>
        <w:t xml:space="preserve">                                &lt;/select&gt;</w:t>
      </w:r>
    </w:p>
    <w:p w14:paraId="05972519"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1276F40C" w14:textId="77777777" w:rsidR="0020630C" w:rsidRPr="0020630C" w:rsidRDefault="0020630C" w:rsidP="0020630C">
      <w:pPr>
        <w:pStyle w:val="ListParagraph"/>
        <w:spacing w:line="360" w:lineRule="auto"/>
        <w:ind w:left="1080"/>
        <w:jc w:val="both"/>
        <w:rPr>
          <w:lang w:val="en-US"/>
        </w:rPr>
      </w:pPr>
    </w:p>
    <w:p w14:paraId="787D1A2B" w14:textId="77777777" w:rsidR="0020630C" w:rsidRPr="0020630C" w:rsidRDefault="0020630C" w:rsidP="0020630C">
      <w:pPr>
        <w:pStyle w:val="ListParagraph"/>
        <w:spacing w:line="360" w:lineRule="auto"/>
        <w:ind w:left="1080"/>
        <w:jc w:val="both"/>
        <w:rPr>
          <w:lang w:val="en-US"/>
        </w:rPr>
      </w:pPr>
      <w:r w:rsidRPr="0020630C">
        <w:rPr>
          <w:lang w:val="en-US"/>
        </w:rPr>
        <w:t xml:space="preserve">                        &lt;label for=""&gt;Tanggal Pelaksanaan Service&lt;/label&gt;</w:t>
      </w:r>
    </w:p>
    <w:p w14:paraId="7261CB18"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class="form-group"&gt;</w:t>
      </w:r>
    </w:p>
    <w:p w14:paraId="2CB95214"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class="form-line"&gt;</w:t>
      </w:r>
    </w:p>
    <w:p w14:paraId="5C8E9491" w14:textId="77777777" w:rsidR="0020630C" w:rsidRPr="0020630C" w:rsidRDefault="0020630C" w:rsidP="0020630C">
      <w:pPr>
        <w:pStyle w:val="ListParagraph"/>
        <w:spacing w:line="360" w:lineRule="auto"/>
        <w:ind w:left="1080"/>
        <w:jc w:val="both"/>
        <w:rPr>
          <w:lang w:val="en-US"/>
        </w:rPr>
      </w:pPr>
      <w:r w:rsidRPr="0020630C">
        <w:rPr>
          <w:lang w:val="en-US"/>
        </w:rPr>
        <w:t xml:space="preserve">                                &lt;input type="date" name="tgl_service" value="&lt;?php echo $tampil['tgl_service'];?&gt;" class="form-control" /&gt;</w:t>
      </w:r>
    </w:p>
    <w:p w14:paraId="64E66D91" w14:textId="77777777" w:rsidR="0020630C" w:rsidRPr="0020630C" w:rsidRDefault="0020630C" w:rsidP="0020630C">
      <w:pPr>
        <w:pStyle w:val="ListParagraph"/>
        <w:spacing w:line="360" w:lineRule="auto"/>
        <w:ind w:left="1080"/>
        <w:jc w:val="both"/>
        <w:rPr>
          <w:lang w:val="en-US"/>
        </w:rPr>
      </w:pPr>
      <w:r w:rsidRPr="0020630C">
        <w:rPr>
          <w:lang w:val="en-US"/>
        </w:rPr>
        <w:lastRenderedPageBreak/>
        <w:t xml:space="preserve">                            &lt;/div&gt;</w:t>
      </w:r>
    </w:p>
    <w:p w14:paraId="77064D48"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47CFBBCA" w14:textId="77777777" w:rsidR="0020630C" w:rsidRPr="0020630C" w:rsidRDefault="0020630C" w:rsidP="0020630C">
      <w:pPr>
        <w:pStyle w:val="ListParagraph"/>
        <w:spacing w:line="360" w:lineRule="auto"/>
        <w:ind w:left="1080"/>
        <w:jc w:val="both"/>
        <w:rPr>
          <w:lang w:val="en-US"/>
        </w:rPr>
      </w:pPr>
    </w:p>
    <w:p w14:paraId="07641F4F" w14:textId="77777777" w:rsidR="0020630C" w:rsidRPr="0020630C" w:rsidRDefault="0020630C" w:rsidP="0020630C">
      <w:pPr>
        <w:pStyle w:val="ListParagraph"/>
        <w:spacing w:line="360" w:lineRule="auto"/>
        <w:ind w:left="1080"/>
        <w:jc w:val="both"/>
        <w:rPr>
          <w:lang w:val="en-US"/>
        </w:rPr>
      </w:pPr>
      <w:r w:rsidRPr="0020630C">
        <w:rPr>
          <w:lang w:val="en-US"/>
        </w:rPr>
        <w:t xml:space="preserve">                        &lt;label for=""&gt;Jam Service&lt;/label&gt;</w:t>
      </w:r>
    </w:p>
    <w:p w14:paraId="2711D4E5"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class="form-group"&gt;</w:t>
      </w:r>
    </w:p>
    <w:p w14:paraId="72211BB2"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class="form-line"&gt;</w:t>
      </w:r>
    </w:p>
    <w:p w14:paraId="7B3078F1" w14:textId="77777777" w:rsidR="0020630C" w:rsidRPr="0020630C" w:rsidRDefault="0020630C" w:rsidP="0020630C">
      <w:pPr>
        <w:pStyle w:val="ListParagraph"/>
        <w:spacing w:line="360" w:lineRule="auto"/>
        <w:ind w:left="1080"/>
        <w:jc w:val="both"/>
        <w:rPr>
          <w:lang w:val="en-US"/>
        </w:rPr>
      </w:pPr>
      <w:r w:rsidRPr="0020630C">
        <w:rPr>
          <w:lang w:val="en-US"/>
        </w:rPr>
        <w:t xml:space="preserve">                                &lt;input type="text" name="jam" value="&lt;?php echo $tampil['jam_service'];?&gt;" class="form-control" /&gt;</w:t>
      </w:r>
    </w:p>
    <w:p w14:paraId="0D9CAA5E"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4E409284"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&lt;/div&gt;--&gt;</w:t>
      </w:r>
    </w:p>
    <w:p w14:paraId="1E41BEE7" w14:textId="77777777" w:rsidR="0020630C" w:rsidRPr="0020630C" w:rsidRDefault="0020630C" w:rsidP="0020630C">
      <w:pPr>
        <w:pStyle w:val="ListParagraph"/>
        <w:spacing w:line="360" w:lineRule="auto"/>
        <w:ind w:left="1080"/>
        <w:jc w:val="both"/>
        <w:rPr>
          <w:lang w:val="en-US"/>
        </w:rPr>
      </w:pPr>
      <w:r w:rsidRPr="0020630C">
        <w:rPr>
          <w:lang w:val="en-US"/>
        </w:rPr>
        <w:t xml:space="preserve">                        &lt;label for=""&gt;Status Pesan&lt;/label&gt;</w:t>
      </w:r>
    </w:p>
    <w:p w14:paraId="5B455B70"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class="form-group"&gt;</w:t>
      </w:r>
    </w:p>
    <w:p w14:paraId="0ED1C862" w14:textId="77777777" w:rsidR="0020630C" w:rsidRPr="0020630C" w:rsidRDefault="0020630C" w:rsidP="0020630C">
      <w:pPr>
        <w:pStyle w:val="ListParagraph"/>
        <w:spacing w:line="360" w:lineRule="auto"/>
        <w:ind w:left="1080"/>
        <w:jc w:val="both"/>
        <w:rPr>
          <w:lang w:val="en-US"/>
        </w:rPr>
      </w:pPr>
      <w:r w:rsidRPr="0020630C">
        <w:rPr>
          <w:lang w:val="en-US"/>
        </w:rPr>
        <w:t xml:space="preserve">                            &lt;div class="form-line"&gt;</w:t>
      </w:r>
    </w:p>
    <w:p w14:paraId="21011246" w14:textId="77777777" w:rsidR="0020630C" w:rsidRPr="0020630C" w:rsidRDefault="0020630C" w:rsidP="0020630C">
      <w:pPr>
        <w:pStyle w:val="ListParagraph"/>
        <w:spacing w:line="360" w:lineRule="auto"/>
        <w:ind w:left="1080"/>
        <w:jc w:val="both"/>
        <w:rPr>
          <w:lang w:val="en-US"/>
        </w:rPr>
      </w:pPr>
      <w:r w:rsidRPr="0020630C">
        <w:rPr>
          <w:lang w:val="en-US"/>
        </w:rPr>
        <w:t xml:space="preserve">                            &lt;select name="statuspesan" class="form-control show-tick"&gt;</w:t>
      </w:r>
    </w:p>
    <w:p w14:paraId="4126C386" w14:textId="77777777" w:rsidR="0020630C" w:rsidRPr="0020630C" w:rsidRDefault="0020630C" w:rsidP="0020630C">
      <w:pPr>
        <w:pStyle w:val="ListParagraph"/>
        <w:spacing w:line="360" w:lineRule="auto"/>
        <w:ind w:left="1080"/>
        <w:jc w:val="both"/>
        <w:rPr>
          <w:lang w:val="en-US"/>
        </w:rPr>
      </w:pPr>
      <w:r w:rsidRPr="0020630C">
        <w:rPr>
          <w:lang w:val="en-US"/>
        </w:rPr>
        <w:t xml:space="preserve">                                &lt;option value=""&gt;---Pilih Status Pesan---&lt;/option&gt;</w:t>
      </w:r>
    </w:p>
    <w:p w14:paraId="0727B916" w14:textId="77777777" w:rsidR="0020630C" w:rsidRPr="0020630C" w:rsidRDefault="0020630C" w:rsidP="0020630C">
      <w:pPr>
        <w:pStyle w:val="ListParagraph"/>
        <w:spacing w:line="360" w:lineRule="auto"/>
        <w:ind w:left="1080"/>
        <w:jc w:val="both"/>
        <w:rPr>
          <w:lang w:val="en-US"/>
        </w:rPr>
      </w:pPr>
      <w:r w:rsidRPr="0020630C">
        <w:rPr>
          <w:lang w:val="en-US"/>
        </w:rPr>
        <w:t xml:space="preserve">                                &lt;option value="Proses Service"&gt;Proses Pengerjaan&lt;/option&gt;</w:t>
      </w:r>
    </w:p>
    <w:p w14:paraId="19F42676" w14:textId="77777777" w:rsidR="0020630C" w:rsidRPr="0020630C" w:rsidRDefault="0020630C" w:rsidP="0020630C">
      <w:pPr>
        <w:pStyle w:val="ListParagraph"/>
        <w:spacing w:line="360" w:lineRule="auto"/>
        <w:ind w:left="1080"/>
        <w:jc w:val="both"/>
        <w:rPr>
          <w:lang w:val="en-US"/>
        </w:rPr>
      </w:pPr>
      <w:r w:rsidRPr="0020630C">
        <w:rPr>
          <w:lang w:val="en-US"/>
        </w:rPr>
        <w:t xml:space="preserve">                                &lt;option value="Selesai Service"&gt;Selesai Service&lt;/option&gt;</w:t>
      </w:r>
    </w:p>
    <w:p w14:paraId="46742973" w14:textId="77777777" w:rsidR="0020630C" w:rsidRPr="0020630C" w:rsidRDefault="0020630C" w:rsidP="0020630C">
      <w:pPr>
        <w:pStyle w:val="ListParagraph"/>
        <w:spacing w:line="360" w:lineRule="auto"/>
        <w:ind w:left="1080"/>
        <w:jc w:val="both"/>
        <w:rPr>
          <w:lang w:val="en-US"/>
        </w:rPr>
      </w:pPr>
      <w:r w:rsidRPr="0020630C">
        <w:rPr>
          <w:lang w:val="en-US"/>
        </w:rPr>
        <w:t xml:space="preserve">                            &lt;/select&gt;</w:t>
      </w:r>
    </w:p>
    <w:p w14:paraId="7166FD89"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17196C08" w14:textId="77777777" w:rsidR="0020630C" w:rsidRPr="0020630C" w:rsidRDefault="0020630C" w:rsidP="0020630C">
      <w:pPr>
        <w:pStyle w:val="ListParagraph"/>
        <w:spacing w:line="360" w:lineRule="auto"/>
        <w:ind w:left="1080"/>
        <w:jc w:val="both"/>
        <w:rPr>
          <w:lang w:val="en-US"/>
        </w:rPr>
      </w:pPr>
      <w:r w:rsidRPr="0020630C">
        <w:rPr>
          <w:lang w:val="en-US"/>
        </w:rPr>
        <w:t xml:space="preserve">                        &lt;/div&gt;</w:t>
      </w:r>
    </w:p>
    <w:p w14:paraId="45521ABD" w14:textId="77777777" w:rsidR="0020630C" w:rsidRPr="0020630C" w:rsidRDefault="0020630C" w:rsidP="0020630C">
      <w:pPr>
        <w:pStyle w:val="ListParagraph"/>
        <w:spacing w:line="360" w:lineRule="auto"/>
        <w:ind w:left="1080"/>
        <w:jc w:val="both"/>
        <w:rPr>
          <w:lang w:val="en-US"/>
        </w:rPr>
      </w:pPr>
    </w:p>
    <w:p w14:paraId="79D8A876" w14:textId="77777777" w:rsidR="0020630C" w:rsidRPr="0020630C" w:rsidRDefault="0020630C" w:rsidP="0020630C">
      <w:pPr>
        <w:pStyle w:val="ListParagraph"/>
        <w:spacing w:line="360" w:lineRule="auto"/>
        <w:ind w:left="1080"/>
        <w:jc w:val="both"/>
        <w:rPr>
          <w:lang w:val="en-US"/>
        </w:rPr>
      </w:pPr>
      <w:r w:rsidRPr="0020630C">
        <w:rPr>
          <w:lang w:val="en-US"/>
        </w:rPr>
        <w:t xml:space="preserve">                        &lt;input type="submit" name="simpan" value="Simpan" class="btn btn-primary"&gt;</w:t>
      </w:r>
    </w:p>
    <w:p w14:paraId="07C3B4FA" w14:textId="77777777" w:rsidR="0020630C" w:rsidRPr="0020630C" w:rsidRDefault="0020630C" w:rsidP="0020630C">
      <w:pPr>
        <w:pStyle w:val="ListParagraph"/>
        <w:spacing w:line="360" w:lineRule="auto"/>
        <w:ind w:left="1080"/>
        <w:jc w:val="both"/>
        <w:rPr>
          <w:lang w:val="en-US"/>
        </w:rPr>
      </w:pPr>
      <w:r w:rsidRPr="0020630C">
        <w:rPr>
          <w:lang w:val="en-US"/>
        </w:rPr>
        <w:t xml:space="preserve">                        &lt;/form&gt;</w:t>
      </w:r>
    </w:p>
    <w:p w14:paraId="7A0282E7" w14:textId="77777777" w:rsidR="0020630C" w:rsidRPr="0020630C" w:rsidRDefault="0020630C" w:rsidP="0020630C">
      <w:pPr>
        <w:pStyle w:val="ListParagraph"/>
        <w:spacing w:line="360" w:lineRule="auto"/>
        <w:ind w:left="1080"/>
        <w:jc w:val="both"/>
        <w:rPr>
          <w:lang w:val="en-US"/>
        </w:rPr>
      </w:pPr>
    </w:p>
    <w:p w14:paraId="4D64DEF0" w14:textId="77777777" w:rsidR="0020630C" w:rsidRPr="0020630C" w:rsidRDefault="0020630C" w:rsidP="0020630C">
      <w:pPr>
        <w:pStyle w:val="ListParagraph"/>
        <w:spacing w:line="360" w:lineRule="auto"/>
        <w:ind w:left="1080"/>
        <w:jc w:val="both"/>
        <w:rPr>
          <w:lang w:val="en-US"/>
        </w:rPr>
      </w:pPr>
      <w:r w:rsidRPr="0020630C">
        <w:rPr>
          <w:lang w:val="en-US"/>
        </w:rPr>
        <w:t xml:space="preserve">&lt;?php </w:t>
      </w:r>
    </w:p>
    <w:p w14:paraId="31C98351" w14:textId="77777777" w:rsidR="0020630C" w:rsidRPr="0020630C" w:rsidRDefault="0020630C" w:rsidP="0020630C">
      <w:pPr>
        <w:pStyle w:val="ListParagraph"/>
        <w:spacing w:line="360" w:lineRule="auto"/>
        <w:ind w:left="1080"/>
        <w:jc w:val="both"/>
        <w:rPr>
          <w:lang w:val="en-US"/>
        </w:rPr>
      </w:pPr>
      <w:r w:rsidRPr="0020630C">
        <w:rPr>
          <w:lang w:val="en-US"/>
        </w:rPr>
        <w:t>if (isset($_POST['simpan'])){</w:t>
      </w:r>
    </w:p>
    <w:p w14:paraId="1ABF8402" w14:textId="77777777" w:rsidR="0020630C" w:rsidRPr="0020630C" w:rsidRDefault="0020630C" w:rsidP="0020630C">
      <w:pPr>
        <w:pStyle w:val="ListParagraph"/>
        <w:spacing w:line="360" w:lineRule="auto"/>
        <w:ind w:left="1080"/>
        <w:jc w:val="both"/>
        <w:rPr>
          <w:lang w:val="en-US"/>
        </w:rPr>
      </w:pPr>
      <w:r w:rsidRPr="0020630C">
        <w:rPr>
          <w:lang w:val="en-US"/>
        </w:rPr>
        <w:t>date_default_timezone_set('Asia/Jakarta');</w:t>
      </w:r>
    </w:p>
    <w:p w14:paraId="40380270" w14:textId="77777777" w:rsidR="0020630C" w:rsidRPr="0020630C" w:rsidRDefault="0020630C" w:rsidP="0020630C">
      <w:pPr>
        <w:pStyle w:val="ListParagraph"/>
        <w:spacing w:line="360" w:lineRule="auto"/>
        <w:ind w:left="1080"/>
        <w:jc w:val="both"/>
        <w:rPr>
          <w:lang w:val="en-US"/>
        </w:rPr>
      </w:pPr>
      <w:r w:rsidRPr="0020630C">
        <w:rPr>
          <w:lang w:val="en-US"/>
        </w:rPr>
        <w:lastRenderedPageBreak/>
        <w:t>$date=date("Y-m-d H:i:s");</w:t>
      </w:r>
    </w:p>
    <w:p w14:paraId="3FC267FE" w14:textId="77777777" w:rsidR="0020630C" w:rsidRPr="0020630C" w:rsidRDefault="0020630C" w:rsidP="0020630C">
      <w:pPr>
        <w:pStyle w:val="ListParagraph"/>
        <w:spacing w:line="360" w:lineRule="auto"/>
        <w:ind w:left="1080"/>
        <w:jc w:val="both"/>
        <w:rPr>
          <w:lang w:val="en-US"/>
        </w:rPr>
      </w:pPr>
      <w:r w:rsidRPr="0020630C">
        <w:rPr>
          <w:lang w:val="en-US"/>
        </w:rPr>
        <w:t>$idpesan=$_POST['idpesan'];</w:t>
      </w:r>
    </w:p>
    <w:p w14:paraId="201C44EE" w14:textId="77777777" w:rsidR="0020630C" w:rsidRPr="0020630C" w:rsidRDefault="0020630C" w:rsidP="0020630C">
      <w:pPr>
        <w:pStyle w:val="ListParagraph"/>
        <w:spacing w:line="360" w:lineRule="auto"/>
        <w:ind w:left="1080"/>
        <w:jc w:val="both"/>
        <w:rPr>
          <w:lang w:val="en-US"/>
        </w:rPr>
      </w:pPr>
      <w:r w:rsidRPr="0020630C">
        <w:rPr>
          <w:lang w:val="en-US"/>
        </w:rPr>
        <w:t>$jservice=$_POST['jservice'];</w:t>
      </w:r>
    </w:p>
    <w:p w14:paraId="778D2723" w14:textId="77777777" w:rsidR="0020630C" w:rsidRPr="0020630C" w:rsidRDefault="0020630C" w:rsidP="0020630C">
      <w:pPr>
        <w:pStyle w:val="ListParagraph"/>
        <w:spacing w:line="360" w:lineRule="auto"/>
        <w:ind w:left="1080"/>
        <w:jc w:val="both"/>
        <w:rPr>
          <w:lang w:val="en-US"/>
        </w:rPr>
      </w:pPr>
      <w:r w:rsidRPr="0020630C">
        <w:rPr>
          <w:lang w:val="en-US"/>
        </w:rPr>
        <w:t>$tgl_service=$_POST['tgl_service'];</w:t>
      </w:r>
    </w:p>
    <w:p w14:paraId="7D237142" w14:textId="77777777" w:rsidR="0020630C" w:rsidRPr="0020630C" w:rsidRDefault="0020630C" w:rsidP="0020630C">
      <w:pPr>
        <w:pStyle w:val="ListParagraph"/>
        <w:spacing w:line="360" w:lineRule="auto"/>
        <w:ind w:left="1080"/>
        <w:jc w:val="both"/>
        <w:rPr>
          <w:lang w:val="en-US"/>
        </w:rPr>
      </w:pPr>
      <w:r w:rsidRPr="0020630C">
        <w:rPr>
          <w:lang w:val="en-US"/>
        </w:rPr>
        <w:t>$jam=$_POST['jam'];</w:t>
      </w:r>
    </w:p>
    <w:p w14:paraId="53BCE171" w14:textId="77777777" w:rsidR="0020630C" w:rsidRPr="0020630C" w:rsidRDefault="0020630C" w:rsidP="0020630C">
      <w:pPr>
        <w:pStyle w:val="ListParagraph"/>
        <w:spacing w:line="360" w:lineRule="auto"/>
        <w:ind w:left="1080"/>
        <w:jc w:val="both"/>
        <w:rPr>
          <w:lang w:val="en-US"/>
        </w:rPr>
      </w:pPr>
      <w:r w:rsidRPr="0020630C">
        <w:rPr>
          <w:lang w:val="en-US"/>
        </w:rPr>
        <w:t>$statuspesan=$_POST['statuspesan'];</w:t>
      </w:r>
    </w:p>
    <w:p w14:paraId="10219E9F" w14:textId="77777777" w:rsidR="0020630C" w:rsidRPr="0020630C" w:rsidRDefault="0020630C" w:rsidP="0020630C">
      <w:pPr>
        <w:pStyle w:val="ListParagraph"/>
        <w:spacing w:line="360" w:lineRule="auto"/>
        <w:ind w:left="1080"/>
        <w:jc w:val="both"/>
        <w:rPr>
          <w:lang w:val="en-US"/>
        </w:rPr>
      </w:pPr>
    </w:p>
    <w:p w14:paraId="74CEE2D2" w14:textId="77777777" w:rsidR="0020630C" w:rsidRPr="0020630C" w:rsidRDefault="0020630C" w:rsidP="0020630C">
      <w:pPr>
        <w:pStyle w:val="ListParagraph"/>
        <w:spacing w:line="360" w:lineRule="auto"/>
        <w:ind w:left="1080"/>
        <w:jc w:val="both"/>
        <w:rPr>
          <w:lang w:val="en-US"/>
        </w:rPr>
      </w:pPr>
      <w:r w:rsidRPr="0020630C">
        <w:rPr>
          <w:lang w:val="en-US"/>
        </w:rPr>
        <w:t xml:space="preserve">    $sql=$koneksi-&gt;query("update tb_pemesanan set status_pesan='$statuspesan' where id_pemesanan='$id_pemesanan'");</w:t>
      </w:r>
    </w:p>
    <w:p w14:paraId="3FE080CF"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22BA5C0B" w14:textId="77777777" w:rsidR="0020630C" w:rsidRPr="0020630C" w:rsidRDefault="0020630C" w:rsidP="0020630C">
      <w:pPr>
        <w:pStyle w:val="ListParagraph"/>
        <w:spacing w:line="360" w:lineRule="auto"/>
        <w:ind w:left="1080"/>
        <w:jc w:val="both"/>
        <w:rPr>
          <w:lang w:val="en-US"/>
        </w:rPr>
      </w:pPr>
      <w:r w:rsidRPr="0020630C">
        <w:rPr>
          <w:lang w:val="en-US"/>
        </w:rPr>
        <w:t xml:space="preserve">    if ($sql){</w:t>
      </w:r>
    </w:p>
    <w:p w14:paraId="6269D97A" w14:textId="77777777" w:rsidR="0020630C" w:rsidRPr="0020630C" w:rsidRDefault="0020630C" w:rsidP="0020630C">
      <w:pPr>
        <w:pStyle w:val="ListParagraph"/>
        <w:spacing w:line="360" w:lineRule="auto"/>
        <w:ind w:left="1080"/>
        <w:jc w:val="both"/>
        <w:rPr>
          <w:lang w:val="en-US"/>
        </w:rPr>
      </w:pPr>
      <w:r w:rsidRPr="0020630C">
        <w:rPr>
          <w:lang w:val="en-US"/>
        </w:rPr>
        <w:t xml:space="preserve">        ?&gt;</w:t>
      </w:r>
    </w:p>
    <w:p w14:paraId="11C9021A"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 type="text/javascript"&gt;</w:t>
      </w:r>
    </w:p>
    <w:p w14:paraId="67625EAF" w14:textId="77777777" w:rsidR="0020630C" w:rsidRPr="0020630C" w:rsidRDefault="0020630C" w:rsidP="0020630C">
      <w:pPr>
        <w:pStyle w:val="ListParagraph"/>
        <w:spacing w:line="360" w:lineRule="auto"/>
        <w:ind w:left="1080"/>
        <w:jc w:val="both"/>
        <w:rPr>
          <w:lang w:val="en-US"/>
        </w:rPr>
      </w:pPr>
      <w:r w:rsidRPr="0020630C">
        <w:rPr>
          <w:lang w:val="en-US"/>
        </w:rPr>
        <w:t xml:space="preserve">        alert ("Data Berhasil di Simpan");</w:t>
      </w:r>
    </w:p>
    <w:p w14:paraId="43D7451A" w14:textId="77777777" w:rsidR="0020630C" w:rsidRPr="0020630C" w:rsidRDefault="0020630C" w:rsidP="0020630C">
      <w:pPr>
        <w:pStyle w:val="ListParagraph"/>
        <w:spacing w:line="360" w:lineRule="auto"/>
        <w:ind w:left="1080"/>
        <w:jc w:val="both"/>
        <w:rPr>
          <w:lang w:val="en-US"/>
        </w:rPr>
      </w:pPr>
      <w:r w:rsidRPr="0020630C">
        <w:rPr>
          <w:lang w:val="en-US"/>
        </w:rPr>
        <w:t xml:space="preserve">        window.location.href="?page=pengerjaanservice";</w:t>
      </w:r>
    </w:p>
    <w:p w14:paraId="3482D501"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&lt;/script&gt;</w:t>
      </w:r>
    </w:p>
    <w:p w14:paraId="1A326A0C"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1B1B0A4E" w14:textId="77777777" w:rsidR="0020630C" w:rsidRPr="0020630C" w:rsidRDefault="0020630C" w:rsidP="0020630C">
      <w:pPr>
        <w:pStyle w:val="ListParagraph"/>
        <w:spacing w:line="360" w:lineRule="auto"/>
        <w:ind w:left="1080"/>
        <w:jc w:val="both"/>
        <w:rPr>
          <w:lang w:val="en-US"/>
        </w:rPr>
      </w:pPr>
      <w:r w:rsidRPr="0020630C">
        <w:rPr>
          <w:lang w:val="en-US"/>
        </w:rPr>
        <w:t xml:space="preserve">    }else{</w:t>
      </w:r>
    </w:p>
    <w:p w14:paraId="776711CC" w14:textId="77777777" w:rsidR="0020630C" w:rsidRPr="0020630C" w:rsidRDefault="0020630C" w:rsidP="0020630C">
      <w:pPr>
        <w:pStyle w:val="ListParagraph"/>
        <w:spacing w:line="360" w:lineRule="auto"/>
        <w:ind w:left="1080"/>
        <w:jc w:val="both"/>
        <w:rPr>
          <w:lang w:val="en-US"/>
        </w:rPr>
      </w:pPr>
      <w:r w:rsidRPr="0020630C">
        <w:rPr>
          <w:lang w:val="en-US"/>
        </w:rPr>
        <w:t xml:space="preserve">       ?&gt;</w:t>
      </w:r>
    </w:p>
    <w:p w14:paraId="4822B98B"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 type="text/javascript"&gt;</w:t>
      </w:r>
    </w:p>
    <w:p w14:paraId="7734DBD7" w14:textId="77777777" w:rsidR="0020630C" w:rsidRPr="0020630C" w:rsidRDefault="0020630C" w:rsidP="0020630C">
      <w:pPr>
        <w:pStyle w:val="ListParagraph"/>
        <w:spacing w:line="360" w:lineRule="auto"/>
        <w:ind w:left="1080"/>
        <w:jc w:val="both"/>
        <w:rPr>
          <w:lang w:val="en-US"/>
        </w:rPr>
      </w:pPr>
      <w:r w:rsidRPr="0020630C">
        <w:rPr>
          <w:lang w:val="en-US"/>
        </w:rPr>
        <w:t xml:space="preserve">        alert ("Data Tidak Berhasil di Simpan");</w:t>
      </w:r>
    </w:p>
    <w:p w14:paraId="41E2B8D9" w14:textId="77777777" w:rsidR="0020630C" w:rsidRPr="0020630C" w:rsidRDefault="0020630C" w:rsidP="0020630C">
      <w:pPr>
        <w:pStyle w:val="ListParagraph"/>
        <w:spacing w:line="360" w:lineRule="auto"/>
        <w:ind w:left="1080"/>
        <w:jc w:val="both"/>
        <w:rPr>
          <w:lang w:val="en-US"/>
        </w:rPr>
      </w:pPr>
      <w:r w:rsidRPr="0020630C">
        <w:rPr>
          <w:lang w:val="en-US"/>
        </w:rPr>
        <w:t xml:space="preserve">        window.location.href="?page=pengerjaanservice";</w:t>
      </w:r>
    </w:p>
    <w:p w14:paraId="31DA2C7B"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&lt;/script&gt;</w:t>
      </w:r>
    </w:p>
    <w:p w14:paraId="19E947BF"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257234CB"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29601163" w14:textId="77777777" w:rsidR="0020630C" w:rsidRPr="0020630C" w:rsidRDefault="0020630C" w:rsidP="0020630C">
      <w:pPr>
        <w:pStyle w:val="ListParagraph"/>
        <w:spacing w:line="360" w:lineRule="auto"/>
        <w:ind w:left="1080"/>
        <w:jc w:val="both"/>
        <w:rPr>
          <w:lang w:val="en-US"/>
        </w:rPr>
      </w:pPr>
      <w:r w:rsidRPr="0020630C">
        <w:rPr>
          <w:lang w:val="en-US"/>
        </w:rPr>
        <w:t>}</w:t>
      </w:r>
    </w:p>
    <w:p w14:paraId="6587BAEF" w14:textId="77777777" w:rsidR="0020630C" w:rsidRPr="0020630C" w:rsidRDefault="0020630C" w:rsidP="0020630C">
      <w:pPr>
        <w:pStyle w:val="ListParagraph"/>
        <w:spacing w:line="360" w:lineRule="auto"/>
        <w:ind w:left="1080"/>
        <w:jc w:val="both"/>
        <w:rPr>
          <w:lang w:val="en-US"/>
        </w:rPr>
      </w:pPr>
    </w:p>
    <w:p w14:paraId="5AF6E4CC" w14:textId="15EBF2DA" w:rsidR="0020630C" w:rsidRDefault="0020630C" w:rsidP="0020630C">
      <w:pPr>
        <w:pStyle w:val="ListParagraph"/>
        <w:spacing w:line="360" w:lineRule="auto"/>
        <w:ind w:left="1080"/>
        <w:jc w:val="both"/>
        <w:rPr>
          <w:lang w:val="en-US"/>
        </w:rPr>
      </w:pPr>
      <w:r w:rsidRPr="0020630C">
        <w:rPr>
          <w:lang w:val="en-US"/>
        </w:rPr>
        <w:t>?&gt;</w:t>
      </w:r>
    </w:p>
    <w:p w14:paraId="5EC4E812" w14:textId="7AED3E9F" w:rsidR="0020630C" w:rsidRDefault="0020630C" w:rsidP="0020630C">
      <w:pPr>
        <w:pStyle w:val="ListParagraph"/>
        <w:spacing w:line="360" w:lineRule="auto"/>
        <w:ind w:left="1080"/>
        <w:jc w:val="both"/>
        <w:rPr>
          <w:lang w:val="en-US"/>
        </w:rPr>
      </w:pPr>
    </w:p>
    <w:p w14:paraId="7A885BAF" w14:textId="77777777" w:rsidR="00114787" w:rsidRDefault="00114787" w:rsidP="0020630C">
      <w:pPr>
        <w:pStyle w:val="ListParagraph"/>
        <w:spacing w:line="360" w:lineRule="auto"/>
        <w:ind w:left="1080"/>
        <w:jc w:val="both"/>
        <w:rPr>
          <w:lang w:val="en-US"/>
        </w:rPr>
      </w:pPr>
    </w:p>
    <w:p w14:paraId="2FFCA589" w14:textId="77777777" w:rsidR="0020630C" w:rsidRPr="0020630C" w:rsidRDefault="0020630C" w:rsidP="0020630C">
      <w:pPr>
        <w:pStyle w:val="ListParagraph"/>
        <w:spacing w:line="360" w:lineRule="auto"/>
        <w:ind w:left="1080"/>
        <w:jc w:val="both"/>
        <w:rPr>
          <w:lang w:val="en-US"/>
        </w:rPr>
      </w:pPr>
    </w:p>
    <w:p w14:paraId="184354CD" w14:textId="6AE40A09" w:rsidR="0020630C" w:rsidRDefault="0020630C" w:rsidP="00667A11">
      <w:pPr>
        <w:pStyle w:val="ListParagraph"/>
        <w:numPr>
          <w:ilvl w:val="0"/>
          <w:numId w:val="18"/>
        </w:numPr>
        <w:spacing w:line="360" w:lineRule="auto"/>
        <w:jc w:val="both"/>
        <w:rPr>
          <w:b/>
          <w:bCs/>
          <w:lang w:val="en-US"/>
        </w:rPr>
      </w:pPr>
      <w:r w:rsidRPr="0020630C">
        <w:rPr>
          <w:b/>
          <w:bCs/>
          <w:lang w:val="en-US"/>
        </w:rPr>
        <w:lastRenderedPageBreak/>
        <w:t>Ubah status mekanik</w:t>
      </w:r>
    </w:p>
    <w:p w14:paraId="16FCBFB5" w14:textId="77777777" w:rsidR="0020630C" w:rsidRPr="0020630C" w:rsidRDefault="0020630C" w:rsidP="0020630C">
      <w:pPr>
        <w:pStyle w:val="ListParagraph"/>
        <w:spacing w:line="360" w:lineRule="auto"/>
        <w:ind w:left="1080"/>
        <w:jc w:val="both"/>
        <w:rPr>
          <w:lang w:val="en-US"/>
        </w:rPr>
      </w:pPr>
      <w:r w:rsidRPr="0020630C">
        <w:rPr>
          <w:lang w:val="en-US"/>
        </w:rPr>
        <w:t>&lt;?php</w:t>
      </w:r>
    </w:p>
    <w:p w14:paraId="7953498F" w14:textId="77777777" w:rsidR="0020630C" w:rsidRPr="0020630C" w:rsidRDefault="0020630C" w:rsidP="0020630C">
      <w:pPr>
        <w:pStyle w:val="ListParagraph"/>
        <w:spacing w:line="360" w:lineRule="auto"/>
        <w:ind w:left="1080"/>
        <w:jc w:val="both"/>
        <w:rPr>
          <w:lang w:val="en-US"/>
        </w:rPr>
      </w:pPr>
      <w:r w:rsidRPr="0020630C">
        <w:rPr>
          <w:lang w:val="en-US"/>
        </w:rPr>
        <w:t xml:space="preserve">    $id_pemesanan = $_GET['id_pemesanan'];</w:t>
      </w:r>
    </w:p>
    <w:p w14:paraId="0B39E5BE" w14:textId="77777777" w:rsidR="0020630C" w:rsidRPr="0020630C" w:rsidRDefault="0020630C" w:rsidP="0020630C">
      <w:pPr>
        <w:pStyle w:val="ListParagraph"/>
        <w:spacing w:line="360" w:lineRule="auto"/>
        <w:ind w:left="1080"/>
        <w:jc w:val="both"/>
        <w:rPr>
          <w:lang w:val="en-US"/>
        </w:rPr>
      </w:pPr>
      <w:r w:rsidRPr="0020630C">
        <w:rPr>
          <w:lang w:val="en-US"/>
        </w:rPr>
        <w:t xml:space="preserve">    $idmekanik = $_GET['idmekanik'];</w:t>
      </w:r>
    </w:p>
    <w:p w14:paraId="472F67FD" w14:textId="77777777" w:rsidR="0020630C" w:rsidRPr="0020630C" w:rsidRDefault="0020630C" w:rsidP="0020630C">
      <w:pPr>
        <w:pStyle w:val="ListParagraph"/>
        <w:spacing w:line="360" w:lineRule="auto"/>
        <w:ind w:left="1080"/>
        <w:jc w:val="both"/>
        <w:rPr>
          <w:lang w:val="en-US"/>
        </w:rPr>
      </w:pPr>
    </w:p>
    <w:p w14:paraId="00B53712" w14:textId="77777777" w:rsidR="0020630C" w:rsidRPr="0020630C" w:rsidRDefault="0020630C" w:rsidP="0020630C">
      <w:pPr>
        <w:pStyle w:val="ListParagraph"/>
        <w:spacing w:line="360" w:lineRule="auto"/>
        <w:ind w:left="1080"/>
        <w:jc w:val="both"/>
        <w:rPr>
          <w:lang w:val="en-US"/>
        </w:rPr>
      </w:pPr>
      <w:r w:rsidRPr="0020630C">
        <w:rPr>
          <w:lang w:val="en-US"/>
        </w:rPr>
        <w:t xml:space="preserve">    $sql=$koneksi-&gt;query("update tb_mekanik set statusdipesan='0' where idmekanik='$idmekanik'");</w:t>
      </w:r>
    </w:p>
    <w:p w14:paraId="430E5F11" w14:textId="77777777" w:rsidR="0020630C" w:rsidRPr="0020630C" w:rsidRDefault="0020630C" w:rsidP="0020630C">
      <w:pPr>
        <w:pStyle w:val="ListParagraph"/>
        <w:spacing w:line="360" w:lineRule="auto"/>
        <w:ind w:left="1080"/>
        <w:jc w:val="both"/>
        <w:rPr>
          <w:lang w:val="en-US"/>
        </w:rPr>
      </w:pPr>
    </w:p>
    <w:p w14:paraId="1961EB7E" w14:textId="77777777" w:rsidR="0020630C" w:rsidRPr="0020630C" w:rsidRDefault="0020630C" w:rsidP="0020630C">
      <w:pPr>
        <w:pStyle w:val="ListParagraph"/>
        <w:spacing w:line="360" w:lineRule="auto"/>
        <w:ind w:left="1080"/>
        <w:jc w:val="both"/>
        <w:rPr>
          <w:lang w:val="en-US"/>
        </w:rPr>
      </w:pPr>
      <w:r w:rsidRPr="0020630C">
        <w:rPr>
          <w:lang w:val="en-US"/>
        </w:rPr>
        <w:t xml:space="preserve">    if ($sql){</w:t>
      </w:r>
    </w:p>
    <w:p w14:paraId="5C93F752" w14:textId="77777777" w:rsidR="0020630C" w:rsidRPr="0020630C" w:rsidRDefault="0020630C" w:rsidP="0020630C">
      <w:pPr>
        <w:pStyle w:val="ListParagraph"/>
        <w:spacing w:line="360" w:lineRule="auto"/>
        <w:ind w:left="1080"/>
        <w:jc w:val="both"/>
        <w:rPr>
          <w:lang w:val="en-US"/>
        </w:rPr>
      </w:pPr>
      <w:r w:rsidRPr="0020630C">
        <w:rPr>
          <w:lang w:val="en-US"/>
        </w:rPr>
        <w:t xml:space="preserve">        ?&gt;</w:t>
      </w:r>
    </w:p>
    <w:p w14:paraId="3383E79F"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 type="text/javascript"&gt;</w:t>
      </w:r>
    </w:p>
    <w:p w14:paraId="665988A4" w14:textId="77777777" w:rsidR="0020630C" w:rsidRPr="0020630C" w:rsidRDefault="0020630C" w:rsidP="0020630C">
      <w:pPr>
        <w:pStyle w:val="ListParagraph"/>
        <w:spacing w:line="360" w:lineRule="auto"/>
        <w:ind w:left="1080"/>
        <w:jc w:val="both"/>
        <w:rPr>
          <w:lang w:val="en-US"/>
        </w:rPr>
      </w:pPr>
      <w:r w:rsidRPr="0020630C">
        <w:rPr>
          <w:lang w:val="en-US"/>
        </w:rPr>
        <w:t xml:space="preserve">        alert ("Data Berhasil di Simpan, Mekanik Siap Menerima Tugas");</w:t>
      </w:r>
    </w:p>
    <w:p w14:paraId="13DBD92B" w14:textId="77777777" w:rsidR="0020630C" w:rsidRPr="0020630C" w:rsidRDefault="0020630C" w:rsidP="0020630C">
      <w:pPr>
        <w:pStyle w:val="ListParagraph"/>
        <w:spacing w:line="360" w:lineRule="auto"/>
        <w:ind w:left="1080"/>
        <w:jc w:val="both"/>
        <w:rPr>
          <w:lang w:val="en-US"/>
        </w:rPr>
      </w:pPr>
      <w:r w:rsidRPr="0020630C">
        <w:rPr>
          <w:lang w:val="en-US"/>
        </w:rPr>
        <w:t xml:space="preserve">        window.location.href="?page=pengerjaanservice";</w:t>
      </w:r>
    </w:p>
    <w:p w14:paraId="7426F513"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&lt;/script&gt;</w:t>
      </w:r>
    </w:p>
    <w:p w14:paraId="1594CB6C"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084CA8E8" w14:textId="77777777" w:rsidR="0020630C" w:rsidRPr="0020630C" w:rsidRDefault="0020630C" w:rsidP="0020630C">
      <w:pPr>
        <w:pStyle w:val="ListParagraph"/>
        <w:spacing w:line="360" w:lineRule="auto"/>
        <w:ind w:left="1080"/>
        <w:jc w:val="both"/>
        <w:rPr>
          <w:lang w:val="en-US"/>
        </w:rPr>
      </w:pPr>
      <w:r w:rsidRPr="0020630C">
        <w:rPr>
          <w:lang w:val="en-US"/>
        </w:rPr>
        <w:t xml:space="preserve">    }else{</w:t>
      </w:r>
    </w:p>
    <w:p w14:paraId="7FF8885F" w14:textId="77777777" w:rsidR="0020630C" w:rsidRPr="0020630C" w:rsidRDefault="0020630C" w:rsidP="0020630C">
      <w:pPr>
        <w:pStyle w:val="ListParagraph"/>
        <w:spacing w:line="360" w:lineRule="auto"/>
        <w:ind w:left="1080"/>
        <w:jc w:val="both"/>
        <w:rPr>
          <w:lang w:val="en-US"/>
        </w:rPr>
      </w:pPr>
      <w:r w:rsidRPr="0020630C">
        <w:rPr>
          <w:lang w:val="en-US"/>
        </w:rPr>
        <w:t xml:space="preserve">       ?&gt;</w:t>
      </w:r>
    </w:p>
    <w:p w14:paraId="7C949846"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 type="text/javascript"&gt;</w:t>
      </w:r>
    </w:p>
    <w:p w14:paraId="6BA2A7B1" w14:textId="77777777" w:rsidR="0020630C" w:rsidRPr="0020630C" w:rsidRDefault="0020630C" w:rsidP="0020630C">
      <w:pPr>
        <w:pStyle w:val="ListParagraph"/>
        <w:spacing w:line="360" w:lineRule="auto"/>
        <w:ind w:left="1080"/>
        <w:jc w:val="both"/>
        <w:rPr>
          <w:lang w:val="en-US"/>
        </w:rPr>
      </w:pPr>
      <w:r w:rsidRPr="0020630C">
        <w:rPr>
          <w:lang w:val="en-US"/>
        </w:rPr>
        <w:t xml:space="preserve">        alert ("Data Tidak Berhasil di Simpan");</w:t>
      </w:r>
    </w:p>
    <w:p w14:paraId="5A0831A7" w14:textId="77777777" w:rsidR="0020630C" w:rsidRPr="0020630C" w:rsidRDefault="0020630C" w:rsidP="0020630C">
      <w:pPr>
        <w:pStyle w:val="ListParagraph"/>
        <w:spacing w:line="360" w:lineRule="auto"/>
        <w:ind w:left="1080"/>
        <w:jc w:val="both"/>
        <w:rPr>
          <w:lang w:val="en-US"/>
        </w:rPr>
      </w:pPr>
      <w:r w:rsidRPr="0020630C">
        <w:rPr>
          <w:lang w:val="en-US"/>
        </w:rPr>
        <w:t xml:space="preserve">        window.location.href="?page=pengerjaanservice";</w:t>
      </w:r>
    </w:p>
    <w:p w14:paraId="0765B35B" w14:textId="77777777" w:rsidR="0020630C" w:rsidRPr="0020630C" w:rsidRDefault="0020630C" w:rsidP="0020630C">
      <w:pPr>
        <w:pStyle w:val="ListParagraph"/>
        <w:spacing w:line="360" w:lineRule="auto"/>
        <w:ind w:left="1080"/>
        <w:jc w:val="both"/>
        <w:rPr>
          <w:lang w:val="en-US"/>
        </w:rPr>
      </w:pPr>
      <w:r w:rsidRPr="0020630C">
        <w:rPr>
          <w:lang w:val="en-US"/>
        </w:rPr>
        <w:t xml:space="preserve">        &lt;/script&gt;</w:t>
      </w:r>
    </w:p>
    <w:p w14:paraId="639E5BCF" w14:textId="77777777" w:rsidR="0020630C" w:rsidRPr="0020630C" w:rsidRDefault="0020630C" w:rsidP="0020630C">
      <w:pPr>
        <w:pStyle w:val="ListParagraph"/>
        <w:spacing w:line="360" w:lineRule="auto"/>
        <w:ind w:left="1080"/>
        <w:jc w:val="both"/>
        <w:rPr>
          <w:lang w:val="en-US"/>
        </w:rPr>
      </w:pPr>
      <w:r w:rsidRPr="0020630C">
        <w:rPr>
          <w:lang w:val="en-US"/>
        </w:rPr>
        <w:t xml:space="preserve">        &lt;?php</w:t>
      </w:r>
    </w:p>
    <w:p w14:paraId="4D35056A" w14:textId="77777777" w:rsidR="0020630C" w:rsidRPr="0020630C" w:rsidRDefault="0020630C" w:rsidP="0020630C">
      <w:pPr>
        <w:pStyle w:val="ListParagraph"/>
        <w:spacing w:line="360" w:lineRule="auto"/>
        <w:ind w:left="1080"/>
        <w:jc w:val="both"/>
        <w:rPr>
          <w:lang w:val="en-US"/>
        </w:rPr>
      </w:pPr>
      <w:r w:rsidRPr="0020630C">
        <w:rPr>
          <w:lang w:val="en-US"/>
        </w:rPr>
        <w:t xml:space="preserve">    }</w:t>
      </w:r>
    </w:p>
    <w:p w14:paraId="061D9EF5" w14:textId="77777777" w:rsidR="0020630C" w:rsidRPr="0020630C" w:rsidRDefault="0020630C" w:rsidP="0020630C">
      <w:pPr>
        <w:pStyle w:val="ListParagraph"/>
        <w:spacing w:line="360" w:lineRule="auto"/>
        <w:ind w:left="1080"/>
        <w:jc w:val="both"/>
        <w:rPr>
          <w:lang w:val="en-US"/>
        </w:rPr>
      </w:pPr>
    </w:p>
    <w:p w14:paraId="4961DFF9" w14:textId="616D710F" w:rsidR="0020630C" w:rsidRDefault="0020630C" w:rsidP="0020630C">
      <w:pPr>
        <w:pStyle w:val="ListParagraph"/>
        <w:spacing w:line="360" w:lineRule="auto"/>
        <w:ind w:left="1080"/>
        <w:jc w:val="both"/>
        <w:rPr>
          <w:lang w:val="en-US"/>
        </w:rPr>
      </w:pPr>
      <w:r w:rsidRPr="0020630C">
        <w:rPr>
          <w:lang w:val="en-US"/>
        </w:rPr>
        <w:t>?&gt;</w:t>
      </w:r>
    </w:p>
    <w:p w14:paraId="3E9725FD" w14:textId="6832DA7E" w:rsidR="0020630C" w:rsidRDefault="0020630C" w:rsidP="0020630C">
      <w:pPr>
        <w:pStyle w:val="ListParagraph"/>
        <w:spacing w:line="360" w:lineRule="auto"/>
        <w:ind w:left="1080"/>
        <w:jc w:val="both"/>
        <w:rPr>
          <w:lang w:val="en-US"/>
        </w:rPr>
      </w:pPr>
    </w:p>
    <w:p w14:paraId="01F4FEC6" w14:textId="2EDEB418" w:rsidR="00114787" w:rsidRDefault="00114787" w:rsidP="0020630C">
      <w:pPr>
        <w:pStyle w:val="ListParagraph"/>
        <w:spacing w:line="360" w:lineRule="auto"/>
        <w:ind w:left="1080"/>
        <w:jc w:val="both"/>
        <w:rPr>
          <w:lang w:val="en-US"/>
        </w:rPr>
      </w:pPr>
    </w:p>
    <w:p w14:paraId="30AFBF1C" w14:textId="61435D1A" w:rsidR="00114787" w:rsidRDefault="00114787" w:rsidP="0020630C">
      <w:pPr>
        <w:pStyle w:val="ListParagraph"/>
        <w:spacing w:line="360" w:lineRule="auto"/>
        <w:ind w:left="1080"/>
        <w:jc w:val="both"/>
        <w:rPr>
          <w:lang w:val="en-US"/>
        </w:rPr>
      </w:pPr>
    </w:p>
    <w:p w14:paraId="705796AB" w14:textId="6B3C115C" w:rsidR="00114787" w:rsidRDefault="00114787" w:rsidP="0020630C">
      <w:pPr>
        <w:pStyle w:val="ListParagraph"/>
        <w:spacing w:line="360" w:lineRule="auto"/>
        <w:ind w:left="1080"/>
        <w:jc w:val="both"/>
        <w:rPr>
          <w:lang w:val="en-US"/>
        </w:rPr>
      </w:pPr>
    </w:p>
    <w:p w14:paraId="7A72DE58" w14:textId="23C8D3C7" w:rsidR="00114787" w:rsidRDefault="00114787" w:rsidP="0020630C">
      <w:pPr>
        <w:pStyle w:val="ListParagraph"/>
        <w:spacing w:line="360" w:lineRule="auto"/>
        <w:ind w:left="1080"/>
        <w:jc w:val="both"/>
        <w:rPr>
          <w:lang w:val="en-US"/>
        </w:rPr>
      </w:pPr>
    </w:p>
    <w:p w14:paraId="5A0B3496" w14:textId="77777777" w:rsidR="00114787" w:rsidRPr="00114787" w:rsidRDefault="00114787" w:rsidP="00114787">
      <w:pPr>
        <w:spacing w:line="360" w:lineRule="auto"/>
        <w:jc w:val="both"/>
        <w:rPr>
          <w:lang w:val="en-US"/>
        </w:rPr>
      </w:pPr>
    </w:p>
    <w:p w14:paraId="4FD1D5C2" w14:textId="464A10A4" w:rsidR="000B1F2A" w:rsidRPr="00D4033B" w:rsidRDefault="000B1F2A" w:rsidP="00D4033B">
      <w:pPr>
        <w:spacing w:line="360" w:lineRule="auto"/>
        <w:jc w:val="both"/>
        <w:rPr>
          <w:lang w:val="en-US"/>
        </w:rPr>
      </w:pPr>
    </w:p>
    <w:p w14:paraId="2E1728C7" w14:textId="77777777" w:rsidR="0041181F" w:rsidRDefault="0041181F" w:rsidP="00D4033B">
      <w:pPr>
        <w:pStyle w:val="BodyText"/>
        <w:jc w:val="center"/>
        <w:outlineLvl w:val="0"/>
        <w:rPr>
          <w:b/>
          <w:bCs/>
          <w:szCs w:val="28"/>
          <w:lang w:val="id-ID"/>
        </w:rPr>
      </w:pPr>
      <w:bookmarkStart w:id="108" w:name="_Toc115285231"/>
      <w:r w:rsidRPr="00143F0C">
        <w:rPr>
          <w:b/>
          <w:bCs/>
          <w:szCs w:val="28"/>
        </w:rPr>
        <w:t>DAFTAR RIWAYAT HIDUP</w:t>
      </w:r>
      <w:bookmarkEnd w:id="108"/>
    </w:p>
    <w:p w14:paraId="49841A35" w14:textId="77777777" w:rsidR="0041181F" w:rsidRPr="00895CAD" w:rsidRDefault="0041181F" w:rsidP="0041181F">
      <w:pPr>
        <w:pStyle w:val="BodyText"/>
        <w:jc w:val="center"/>
        <w:rPr>
          <w:b/>
          <w:bCs/>
          <w:szCs w:val="28"/>
          <w:lang w:val="id-ID"/>
        </w:rPr>
      </w:pPr>
    </w:p>
    <w:p w14:paraId="6BEE3AC5" w14:textId="77777777" w:rsidR="0041181F" w:rsidRPr="002E60DF" w:rsidRDefault="0041181F" w:rsidP="0041181F">
      <w:pPr>
        <w:pStyle w:val="BodyText"/>
        <w:jc w:val="center"/>
        <w:rPr>
          <w:sz w:val="24"/>
        </w:rPr>
      </w:pPr>
    </w:p>
    <w:p w14:paraId="2D517767" w14:textId="3B24DEDB" w:rsidR="0041181F" w:rsidRPr="00417E88" w:rsidRDefault="0041181F" w:rsidP="0041181F">
      <w:pPr>
        <w:pStyle w:val="BodyText"/>
        <w:spacing w:line="360" w:lineRule="auto"/>
        <w:ind w:left="284"/>
        <w:rPr>
          <w:rFonts w:asciiTheme="majorBidi" w:hAnsiTheme="majorBidi" w:cstheme="majorBidi"/>
          <w:sz w:val="24"/>
        </w:rPr>
      </w:pPr>
      <w:r w:rsidRPr="002E60DF">
        <w:rPr>
          <w:sz w:val="24"/>
        </w:rPr>
        <w:t>Nama Lengkap</w:t>
      </w:r>
      <w:r w:rsidRPr="002E60DF">
        <w:rPr>
          <w:sz w:val="24"/>
        </w:rPr>
        <w:tab/>
      </w:r>
      <w:r w:rsidRPr="002E60DF">
        <w:rPr>
          <w:sz w:val="24"/>
        </w:rPr>
        <w:tab/>
        <w:t>:</w:t>
      </w:r>
      <w:r>
        <w:rPr>
          <w:sz w:val="24"/>
        </w:rPr>
        <w:t xml:space="preserve">  </w:t>
      </w:r>
      <w:r w:rsidR="00417E88">
        <w:rPr>
          <w:rFonts w:asciiTheme="majorBidi" w:hAnsiTheme="majorBidi" w:cstheme="majorBidi"/>
          <w:sz w:val="24"/>
        </w:rPr>
        <w:t>REZHA KENIA SASMI</w:t>
      </w:r>
    </w:p>
    <w:p w14:paraId="295E6A2F" w14:textId="1341FCE5" w:rsidR="0041181F" w:rsidRPr="00F5136B" w:rsidRDefault="0041181F" w:rsidP="0041181F">
      <w:pPr>
        <w:pStyle w:val="BodyText"/>
        <w:spacing w:line="360" w:lineRule="auto"/>
        <w:ind w:left="284"/>
        <w:rPr>
          <w:sz w:val="24"/>
          <w:lang w:val="id-ID"/>
        </w:rPr>
      </w:pPr>
      <w:r>
        <w:rPr>
          <w:rFonts w:asciiTheme="majorBidi" w:hAnsiTheme="majorBidi" w:cstheme="majorBidi"/>
          <w:sz w:val="24"/>
          <w:lang w:val="id-ID"/>
        </w:rPr>
        <w:t>NIM</w:t>
      </w:r>
      <w:r>
        <w:rPr>
          <w:rFonts w:asciiTheme="majorBidi" w:hAnsiTheme="majorBidi" w:cstheme="majorBidi"/>
          <w:sz w:val="24"/>
          <w:lang w:val="id-ID"/>
        </w:rPr>
        <w:tab/>
      </w:r>
      <w:r>
        <w:rPr>
          <w:rFonts w:asciiTheme="majorBidi" w:hAnsiTheme="majorBidi" w:cstheme="majorBidi"/>
          <w:sz w:val="24"/>
          <w:lang w:val="id-ID"/>
        </w:rPr>
        <w:tab/>
      </w:r>
      <w:r>
        <w:rPr>
          <w:rFonts w:asciiTheme="majorBidi" w:hAnsiTheme="majorBidi" w:cstheme="majorBidi"/>
          <w:sz w:val="24"/>
          <w:lang w:val="id-ID"/>
        </w:rPr>
        <w:tab/>
        <w:t xml:space="preserve">:  </w:t>
      </w:r>
      <w:r w:rsidR="00417E88">
        <w:rPr>
          <w:rFonts w:asciiTheme="majorBidi" w:hAnsiTheme="majorBidi" w:cstheme="majorBidi"/>
          <w:sz w:val="24"/>
        </w:rPr>
        <w:t>18263002</w:t>
      </w:r>
    </w:p>
    <w:p w14:paraId="261C56A8" w14:textId="6D170B36" w:rsidR="0041181F" w:rsidRPr="00417E88" w:rsidRDefault="0041181F" w:rsidP="0041181F">
      <w:pPr>
        <w:pStyle w:val="BodyText"/>
        <w:spacing w:line="360" w:lineRule="auto"/>
        <w:ind w:left="284"/>
        <w:rPr>
          <w:sz w:val="24"/>
        </w:rPr>
      </w:pPr>
      <w:r w:rsidRPr="002E60DF">
        <w:rPr>
          <w:sz w:val="24"/>
        </w:rPr>
        <w:t>Jenis Kelamin</w:t>
      </w:r>
      <w:r w:rsidRPr="002E60DF">
        <w:rPr>
          <w:sz w:val="24"/>
        </w:rPr>
        <w:tab/>
      </w:r>
      <w:r w:rsidRPr="002E60DF">
        <w:rPr>
          <w:sz w:val="24"/>
        </w:rPr>
        <w:tab/>
        <w:t xml:space="preserve">: </w:t>
      </w:r>
      <w:r>
        <w:rPr>
          <w:sz w:val="24"/>
        </w:rPr>
        <w:t xml:space="preserve"> </w:t>
      </w:r>
      <w:r w:rsidR="00417E88">
        <w:rPr>
          <w:sz w:val="24"/>
        </w:rPr>
        <w:t>Perempuan</w:t>
      </w:r>
    </w:p>
    <w:p w14:paraId="28352CBF" w14:textId="2D51D5A5" w:rsidR="0041181F" w:rsidRPr="000E1ACF" w:rsidRDefault="0041181F" w:rsidP="0041181F">
      <w:pPr>
        <w:pStyle w:val="BodyText"/>
        <w:spacing w:line="360" w:lineRule="auto"/>
        <w:ind w:left="284"/>
        <w:rPr>
          <w:sz w:val="24"/>
        </w:rPr>
      </w:pPr>
      <w:r w:rsidRPr="002E60DF">
        <w:rPr>
          <w:sz w:val="24"/>
        </w:rPr>
        <w:t>Tempat, Tanggal Lahir</w:t>
      </w:r>
      <w:r w:rsidRPr="002E60DF">
        <w:rPr>
          <w:sz w:val="24"/>
        </w:rPr>
        <w:tab/>
        <w:t>:</w:t>
      </w:r>
      <w:r>
        <w:rPr>
          <w:sz w:val="24"/>
        </w:rPr>
        <w:t xml:space="preserve"> </w:t>
      </w:r>
      <w:r w:rsidRPr="002E60DF">
        <w:rPr>
          <w:sz w:val="24"/>
        </w:rPr>
        <w:t xml:space="preserve"> </w:t>
      </w:r>
      <w:r w:rsidR="000E1ACF">
        <w:rPr>
          <w:sz w:val="24"/>
        </w:rPr>
        <w:t>Bekasi, 13 Jannuari 2000</w:t>
      </w:r>
    </w:p>
    <w:p w14:paraId="1B025A54" w14:textId="77777777" w:rsidR="0041181F" w:rsidRPr="00281DA8" w:rsidRDefault="0041181F" w:rsidP="0041181F">
      <w:pPr>
        <w:pStyle w:val="BodyText"/>
        <w:spacing w:line="360" w:lineRule="auto"/>
        <w:ind w:left="284"/>
        <w:rPr>
          <w:sz w:val="24"/>
          <w:lang w:val="id-ID"/>
        </w:rPr>
      </w:pPr>
      <w:r w:rsidRPr="002E60DF">
        <w:rPr>
          <w:sz w:val="24"/>
        </w:rPr>
        <w:t>A g a m a</w:t>
      </w:r>
      <w:r w:rsidRPr="002E60DF">
        <w:rPr>
          <w:sz w:val="24"/>
        </w:rPr>
        <w:tab/>
      </w:r>
      <w:r w:rsidRPr="002E60DF">
        <w:rPr>
          <w:sz w:val="24"/>
        </w:rPr>
        <w:tab/>
      </w:r>
      <w:r w:rsidRPr="002E60DF">
        <w:rPr>
          <w:sz w:val="24"/>
        </w:rPr>
        <w:tab/>
        <w:t xml:space="preserve">: </w:t>
      </w:r>
      <w:r>
        <w:rPr>
          <w:sz w:val="24"/>
        </w:rPr>
        <w:t xml:space="preserve"> </w:t>
      </w:r>
      <w:r>
        <w:rPr>
          <w:sz w:val="24"/>
          <w:lang w:val="id-ID"/>
        </w:rPr>
        <w:t>Islam</w:t>
      </w:r>
    </w:p>
    <w:p w14:paraId="4450122C" w14:textId="374E6B17" w:rsidR="0041181F" w:rsidRPr="00281DA8" w:rsidRDefault="0041181F" w:rsidP="0041181F">
      <w:pPr>
        <w:pStyle w:val="BodyText"/>
        <w:spacing w:line="360" w:lineRule="auto"/>
        <w:ind w:left="284"/>
        <w:rPr>
          <w:sz w:val="24"/>
          <w:lang w:val="id-ID"/>
        </w:rPr>
      </w:pPr>
      <w:r w:rsidRPr="002E60DF">
        <w:rPr>
          <w:sz w:val="24"/>
        </w:rPr>
        <w:t xml:space="preserve">Status </w:t>
      </w:r>
      <w:r w:rsidRPr="002E60DF">
        <w:rPr>
          <w:sz w:val="24"/>
        </w:rPr>
        <w:tab/>
      </w:r>
      <w:r w:rsidRPr="002E60DF">
        <w:rPr>
          <w:sz w:val="24"/>
        </w:rPr>
        <w:tab/>
      </w:r>
      <w:r w:rsidRPr="002E60DF">
        <w:rPr>
          <w:sz w:val="24"/>
        </w:rPr>
        <w:tab/>
        <w:t xml:space="preserve">: </w:t>
      </w:r>
      <w:r>
        <w:rPr>
          <w:sz w:val="24"/>
        </w:rPr>
        <w:t xml:space="preserve"> </w:t>
      </w:r>
      <w:r w:rsidR="00417E88">
        <w:rPr>
          <w:sz w:val="24"/>
        </w:rPr>
        <w:t xml:space="preserve">Belum </w:t>
      </w:r>
      <w:r>
        <w:rPr>
          <w:sz w:val="24"/>
          <w:lang w:val="id-ID"/>
        </w:rPr>
        <w:t>Kawin</w:t>
      </w:r>
    </w:p>
    <w:p w14:paraId="4ED5EAAA" w14:textId="77777777" w:rsidR="0041181F" w:rsidRPr="00281DA8" w:rsidRDefault="0041181F" w:rsidP="0041181F">
      <w:pPr>
        <w:pStyle w:val="BodyText"/>
        <w:spacing w:line="360" w:lineRule="auto"/>
        <w:ind w:left="284"/>
        <w:rPr>
          <w:sz w:val="24"/>
          <w:lang w:val="id-ID"/>
        </w:rPr>
      </w:pPr>
      <w:r w:rsidRPr="002E60DF">
        <w:rPr>
          <w:sz w:val="24"/>
        </w:rPr>
        <w:t>Pekerjaan</w:t>
      </w:r>
      <w:r w:rsidRPr="002E60DF">
        <w:rPr>
          <w:sz w:val="24"/>
        </w:rPr>
        <w:tab/>
      </w:r>
      <w:r w:rsidRPr="002E60DF">
        <w:rPr>
          <w:sz w:val="24"/>
        </w:rPr>
        <w:tab/>
      </w:r>
      <w:r w:rsidRPr="002E60DF">
        <w:rPr>
          <w:sz w:val="24"/>
        </w:rPr>
        <w:tab/>
        <w:t xml:space="preserve">: </w:t>
      </w:r>
      <w:r>
        <w:rPr>
          <w:sz w:val="24"/>
        </w:rPr>
        <w:t xml:space="preserve"> </w:t>
      </w:r>
      <w:r>
        <w:rPr>
          <w:sz w:val="24"/>
          <w:lang w:val="id-ID"/>
        </w:rPr>
        <w:t>Karyawan Swasta</w:t>
      </w:r>
    </w:p>
    <w:p w14:paraId="4437A8AC" w14:textId="77777777" w:rsidR="00D4033B" w:rsidRDefault="0041181F" w:rsidP="00D4033B">
      <w:pPr>
        <w:pStyle w:val="BodyText"/>
        <w:tabs>
          <w:tab w:val="left" w:pos="2410"/>
        </w:tabs>
        <w:spacing w:line="360" w:lineRule="auto"/>
        <w:ind w:left="3119" w:hanging="2835"/>
        <w:rPr>
          <w:sz w:val="24"/>
        </w:rPr>
      </w:pPr>
      <w:r w:rsidRPr="002E60DF">
        <w:rPr>
          <w:sz w:val="24"/>
        </w:rPr>
        <w:t>Alamat Asal</w:t>
      </w:r>
      <w:r w:rsidRPr="002E60DF">
        <w:rPr>
          <w:sz w:val="24"/>
        </w:rPr>
        <w:tab/>
      </w:r>
      <w:r w:rsidR="00D4033B">
        <w:rPr>
          <w:sz w:val="24"/>
        </w:rPr>
        <w:t xml:space="preserve">        </w:t>
      </w:r>
      <w:r w:rsidRPr="002E60DF">
        <w:rPr>
          <w:sz w:val="24"/>
        </w:rPr>
        <w:t xml:space="preserve">: </w:t>
      </w:r>
      <w:r>
        <w:rPr>
          <w:sz w:val="24"/>
        </w:rPr>
        <w:t xml:space="preserve"> </w:t>
      </w:r>
      <w:r w:rsidR="000E1ACF">
        <w:rPr>
          <w:sz w:val="24"/>
        </w:rPr>
        <w:t>Perumahan Villa Mutiara Cikarang 1, blok B2 No 29, Ciantra, Cikarang Selatan, Bekasi, Jawa Barat</w:t>
      </w:r>
    </w:p>
    <w:p w14:paraId="53582375" w14:textId="33407955" w:rsidR="0041181F" w:rsidRPr="00D4033B" w:rsidRDefault="0041181F" w:rsidP="00D4033B">
      <w:pPr>
        <w:pStyle w:val="BodyText"/>
        <w:tabs>
          <w:tab w:val="left" w:pos="2410"/>
        </w:tabs>
        <w:spacing w:line="360" w:lineRule="auto"/>
        <w:ind w:left="3119" w:hanging="2835"/>
        <w:rPr>
          <w:sz w:val="24"/>
        </w:rPr>
      </w:pPr>
      <w:r w:rsidRPr="002E60DF">
        <w:rPr>
          <w:sz w:val="24"/>
        </w:rPr>
        <w:t>Alamat Sekarang</w:t>
      </w:r>
      <w:r w:rsidRPr="002E60DF">
        <w:rPr>
          <w:sz w:val="24"/>
        </w:rPr>
        <w:tab/>
      </w:r>
      <w:r w:rsidR="00D4033B">
        <w:rPr>
          <w:sz w:val="24"/>
        </w:rPr>
        <w:t xml:space="preserve">        </w:t>
      </w:r>
      <w:r w:rsidRPr="002E60DF">
        <w:rPr>
          <w:sz w:val="24"/>
        </w:rPr>
        <w:t xml:space="preserve">: </w:t>
      </w:r>
      <w:r>
        <w:rPr>
          <w:sz w:val="24"/>
        </w:rPr>
        <w:t xml:space="preserve"> </w:t>
      </w:r>
      <w:r w:rsidR="000E1ACF">
        <w:rPr>
          <w:sz w:val="24"/>
        </w:rPr>
        <w:t>Perumahan Villa Mutiara Cikarang 1, blok B2 No 29, Ciantra, Cikarang Selatan, Bekasi, Jawa Barat</w:t>
      </w:r>
    </w:p>
    <w:p w14:paraId="775531C4" w14:textId="77549D81" w:rsidR="0041181F" w:rsidRDefault="0041181F" w:rsidP="0041181F">
      <w:pPr>
        <w:pStyle w:val="BodyText"/>
        <w:spacing w:line="360" w:lineRule="auto"/>
        <w:ind w:left="284"/>
        <w:rPr>
          <w:sz w:val="24"/>
          <w:lang w:val="id-ID"/>
        </w:rPr>
      </w:pPr>
      <w:r>
        <w:rPr>
          <w:sz w:val="24"/>
          <w:lang w:val="id-ID"/>
        </w:rPr>
        <w:t>Nomor Telp/Hp</w:t>
      </w:r>
      <w:r w:rsidRPr="002E60DF">
        <w:rPr>
          <w:sz w:val="24"/>
        </w:rPr>
        <w:tab/>
      </w:r>
      <w:r w:rsidRPr="002E60DF">
        <w:rPr>
          <w:sz w:val="24"/>
        </w:rPr>
        <w:tab/>
        <w:t xml:space="preserve">: </w:t>
      </w:r>
      <w:r>
        <w:rPr>
          <w:sz w:val="24"/>
        </w:rPr>
        <w:t xml:space="preserve"> </w:t>
      </w:r>
      <w:r w:rsidR="000E1ACF" w:rsidRPr="000E1ACF">
        <w:rPr>
          <w:sz w:val="24"/>
        </w:rPr>
        <w:t>081271162875</w:t>
      </w:r>
    </w:p>
    <w:p w14:paraId="1A632C7C" w14:textId="5D3BBC97" w:rsidR="0041181F" w:rsidRPr="000E1ACF" w:rsidRDefault="0041181F" w:rsidP="0041181F">
      <w:pPr>
        <w:pStyle w:val="BodyText"/>
        <w:spacing w:line="360" w:lineRule="auto"/>
        <w:ind w:left="284"/>
        <w:rPr>
          <w:sz w:val="24"/>
        </w:rPr>
      </w:pPr>
      <w:r>
        <w:rPr>
          <w:sz w:val="24"/>
          <w:lang w:val="id-ID"/>
        </w:rPr>
        <w:t>Email</w:t>
      </w:r>
      <w:r>
        <w:rPr>
          <w:sz w:val="24"/>
          <w:lang w:val="id-ID"/>
        </w:rPr>
        <w:tab/>
      </w:r>
      <w:r>
        <w:rPr>
          <w:sz w:val="24"/>
          <w:lang w:val="id-ID"/>
        </w:rPr>
        <w:tab/>
      </w:r>
      <w:r>
        <w:rPr>
          <w:sz w:val="24"/>
          <w:lang w:val="id-ID"/>
        </w:rPr>
        <w:tab/>
        <w:t xml:space="preserve">:  </w:t>
      </w:r>
      <w:r w:rsidR="000E1ACF" w:rsidRPr="000E1ACF">
        <w:rPr>
          <w:sz w:val="24"/>
        </w:rPr>
        <w:t>rezhakeniasa131@gmail.com</w:t>
      </w:r>
    </w:p>
    <w:p w14:paraId="69AE4352" w14:textId="77777777" w:rsidR="0041181F" w:rsidRPr="002E60DF" w:rsidRDefault="0041181F" w:rsidP="0041181F">
      <w:pPr>
        <w:pStyle w:val="BodyText"/>
        <w:tabs>
          <w:tab w:val="left" w:pos="4545"/>
        </w:tabs>
        <w:rPr>
          <w:b/>
          <w:bCs/>
          <w:sz w:val="24"/>
        </w:rPr>
      </w:pPr>
      <w:r>
        <w:rPr>
          <w:b/>
          <w:bCs/>
          <w:sz w:val="24"/>
        </w:rPr>
        <w:tab/>
      </w:r>
    </w:p>
    <w:p w14:paraId="5D599C6B" w14:textId="77777777" w:rsidR="0041181F" w:rsidRPr="004A482D" w:rsidRDefault="0041181F" w:rsidP="0041181F">
      <w:pPr>
        <w:pStyle w:val="BodyText"/>
        <w:ind w:left="284"/>
        <w:rPr>
          <w:bCs/>
          <w:sz w:val="24"/>
          <w:lang w:val="id-ID"/>
        </w:rPr>
      </w:pPr>
      <w:r w:rsidRPr="004A482D">
        <w:rPr>
          <w:bCs/>
          <w:sz w:val="24"/>
        </w:rPr>
        <w:t>Pendidikan Formal</w:t>
      </w:r>
      <w:r w:rsidRPr="004A482D">
        <w:rPr>
          <w:bCs/>
          <w:sz w:val="24"/>
        </w:rPr>
        <w:tab/>
        <w:t>:</w:t>
      </w:r>
    </w:p>
    <w:p w14:paraId="51D2A9D5" w14:textId="77777777" w:rsidR="0041181F" w:rsidRPr="003836E1" w:rsidRDefault="0041181F" w:rsidP="0041181F">
      <w:pPr>
        <w:pStyle w:val="BodyText"/>
        <w:rPr>
          <w:b/>
          <w:bCs/>
          <w:sz w:val="24"/>
          <w:lang w:val="id-ID"/>
        </w:rPr>
      </w:pPr>
    </w:p>
    <w:p w14:paraId="19CA3EFA" w14:textId="5C34E842" w:rsidR="0041181F" w:rsidRPr="00EE32A2" w:rsidRDefault="0041181F" w:rsidP="00667A11">
      <w:pPr>
        <w:pStyle w:val="BodyText"/>
        <w:numPr>
          <w:ilvl w:val="0"/>
          <w:numId w:val="3"/>
        </w:numPr>
        <w:suppressAutoHyphens w:val="0"/>
        <w:ind w:left="714" w:hanging="357"/>
        <w:rPr>
          <w:sz w:val="24"/>
        </w:rPr>
      </w:pPr>
      <w:r w:rsidRPr="00EE32A2">
        <w:rPr>
          <w:sz w:val="24"/>
        </w:rPr>
        <w:t>SD</w:t>
      </w:r>
      <w:r w:rsidRPr="00EE32A2">
        <w:rPr>
          <w:sz w:val="24"/>
          <w:lang w:val="id-ID"/>
        </w:rPr>
        <w:tab/>
      </w:r>
      <w:r w:rsidRPr="00EE32A2">
        <w:rPr>
          <w:sz w:val="24"/>
          <w:lang w:val="id-ID"/>
        </w:rPr>
        <w:tab/>
      </w:r>
      <w:r w:rsidRPr="00EE32A2">
        <w:rPr>
          <w:sz w:val="24"/>
          <w:lang w:val="id-ID"/>
        </w:rPr>
        <w:tab/>
      </w:r>
      <w:r w:rsidRPr="00EE32A2">
        <w:rPr>
          <w:sz w:val="24"/>
        </w:rPr>
        <w:tab/>
      </w:r>
      <w:r w:rsidRPr="00EE32A2">
        <w:rPr>
          <w:sz w:val="24"/>
        </w:rPr>
        <w:tab/>
        <w:t xml:space="preserve">: berijazah tahun </w:t>
      </w:r>
      <w:r w:rsidR="000E1ACF" w:rsidRPr="00EE32A2">
        <w:rPr>
          <w:sz w:val="24"/>
        </w:rPr>
        <w:t>2012</w:t>
      </w:r>
    </w:p>
    <w:p w14:paraId="7EDEB430" w14:textId="6DF792D8" w:rsidR="0041181F" w:rsidRPr="00EE32A2" w:rsidRDefault="0041181F" w:rsidP="00667A11">
      <w:pPr>
        <w:pStyle w:val="BodyText"/>
        <w:numPr>
          <w:ilvl w:val="0"/>
          <w:numId w:val="3"/>
        </w:numPr>
        <w:suppressAutoHyphens w:val="0"/>
        <w:ind w:left="714" w:hanging="357"/>
        <w:rPr>
          <w:sz w:val="24"/>
        </w:rPr>
      </w:pPr>
      <w:r w:rsidRPr="00EE32A2">
        <w:rPr>
          <w:sz w:val="24"/>
        </w:rPr>
        <w:t>SMP</w:t>
      </w:r>
      <w:r w:rsidRPr="00EE32A2">
        <w:rPr>
          <w:sz w:val="24"/>
          <w:lang w:val="id-ID"/>
        </w:rPr>
        <w:tab/>
      </w:r>
      <w:r w:rsidRPr="00EE32A2">
        <w:rPr>
          <w:sz w:val="24"/>
          <w:lang w:val="id-ID"/>
        </w:rPr>
        <w:tab/>
      </w:r>
      <w:r w:rsidRPr="00EE32A2">
        <w:rPr>
          <w:sz w:val="24"/>
          <w:lang w:val="id-ID"/>
        </w:rPr>
        <w:tab/>
      </w:r>
      <w:r w:rsidRPr="00EE32A2">
        <w:rPr>
          <w:sz w:val="24"/>
        </w:rPr>
        <w:tab/>
      </w:r>
      <w:r w:rsidRPr="00EE32A2">
        <w:rPr>
          <w:sz w:val="24"/>
        </w:rPr>
        <w:tab/>
        <w:t xml:space="preserve">: berijazah tahun </w:t>
      </w:r>
      <w:r w:rsidR="000E1ACF" w:rsidRPr="00EE32A2">
        <w:rPr>
          <w:sz w:val="24"/>
        </w:rPr>
        <w:t>2015</w:t>
      </w:r>
    </w:p>
    <w:p w14:paraId="40B39E8E" w14:textId="44078458" w:rsidR="0041181F" w:rsidRPr="00EE32A2" w:rsidRDefault="0041181F" w:rsidP="00667A11">
      <w:pPr>
        <w:pStyle w:val="BodyText"/>
        <w:numPr>
          <w:ilvl w:val="0"/>
          <w:numId w:val="3"/>
        </w:numPr>
        <w:suppressAutoHyphens w:val="0"/>
        <w:ind w:left="714" w:hanging="357"/>
        <w:rPr>
          <w:sz w:val="24"/>
        </w:rPr>
      </w:pPr>
      <w:r w:rsidRPr="00EE32A2">
        <w:rPr>
          <w:sz w:val="24"/>
        </w:rPr>
        <w:t>SMU</w:t>
      </w:r>
      <w:r w:rsidRPr="00EE32A2">
        <w:rPr>
          <w:sz w:val="24"/>
          <w:lang w:val="id-ID"/>
        </w:rPr>
        <w:tab/>
      </w:r>
      <w:r w:rsidRPr="00EE32A2">
        <w:rPr>
          <w:sz w:val="24"/>
          <w:lang w:val="id-ID"/>
        </w:rPr>
        <w:tab/>
      </w:r>
      <w:r w:rsidRPr="00EE32A2">
        <w:rPr>
          <w:sz w:val="24"/>
          <w:lang w:val="id-ID"/>
        </w:rPr>
        <w:tab/>
      </w:r>
      <w:r w:rsidRPr="00EE32A2">
        <w:rPr>
          <w:sz w:val="24"/>
        </w:rPr>
        <w:tab/>
      </w:r>
      <w:r w:rsidRPr="00EE32A2">
        <w:rPr>
          <w:sz w:val="24"/>
        </w:rPr>
        <w:tab/>
        <w:t xml:space="preserve">: berijazah tahun </w:t>
      </w:r>
      <w:r w:rsidR="000E1ACF" w:rsidRPr="00EE32A2">
        <w:rPr>
          <w:sz w:val="24"/>
        </w:rPr>
        <w:t>2018</w:t>
      </w:r>
    </w:p>
    <w:p w14:paraId="45D69703" w14:textId="7B295C8A" w:rsidR="0041181F" w:rsidRPr="00EE32A2" w:rsidRDefault="0041181F" w:rsidP="00667A11">
      <w:pPr>
        <w:pStyle w:val="BodyText"/>
        <w:numPr>
          <w:ilvl w:val="0"/>
          <w:numId w:val="3"/>
        </w:numPr>
        <w:suppressAutoHyphens w:val="0"/>
        <w:ind w:left="714" w:hanging="357"/>
        <w:rPr>
          <w:sz w:val="24"/>
        </w:rPr>
      </w:pPr>
      <w:r w:rsidRPr="00EE32A2">
        <w:rPr>
          <w:sz w:val="24"/>
        </w:rPr>
        <w:t>STMIK “MIC CIKARANG”</w:t>
      </w:r>
      <w:r w:rsidRPr="00EE32A2">
        <w:rPr>
          <w:sz w:val="24"/>
        </w:rPr>
        <w:tab/>
      </w:r>
      <w:r w:rsidRPr="00EE32A2">
        <w:rPr>
          <w:sz w:val="24"/>
        </w:rPr>
        <w:tab/>
        <w:t>: berijazah tahun 20</w:t>
      </w:r>
      <w:r w:rsidR="000E1ACF" w:rsidRPr="00EE32A2">
        <w:rPr>
          <w:sz w:val="24"/>
        </w:rPr>
        <w:t>22</w:t>
      </w:r>
    </w:p>
    <w:p w14:paraId="546C175E" w14:textId="77777777" w:rsidR="0041181F" w:rsidRPr="00EE32A2" w:rsidRDefault="0041181F" w:rsidP="0041181F">
      <w:pPr>
        <w:pStyle w:val="BodyText"/>
        <w:rPr>
          <w:sz w:val="24"/>
        </w:rPr>
      </w:pPr>
    </w:p>
    <w:p w14:paraId="51C963B7" w14:textId="7EB9BCAA" w:rsidR="0041181F" w:rsidRDefault="0041181F" w:rsidP="0041181F">
      <w:pPr>
        <w:pStyle w:val="BodyText"/>
        <w:ind w:left="284"/>
        <w:rPr>
          <w:bCs/>
          <w:sz w:val="24"/>
          <w:lang w:val="id-ID"/>
        </w:rPr>
      </w:pPr>
      <w:r w:rsidRPr="004A482D">
        <w:rPr>
          <w:bCs/>
          <w:sz w:val="24"/>
        </w:rPr>
        <w:t>Pendidikan non</w:t>
      </w:r>
      <w:r w:rsidR="00D4033B">
        <w:rPr>
          <w:bCs/>
          <w:sz w:val="24"/>
        </w:rPr>
        <w:t xml:space="preserve"> </w:t>
      </w:r>
      <w:r w:rsidRPr="004A482D">
        <w:rPr>
          <w:bCs/>
          <w:sz w:val="24"/>
        </w:rPr>
        <w:t>Formal</w:t>
      </w:r>
      <w:r w:rsidR="00D4033B">
        <w:rPr>
          <w:bCs/>
          <w:sz w:val="24"/>
        </w:rPr>
        <w:t xml:space="preserve"> </w:t>
      </w:r>
      <w:r w:rsidRPr="004A482D">
        <w:rPr>
          <w:bCs/>
          <w:sz w:val="24"/>
        </w:rPr>
        <w:t>:</w:t>
      </w:r>
    </w:p>
    <w:p w14:paraId="360332E8" w14:textId="77777777" w:rsidR="0041181F" w:rsidRPr="002E60DF" w:rsidRDefault="0041181F" w:rsidP="0041181F">
      <w:pPr>
        <w:pStyle w:val="BodyText"/>
        <w:suppressAutoHyphens w:val="0"/>
        <w:ind w:left="714"/>
        <w:rPr>
          <w:sz w:val="24"/>
        </w:rPr>
      </w:pPr>
    </w:p>
    <w:p w14:paraId="33C4B670" w14:textId="490173EF" w:rsidR="0041181F" w:rsidRPr="00D4033B" w:rsidRDefault="00F73A88" w:rsidP="00667A11">
      <w:pPr>
        <w:pStyle w:val="BodyText"/>
        <w:numPr>
          <w:ilvl w:val="0"/>
          <w:numId w:val="4"/>
        </w:numPr>
        <w:suppressAutoHyphens w:val="0"/>
        <w:ind w:left="714" w:hanging="357"/>
        <w:rPr>
          <w:sz w:val="24"/>
        </w:rPr>
      </w:pPr>
      <w:r>
        <w:rPr>
          <w:sz w:val="24"/>
        </w:rPr>
        <w:t>Build Web Base Applicattion with Framework Laravel</w:t>
      </w:r>
    </w:p>
    <w:p w14:paraId="1C97BD75" w14:textId="222B1996" w:rsidR="0041181F" w:rsidRPr="00D4033B" w:rsidRDefault="00F73A88" w:rsidP="00667A11">
      <w:pPr>
        <w:pStyle w:val="BodyText"/>
        <w:numPr>
          <w:ilvl w:val="0"/>
          <w:numId w:val="4"/>
        </w:numPr>
        <w:suppressAutoHyphens w:val="0"/>
        <w:ind w:left="714" w:hanging="357"/>
        <w:rPr>
          <w:sz w:val="24"/>
        </w:rPr>
      </w:pPr>
      <w:r>
        <w:rPr>
          <w:sz w:val="24"/>
        </w:rPr>
        <w:t xml:space="preserve">Quarter Life Project </w:t>
      </w:r>
    </w:p>
    <w:p w14:paraId="6F999DEC" w14:textId="77777777" w:rsidR="0041181F" w:rsidRDefault="0041181F" w:rsidP="0041181F">
      <w:pPr>
        <w:pStyle w:val="BodyText"/>
        <w:suppressAutoHyphens w:val="0"/>
        <w:rPr>
          <w:sz w:val="24"/>
          <w:lang w:val="id-ID"/>
        </w:rPr>
      </w:pPr>
    </w:p>
    <w:p w14:paraId="734C4FDB" w14:textId="23687C2B" w:rsidR="0041181F" w:rsidRDefault="0041181F" w:rsidP="0041181F">
      <w:pPr>
        <w:pStyle w:val="BodyText"/>
        <w:ind w:left="284"/>
        <w:rPr>
          <w:bCs/>
          <w:sz w:val="24"/>
        </w:rPr>
      </w:pPr>
      <w:r>
        <w:rPr>
          <w:bCs/>
          <w:sz w:val="24"/>
          <w:lang w:val="id-ID"/>
        </w:rPr>
        <w:t>Pengalaman Kerja</w:t>
      </w:r>
      <w:r w:rsidRPr="004A482D">
        <w:rPr>
          <w:bCs/>
          <w:sz w:val="24"/>
        </w:rPr>
        <w:tab/>
        <w:t>:</w:t>
      </w:r>
    </w:p>
    <w:p w14:paraId="7A704938" w14:textId="061F1376" w:rsidR="000E1ACF" w:rsidRPr="00EE32A2" w:rsidRDefault="00EE32A2" w:rsidP="00667A11">
      <w:pPr>
        <w:pStyle w:val="BodyText"/>
        <w:numPr>
          <w:ilvl w:val="0"/>
          <w:numId w:val="11"/>
        </w:numPr>
        <w:rPr>
          <w:bCs/>
          <w:sz w:val="24"/>
          <w:lang w:val="id-ID"/>
        </w:rPr>
      </w:pPr>
      <w:r w:rsidRPr="00EE32A2">
        <w:rPr>
          <w:bCs/>
          <w:sz w:val="24"/>
        </w:rPr>
        <w:t>Apotek Arsya Farma</w:t>
      </w:r>
      <w:r w:rsidRPr="00EE32A2">
        <w:rPr>
          <w:bCs/>
          <w:sz w:val="24"/>
        </w:rPr>
        <w:tab/>
      </w:r>
      <w:r w:rsidRPr="00EE32A2">
        <w:rPr>
          <w:bCs/>
          <w:sz w:val="24"/>
        </w:rPr>
        <w:tab/>
      </w:r>
      <w:r w:rsidRPr="00EE32A2">
        <w:rPr>
          <w:bCs/>
          <w:sz w:val="24"/>
        </w:rPr>
        <w:tab/>
        <w:t>: 2018-2018</w:t>
      </w:r>
    </w:p>
    <w:p w14:paraId="51A07EC4" w14:textId="48EF2010" w:rsidR="0041181F" w:rsidRPr="00EE32A2" w:rsidRDefault="00EE32A2" w:rsidP="0041181F">
      <w:pPr>
        <w:pStyle w:val="BodyText"/>
        <w:suppressAutoHyphens w:val="0"/>
        <w:ind w:left="714"/>
        <w:rPr>
          <w:sz w:val="24"/>
        </w:rPr>
      </w:pPr>
      <w:r w:rsidRPr="00EE32A2">
        <w:rPr>
          <w:sz w:val="24"/>
        </w:rPr>
        <w:t xml:space="preserve">Jabatan </w:t>
      </w:r>
      <w:r w:rsidRPr="00EE32A2">
        <w:rPr>
          <w:sz w:val="24"/>
        </w:rPr>
        <w:tab/>
      </w:r>
      <w:r w:rsidRPr="00EE32A2">
        <w:rPr>
          <w:sz w:val="24"/>
        </w:rPr>
        <w:tab/>
      </w:r>
      <w:r w:rsidRPr="00EE32A2">
        <w:rPr>
          <w:sz w:val="24"/>
        </w:rPr>
        <w:tab/>
      </w:r>
      <w:r w:rsidRPr="00EE32A2">
        <w:rPr>
          <w:sz w:val="24"/>
        </w:rPr>
        <w:tab/>
        <w:t>: Kasir</w:t>
      </w:r>
    </w:p>
    <w:p w14:paraId="152C08F0" w14:textId="50896E02" w:rsidR="0041181F" w:rsidRPr="00EE32A2" w:rsidRDefault="0041181F" w:rsidP="00667A11">
      <w:pPr>
        <w:pStyle w:val="BodyText"/>
        <w:numPr>
          <w:ilvl w:val="0"/>
          <w:numId w:val="11"/>
        </w:numPr>
        <w:suppressAutoHyphens w:val="0"/>
        <w:rPr>
          <w:sz w:val="24"/>
        </w:rPr>
      </w:pPr>
      <w:r w:rsidRPr="00EE32A2">
        <w:rPr>
          <w:sz w:val="24"/>
          <w:lang w:val="id-ID"/>
        </w:rPr>
        <w:t xml:space="preserve">PT. </w:t>
      </w:r>
      <w:r w:rsidR="000E1ACF" w:rsidRPr="00EE32A2">
        <w:rPr>
          <w:sz w:val="24"/>
        </w:rPr>
        <w:t>Tri Saudara Sentosa Industri</w:t>
      </w:r>
      <w:r w:rsidRPr="00EE32A2">
        <w:rPr>
          <w:sz w:val="24"/>
          <w:lang w:val="id-ID"/>
        </w:rPr>
        <w:tab/>
        <w:t xml:space="preserve">: </w:t>
      </w:r>
      <w:r w:rsidR="000E1ACF" w:rsidRPr="00EE32A2">
        <w:rPr>
          <w:sz w:val="24"/>
        </w:rPr>
        <w:t>2019-2020</w:t>
      </w:r>
    </w:p>
    <w:p w14:paraId="555F8999" w14:textId="77777777" w:rsidR="0041181F" w:rsidRPr="00EE32A2" w:rsidRDefault="0041181F" w:rsidP="0041181F">
      <w:pPr>
        <w:pStyle w:val="BodyText"/>
        <w:suppressAutoHyphens w:val="0"/>
        <w:ind w:left="720"/>
        <w:rPr>
          <w:sz w:val="24"/>
        </w:rPr>
      </w:pPr>
      <w:r w:rsidRPr="00EE32A2">
        <w:rPr>
          <w:sz w:val="24"/>
          <w:lang w:val="id-ID"/>
        </w:rPr>
        <w:t>Jabatan</w:t>
      </w:r>
      <w:r w:rsidRPr="00EE32A2">
        <w:rPr>
          <w:sz w:val="24"/>
          <w:lang w:val="id-ID"/>
        </w:rPr>
        <w:tab/>
      </w:r>
      <w:r w:rsidRPr="00EE32A2">
        <w:rPr>
          <w:sz w:val="24"/>
          <w:lang w:val="id-ID"/>
        </w:rPr>
        <w:tab/>
      </w:r>
      <w:r w:rsidRPr="00EE32A2">
        <w:rPr>
          <w:sz w:val="24"/>
          <w:lang w:val="id-ID"/>
        </w:rPr>
        <w:tab/>
      </w:r>
      <w:r w:rsidRPr="00EE32A2">
        <w:rPr>
          <w:sz w:val="24"/>
          <w:lang w:val="id-ID"/>
        </w:rPr>
        <w:tab/>
      </w:r>
      <w:r w:rsidRPr="00EE32A2">
        <w:rPr>
          <w:sz w:val="24"/>
          <w:lang w:val="id-ID"/>
        </w:rPr>
        <w:tab/>
        <w:t>: Operator</w:t>
      </w:r>
      <w:r w:rsidRPr="00EE32A2">
        <w:rPr>
          <w:sz w:val="24"/>
          <w:lang w:val="id-ID"/>
        </w:rPr>
        <w:tab/>
      </w:r>
      <w:r w:rsidRPr="00EE32A2">
        <w:rPr>
          <w:sz w:val="24"/>
          <w:lang w:val="id-ID"/>
        </w:rPr>
        <w:tab/>
      </w:r>
    </w:p>
    <w:p w14:paraId="4D2E8514" w14:textId="39FA955F" w:rsidR="0041181F" w:rsidRPr="00EE32A2" w:rsidRDefault="0041181F" w:rsidP="00667A11">
      <w:pPr>
        <w:pStyle w:val="BodyText"/>
        <w:numPr>
          <w:ilvl w:val="0"/>
          <w:numId w:val="11"/>
        </w:numPr>
        <w:suppressAutoHyphens w:val="0"/>
        <w:rPr>
          <w:sz w:val="24"/>
        </w:rPr>
      </w:pPr>
      <w:r w:rsidRPr="00EE32A2">
        <w:rPr>
          <w:sz w:val="24"/>
          <w:lang w:val="id-ID"/>
        </w:rPr>
        <w:t>PT.</w:t>
      </w:r>
      <w:r w:rsidR="000E1ACF" w:rsidRPr="00EE32A2">
        <w:rPr>
          <w:sz w:val="24"/>
        </w:rPr>
        <w:t xml:space="preserve">Indonesia Epson Industri </w:t>
      </w:r>
      <w:r w:rsidR="000E1ACF" w:rsidRPr="00EE32A2">
        <w:rPr>
          <w:sz w:val="24"/>
        </w:rPr>
        <w:tab/>
      </w:r>
      <w:r w:rsidRPr="00EE32A2">
        <w:rPr>
          <w:sz w:val="24"/>
          <w:lang w:val="id-ID"/>
        </w:rPr>
        <w:tab/>
        <w:t>: 20</w:t>
      </w:r>
      <w:r w:rsidR="000E1ACF" w:rsidRPr="00EE32A2">
        <w:rPr>
          <w:sz w:val="24"/>
        </w:rPr>
        <w:t>20-2022</w:t>
      </w:r>
    </w:p>
    <w:p w14:paraId="0CB42995" w14:textId="5086E748" w:rsidR="0041181F" w:rsidRPr="00EE32A2" w:rsidRDefault="0041181F" w:rsidP="0041181F">
      <w:pPr>
        <w:pStyle w:val="BodyText"/>
        <w:suppressAutoHyphens w:val="0"/>
        <w:ind w:left="720"/>
        <w:rPr>
          <w:sz w:val="24"/>
        </w:rPr>
      </w:pPr>
      <w:r w:rsidRPr="00EE32A2">
        <w:rPr>
          <w:sz w:val="24"/>
          <w:lang w:val="id-ID"/>
        </w:rPr>
        <w:t>Jabatan</w:t>
      </w:r>
      <w:r w:rsidRPr="00EE32A2">
        <w:rPr>
          <w:sz w:val="24"/>
          <w:lang w:val="id-ID"/>
        </w:rPr>
        <w:tab/>
      </w:r>
      <w:r w:rsidRPr="00EE32A2">
        <w:rPr>
          <w:sz w:val="24"/>
          <w:lang w:val="id-ID"/>
        </w:rPr>
        <w:tab/>
      </w:r>
      <w:r w:rsidRPr="00EE32A2">
        <w:rPr>
          <w:sz w:val="24"/>
          <w:lang w:val="id-ID"/>
        </w:rPr>
        <w:tab/>
      </w:r>
      <w:r w:rsidRPr="00EE32A2">
        <w:rPr>
          <w:sz w:val="24"/>
          <w:lang w:val="id-ID"/>
        </w:rPr>
        <w:tab/>
      </w:r>
      <w:r w:rsidRPr="00EE32A2">
        <w:rPr>
          <w:sz w:val="24"/>
          <w:lang w:val="id-ID"/>
        </w:rPr>
        <w:tab/>
        <w:t xml:space="preserve">: </w:t>
      </w:r>
      <w:r w:rsidR="000E1ACF" w:rsidRPr="00EE32A2">
        <w:rPr>
          <w:sz w:val="24"/>
        </w:rPr>
        <w:t>Operator</w:t>
      </w:r>
    </w:p>
    <w:p w14:paraId="3F97A5D7" w14:textId="6263A2C6" w:rsidR="00FD4636" w:rsidRPr="00EE32A2" w:rsidRDefault="00FD4636" w:rsidP="0041181F">
      <w:pPr>
        <w:spacing w:line="360" w:lineRule="auto"/>
        <w:ind w:firstLine="720"/>
        <w:rPr>
          <w:b/>
          <w:bCs/>
          <w:sz w:val="28"/>
          <w:szCs w:val="28"/>
          <w:lang w:val="en-US"/>
        </w:rPr>
      </w:pPr>
    </w:p>
    <w:sectPr w:rsidR="00FD4636" w:rsidRPr="00EE32A2" w:rsidSect="000D5B34">
      <w:footerReference w:type="default" r:id="rId110"/>
      <w:headerReference w:type="first" r:id="rId111"/>
      <w:pgSz w:w="11907" w:h="16840" w:code="9"/>
      <w:pgMar w:top="2268" w:right="1701" w:bottom="1701" w:left="2268" w:header="1418" w:footer="1134"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D9516" w14:textId="77777777" w:rsidR="00611ED0" w:rsidRDefault="00611ED0">
      <w:r>
        <w:separator/>
      </w:r>
    </w:p>
  </w:endnote>
  <w:endnote w:type="continuationSeparator" w:id="0">
    <w:p w14:paraId="401EA462" w14:textId="77777777" w:rsidR="00611ED0" w:rsidRDefault="0061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082242"/>
      <w:docPartObj>
        <w:docPartGallery w:val="Page Numbers (Bottom of Page)"/>
        <w:docPartUnique/>
      </w:docPartObj>
    </w:sdtPr>
    <w:sdtEndPr>
      <w:rPr>
        <w:noProof/>
      </w:rPr>
    </w:sdtEndPr>
    <w:sdtContent>
      <w:p w14:paraId="72F19FE6" w14:textId="469E9F17"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138C13" w14:textId="77777777" w:rsidR="00F73A88" w:rsidRDefault="00F73A8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0541619"/>
      <w:docPartObj>
        <w:docPartGallery w:val="Page Numbers (Bottom of Page)"/>
        <w:docPartUnique/>
      </w:docPartObj>
    </w:sdtPr>
    <w:sdtEndPr>
      <w:rPr>
        <w:noProof/>
      </w:rPr>
    </w:sdtEndPr>
    <w:sdtContent>
      <w:p w14:paraId="6926E337" w14:textId="38B1B9AE"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4B9502" w14:textId="77777777" w:rsidR="00F73A88" w:rsidRDefault="00F73A8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554CE" w14:textId="0E864158" w:rsidR="00F73A88" w:rsidRDefault="00F73A88">
    <w:pPr>
      <w:pStyle w:val="Footer"/>
      <w:jc w:val="center"/>
    </w:pPr>
  </w:p>
  <w:p w14:paraId="216347D7" w14:textId="77777777" w:rsidR="00F73A88" w:rsidRDefault="00F73A8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1312300"/>
      <w:docPartObj>
        <w:docPartGallery w:val="Page Numbers (Bottom of Page)"/>
        <w:docPartUnique/>
      </w:docPartObj>
    </w:sdtPr>
    <w:sdtEndPr>
      <w:rPr>
        <w:noProof/>
      </w:rPr>
    </w:sdtEndPr>
    <w:sdtContent>
      <w:p w14:paraId="1AEC2A72" w14:textId="37FF7D65"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7DECC9" w14:textId="77777777" w:rsidR="00F73A88" w:rsidRDefault="00F73A8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55DCB" w14:textId="2DFD44A4" w:rsidR="00F73A88" w:rsidRDefault="00F73A88">
    <w:pPr>
      <w:pStyle w:val="Footer"/>
      <w:jc w:val="center"/>
    </w:pPr>
  </w:p>
  <w:p w14:paraId="4A0BF110" w14:textId="77777777" w:rsidR="00F73A88" w:rsidRDefault="00F73A8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A6697" w14:textId="0DD71CF8" w:rsidR="00F73A88" w:rsidRDefault="00F73A88">
    <w:pPr>
      <w:pStyle w:val="Footer"/>
      <w:jc w:val="center"/>
    </w:pPr>
  </w:p>
  <w:p w14:paraId="023EA193" w14:textId="77777777" w:rsidR="00F73A88" w:rsidRDefault="00F7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1922738"/>
      <w:docPartObj>
        <w:docPartGallery w:val="Page Numbers (Bottom of Page)"/>
        <w:docPartUnique/>
      </w:docPartObj>
    </w:sdtPr>
    <w:sdtEndPr>
      <w:rPr>
        <w:noProof/>
      </w:rPr>
    </w:sdtEndPr>
    <w:sdtContent>
      <w:p w14:paraId="679AE4BB" w14:textId="594971E9"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CCA9CD" w14:textId="77777777" w:rsidR="00F73A88" w:rsidRDefault="00F7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525403"/>
      <w:docPartObj>
        <w:docPartGallery w:val="Page Numbers (Bottom of Page)"/>
        <w:docPartUnique/>
      </w:docPartObj>
    </w:sdtPr>
    <w:sdtEndPr>
      <w:rPr>
        <w:noProof/>
      </w:rPr>
    </w:sdtEndPr>
    <w:sdtContent>
      <w:p w14:paraId="539B9023" w14:textId="1231194D"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B78F2" w14:textId="77777777" w:rsidR="00F73A88" w:rsidRDefault="00F73A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C695D" w14:textId="2CF7875D" w:rsidR="00F73A88" w:rsidRDefault="00F73A88">
    <w:pPr>
      <w:pStyle w:val="Footer"/>
      <w:jc w:val="center"/>
    </w:pPr>
  </w:p>
  <w:p w14:paraId="02030FF9" w14:textId="77777777" w:rsidR="00F73A88" w:rsidRDefault="00F73A8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F385E" w14:textId="11133D9F" w:rsidR="00F73A88" w:rsidRDefault="00F73A88">
    <w:pPr>
      <w:pStyle w:val="Footer"/>
      <w:jc w:val="center"/>
    </w:pPr>
  </w:p>
  <w:p w14:paraId="58F262A9" w14:textId="77777777" w:rsidR="00F73A88" w:rsidRDefault="00F73A8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9957881"/>
      <w:docPartObj>
        <w:docPartGallery w:val="Page Numbers (Bottom of Page)"/>
        <w:docPartUnique/>
      </w:docPartObj>
    </w:sdtPr>
    <w:sdtEndPr>
      <w:rPr>
        <w:noProof/>
      </w:rPr>
    </w:sdtEndPr>
    <w:sdtContent>
      <w:p w14:paraId="46A02FBF" w14:textId="6607DC19"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0DBFE" w14:textId="77777777" w:rsidR="00F73A88" w:rsidRDefault="00F73A8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ED14" w14:textId="7E0F8942" w:rsidR="00F73A88" w:rsidRDefault="00F73A88">
    <w:pPr>
      <w:pStyle w:val="Footer"/>
      <w:jc w:val="center"/>
    </w:pPr>
  </w:p>
  <w:p w14:paraId="5053F04E" w14:textId="77777777" w:rsidR="00F73A88" w:rsidRDefault="00F73A8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0427128"/>
      <w:docPartObj>
        <w:docPartGallery w:val="Page Numbers (Bottom of Page)"/>
        <w:docPartUnique/>
      </w:docPartObj>
    </w:sdtPr>
    <w:sdtEndPr>
      <w:rPr>
        <w:noProof/>
      </w:rPr>
    </w:sdtEndPr>
    <w:sdtContent>
      <w:p w14:paraId="112EFE37" w14:textId="3FCE6AF6" w:rsidR="00F73A88" w:rsidRDefault="00F73A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7CA717" w14:textId="77777777" w:rsidR="00F73A88" w:rsidRDefault="00F73A8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9195792"/>
      <w:docPartObj>
        <w:docPartGallery w:val="Page Numbers (Bottom of Page)"/>
        <w:docPartUnique/>
      </w:docPartObj>
    </w:sdtPr>
    <w:sdtEndPr>
      <w:rPr>
        <w:noProof/>
      </w:rPr>
    </w:sdtEndPr>
    <w:sdtContent>
      <w:p w14:paraId="32B814A4" w14:textId="26AE9268" w:rsidR="00F73A88" w:rsidRDefault="00611ED0">
        <w:pPr>
          <w:pStyle w:val="Footer"/>
          <w:jc w:val="center"/>
        </w:pPr>
      </w:p>
    </w:sdtContent>
  </w:sdt>
  <w:p w14:paraId="5AFC935F" w14:textId="77777777" w:rsidR="00F73A88" w:rsidRDefault="00F7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9EEB3" w14:textId="77777777" w:rsidR="00611ED0" w:rsidRDefault="00611ED0">
      <w:r>
        <w:separator/>
      </w:r>
    </w:p>
  </w:footnote>
  <w:footnote w:type="continuationSeparator" w:id="0">
    <w:p w14:paraId="4E1F8935" w14:textId="77777777" w:rsidR="00611ED0" w:rsidRDefault="00611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AC1B0" w14:textId="1BDC0C54" w:rsidR="00F73A88" w:rsidRDefault="00F73A88">
    <w:pPr>
      <w:pStyle w:val="Header"/>
      <w:jc w:val="right"/>
    </w:pPr>
  </w:p>
  <w:p w14:paraId="2AA552BB" w14:textId="77777777" w:rsidR="00F73A88" w:rsidRDefault="00F73A8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78C0D" w14:textId="323F2D51" w:rsidR="00F73A88" w:rsidRDefault="00F73A88">
    <w:pPr>
      <w:pStyle w:val="Header"/>
      <w:jc w:val="right"/>
    </w:pPr>
  </w:p>
  <w:p w14:paraId="4674ADF5" w14:textId="77777777" w:rsidR="00F73A88" w:rsidRDefault="00F73A8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7111509"/>
      <w:docPartObj>
        <w:docPartGallery w:val="Page Numbers (Top of Page)"/>
        <w:docPartUnique/>
      </w:docPartObj>
    </w:sdtPr>
    <w:sdtEndPr>
      <w:rPr>
        <w:noProof/>
      </w:rPr>
    </w:sdtEndPr>
    <w:sdtContent>
      <w:p w14:paraId="7FCF6A53" w14:textId="47CD0492"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A92AE9" w14:textId="77777777" w:rsidR="00F73A88" w:rsidRDefault="00F73A8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2708677"/>
      <w:docPartObj>
        <w:docPartGallery w:val="Page Numbers (Top of Page)"/>
        <w:docPartUnique/>
      </w:docPartObj>
    </w:sdtPr>
    <w:sdtEndPr>
      <w:rPr>
        <w:noProof/>
      </w:rPr>
    </w:sdtEndPr>
    <w:sdtContent>
      <w:p w14:paraId="51304AF7" w14:textId="01407732"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0EBAE4" w14:textId="77777777" w:rsidR="00F73A88" w:rsidRDefault="00F73A8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923296"/>
      <w:docPartObj>
        <w:docPartGallery w:val="Page Numbers (Top of Page)"/>
        <w:docPartUnique/>
      </w:docPartObj>
    </w:sdtPr>
    <w:sdtEndPr>
      <w:rPr>
        <w:noProof/>
      </w:rPr>
    </w:sdtEndPr>
    <w:sdtContent>
      <w:p w14:paraId="4F07A312" w14:textId="0C1B8F33"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E04EF2" w14:textId="77777777" w:rsidR="00F73A88" w:rsidRDefault="00F73A8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CEE1C" w14:textId="62090BC7" w:rsidR="00F73A88" w:rsidRDefault="00F73A88">
    <w:pPr>
      <w:pStyle w:val="Header"/>
      <w:jc w:val="right"/>
    </w:pPr>
  </w:p>
  <w:p w14:paraId="69076F94" w14:textId="77777777" w:rsidR="00F73A88" w:rsidRDefault="00F73A8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0947561"/>
      <w:docPartObj>
        <w:docPartGallery w:val="Page Numbers (Top of Page)"/>
        <w:docPartUnique/>
      </w:docPartObj>
    </w:sdtPr>
    <w:sdtEndPr>
      <w:rPr>
        <w:noProof/>
      </w:rPr>
    </w:sdtEndPr>
    <w:sdtContent>
      <w:p w14:paraId="56F83B7A" w14:textId="27259515"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5C8327" w14:textId="77777777" w:rsidR="00F73A88" w:rsidRDefault="00F73A8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428547"/>
      <w:docPartObj>
        <w:docPartGallery w:val="Page Numbers (Top of Page)"/>
        <w:docPartUnique/>
      </w:docPartObj>
    </w:sdtPr>
    <w:sdtEndPr>
      <w:rPr>
        <w:noProof/>
      </w:rPr>
    </w:sdtEndPr>
    <w:sdtContent>
      <w:p w14:paraId="25182C95" w14:textId="7A7BA394"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3493A8" w14:textId="77777777" w:rsidR="00F73A88" w:rsidRDefault="00F7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54406" w14:textId="77777777" w:rsidR="00F73A88" w:rsidRDefault="00F73A88">
    <w:pPr>
      <w:pStyle w:val="Header"/>
      <w:jc w:val="right"/>
    </w:pPr>
  </w:p>
  <w:p w14:paraId="7F1F7A89" w14:textId="77777777" w:rsidR="00F73A88" w:rsidRDefault="00F73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4486265"/>
      <w:docPartObj>
        <w:docPartGallery w:val="Page Numbers (Top of Page)"/>
        <w:docPartUnique/>
      </w:docPartObj>
    </w:sdtPr>
    <w:sdtEndPr>
      <w:rPr>
        <w:noProof/>
      </w:rPr>
    </w:sdtEndPr>
    <w:sdtContent>
      <w:p w14:paraId="3C7A2ECF" w14:textId="7D7583E4"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24D067" w14:textId="77777777" w:rsidR="00F73A88" w:rsidRDefault="00F73A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2700549"/>
      <w:docPartObj>
        <w:docPartGallery w:val="Page Numbers (Top of Page)"/>
        <w:docPartUnique/>
      </w:docPartObj>
    </w:sdtPr>
    <w:sdtEndPr>
      <w:rPr>
        <w:noProof/>
      </w:rPr>
    </w:sdtEndPr>
    <w:sdtContent>
      <w:p w14:paraId="3738D6CF" w14:textId="79FE0B8F"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5BD67E" w14:textId="77777777" w:rsidR="00F73A88" w:rsidRDefault="00F73A8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9FDD6" w14:textId="0E992CB0" w:rsidR="00F73A88" w:rsidRDefault="00F73A88">
    <w:pPr>
      <w:pStyle w:val="Header"/>
      <w:jc w:val="right"/>
    </w:pPr>
  </w:p>
  <w:p w14:paraId="60DBF9EE" w14:textId="77777777" w:rsidR="00F73A88" w:rsidRDefault="00F73A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1262052"/>
      <w:docPartObj>
        <w:docPartGallery w:val="Page Numbers (Top of Page)"/>
        <w:docPartUnique/>
      </w:docPartObj>
    </w:sdtPr>
    <w:sdtEndPr>
      <w:rPr>
        <w:noProof/>
      </w:rPr>
    </w:sdtEndPr>
    <w:sdtContent>
      <w:p w14:paraId="19EE0BAF" w14:textId="0E71FFE1"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16A012" w14:textId="77777777" w:rsidR="00F73A88" w:rsidRDefault="00F73A8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4311C" w14:textId="0DE0BEE3" w:rsidR="00F73A88" w:rsidRDefault="00F73A88">
    <w:pPr>
      <w:pStyle w:val="Header"/>
      <w:jc w:val="right"/>
    </w:pPr>
  </w:p>
  <w:p w14:paraId="7BACBB69" w14:textId="77777777" w:rsidR="00F73A88" w:rsidRDefault="00F73A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64866"/>
      <w:docPartObj>
        <w:docPartGallery w:val="Page Numbers (Top of Page)"/>
        <w:docPartUnique/>
      </w:docPartObj>
    </w:sdtPr>
    <w:sdtEndPr>
      <w:rPr>
        <w:noProof/>
      </w:rPr>
    </w:sdtEndPr>
    <w:sdtContent>
      <w:p w14:paraId="22B4633C" w14:textId="78302679" w:rsidR="00F73A88" w:rsidRDefault="00F73A8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AC6E58" w14:textId="77777777" w:rsidR="00F73A88" w:rsidRDefault="00F73A8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7525E" w14:textId="403B8B4D" w:rsidR="00F73A88" w:rsidRDefault="00F73A88">
    <w:pPr>
      <w:pStyle w:val="Header"/>
      <w:jc w:val="right"/>
    </w:pPr>
  </w:p>
  <w:p w14:paraId="5F7F8948" w14:textId="77777777" w:rsidR="00F73A88" w:rsidRDefault="00F7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4090019"/>
    <w:name w:val="WW8Num2"/>
    <w:lvl w:ilvl="0">
      <w:start w:val="1"/>
      <w:numFmt w:val="lowerLetter"/>
      <w:lvlText w:val="%1."/>
      <w:lvlJc w:val="left"/>
      <w:pPr>
        <w:tabs>
          <w:tab w:val="num" w:pos="360"/>
        </w:tabs>
        <w:ind w:left="360" w:hanging="360"/>
      </w:pPr>
    </w:lvl>
  </w:abstractNum>
  <w:abstractNum w:abstractNumId="1" w15:restartNumberingAfterBreak="0">
    <w:nsid w:val="00000003"/>
    <w:multiLevelType w:val="singleLevel"/>
    <w:tmpl w:val="00000003"/>
    <w:name w:val="WW8Num3"/>
    <w:lvl w:ilvl="0">
      <w:start w:val="1"/>
      <w:numFmt w:val="decimal"/>
      <w:suff w:val="nothing"/>
      <w:lvlText w:val="%1."/>
      <w:lvlJc w:val="left"/>
      <w:pPr>
        <w:tabs>
          <w:tab w:val="num" w:pos="0"/>
        </w:tabs>
        <w:ind w:left="0" w:firstLine="0"/>
      </w:pPr>
    </w:lvl>
  </w:abstractNum>
  <w:abstractNum w:abstractNumId="2" w15:restartNumberingAfterBreak="0">
    <w:nsid w:val="00000004"/>
    <w:multiLevelType w:val="singleLevel"/>
    <w:tmpl w:val="00000004"/>
    <w:name w:val="WW8Num4"/>
    <w:lvl w:ilvl="0">
      <w:start w:val="1"/>
      <w:numFmt w:val="decimal"/>
      <w:suff w:val="nothing"/>
      <w:lvlText w:val="%1."/>
      <w:lvlJc w:val="left"/>
      <w:pPr>
        <w:tabs>
          <w:tab w:val="num" w:pos="0"/>
        </w:tabs>
        <w:ind w:left="0" w:firstLine="0"/>
      </w:pPr>
    </w:lvl>
  </w:abstractNum>
  <w:abstractNum w:abstractNumId="3" w15:restartNumberingAfterBreak="0">
    <w:nsid w:val="00000005"/>
    <w:multiLevelType w:val="singleLevel"/>
    <w:tmpl w:val="00000005"/>
    <w:name w:val="WW8Num5"/>
    <w:lvl w:ilvl="0">
      <w:start w:val="1"/>
      <w:numFmt w:val="decimal"/>
      <w:suff w:val="nothing"/>
      <w:lvlText w:val="%1."/>
      <w:lvlJc w:val="left"/>
      <w:pPr>
        <w:tabs>
          <w:tab w:val="num" w:pos="0"/>
        </w:tabs>
        <w:ind w:left="0" w:firstLine="0"/>
      </w:pPr>
    </w:lvl>
  </w:abstractNum>
  <w:abstractNum w:abstractNumId="4" w15:restartNumberingAfterBreak="0">
    <w:nsid w:val="00000006"/>
    <w:multiLevelType w:val="multilevel"/>
    <w:tmpl w:val="C130E31C"/>
    <w:name w:val="WW8Num6"/>
    <w:lvl w:ilvl="0">
      <w:start w:val="1"/>
      <w:numFmt w:val="upperLetter"/>
      <w:suff w:val="nothing"/>
      <w:lvlText w:val="%1."/>
      <w:lvlJc w:val="left"/>
      <w:pPr>
        <w:tabs>
          <w:tab w:val="num" w:pos="0"/>
        </w:tabs>
        <w:ind w:left="0" w:firstLine="0"/>
      </w:pPr>
    </w:lvl>
    <w:lvl w:ilvl="1">
      <w:start w:val="1"/>
      <w:numFmt w:val="lowerLetter"/>
      <w:suff w:val="nothing"/>
      <w:lvlText w:val="%2."/>
      <w:lvlJc w:val="left"/>
      <w:pPr>
        <w:tabs>
          <w:tab w:val="num" w:pos="0"/>
        </w:tabs>
        <w:ind w:left="0" w:firstLine="0"/>
      </w:pPr>
    </w:lvl>
    <w:lvl w:ilvl="2">
      <w:start w:val="1"/>
      <w:numFmt w:val="bullet"/>
      <w:suff w:val="nothing"/>
      <w:lvlText w:val=""/>
      <w:lvlJc w:val="left"/>
      <w:pPr>
        <w:tabs>
          <w:tab w:val="num" w:pos="568"/>
        </w:tabs>
        <w:ind w:left="568" w:firstLine="0"/>
      </w:pPr>
      <w:rPr>
        <w:rFonts w:ascii="Wingdings" w:hAnsi="Wingdings"/>
      </w:rPr>
    </w:lvl>
    <w:lvl w:ilvl="3">
      <w:start w:val="1"/>
      <w:numFmt w:val="decimal"/>
      <w:suff w:val="nothing"/>
      <w:lvlText w:val="%4."/>
      <w:lvlJc w:val="left"/>
      <w:pPr>
        <w:tabs>
          <w:tab w:val="num" w:pos="0"/>
        </w:tabs>
        <w:ind w:left="0" w:firstLine="0"/>
      </w:pPr>
    </w:lvl>
    <w:lvl w:ilvl="4">
      <w:start w:val="1"/>
      <w:numFmt w:val="lowerLetter"/>
      <w:suff w:val="nothing"/>
      <w:lvlText w:val="%5."/>
      <w:lvlJc w:val="left"/>
      <w:pPr>
        <w:tabs>
          <w:tab w:val="num" w:pos="0"/>
        </w:tabs>
        <w:ind w:left="0" w:firstLine="0"/>
      </w:pPr>
    </w:lvl>
    <w:lvl w:ilvl="5">
      <w:start w:val="1"/>
      <w:numFmt w:val="lowerRoman"/>
      <w:suff w:val="nothing"/>
      <w:lvlText w:val="%6."/>
      <w:lvlJc w:val="right"/>
      <w:pPr>
        <w:tabs>
          <w:tab w:val="num" w:pos="0"/>
        </w:tabs>
        <w:ind w:left="0" w:firstLine="0"/>
      </w:pPr>
    </w:lvl>
    <w:lvl w:ilvl="6">
      <w:start w:val="1"/>
      <w:numFmt w:val="decimal"/>
      <w:suff w:val="nothing"/>
      <w:lvlText w:val="%7."/>
      <w:lvlJc w:val="left"/>
      <w:pPr>
        <w:tabs>
          <w:tab w:val="num" w:pos="0"/>
        </w:tabs>
        <w:ind w:left="0" w:firstLine="0"/>
      </w:pPr>
    </w:lvl>
    <w:lvl w:ilvl="7">
      <w:start w:val="1"/>
      <w:numFmt w:val="lowerLetter"/>
      <w:suff w:val="nothing"/>
      <w:lvlText w:val="%8."/>
      <w:lvlJc w:val="left"/>
      <w:pPr>
        <w:tabs>
          <w:tab w:val="num" w:pos="0"/>
        </w:tabs>
        <w:ind w:left="0" w:firstLine="0"/>
      </w:pPr>
    </w:lvl>
    <w:lvl w:ilvl="8">
      <w:start w:val="1"/>
      <w:numFmt w:val="lowerRoman"/>
      <w:suff w:val="nothing"/>
      <w:lvlText w:val="%9."/>
      <w:lvlJc w:val="right"/>
      <w:pPr>
        <w:tabs>
          <w:tab w:val="num" w:pos="0"/>
        </w:tabs>
        <w:ind w:left="0" w:firstLine="0"/>
      </w:pPr>
    </w:lvl>
  </w:abstractNum>
  <w:abstractNum w:abstractNumId="5" w15:restartNumberingAfterBreak="0">
    <w:nsid w:val="00000007"/>
    <w:multiLevelType w:val="singleLevel"/>
    <w:tmpl w:val="00000007"/>
    <w:name w:val="WW8Num7"/>
    <w:lvl w:ilvl="0">
      <w:start w:val="1"/>
      <w:numFmt w:val="bullet"/>
      <w:suff w:val="nothing"/>
      <w:lvlText w:val=""/>
      <w:lvlJc w:val="left"/>
      <w:pPr>
        <w:tabs>
          <w:tab w:val="num" w:pos="0"/>
        </w:tabs>
        <w:ind w:left="0" w:firstLine="0"/>
      </w:pPr>
      <w:rPr>
        <w:rFonts w:ascii="Wingdings" w:hAnsi="Wingdings"/>
      </w:rPr>
    </w:lvl>
  </w:abstractNum>
  <w:abstractNum w:abstractNumId="6" w15:restartNumberingAfterBreak="0">
    <w:nsid w:val="00000008"/>
    <w:multiLevelType w:val="singleLevel"/>
    <w:tmpl w:val="00000008"/>
    <w:name w:val="WW8Num8"/>
    <w:lvl w:ilvl="0">
      <w:start w:val="1"/>
      <w:numFmt w:val="decimal"/>
      <w:suff w:val="nothing"/>
      <w:lvlText w:val="%1."/>
      <w:lvlJc w:val="left"/>
      <w:pPr>
        <w:tabs>
          <w:tab w:val="num" w:pos="0"/>
        </w:tabs>
        <w:ind w:left="0" w:firstLine="0"/>
      </w:pPr>
    </w:lvl>
  </w:abstractNum>
  <w:abstractNum w:abstractNumId="7" w15:restartNumberingAfterBreak="0">
    <w:nsid w:val="0000000A"/>
    <w:multiLevelType w:val="singleLevel"/>
    <w:tmpl w:val="0000000A"/>
    <w:name w:val="WW8Num10"/>
    <w:lvl w:ilvl="0">
      <w:start w:val="1"/>
      <w:numFmt w:val="bullet"/>
      <w:suff w:val="nothing"/>
      <w:lvlText w:val=""/>
      <w:lvlJc w:val="left"/>
      <w:pPr>
        <w:tabs>
          <w:tab w:val="num" w:pos="0"/>
        </w:tabs>
        <w:ind w:left="0" w:firstLine="0"/>
      </w:pPr>
      <w:rPr>
        <w:rFonts w:ascii="Wingdings" w:hAnsi="Wingdings"/>
      </w:rPr>
    </w:lvl>
  </w:abstractNum>
  <w:abstractNum w:abstractNumId="8" w15:restartNumberingAfterBreak="0">
    <w:nsid w:val="0000000B"/>
    <w:multiLevelType w:val="multilevel"/>
    <w:tmpl w:val="0000000B"/>
    <w:name w:val="WW8Num11"/>
    <w:lvl w:ilvl="0">
      <w:start w:val="1"/>
      <w:numFmt w:val="decimal"/>
      <w:suff w:val="nothing"/>
      <w:lvlText w:val="%1."/>
      <w:lvlJc w:val="left"/>
      <w:pPr>
        <w:tabs>
          <w:tab w:val="num" w:pos="0"/>
        </w:tabs>
        <w:ind w:left="0" w:firstLine="0"/>
      </w:pPr>
    </w:lvl>
    <w:lvl w:ilvl="1">
      <w:start w:val="1"/>
      <w:numFmt w:val="lowerLetter"/>
      <w:suff w:val="nothing"/>
      <w:lvlText w:val="%2."/>
      <w:lvlJc w:val="left"/>
      <w:pPr>
        <w:tabs>
          <w:tab w:val="num" w:pos="0"/>
        </w:tabs>
        <w:ind w:left="0" w:firstLine="0"/>
      </w:pPr>
    </w:lvl>
    <w:lvl w:ilvl="2">
      <w:start w:val="1"/>
      <w:numFmt w:val="lowerRoman"/>
      <w:suff w:val="nothing"/>
      <w:lvlText w:val="%3."/>
      <w:lvlJc w:val="right"/>
      <w:pPr>
        <w:tabs>
          <w:tab w:val="num" w:pos="0"/>
        </w:tabs>
        <w:ind w:left="0" w:firstLine="0"/>
      </w:pPr>
    </w:lvl>
    <w:lvl w:ilvl="3">
      <w:start w:val="1"/>
      <w:numFmt w:val="decimal"/>
      <w:suff w:val="nothing"/>
      <w:lvlText w:val="%4."/>
      <w:lvlJc w:val="left"/>
      <w:pPr>
        <w:tabs>
          <w:tab w:val="num" w:pos="0"/>
        </w:tabs>
        <w:ind w:left="0" w:firstLine="0"/>
      </w:pPr>
    </w:lvl>
    <w:lvl w:ilvl="4">
      <w:start w:val="1"/>
      <w:numFmt w:val="lowerLetter"/>
      <w:suff w:val="nothing"/>
      <w:lvlText w:val="%5."/>
      <w:lvlJc w:val="left"/>
      <w:pPr>
        <w:tabs>
          <w:tab w:val="num" w:pos="0"/>
        </w:tabs>
        <w:ind w:left="0" w:firstLine="0"/>
      </w:pPr>
    </w:lvl>
    <w:lvl w:ilvl="5">
      <w:start w:val="1"/>
      <w:numFmt w:val="lowerRoman"/>
      <w:suff w:val="nothing"/>
      <w:lvlText w:val="%6."/>
      <w:lvlJc w:val="right"/>
      <w:pPr>
        <w:tabs>
          <w:tab w:val="num" w:pos="0"/>
        </w:tabs>
        <w:ind w:left="0" w:firstLine="0"/>
      </w:pPr>
    </w:lvl>
    <w:lvl w:ilvl="6">
      <w:start w:val="1"/>
      <w:numFmt w:val="decimal"/>
      <w:suff w:val="nothing"/>
      <w:lvlText w:val="%7."/>
      <w:lvlJc w:val="left"/>
      <w:pPr>
        <w:tabs>
          <w:tab w:val="num" w:pos="0"/>
        </w:tabs>
        <w:ind w:left="0" w:firstLine="0"/>
      </w:pPr>
    </w:lvl>
    <w:lvl w:ilvl="7">
      <w:start w:val="1"/>
      <w:numFmt w:val="lowerLetter"/>
      <w:suff w:val="nothing"/>
      <w:lvlText w:val="%8."/>
      <w:lvlJc w:val="left"/>
      <w:pPr>
        <w:tabs>
          <w:tab w:val="num" w:pos="0"/>
        </w:tabs>
        <w:ind w:left="0" w:firstLine="0"/>
      </w:pPr>
    </w:lvl>
    <w:lvl w:ilvl="8">
      <w:start w:val="1"/>
      <w:numFmt w:val="lowerRoman"/>
      <w:suff w:val="nothing"/>
      <w:lvlText w:val="%9."/>
      <w:lvlJc w:val="right"/>
      <w:pPr>
        <w:tabs>
          <w:tab w:val="num" w:pos="0"/>
        </w:tabs>
        <w:ind w:left="0" w:firstLine="0"/>
      </w:pPr>
    </w:lvl>
  </w:abstractNum>
  <w:abstractNum w:abstractNumId="9" w15:restartNumberingAfterBreak="0">
    <w:nsid w:val="0000000C"/>
    <w:multiLevelType w:val="multilevel"/>
    <w:tmpl w:val="6FB8471A"/>
    <w:name w:val="WW8Num12"/>
    <w:lvl w:ilvl="0">
      <w:start w:val="1"/>
      <w:numFmt w:val="lowerLetter"/>
      <w:suff w:val="nothing"/>
      <w:lvlText w:val="%1."/>
      <w:lvlJc w:val="left"/>
      <w:pPr>
        <w:tabs>
          <w:tab w:val="num" w:pos="-5760"/>
        </w:tabs>
        <w:ind w:left="-5760" w:firstLine="0"/>
      </w:pPr>
    </w:lvl>
    <w:lvl w:ilvl="1">
      <w:start w:val="1"/>
      <w:numFmt w:val="upperLetter"/>
      <w:suff w:val="nothing"/>
      <w:lvlText w:val="%2."/>
      <w:lvlJc w:val="left"/>
      <w:pPr>
        <w:tabs>
          <w:tab w:val="num" w:pos="-5760"/>
        </w:tabs>
        <w:ind w:left="-5760" w:firstLine="0"/>
      </w:pPr>
    </w:lvl>
    <w:lvl w:ilvl="2">
      <w:start w:val="1"/>
      <w:numFmt w:val="decimal"/>
      <w:suff w:val="nothing"/>
      <w:lvlText w:val="%3."/>
      <w:lvlJc w:val="left"/>
      <w:pPr>
        <w:tabs>
          <w:tab w:val="num" w:pos="-5760"/>
        </w:tabs>
        <w:ind w:left="-5760" w:firstLine="0"/>
      </w:pPr>
    </w:lvl>
    <w:lvl w:ilvl="3">
      <w:start w:val="1"/>
      <w:numFmt w:val="decimal"/>
      <w:suff w:val="nothing"/>
      <w:lvlText w:val="%4."/>
      <w:lvlJc w:val="left"/>
      <w:pPr>
        <w:tabs>
          <w:tab w:val="num" w:pos="-5760"/>
        </w:tabs>
        <w:ind w:left="-5760" w:firstLine="0"/>
      </w:pPr>
      <w:rPr>
        <w:rFonts w:ascii="Times New Roman" w:eastAsia="Times New Roman" w:hAnsi="Times New Roman" w:cs="Times New Roman"/>
      </w:rPr>
    </w:lvl>
    <w:lvl w:ilvl="4">
      <w:start w:val="1"/>
      <w:numFmt w:val="lowerLetter"/>
      <w:suff w:val="nothing"/>
      <w:lvlText w:val="%5."/>
      <w:lvlJc w:val="left"/>
      <w:pPr>
        <w:tabs>
          <w:tab w:val="num" w:pos="-5760"/>
        </w:tabs>
        <w:ind w:left="-5760" w:firstLine="0"/>
      </w:pPr>
    </w:lvl>
    <w:lvl w:ilvl="5">
      <w:start w:val="1"/>
      <w:numFmt w:val="lowerRoman"/>
      <w:suff w:val="nothing"/>
      <w:lvlText w:val="%6."/>
      <w:lvlJc w:val="right"/>
      <w:pPr>
        <w:tabs>
          <w:tab w:val="num" w:pos="-5760"/>
        </w:tabs>
        <w:ind w:left="-5760" w:firstLine="0"/>
      </w:pPr>
    </w:lvl>
    <w:lvl w:ilvl="6">
      <w:start w:val="1"/>
      <w:numFmt w:val="decimal"/>
      <w:suff w:val="nothing"/>
      <w:lvlText w:val="%7."/>
      <w:lvlJc w:val="left"/>
      <w:pPr>
        <w:tabs>
          <w:tab w:val="num" w:pos="-5760"/>
        </w:tabs>
        <w:ind w:left="-5760" w:firstLine="0"/>
      </w:pPr>
    </w:lvl>
    <w:lvl w:ilvl="7">
      <w:start w:val="1"/>
      <w:numFmt w:val="lowerLetter"/>
      <w:suff w:val="nothing"/>
      <w:lvlText w:val="%8."/>
      <w:lvlJc w:val="left"/>
      <w:pPr>
        <w:tabs>
          <w:tab w:val="num" w:pos="-5760"/>
        </w:tabs>
        <w:ind w:left="-5760" w:firstLine="0"/>
      </w:pPr>
    </w:lvl>
    <w:lvl w:ilvl="8">
      <w:start w:val="1"/>
      <w:numFmt w:val="lowerRoman"/>
      <w:suff w:val="nothing"/>
      <w:lvlText w:val="%9."/>
      <w:lvlJc w:val="right"/>
      <w:pPr>
        <w:tabs>
          <w:tab w:val="num" w:pos="-5760"/>
        </w:tabs>
        <w:ind w:left="-5760" w:firstLine="0"/>
      </w:pPr>
    </w:lvl>
  </w:abstractNum>
  <w:abstractNum w:abstractNumId="10" w15:restartNumberingAfterBreak="0">
    <w:nsid w:val="0000000D"/>
    <w:multiLevelType w:val="multilevel"/>
    <w:tmpl w:val="0000000D"/>
    <w:name w:val="WW8Num13"/>
    <w:lvl w:ilvl="0">
      <w:start w:val="1"/>
      <w:numFmt w:val="bullet"/>
      <w:suff w:val="nothing"/>
      <w:lvlText w:val=""/>
      <w:lvlJc w:val="left"/>
      <w:pPr>
        <w:tabs>
          <w:tab w:val="num" w:pos="0"/>
        </w:tabs>
        <w:ind w:left="0" w:firstLine="0"/>
      </w:pPr>
      <w:rPr>
        <w:rFonts w:ascii="Wingdings" w:hAnsi="Wingdings"/>
      </w:rPr>
    </w:lvl>
    <w:lvl w:ilvl="1">
      <w:start w:val="1"/>
      <w:numFmt w:val="bullet"/>
      <w:suff w:val="nothing"/>
      <w:lvlText w:val="o"/>
      <w:lvlJc w:val="left"/>
      <w:pPr>
        <w:tabs>
          <w:tab w:val="num" w:pos="0"/>
        </w:tabs>
        <w:ind w:left="0" w:firstLine="0"/>
      </w:pPr>
      <w:rPr>
        <w:rFonts w:ascii="Courier New" w:hAnsi="Courier New"/>
      </w:rPr>
    </w:lvl>
    <w:lvl w:ilvl="2">
      <w:start w:val="1"/>
      <w:numFmt w:val="bullet"/>
      <w:suff w:val="nothing"/>
      <w:lvlText w:val=""/>
      <w:lvlJc w:val="left"/>
      <w:pPr>
        <w:tabs>
          <w:tab w:val="num" w:pos="0"/>
        </w:tabs>
        <w:ind w:left="0" w:firstLine="0"/>
      </w:pPr>
      <w:rPr>
        <w:rFonts w:ascii="Wingdings" w:hAnsi="Wingdings"/>
      </w:rPr>
    </w:lvl>
    <w:lvl w:ilvl="3">
      <w:start w:val="1"/>
      <w:numFmt w:val="bullet"/>
      <w:suff w:val="nothing"/>
      <w:lvlText w:val=""/>
      <w:lvlJc w:val="left"/>
      <w:pPr>
        <w:tabs>
          <w:tab w:val="num" w:pos="0"/>
        </w:tabs>
        <w:ind w:left="0" w:firstLine="0"/>
      </w:pPr>
      <w:rPr>
        <w:rFonts w:ascii="Symbol" w:hAnsi="Symbol"/>
      </w:rPr>
    </w:lvl>
    <w:lvl w:ilvl="4">
      <w:start w:val="1"/>
      <w:numFmt w:val="bullet"/>
      <w:suff w:val="nothing"/>
      <w:lvlText w:val="o"/>
      <w:lvlJc w:val="left"/>
      <w:pPr>
        <w:tabs>
          <w:tab w:val="num" w:pos="0"/>
        </w:tabs>
        <w:ind w:left="0" w:firstLine="0"/>
      </w:pPr>
      <w:rPr>
        <w:rFonts w:ascii="Courier New" w:hAnsi="Courier New"/>
      </w:rPr>
    </w:lvl>
    <w:lvl w:ilvl="5">
      <w:start w:val="1"/>
      <w:numFmt w:val="bullet"/>
      <w:suff w:val="nothing"/>
      <w:lvlText w:val=""/>
      <w:lvlJc w:val="left"/>
      <w:pPr>
        <w:tabs>
          <w:tab w:val="num" w:pos="0"/>
        </w:tabs>
        <w:ind w:left="0" w:firstLine="0"/>
      </w:pPr>
      <w:rPr>
        <w:rFonts w:ascii="Wingdings" w:hAnsi="Wingdings"/>
      </w:rPr>
    </w:lvl>
    <w:lvl w:ilvl="6">
      <w:start w:val="1"/>
      <w:numFmt w:val="bullet"/>
      <w:suff w:val="nothing"/>
      <w:lvlText w:val=""/>
      <w:lvlJc w:val="left"/>
      <w:pPr>
        <w:tabs>
          <w:tab w:val="num" w:pos="0"/>
        </w:tabs>
        <w:ind w:left="0" w:firstLine="0"/>
      </w:pPr>
      <w:rPr>
        <w:rFonts w:ascii="Symbol" w:hAnsi="Symbol"/>
      </w:rPr>
    </w:lvl>
    <w:lvl w:ilvl="7">
      <w:start w:val="1"/>
      <w:numFmt w:val="bullet"/>
      <w:suff w:val="nothing"/>
      <w:lvlText w:val="o"/>
      <w:lvlJc w:val="left"/>
      <w:pPr>
        <w:tabs>
          <w:tab w:val="num" w:pos="0"/>
        </w:tabs>
        <w:ind w:left="0" w:firstLine="0"/>
      </w:pPr>
      <w:rPr>
        <w:rFonts w:ascii="Courier New" w:hAnsi="Courier New"/>
      </w:rPr>
    </w:lvl>
    <w:lvl w:ilvl="8">
      <w:start w:val="1"/>
      <w:numFmt w:val="bullet"/>
      <w:suff w:val="nothing"/>
      <w:lvlText w:val=""/>
      <w:lvlJc w:val="left"/>
      <w:pPr>
        <w:tabs>
          <w:tab w:val="num" w:pos="0"/>
        </w:tabs>
        <w:ind w:left="0" w:firstLine="0"/>
      </w:pPr>
      <w:rPr>
        <w:rFonts w:ascii="Wingdings" w:hAnsi="Wingdings"/>
      </w:rPr>
    </w:lvl>
  </w:abstractNum>
  <w:abstractNum w:abstractNumId="11" w15:restartNumberingAfterBreak="0">
    <w:nsid w:val="0000000E"/>
    <w:multiLevelType w:val="multilevel"/>
    <w:tmpl w:val="C9CE7B0C"/>
    <w:name w:val="WW8Num14"/>
    <w:lvl w:ilvl="0">
      <w:start w:val="1"/>
      <w:numFmt w:val="decimal"/>
      <w:suff w:val="nothing"/>
      <w:lvlText w:val="%1."/>
      <w:lvlJc w:val="left"/>
      <w:pPr>
        <w:tabs>
          <w:tab w:val="num" w:pos="0"/>
        </w:tabs>
        <w:ind w:left="0" w:firstLine="0"/>
      </w:pPr>
    </w:lvl>
    <w:lvl w:ilvl="1">
      <w:start w:val="1"/>
      <w:numFmt w:val="lowerLetter"/>
      <w:lvlText w:val="%2."/>
      <w:lvlJc w:val="left"/>
      <w:pPr>
        <w:tabs>
          <w:tab w:val="num" w:pos="360"/>
        </w:tabs>
        <w:ind w:left="360" w:hanging="360"/>
      </w:pPr>
    </w:lvl>
    <w:lvl w:ilvl="2">
      <w:start w:val="1"/>
      <w:numFmt w:val="bullet"/>
      <w:suff w:val="nothing"/>
      <w:lvlText w:val=""/>
      <w:lvlJc w:val="left"/>
      <w:pPr>
        <w:tabs>
          <w:tab w:val="num" w:pos="0"/>
        </w:tabs>
        <w:ind w:left="0" w:firstLine="0"/>
      </w:pPr>
      <w:rPr>
        <w:rFonts w:ascii="Wingdings" w:hAnsi="Wingdings"/>
      </w:rPr>
    </w:lvl>
    <w:lvl w:ilvl="3">
      <w:start w:val="1"/>
      <w:numFmt w:val="decimal"/>
      <w:suff w:val="nothing"/>
      <w:lvlText w:val="%4."/>
      <w:lvlJc w:val="left"/>
      <w:pPr>
        <w:tabs>
          <w:tab w:val="num" w:pos="0"/>
        </w:tabs>
        <w:ind w:left="0" w:firstLine="0"/>
      </w:pPr>
    </w:lvl>
    <w:lvl w:ilvl="4">
      <w:start w:val="1"/>
      <w:numFmt w:val="lowerLetter"/>
      <w:suff w:val="nothing"/>
      <w:lvlText w:val="%5."/>
      <w:lvlJc w:val="left"/>
      <w:pPr>
        <w:tabs>
          <w:tab w:val="num" w:pos="0"/>
        </w:tabs>
        <w:ind w:left="0" w:firstLine="0"/>
      </w:pPr>
    </w:lvl>
    <w:lvl w:ilvl="5">
      <w:start w:val="1"/>
      <w:numFmt w:val="lowerRoman"/>
      <w:suff w:val="nothing"/>
      <w:lvlText w:val="%6."/>
      <w:lvlJc w:val="right"/>
      <w:pPr>
        <w:tabs>
          <w:tab w:val="num" w:pos="0"/>
        </w:tabs>
        <w:ind w:left="0" w:firstLine="0"/>
      </w:pPr>
    </w:lvl>
    <w:lvl w:ilvl="6">
      <w:start w:val="1"/>
      <w:numFmt w:val="decimal"/>
      <w:suff w:val="nothing"/>
      <w:lvlText w:val="%7."/>
      <w:lvlJc w:val="left"/>
      <w:pPr>
        <w:tabs>
          <w:tab w:val="num" w:pos="0"/>
        </w:tabs>
        <w:ind w:left="0" w:firstLine="0"/>
      </w:pPr>
    </w:lvl>
    <w:lvl w:ilvl="7">
      <w:start w:val="1"/>
      <w:numFmt w:val="lowerLetter"/>
      <w:suff w:val="nothing"/>
      <w:lvlText w:val="%8."/>
      <w:lvlJc w:val="left"/>
      <w:pPr>
        <w:tabs>
          <w:tab w:val="num" w:pos="0"/>
        </w:tabs>
        <w:ind w:left="0" w:firstLine="0"/>
      </w:pPr>
    </w:lvl>
    <w:lvl w:ilvl="8">
      <w:start w:val="1"/>
      <w:numFmt w:val="lowerRoman"/>
      <w:suff w:val="nothing"/>
      <w:lvlText w:val="%9."/>
      <w:lvlJc w:val="right"/>
      <w:pPr>
        <w:tabs>
          <w:tab w:val="num" w:pos="0"/>
        </w:tabs>
        <w:ind w:left="0" w:firstLine="0"/>
      </w:pPr>
    </w:lvl>
  </w:abstractNum>
  <w:abstractNum w:abstractNumId="12" w15:restartNumberingAfterBreak="0">
    <w:nsid w:val="0000000F"/>
    <w:multiLevelType w:val="multilevel"/>
    <w:tmpl w:val="0000000F"/>
    <w:name w:val="WW8Num15"/>
    <w:lvl w:ilvl="0">
      <w:start w:val="1"/>
      <w:numFmt w:val="decimal"/>
      <w:suff w:val="nothing"/>
      <w:lvlText w:val="%1."/>
      <w:lvlJc w:val="left"/>
      <w:pPr>
        <w:tabs>
          <w:tab w:val="num" w:pos="0"/>
        </w:tabs>
        <w:ind w:left="0" w:firstLine="0"/>
      </w:pPr>
    </w:lvl>
    <w:lvl w:ilvl="1">
      <w:start w:val="1"/>
      <w:numFmt w:val="lowerLetter"/>
      <w:suff w:val="nothing"/>
      <w:lvlText w:val="%2."/>
      <w:lvlJc w:val="left"/>
      <w:pPr>
        <w:tabs>
          <w:tab w:val="num" w:pos="0"/>
        </w:tabs>
        <w:ind w:left="0" w:firstLine="0"/>
      </w:pPr>
    </w:lvl>
    <w:lvl w:ilvl="2">
      <w:start w:val="1"/>
      <w:numFmt w:val="bullet"/>
      <w:suff w:val="nothing"/>
      <w:lvlText w:val=""/>
      <w:lvlJc w:val="left"/>
      <w:pPr>
        <w:tabs>
          <w:tab w:val="num" w:pos="0"/>
        </w:tabs>
        <w:ind w:left="0" w:firstLine="0"/>
      </w:pPr>
      <w:rPr>
        <w:rFonts w:ascii="Wingdings" w:hAnsi="Wingdings"/>
      </w:rPr>
    </w:lvl>
    <w:lvl w:ilvl="3">
      <w:start w:val="1"/>
      <w:numFmt w:val="decimal"/>
      <w:suff w:val="nothing"/>
      <w:lvlText w:val="%4."/>
      <w:lvlJc w:val="left"/>
      <w:pPr>
        <w:tabs>
          <w:tab w:val="num" w:pos="0"/>
        </w:tabs>
        <w:ind w:left="0" w:firstLine="0"/>
      </w:pPr>
    </w:lvl>
    <w:lvl w:ilvl="4">
      <w:start w:val="1"/>
      <w:numFmt w:val="lowerLetter"/>
      <w:suff w:val="nothing"/>
      <w:lvlText w:val="%5."/>
      <w:lvlJc w:val="left"/>
      <w:pPr>
        <w:tabs>
          <w:tab w:val="num" w:pos="0"/>
        </w:tabs>
        <w:ind w:left="0" w:firstLine="0"/>
      </w:pPr>
    </w:lvl>
    <w:lvl w:ilvl="5">
      <w:start w:val="1"/>
      <w:numFmt w:val="lowerRoman"/>
      <w:suff w:val="nothing"/>
      <w:lvlText w:val="%6."/>
      <w:lvlJc w:val="right"/>
      <w:pPr>
        <w:tabs>
          <w:tab w:val="num" w:pos="0"/>
        </w:tabs>
        <w:ind w:left="0" w:firstLine="0"/>
      </w:pPr>
    </w:lvl>
    <w:lvl w:ilvl="6">
      <w:start w:val="1"/>
      <w:numFmt w:val="decimal"/>
      <w:suff w:val="nothing"/>
      <w:lvlText w:val="%7."/>
      <w:lvlJc w:val="left"/>
      <w:pPr>
        <w:tabs>
          <w:tab w:val="num" w:pos="90"/>
        </w:tabs>
        <w:ind w:left="90" w:firstLine="0"/>
      </w:pPr>
    </w:lvl>
    <w:lvl w:ilvl="7">
      <w:start w:val="1"/>
      <w:numFmt w:val="lowerLetter"/>
      <w:suff w:val="nothing"/>
      <w:lvlText w:val="%8."/>
      <w:lvlJc w:val="left"/>
      <w:pPr>
        <w:tabs>
          <w:tab w:val="num" w:pos="0"/>
        </w:tabs>
        <w:ind w:left="0" w:firstLine="0"/>
      </w:pPr>
    </w:lvl>
    <w:lvl w:ilvl="8">
      <w:start w:val="1"/>
      <w:numFmt w:val="lowerRoman"/>
      <w:suff w:val="nothing"/>
      <w:lvlText w:val="%9."/>
      <w:lvlJc w:val="right"/>
      <w:pPr>
        <w:tabs>
          <w:tab w:val="num" w:pos="0"/>
        </w:tabs>
        <w:ind w:left="0" w:firstLine="0"/>
      </w:pPr>
    </w:lvl>
  </w:abstractNum>
  <w:abstractNum w:abstractNumId="13" w15:restartNumberingAfterBreak="0">
    <w:nsid w:val="00000010"/>
    <w:multiLevelType w:val="singleLevel"/>
    <w:tmpl w:val="00000010"/>
    <w:name w:val="WW8Num16"/>
    <w:lvl w:ilvl="0">
      <w:start w:val="1"/>
      <w:numFmt w:val="bullet"/>
      <w:suff w:val="nothing"/>
      <w:lvlText w:val=""/>
      <w:lvlJc w:val="left"/>
      <w:pPr>
        <w:tabs>
          <w:tab w:val="num" w:pos="0"/>
        </w:tabs>
        <w:ind w:left="0" w:firstLine="0"/>
      </w:pPr>
      <w:rPr>
        <w:rFonts w:ascii="Wingdings" w:hAnsi="Wingdings"/>
      </w:rPr>
    </w:lvl>
  </w:abstractNum>
  <w:abstractNum w:abstractNumId="14" w15:restartNumberingAfterBreak="0">
    <w:nsid w:val="00000012"/>
    <w:multiLevelType w:val="singleLevel"/>
    <w:tmpl w:val="00000012"/>
    <w:name w:val="WW8Num18"/>
    <w:lvl w:ilvl="0">
      <w:start w:val="1"/>
      <w:numFmt w:val="decimal"/>
      <w:suff w:val="nothing"/>
      <w:lvlText w:val="%1."/>
      <w:lvlJc w:val="left"/>
      <w:pPr>
        <w:tabs>
          <w:tab w:val="num" w:pos="0"/>
        </w:tabs>
        <w:ind w:left="0" w:firstLine="0"/>
      </w:pPr>
    </w:lvl>
  </w:abstractNum>
  <w:abstractNum w:abstractNumId="15" w15:restartNumberingAfterBreak="0">
    <w:nsid w:val="027C7B64"/>
    <w:multiLevelType w:val="multilevel"/>
    <w:tmpl w:val="4F70038C"/>
    <w:lvl w:ilvl="0">
      <w:start w:val="6"/>
      <w:numFmt w:val="lowerLetter"/>
      <w:lvlText w:val="%1."/>
      <w:lvlJc w:val="left"/>
      <w:pPr>
        <w:tabs>
          <w:tab w:val="num" w:pos="720"/>
        </w:tabs>
        <w:ind w:left="720" w:hanging="360"/>
      </w:pPr>
      <w:rPr>
        <w:rFonts w:hint="default"/>
        <w:sz w:val="24"/>
      </w:rPr>
    </w:lvl>
    <w:lvl w:ilvl="1">
      <w:start w:val="2"/>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C38D3"/>
    <w:multiLevelType w:val="hybridMultilevel"/>
    <w:tmpl w:val="8CB6CED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0ACF56A1"/>
    <w:multiLevelType w:val="multilevel"/>
    <w:tmpl w:val="66287C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C694772"/>
    <w:multiLevelType w:val="hybridMultilevel"/>
    <w:tmpl w:val="5F0CA8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DDD09D8"/>
    <w:multiLevelType w:val="hybridMultilevel"/>
    <w:tmpl w:val="E8BE699A"/>
    <w:lvl w:ilvl="0" w:tplc="38090011">
      <w:start w:val="1"/>
      <w:numFmt w:val="decimal"/>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0" w15:restartNumberingAfterBreak="0">
    <w:nsid w:val="0E616300"/>
    <w:multiLevelType w:val="multilevel"/>
    <w:tmpl w:val="F02A2EBC"/>
    <w:lvl w:ilvl="0">
      <w:start w:val="1"/>
      <w:numFmt w:val="lowerLetter"/>
      <w:lvlText w:val="%1."/>
      <w:lvlJc w:val="left"/>
      <w:pPr>
        <w:ind w:left="927" w:hanging="360"/>
      </w:pPr>
      <w:rPr>
        <w:rFonts w:hint="default"/>
        <w:i w:val="0"/>
        <w:iCs w:val="0"/>
      </w:rPr>
    </w:lvl>
    <w:lvl w:ilvl="1">
      <w:start w:val="1"/>
      <w:numFmt w:val="decimal"/>
      <w:lvlText w:val="2.%2"/>
      <w:lvlJc w:val="left"/>
      <w:pPr>
        <w:ind w:left="927" w:hanging="360"/>
      </w:pPr>
      <w:rPr>
        <w:rFonts w:hint="default"/>
      </w:rPr>
    </w:lvl>
    <w:lvl w:ilvl="2">
      <w:start w:val="1"/>
      <w:numFmt w:val="decimal"/>
      <w:lvlText w:val="2.1.%3"/>
      <w:lvlJc w:val="left"/>
      <w:pPr>
        <w:ind w:left="1571"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106A6EEF"/>
    <w:multiLevelType w:val="multilevel"/>
    <w:tmpl w:val="BA782FB2"/>
    <w:lvl w:ilvl="0">
      <w:start w:val="1"/>
      <w:numFmt w:val="decimal"/>
      <w:lvlText w:val="%1."/>
      <w:lvlJc w:val="left"/>
      <w:pPr>
        <w:ind w:left="720" w:hanging="360"/>
      </w:pPr>
      <w:rPr>
        <w:rFonts w:hint="default"/>
      </w:rPr>
    </w:lvl>
    <w:lvl w:ilvl="1">
      <w:start w:val="1"/>
      <w:numFmt w:val="decimal"/>
      <w:lvlText w:val="4.%2"/>
      <w:lvlJc w:val="left"/>
      <w:pPr>
        <w:ind w:left="720" w:hanging="360"/>
      </w:pPr>
      <w:rPr>
        <w:rFonts w:hint="default"/>
        <w:b/>
        <w:bCs/>
      </w:rPr>
    </w:lvl>
    <w:lvl w:ilvl="2">
      <w:start w:val="1"/>
      <w:numFmt w:val="decimal"/>
      <w:lvlText w:val="4.3.%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14075A8"/>
    <w:multiLevelType w:val="hybridMultilevel"/>
    <w:tmpl w:val="1950847C"/>
    <w:lvl w:ilvl="0" w:tplc="CEFE711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11B50214"/>
    <w:multiLevelType w:val="hybridMultilevel"/>
    <w:tmpl w:val="B75A6F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23408DB"/>
    <w:multiLevelType w:val="multilevel"/>
    <w:tmpl w:val="DE063B9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2E1076C"/>
    <w:multiLevelType w:val="multilevel"/>
    <w:tmpl w:val="D63431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13280A8A"/>
    <w:multiLevelType w:val="hybridMultilevel"/>
    <w:tmpl w:val="436848C8"/>
    <w:lvl w:ilvl="0" w:tplc="3809000F">
      <w:start w:val="1"/>
      <w:numFmt w:val="decimal"/>
      <w:lvlText w:val="%1."/>
      <w:lvlJc w:val="left"/>
      <w:pPr>
        <w:ind w:left="720" w:hanging="360"/>
      </w:pPr>
    </w:lvl>
    <w:lvl w:ilvl="1" w:tplc="FFFFFFFF">
      <w:start w:val="1"/>
      <w:numFmt w:val="decimal"/>
      <w:lvlText w:val="%2."/>
      <w:lvlJc w:val="left"/>
      <w:pPr>
        <w:ind w:left="1440" w:hanging="360"/>
      </w:pPr>
    </w:lvl>
    <w:lvl w:ilvl="2" w:tplc="FFFFFFFF">
      <w:start w:val="4"/>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38F0E69"/>
    <w:multiLevelType w:val="multilevel"/>
    <w:tmpl w:val="B60A39B0"/>
    <w:lvl w:ilvl="0">
      <w:start w:val="1"/>
      <w:numFmt w:val="decimal"/>
      <w:lvlText w:val="%1."/>
      <w:lvlJc w:val="left"/>
      <w:pPr>
        <w:ind w:left="1854" w:hanging="360"/>
      </w:pPr>
      <w:rPr>
        <w:rFonts w:hint="default"/>
        <w:b w:val="0"/>
        <w:bCs w:val="0"/>
        <w:i w:val="0"/>
        <w:iCs w:val="0"/>
      </w:rPr>
    </w:lvl>
    <w:lvl w:ilvl="1">
      <w:start w:val="3"/>
      <w:numFmt w:val="decimal"/>
      <w:isLgl/>
      <w:lvlText w:val="%1.%2."/>
      <w:lvlJc w:val="left"/>
      <w:pPr>
        <w:ind w:left="1854"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8" w15:restartNumberingAfterBreak="0">
    <w:nsid w:val="15C67609"/>
    <w:multiLevelType w:val="multilevel"/>
    <w:tmpl w:val="1898F6DE"/>
    <w:lvl w:ilvl="0">
      <w:start w:val="1"/>
      <w:numFmt w:val="decimal"/>
      <w:lvlText w:val="%1."/>
      <w:lvlJc w:val="left"/>
      <w:pPr>
        <w:ind w:left="720" w:hanging="360"/>
      </w:pPr>
      <w:rPr>
        <w:rFonts w:hint="default"/>
      </w:rPr>
    </w:lvl>
    <w:lvl w:ilvl="1">
      <w:start w:val="2"/>
      <w:numFmt w:val="decimal"/>
      <w:lvlText w:val="4.3.%2"/>
      <w:lvlJc w:val="left"/>
      <w:pPr>
        <w:ind w:left="720" w:hanging="360"/>
      </w:pPr>
      <w:rPr>
        <w:rFonts w:hint="default"/>
      </w:rPr>
    </w:lvl>
    <w:lvl w:ilvl="2">
      <w:start w:val="1"/>
      <w:numFmt w:val="decimal"/>
      <w:lvlText w:val="4.3.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17B52C5E"/>
    <w:multiLevelType w:val="multilevel"/>
    <w:tmpl w:val="BE9E36F0"/>
    <w:lvl w:ilvl="0">
      <w:start w:val="1"/>
      <w:numFmt w:val="decimal"/>
      <w:lvlText w:val="%1."/>
      <w:lvlJc w:val="left"/>
      <w:pPr>
        <w:ind w:left="540" w:hanging="540"/>
      </w:pPr>
      <w:rPr>
        <w:rFonts w:hint="default"/>
      </w:rPr>
    </w:lvl>
    <w:lvl w:ilvl="1">
      <w:start w:val="5"/>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0" w15:restartNumberingAfterBreak="0">
    <w:nsid w:val="193410B5"/>
    <w:multiLevelType w:val="hybridMultilevel"/>
    <w:tmpl w:val="97228926"/>
    <w:lvl w:ilvl="0" w:tplc="07D4C762">
      <w:start w:val="1"/>
      <w:numFmt w:val="decimal"/>
      <w:lvlText w:val="%1."/>
      <w:lvlJc w:val="left"/>
      <w:pPr>
        <w:ind w:left="2061" w:hanging="360"/>
      </w:pPr>
      <w:rPr>
        <w:rFonts w:ascii="Times New Roman" w:eastAsia="Times New Roman" w:hAnsi="Times New Roman" w:cs="Times New Roman"/>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1" w15:restartNumberingAfterBreak="0">
    <w:nsid w:val="19E77108"/>
    <w:multiLevelType w:val="hybridMultilevel"/>
    <w:tmpl w:val="2028E3D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1B497873"/>
    <w:multiLevelType w:val="hybridMultilevel"/>
    <w:tmpl w:val="3C4E0BEA"/>
    <w:lvl w:ilvl="0" w:tplc="8F0AF732">
      <w:start w:val="1"/>
      <w:numFmt w:val="lowerLetter"/>
      <w:lvlText w:val="%1."/>
      <w:lvlJc w:val="left"/>
      <w:pPr>
        <w:ind w:left="2421" w:hanging="360"/>
      </w:pPr>
      <w:rPr>
        <w:rFonts w:ascii="Times New Roman" w:eastAsia="Times New Roman"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33" w15:restartNumberingAfterBreak="0">
    <w:nsid w:val="1EC81B4A"/>
    <w:multiLevelType w:val="hybridMultilevel"/>
    <w:tmpl w:val="477EF91A"/>
    <w:lvl w:ilvl="0" w:tplc="04210011">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1F6C3705"/>
    <w:multiLevelType w:val="multilevel"/>
    <w:tmpl w:val="1500F0D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20AA4213"/>
    <w:multiLevelType w:val="hybridMultilevel"/>
    <w:tmpl w:val="079AF3B6"/>
    <w:lvl w:ilvl="0" w:tplc="79CAC88C">
      <w:start w:val="1"/>
      <w:numFmt w:val="lowerLetter"/>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1597AD8"/>
    <w:multiLevelType w:val="multilevel"/>
    <w:tmpl w:val="773EDF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23D269F"/>
    <w:multiLevelType w:val="hybridMultilevel"/>
    <w:tmpl w:val="C7DCD09A"/>
    <w:lvl w:ilvl="0" w:tplc="39BAF62E">
      <w:start w:val="4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28765FDF"/>
    <w:multiLevelType w:val="hybridMultilevel"/>
    <w:tmpl w:val="94E0EA54"/>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9" w15:restartNumberingAfterBreak="0">
    <w:nsid w:val="28C12203"/>
    <w:multiLevelType w:val="hybridMultilevel"/>
    <w:tmpl w:val="17045824"/>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0" w15:restartNumberingAfterBreak="0">
    <w:nsid w:val="29FB3F07"/>
    <w:multiLevelType w:val="multilevel"/>
    <w:tmpl w:val="CA42C412"/>
    <w:lvl w:ilvl="0">
      <w:start w:val="1"/>
      <w:numFmt w:val="decimal"/>
      <w:lvlText w:val="%1."/>
      <w:lvlJc w:val="left"/>
      <w:pPr>
        <w:ind w:left="2061" w:hanging="360"/>
      </w:pPr>
      <w:rPr>
        <w:rFonts w:ascii="Times New Roman" w:eastAsia="Times New Roman" w:hAnsi="Times New Roman" w:cs="Times New Roman"/>
        <w:b w:val="0"/>
        <w:bCs w:val="0"/>
      </w:rPr>
    </w:lvl>
    <w:lvl w:ilvl="1">
      <w:start w:val="3"/>
      <w:numFmt w:val="decimal"/>
      <w:isLgl/>
      <w:lvlText w:val="%1.%2"/>
      <w:lvlJc w:val="left"/>
      <w:pPr>
        <w:ind w:left="2361" w:hanging="660"/>
      </w:pPr>
      <w:rPr>
        <w:rFonts w:hint="default"/>
      </w:rPr>
    </w:lvl>
    <w:lvl w:ilvl="2">
      <w:start w:val="3"/>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41" w15:restartNumberingAfterBreak="0">
    <w:nsid w:val="2CF20003"/>
    <w:multiLevelType w:val="hybridMultilevel"/>
    <w:tmpl w:val="3D7E8A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DAF423E"/>
    <w:multiLevelType w:val="hybridMultilevel"/>
    <w:tmpl w:val="03066236"/>
    <w:lvl w:ilvl="0" w:tplc="3E62A40A">
      <w:start w:val="1"/>
      <w:numFmt w:val="lowerLetter"/>
      <w:lvlText w:val="%1."/>
      <w:lvlJc w:val="left"/>
      <w:pPr>
        <w:ind w:left="2138"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315F59B1"/>
    <w:multiLevelType w:val="multilevel"/>
    <w:tmpl w:val="D4CE8574"/>
    <w:lvl w:ilvl="0">
      <w:start w:val="1"/>
      <w:numFmt w:val="decimal"/>
      <w:lvlText w:val="%1."/>
      <w:lvlJc w:val="left"/>
      <w:pPr>
        <w:ind w:left="720" w:hanging="360"/>
      </w:pPr>
      <w:rPr>
        <w:rFonts w:hint="default"/>
      </w:rPr>
    </w:lvl>
    <w:lvl w:ilvl="1">
      <w:start w:val="2"/>
      <w:numFmt w:val="decimal"/>
      <w:lvlText w:val="4.3.%2"/>
      <w:lvlJc w:val="left"/>
      <w:pPr>
        <w:ind w:left="720" w:hanging="360"/>
      </w:pPr>
      <w:rPr>
        <w:rFonts w:hint="default"/>
      </w:rPr>
    </w:lvl>
    <w:lvl w:ilvl="2">
      <w:start w:val="1"/>
      <w:numFmt w:val="decimal"/>
      <w:lvlText w:val="4.3.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32675F63"/>
    <w:multiLevelType w:val="multilevel"/>
    <w:tmpl w:val="6180F594"/>
    <w:lvl w:ilvl="0">
      <w:start w:val="1"/>
      <w:numFmt w:val="decimal"/>
      <w:lvlText w:val="%1."/>
      <w:lvlJc w:val="left"/>
      <w:pPr>
        <w:tabs>
          <w:tab w:val="num" w:pos="2160"/>
        </w:tabs>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5" w15:restartNumberingAfterBreak="0">
    <w:nsid w:val="342B1F50"/>
    <w:multiLevelType w:val="hybridMultilevel"/>
    <w:tmpl w:val="7CDEEC0E"/>
    <w:lvl w:ilvl="0" w:tplc="881C05B2">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34915699"/>
    <w:multiLevelType w:val="hybridMultilevel"/>
    <w:tmpl w:val="B4383D98"/>
    <w:lvl w:ilvl="0" w:tplc="98C0A5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3AB909F0"/>
    <w:multiLevelType w:val="hybridMultilevel"/>
    <w:tmpl w:val="3812961C"/>
    <w:lvl w:ilvl="0" w:tplc="04210011">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8" w15:restartNumberingAfterBreak="0">
    <w:nsid w:val="3D2623EF"/>
    <w:multiLevelType w:val="hybridMultilevel"/>
    <w:tmpl w:val="D9B2FB14"/>
    <w:lvl w:ilvl="0" w:tplc="CEEA9CE8">
      <w:start w:val="1"/>
      <w:numFmt w:val="decimal"/>
      <w:lvlText w:val="%1."/>
      <w:lvlJc w:val="left"/>
      <w:pPr>
        <w:ind w:left="2061" w:hanging="360"/>
      </w:pPr>
      <w:rPr>
        <w:rFonts w:ascii="Times New Roman" w:eastAsia="Times New Roman" w:hAnsi="Times New Roman" w:cs="Times New Roman"/>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9" w15:restartNumberingAfterBreak="0">
    <w:nsid w:val="40053CB6"/>
    <w:multiLevelType w:val="multilevel"/>
    <w:tmpl w:val="B3740CF4"/>
    <w:lvl w:ilvl="0">
      <w:start w:val="1"/>
      <w:numFmt w:val="lowerLetter"/>
      <w:lvlText w:val="%1."/>
      <w:lvlJc w:val="left"/>
      <w:pPr>
        <w:tabs>
          <w:tab w:val="num" w:pos="720"/>
        </w:tabs>
        <w:ind w:left="720" w:hanging="360"/>
      </w:pPr>
      <w:rPr>
        <w:rFonts w:hint="default"/>
        <w:sz w:val="24"/>
      </w:rPr>
    </w:lvl>
    <w:lvl w:ilvl="1">
      <w:start w:val="1"/>
      <w:numFmt w:val="lowerLetter"/>
      <w:lvlText w:val="%2."/>
      <w:lvlJc w:val="left"/>
      <w:pPr>
        <w:ind w:left="1440" w:hanging="360"/>
      </w:pPr>
      <w:rPr>
        <w:rFonts w:hint="default"/>
        <w:b/>
        <w:bCs/>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b/>
        <w:bCs/>
        <w:i w:val="0"/>
        <w:iCs w:val="0"/>
      </w:rPr>
    </w:lvl>
    <w:lvl w:ilvl="5">
      <w:start w:val="1"/>
      <w:numFmt w:val="upperLetter"/>
      <w:lvlText w:val="%6)"/>
      <w:lvlJc w:val="left"/>
      <w:pPr>
        <w:ind w:left="4320" w:hanging="360"/>
      </w:pPr>
      <w:rPr>
        <w:rFonts w:hint="default"/>
      </w:rPr>
    </w:lvl>
    <w:lvl w:ilvl="6">
      <w:start w:val="1"/>
      <w:numFmt w:val="lowerLetter"/>
      <w:lvlText w:val="%7)"/>
      <w:lvlJc w:val="left"/>
      <w:pPr>
        <w:ind w:left="5040" w:hanging="360"/>
      </w:pPr>
      <w:rPr>
        <w:rFonts w:hint="default"/>
      </w:rPr>
    </w:lvl>
    <w:lvl w:ilvl="7">
      <w:start w:val="6"/>
      <w:numFmt w:val="bullet"/>
      <w:lvlText w:val="•"/>
      <w:lvlJc w:val="left"/>
      <w:pPr>
        <w:ind w:left="5760" w:hanging="360"/>
      </w:pPr>
      <w:rPr>
        <w:rFonts w:ascii="Times New Roman" w:eastAsiaTheme="minorHAnsi" w:hAnsi="Times New Roman" w:cs="Times New Roman" w:hint="default"/>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28435C"/>
    <w:multiLevelType w:val="multilevel"/>
    <w:tmpl w:val="A3A0CE48"/>
    <w:lvl w:ilvl="0">
      <w:start w:val="1"/>
      <w:numFmt w:val="decimal"/>
      <w:lvlText w:val="%1."/>
      <w:lvlJc w:val="left"/>
      <w:pPr>
        <w:ind w:left="720" w:hanging="360"/>
      </w:pPr>
      <w:rPr>
        <w:rFonts w:hint="default"/>
      </w:rPr>
    </w:lvl>
    <w:lvl w:ilvl="1">
      <w:start w:val="1"/>
      <w:numFmt w:val="decimal"/>
      <w:lvlText w:val="4.%2"/>
      <w:lvlJc w:val="left"/>
      <w:pPr>
        <w:ind w:left="720" w:hanging="360"/>
      </w:pPr>
      <w:rPr>
        <w:rFonts w:hint="default"/>
        <w:b/>
        <w:bCs/>
      </w:rPr>
    </w:lvl>
    <w:lvl w:ilvl="2">
      <w:start w:val="1"/>
      <w:numFmt w:val="decimal"/>
      <w:lvlText w:val="4.3.%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45131E3F"/>
    <w:multiLevelType w:val="multilevel"/>
    <w:tmpl w:val="07AEDC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52E4951"/>
    <w:multiLevelType w:val="hybridMultilevel"/>
    <w:tmpl w:val="C8260974"/>
    <w:lvl w:ilvl="0" w:tplc="ED4073B4">
      <w:start w:val="1"/>
      <w:numFmt w:val="lowerLetter"/>
      <w:lvlText w:val="%1."/>
      <w:lvlJc w:val="left"/>
      <w:pPr>
        <w:ind w:left="2421" w:hanging="360"/>
      </w:pPr>
      <w:rPr>
        <w:rFonts w:ascii="Times New Roman" w:eastAsia="Times New Roman"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53" w15:restartNumberingAfterBreak="0">
    <w:nsid w:val="45C13372"/>
    <w:multiLevelType w:val="hybridMultilevel"/>
    <w:tmpl w:val="2EC48C6A"/>
    <w:lvl w:ilvl="0" w:tplc="48322246">
      <w:start w:val="1"/>
      <w:numFmt w:val="decimal"/>
      <w:lvlText w:val="%1."/>
      <w:lvlJc w:val="left"/>
      <w:pPr>
        <w:ind w:left="927" w:hanging="360"/>
      </w:pPr>
      <w:rPr>
        <w:rFonts w:ascii="Times New Roman" w:eastAsia="Times New Roman" w:hAnsi="Times New Roman" w:cs="Times New Roman"/>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4" w15:restartNumberingAfterBreak="0">
    <w:nsid w:val="47B06DBA"/>
    <w:multiLevelType w:val="multilevel"/>
    <w:tmpl w:val="AC92D18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9F201ED"/>
    <w:multiLevelType w:val="multilevel"/>
    <w:tmpl w:val="2892F6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4CF528AE"/>
    <w:multiLevelType w:val="hybridMultilevel"/>
    <w:tmpl w:val="AD8455E2"/>
    <w:lvl w:ilvl="0" w:tplc="4790C1B0">
      <w:start w:val="1"/>
      <w:numFmt w:val="decimal"/>
      <w:lvlText w:val="%1."/>
      <w:lvlJc w:val="left"/>
      <w:pPr>
        <w:ind w:left="1080" w:hanging="360"/>
      </w:pPr>
      <w:rPr>
        <w:rFonts w:ascii="Times New Roman" w:eastAsia="Times New Roman" w:hAnsi="Times New Roman" w:cs="Times New Roman"/>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4F30347E"/>
    <w:multiLevelType w:val="hybridMultilevel"/>
    <w:tmpl w:val="F0D4BC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12B307F"/>
    <w:multiLevelType w:val="hybridMultilevel"/>
    <w:tmpl w:val="3FFC21DA"/>
    <w:lvl w:ilvl="0" w:tplc="20E8C99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53DE37F2"/>
    <w:multiLevelType w:val="hybridMultilevel"/>
    <w:tmpl w:val="8DE64D8A"/>
    <w:lvl w:ilvl="0" w:tplc="97DC3E9E">
      <w:start w:val="1"/>
      <w:numFmt w:val="decimal"/>
      <w:lvlText w:val="5.%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0" w15:restartNumberingAfterBreak="0">
    <w:nsid w:val="552E1F5B"/>
    <w:multiLevelType w:val="hybridMultilevel"/>
    <w:tmpl w:val="5FB2BBB6"/>
    <w:lvl w:ilvl="0" w:tplc="FE0E093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557E1D28"/>
    <w:multiLevelType w:val="hybridMultilevel"/>
    <w:tmpl w:val="DA3E368C"/>
    <w:lvl w:ilvl="0" w:tplc="B6AA1E5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2" w15:restartNumberingAfterBreak="0">
    <w:nsid w:val="57DE3708"/>
    <w:multiLevelType w:val="multilevel"/>
    <w:tmpl w:val="DA22DF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AF07866"/>
    <w:multiLevelType w:val="multilevel"/>
    <w:tmpl w:val="CF46572C"/>
    <w:lvl w:ilvl="0">
      <w:start w:val="1"/>
      <w:numFmt w:val="lowerLetter"/>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C2358F"/>
    <w:multiLevelType w:val="hybridMultilevel"/>
    <w:tmpl w:val="FB4885D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EE70FD8"/>
    <w:multiLevelType w:val="multilevel"/>
    <w:tmpl w:val="D700ADB2"/>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5F13218C"/>
    <w:multiLevelType w:val="multilevel"/>
    <w:tmpl w:val="292E56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55C3FE5"/>
    <w:multiLevelType w:val="hybridMultilevel"/>
    <w:tmpl w:val="D20E0418"/>
    <w:lvl w:ilvl="0" w:tplc="0421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1306C9"/>
    <w:multiLevelType w:val="multilevel"/>
    <w:tmpl w:val="F8C674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AE656A7"/>
    <w:multiLevelType w:val="hybridMultilevel"/>
    <w:tmpl w:val="5F0CA8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DBB5E94"/>
    <w:multiLevelType w:val="hybridMultilevel"/>
    <w:tmpl w:val="52329A68"/>
    <w:lvl w:ilvl="0" w:tplc="38090001">
      <w:start w:val="1"/>
      <w:numFmt w:val="bullet"/>
      <w:lvlText w:val=""/>
      <w:lvlJc w:val="left"/>
      <w:pPr>
        <w:ind w:left="1494" w:hanging="360"/>
      </w:pPr>
      <w:rPr>
        <w:rFonts w:ascii="Symbol" w:hAnsi="Symbol" w:hint="default"/>
      </w:rPr>
    </w:lvl>
    <w:lvl w:ilvl="1" w:tplc="38090003">
      <w:start w:val="1"/>
      <w:numFmt w:val="bullet"/>
      <w:lvlText w:val="o"/>
      <w:lvlJc w:val="left"/>
      <w:pPr>
        <w:ind w:left="2214" w:hanging="360"/>
      </w:pPr>
      <w:rPr>
        <w:rFonts w:ascii="Courier New" w:hAnsi="Courier New" w:cs="Courier New" w:hint="default"/>
      </w:rPr>
    </w:lvl>
    <w:lvl w:ilvl="2" w:tplc="38090005">
      <w:start w:val="1"/>
      <w:numFmt w:val="bullet"/>
      <w:lvlText w:val=""/>
      <w:lvlJc w:val="left"/>
      <w:pPr>
        <w:ind w:left="2934" w:hanging="360"/>
      </w:pPr>
      <w:rPr>
        <w:rFonts w:ascii="Wingdings" w:hAnsi="Wingdings" w:hint="default"/>
      </w:rPr>
    </w:lvl>
    <w:lvl w:ilvl="3" w:tplc="38090001">
      <w:start w:val="1"/>
      <w:numFmt w:val="bullet"/>
      <w:lvlText w:val=""/>
      <w:lvlJc w:val="left"/>
      <w:pPr>
        <w:ind w:left="3654" w:hanging="360"/>
      </w:pPr>
      <w:rPr>
        <w:rFonts w:ascii="Symbol" w:hAnsi="Symbol" w:hint="default"/>
      </w:rPr>
    </w:lvl>
    <w:lvl w:ilvl="4" w:tplc="38090003">
      <w:start w:val="1"/>
      <w:numFmt w:val="bullet"/>
      <w:lvlText w:val="o"/>
      <w:lvlJc w:val="left"/>
      <w:pPr>
        <w:ind w:left="4374" w:hanging="360"/>
      </w:pPr>
      <w:rPr>
        <w:rFonts w:ascii="Courier New" w:hAnsi="Courier New" w:cs="Courier New" w:hint="default"/>
      </w:rPr>
    </w:lvl>
    <w:lvl w:ilvl="5" w:tplc="38090005">
      <w:start w:val="1"/>
      <w:numFmt w:val="bullet"/>
      <w:lvlText w:val=""/>
      <w:lvlJc w:val="left"/>
      <w:pPr>
        <w:ind w:left="5094" w:hanging="360"/>
      </w:pPr>
      <w:rPr>
        <w:rFonts w:ascii="Wingdings" w:hAnsi="Wingdings" w:hint="default"/>
      </w:rPr>
    </w:lvl>
    <w:lvl w:ilvl="6" w:tplc="38090001">
      <w:start w:val="1"/>
      <w:numFmt w:val="bullet"/>
      <w:lvlText w:val=""/>
      <w:lvlJc w:val="left"/>
      <w:pPr>
        <w:ind w:left="5814" w:hanging="360"/>
      </w:pPr>
      <w:rPr>
        <w:rFonts w:ascii="Symbol" w:hAnsi="Symbol" w:hint="default"/>
      </w:rPr>
    </w:lvl>
    <w:lvl w:ilvl="7" w:tplc="38090003">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71" w15:restartNumberingAfterBreak="0">
    <w:nsid w:val="6F4A292C"/>
    <w:multiLevelType w:val="hybridMultilevel"/>
    <w:tmpl w:val="5ABEA108"/>
    <w:lvl w:ilvl="0" w:tplc="36D28816">
      <w:start w:val="1"/>
      <w:numFmt w:val="decimal"/>
      <w:lvlText w:val="%1)"/>
      <w:lvlJc w:val="left"/>
      <w:pPr>
        <w:ind w:left="1854" w:hanging="360"/>
      </w:pPr>
      <w:rPr>
        <w:rFonts w:ascii="Times New Roman" w:eastAsia="Times New Roman" w:hAnsi="Times New Roman" w:cs="Times New Roman"/>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2" w15:restartNumberingAfterBreak="0">
    <w:nsid w:val="6FCE76B0"/>
    <w:multiLevelType w:val="multilevel"/>
    <w:tmpl w:val="1D5E144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3" w15:restartNumberingAfterBreak="0">
    <w:nsid w:val="70570005"/>
    <w:multiLevelType w:val="multilevel"/>
    <w:tmpl w:val="EE7486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062338D"/>
    <w:multiLevelType w:val="multilevel"/>
    <w:tmpl w:val="DC4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1AB0892"/>
    <w:multiLevelType w:val="hybridMultilevel"/>
    <w:tmpl w:val="B71E85FA"/>
    <w:lvl w:ilvl="0" w:tplc="04210017">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76" w15:restartNumberingAfterBreak="0">
    <w:nsid w:val="72E33EF9"/>
    <w:multiLevelType w:val="hybridMultilevel"/>
    <w:tmpl w:val="4FD6249E"/>
    <w:lvl w:ilvl="0" w:tplc="38090001">
      <w:start w:val="1"/>
      <w:numFmt w:val="bullet"/>
      <w:lvlText w:val=""/>
      <w:lvlJc w:val="left"/>
      <w:pPr>
        <w:ind w:left="2280" w:hanging="360"/>
      </w:pPr>
      <w:rPr>
        <w:rFonts w:ascii="Symbol" w:hAnsi="Symbol" w:hint="default"/>
      </w:rPr>
    </w:lvl>
    <w:lvl w:ilvl="1" w:tplc="38090003">
      <w:start w:val="1"/>
      <w:numFmt w:val="bullet"/>
      <w:lvlText w:val="o"/>
      <w:lvlJc w:val="left"/>
      <w:pPr>
        <w:ind w:left="3000" w:hanging="360"/>
      </w:pPr>
      <w:rPr>
        <w:rFonts w:ascii="Courier New" w:hAnsi="Courier New" w:cs="Courier New" w:hint="default"/>
      </w:rPr>
    </w:lvl>
    <w:lvl w:ilvl="2" w:tplc="38090005">
      <w:start w:val="1"/>
      <w:numFmt w:val="bullet"/>
      <w:lvlText w:val=""/>
      <w:lvlJc w:val="left"/>
      <w:pPr>
        <w:ind w:left="3720" w:hanging="360"/>
      </w:pPr>
      <w:rPr>
        <w:rFonts w:ascii="Wingdings" w:hAnsi="Wingdings" w:hint="default"/>
      </w:rPr>
    </w:lvl>
    <w:lvl w:ilvl="3" w:tplc="38090001">
      <w:start w:val="1"/>
      <w:numFmt w:val="bullet"/>
      <w:lvlText w:val=""/>
      <w:lvlJc w:val="left"/>
      <w:pPr>
        <w:ind w:left="4440" w:hanging="360"/>
      </w:pPr>
      <w:rPr>
        <w:rFonts w:ascii="Symbol" w:hAnsi="Symbol" w:hint="default"/>
      </w:rPr>
    </w:lvl>
    <w:lvl w:ilvl="4" w:tplc="38090003">
      <w:start w:val="1"/>
      <w:numFmt w:val="bullet"/>
      <w:lvlText w:val="o"/>
      <w:lvlJc w:val="left"/>
      <w:pPr>
        <w:ind w:left="5160" w:hanging="360"/>
      </w:pPr>
      <w:rPr>
        <w:rFonts w:ascii="Courier New" w:hAnsi="Courier New" w:cs="Courier New" w:hint="default"/>
      </w:rPr>
    </w:lvl>
    <w:lvl w:ilvl="5" w:tplc="38090005">
      <w:start w:val="1"/>
      <w:numFmt w:val="bullet"/>
      <w:lvlText w:val=""/>
      <w:lvlJc w:val="left"/>
      <w:pPr>
        <w:ind w:left="5880" w:hanging="360"/>
      </w:pPr>
      <w:rPr>
        <w:rFonts w:ascii="Wingdings" w:hAnsi="Wingdings" w:hint="default"/>
      </w:rPr>
    </w:lvl>
    <w:lvl w:ilvl="6" w:tplc="38090001">
      <w:start w:val="1"/>
      <w:numFmt w:val="bullet"/>
      <w:lvlText w:val=""/>
      <w:lvlJc w:val="left"/>
      <w:pPr>
        <w:ind w:left="6600" w:hanging="360"/>
      </w:pPr>
      <w:rPr>
        <w:rFonts w:ascii="Symbol" w:hAnsi="Symbol" w:hint="default"/>
      </w:rPr>
    </w:lvl>
    <w:lvl w:ilvl="7" w:tplc="38090003">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77" w15:restartNumberingAfterBreak="0">
    <w:nsid w:val="73C40253"/>
    <w:multiLevelType w:val="hybridMultilevel"/>
    <w:tmpl w:val="AC04B34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8" w15:restartNumberingAfterBreak="0">
    <w:nsid w:val="75F754AD"/>
    <w:multiLevelType w:val="hybridMultilevel"/>
    <w:tmpl w:val="3B3CB92A"/>
    <w:lvl w:ilvl="0" w:tplc="04090011">
      <w:start w:val="1"/>
      <w:numFmt w:val="decimal"/>
      <w:lvlText w:val="%1)"/>
      <w:lvlJc w:val="left"/>
      <w:pPr>
        <w:ind w:left="1860" w:hanging="360"/>
      </w:p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79" w15:restartNumberingAfterBreak="0">
    <w:nsid w:val="76A74928"/>
    <w:multiLevelType w:val="multilevel"/>
    <w:tmpl w:val="24344B40"/>
    <w:lvl w:ilvl="0">
      <w:start w:val="2"/>
      <w:numFmt w:val="decimal"/>
      <w:lvlText w:val="%1."/>
      <w:lvlJc w:val="left"/>
      <w:pPr>
        <w:ind w:left="360" w:hanging="360"/>
      </w:pPr>
      <w:rPr>
        <w:rFonts w:hint="default"/>
      </w:rPr>
    </w:lvl>
    <w:lvl w:ilvl="1">
      <w:start w:val="1"/>
      <w:numFmt w:val="decimal"/>
      <w:lvlText w:val="%1.%2."/>
      <w:lvlJc w:val="left"/>
      <w:pPr>
        <w:ind w:left="915" w:hanging="360"/>
      </w:pPr>
      <w:rPr>
        <w:rFonts w:hint="default"/>
      </w:rPr>
    </w:lvl>
    <w:lvl w:ilvl="2">
      <w:start w:val="1"/>
      <w:numFmt w:val="decimal"/>
      <w:lvlText w:val="%3."/>
      <w:lvlJc w:val="left"/>
      <w:pPr>
        <w:ind w:left="1830" w:hanging="720"/>
      </w:pPr>
      <w:rPr>
        <w:rFonts w:hint="default"/>
      </w:rPr>
    </w:lvl>
    <w:lvl w:ilvl="3">
      <w:start w:val="1"/>
      <w:numFmt w:val="decimal"/>
      <w:lvlText w:val="%1.%2.%3.%4."/>
      <w:lvlJc w:val="left"/>
      <w:pPr>
        <w:ind w:left="2385" w:hanging="72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3855"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325" w:hanging="1440"/>
      </w:pPr>
      <w:rPr>
        <w:rFonts w:hint="default"/>
      </w:rPr>
    </w:lvl>
    <w:lvl w:ilvl="8">
      <w:start w:val="1"/>
      <w:numFmt w:val="decimal"/>
      <w:lvlText w:val="%1.%2.%3.%4.%5.%6.%7.%8.%9."/>
      <w:lvlJc w:val="left"/>
      <w:pPr>
        <w:ind w:left="6240" w:hanging="1800"/>
      </w:pPr>
      <w:rPr>
        <w:rFonts w:hint="default"/>
      </w:rPr>
    </w:lvl>
  </w:abstractNum>
  <w:abstractNum w:abstractNumId="80" w15:restartNumberingAfterBreak="0">
    <w:nsid w:val="76C24C8C"/>
    <w:multiLevelType w:val="hybridMultilevel"/>
    <w:tmpl w:val="BBD8D1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7FB3260"/>
    <w:multiLevelType w:val="hybridMultilevel"/>
    <w:tmpl w:val="9B3E46DA"/>
    <w:lvl w:ilvl="0" w:tplc="3809000F">
      <w:start w:val="1"/>
      <w:numFmt w:val="decimal"/>
      <w:lvlText w:val="%1."/>
      <w:lvlJc w:val="left"/>
      <w:pPr>
        <w:ind w:left="927" w:hanging="360"/>
      </w:p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2" w15:restartNumberingAfterBreak="0">
    <w:nsid w:val="78AC421F"/>
    <w:multiLevelType w:val="hybridMultilevel"/>
    <w:tmpl w:val="D9C885D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797004B1"/>
    <w:multiLevelType w:val="hybridMultilevel"/>
    <w:tmpl w:val="B5343B5E"/>
    <w:lvl w:ilvl="0" w:tplc="8A4E6E66">
      <w:start w:val="1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79F20BEF"/>
    <w:multiLevelType w:val="hybridMultilevel"/>
    <w:tmpl w:val="39D4F0AA"/>
    <w:lvl w:ilvl="0" w:tplc="990629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7A474E24"/>
    <w:multiLevelType w:val="hybridMultilevel"/>
    <w:tmpl w:val="0C6AA50E"/>
    <w:lvl w:ilvl="0" w:tplc="318C2B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4E605D"/>
    <w:multiLevelType w:val="multilevel"/>
    <w:tmpl w:val="2E549E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EB42290"/>
    <w:multiLevelType w:val="hybridMultilevel"/>
    <w:tmpl w:val="EA8A37F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7F901144"/>
    <w:multiLevelType w:val="hybridMultilevel"/>
    <w:tmpl w:val="B016AF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7FDD082E"/>
    <w:multiLevelType w:val="hybridMultilevel"/>
    <w:tmpl w:val="87E83674"/>
    <w:lvl w:ilvl="0" w:tplc="04090011">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num w:numId="1">
    <w:abstractNumId w:val="44"/>
  </w:num>
  <w:num w:numId="2">
    <w:abstractNumId w:val="79"/>
  </w:num>
  <w:num w:numId="3">
    <w:abstractNumId w:val="23"/>
  </w:num>
  <w:num w:numId="4">
    <w:abstractNumId w:val="18"/>
  </w:num>
  <w:num w:numId="5">
    <w:abstractNumId w:val="51"/>
  </w:num>
  <w:num w:numId="6">
    <w:abstractNumId w:val="74"/>
  </w:num>
  <w:num w:numId="7">
    <w:abstractNumId w:val="66"/>
  </w:num>
  <w:num w:numId="8">
    <w:abstractNumId w:val="36"/>
  </w:num>
  <w:num w:numId="9">
    <w:abstractNumId w:val="25"/>
  </w:num>
  <w:num w:numId="10">
    <w:abstractNumId w:val="16"/>
  </w:num>
  <w:num w:numId="11">
    <w:abstractNumId w:val="69"/>
  </w:num>
  <w:num w:numId="12">
    <w:abstractNumId w:val="24"/>
  </w:num>
  <w:num w:numId="13">
    <w:abstractNumId w:val="88"/>
  </w:num>
  <w:num w:numId="14">
    <w:abstractNumId w:val="31"/>
  </w:num>
  <w:num w:numId="15">
    <w:abstractNumId w:val="60"/>
  </w:num>
  <w:num w:numId="16">
    <w:abstractNumId w:val="80"/>
  </w:num>
  <w:num w:numId="17">
    <w:abstractNumId w:val="41"/>
  </w:num>
  <w:num w:numId="18">
    <w:abstractNumId w:val="84"/>
  </w:num>
  <w:num w:numId="19">
    <w:abstractNumId w:val="82"/>
  </w:num>
  <w:num w:numId="20">
    <w:abstractNumId w:val="72"/>
  </w:num>
  <w:num w:numId="21">
    <w:abstractNumId w:val="67"/>
  </w:num>
  <w:num w:numId="22">
    <w:abstractNumId w:val="62"/>
  </w:num>
  <w:num w:numId="23">
    <w:abstractNumId w:val="45"/>
  </w:num>
  <w:num w:numId="24">
    <w:abstractNumId w:val="29"/>
  </w:num>
  <w:num w:numId="25">
    <w:abstractNumId w:val="65"/>
  </w:num>
  <w:num w:numId="26">
    <w:abstractNumId w:val="47"/>
  </w:num>
  <w:num w:numId="27">
    <w:abstractNumId w:val="26"/>
  </w:num>
  <w:num w:numId="28">
    <w:abstractNumId w:val="81"/>
  </w:num>
  <w:num w:numId="29">
    <w:abstractNumId w:val="34"/>
  </w:num>
  <w:num w:numId="30">
    <w:abstractNumId w:val="49"/>
  </w:num>
  <w:num w:numId="31">
    <w:abstractNumId w:val="63"/>
  </w:num>
  <w:num w:numId="32">
    <w:abstractNumId w:val="39"/>
  </w:num>
  <w:num w:numId="33">
    <w:abstractNumId w:val="89"/>
  </w:num>
  <w:num w:numId="34">
    <w:abstractNumId w:val="71"/>
  </w:num>
  <w:num w:numId="35">
    <w:abstractNumId w:val="78"/>
  </w:num>
  <w:num w:numId="36">
    <w:abstractNumId w:val="85"/>
  </w:num>
  <w:num w:numId="37">
    <w:abstractNumId w:val="15"/>
  </w:num>
  <w:num w:numId="38">
    <w:abstractNumId w:val="46"/>
  </w:num>
  <w:num w:numId="39">
    <w:abstractNumId w:val="42"/>
  </w:num>
  <w:num w:numId="40">
    <w:abstractNumId w:val="20"/>
  </w:num>
  <w:num w:numId="41">
    <w:abstractNumId w:val="58"/>
  </w:num>
  <w:num w:numId="42">
    <w:abstractNumId w:val="35"/>
  </w:num>
  <w:num w:numId="43">
    <w:abstractNumId w:val="70"/>
  </w:num>
  <w:num w:numId="44">
    <w:abstractNumId w:val="19"/>
  </w:num>
  <w:num w:numId="45">
    <w:abstractNumId w:val="76"/>
  </w:num>
  <w:num w:numId="46">
    <w:abstractNumId w:val="53"/>
  </w:num>
  <w:num w:numId="47">
    <w:abstractNumId w:val="57"/>
  </w:num>
  <w:num w:numId="48">
    <w:abstractNumId w:val="33"/>
  </w:num>
  <w:num w:numId="49">
    <w:abstractNumId w:val="38"/>
  </w:num>
  <w:num w:numId="50">
    <w:abstractNumId w:val="32"/>
  </w:num>
  <w:num w:numId="51">
    <w:abstractNumId w:val="52"/>
  </w:num>
  <w:num w:numId="52">
    <w:abstractNumId w:val="27"/>
  </w:num>
  <w:num w:numId="53">
    <w:abstractNumId w:val="75"/>
  </w:num>
  <w:num w:numId="54">
    <w:abstractNumId w:val="21"/>
  </w:num>
  <w:num w:numId="55">
    <w:abstractNumId w:val="61"/>
  </w:num>
  <w:num w:numId="56">
    <w:abstractNumId w:val="22"/>
  </w:num>
  <w:num w:numId="57">
    <w:abstractNumId w:val="30"/>
  </w:num>
  <w:num w:numId="58">
    <w:abstractNumId w:val="48"/>
  </w:num>
  <w:num w:numId="59">
    <w:abstractNumId w:val="40"/>
  </w:num>
  <w:num w:numId="60">
    <w:abstractNumId w:val="59"/>
  </w:num>
  <w:num w:numId="61">
    <w:abstractNumId w:val="50"/>
  </w:num>
  <w:num w:numId="62">
    <w:abstractNumId w:val="28"/>
  </w:num>
  <w:num w:numId="63">
    <w:abstractNumId w:val="77"/>
  </w:num>
  <w:num w:numId="64">
    <w:abstractNumId w:val="64"/>
  </w:num>
  <w:num w:numId="65">
    <w:abstractNumId w:val="56"/>
  </w:num>
  <w:num w:numId="66">
    <w:abstractNumId w:val="43"/>
  </w:num>
  <w:num w:numId="67">
    <w:abstractNumId w:val="87"/>
  </w:num>
  <w:num w:numId="68">
    <w:abstractNumId w:val="55"/>
  </w:num>
  <w:num w:numId="69">
    <w:abstractNumId w:val="37"/>
  </w:num>
  <w:num w:numId="70">
    <w:abstractNumId w:val="83"/>
  </w:num>
  <w:num w:numId="71">
    <w:abstractNumId w:val="86"/>
  </w:num>
  <w:num w:numId="72">
    <w:abstractNumId w:val="54"/>
  </w:num>
  <w:num w:numId="73">
    <w:abstractNumId w:val="17"/>
  </w:num>
  <w:num w:numId="74">
    <w:abstractNumId w:val="73"/>
  </w:num>
  <w:num w:numId="75">
    <w:abstractNumId w:val="6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7B3"/>
    <w:rsid w:val="00000618"/>
    <w:rsid w:val="00002677"/>
    <w:rsid w:val="00004617"/>
    <w:rsid w:val="00017614"/>
    <w:rsid w:val="000227B3"/>
    <w:rsid w:val="0002480E"/>
    <w:rsid w:val="00035F7E"/>
    <w:rsid w:val="00041043"/>
    <w:rsid w:val="00046397"/>
    <w:rsid w:val="00051FFB"/>
    <w:rsid w:val="000527BE"/>
    <w:rsid w:val="00062D8E"/>
    <w:rsid w:val="000808A9"/>
    <w:rsid w:val="00092862"/>
    <w:rsid w:val="000A52B1"/>
    <w:rsid w:val="000A63AC"/>
    <w:rsid w:val="000A6FED"/>
    <w:rsid w:val="000A798B"/>
    <w:rsid w:val="000B1F2A"/>
    <w:rsid w:val="000B3409"/>
    <w:rsid w:val="000B5D59"/>
    <w:rsid w:val="000B6CFD"/>
    <w:rsid w:val="000D5B34"/>
    <w:rsid w:val="000D7EEB"/>
    <w:rsid w:val="000E1ACF"/>
    <w:rsid w:val="000E3D9F"/>
    <w:rsid w:val="000F0072"/>
    <w:rsid w:val="000F1DB8"/>
    <w:rsid w:val="000F3933"/>
    <w:rsid w:val="000F4620"/>
    <w:rsid w:val="000F4F8B"/>
    <w:rsid w:val="00106CD0"/>
    <w:rsid w:val="00110D48"/>
    <w:rsid w:val="00112A8B"/>
    <w:rsid w:val="001138CB"/>
    <w:rsid w:val="00114787"/>
    <w:rsid w:val="00126A04"/>
    <w:rsid w:val="00131A32"/>
    <w:rsid w:val="00135D82"/>
    <w:rsid w:val="00137986"/>
    <w:rsid w:val="001610D6"/>
    <w:rsid w:val="00163682"/>
    <w:rsid w:val="0016751A"/>
    <w:rsid w:val="001728DF"/>
    <w:rsid w:val="001767EE"/>
    <w:rsid w:val="00181C9C"/>
    <w:rsid w:val="00184AEC"/>
    <w:rsid w:val="001872D9"/>
    <w:rsid w:val="001903E5"/>
    <w:rsid w:val="00190E66"/>
    <w:rsid w:val="00193B9A"/>
    <w:rsid w:val="00194D74"/>
    <w:rsid w:val="001A1761"/>
    <w:rsid w:val="001A34D9"/>
    <w:rsid w:val="001A4637"/>
    <w:rsid w:val="001B04AA"/>
    <w:rsid w:val="001C0E06"/>
    <w:rsid w:val="001D01AC"/>
    <w:rsid w:val="001D2DE0"/>
    <w:rsid w:val="001D46C1"/>
    <w:rsid w:val="001D6B19"/>
    <w:rsid w:val="001F5CB9"/>
    <w:rsid w:val="00203AF6"/>
    <w:rsid w:val="0020630C"/>
    <w:rsid w:val="00222E90"/>
    <w:rsid w:val="00224A80"/>
    <w:rsid w:val="00224CA8"/>
    <w:rsid w:val="002339C6"/>
    <w:rsid w:val="00242683"/>
    <w:rsid w:val="00242B95"/>
    <w:rsid w:val="00243A45"/>
    <w:rsid w:val="00246B80"/>
    <w:rsid w:val="00246D59"/>
    <w:rsid w:val="00246DF7"/>
    <w:rsid w:val="00250B2C"/>
    <w:rsid w:val="0025325D"/>
    <w:rsid w:val="002553EC"/>
    <w:rsid w:val="00255A0C"/>
    <w:rsid w:val="00255BFC"/>
    <w:rsid w:val="00261BFB"/>
    <w:rsid w:val="00262945"/>
    <w:rsid w:val="00266F17"/>
    <w:rsid w:val="0027455F"/>
    <w:rsid w:val="002760B2"/>
    <w:rsid w:val="00277480"/>
    <w:rsid w:val="002832A2"/>
    <w:rsid w:val="00285587"/>
    <w:rsid w:val="00286783"/>
    <w:rsid w:val="00293E9C"/>
    <w:rsid w:val="00295079"/>
    <w:rsid w:val="002A2F62"/>
    <w:rsid w:val="002A3B92"/>
    <w:rsid w:val="002A4333"/>
    <w:rsid w:val="002A49C6"/>
    <w:rsid w:val="002A6451"/>
    <w:rsid w:val="002B337C"/>
    <w:rsid w:val="002B58D1"/>
    <w:rsid w:val="002B5A6C"/>
    <w:rsid w:val="002C7E29"/>
    <w:rsid w:val="002D0263"/>
    <w:rsid w:val="002D0451"/>
    <w:rsid w:val="002F20D9"/>
    <w:rsid w:val="003044E5"/>
    <w:rsid w:val="0030677C"/>
    <w:rsid w:val="00310813"/>
    <w:rsid w:val="00321146"/>
    <w:rsid w:val="00321CD9"/>
    <w:rsid w:val="00321F3F"/>
    <w:rsid w:val="00322851"/>
    <w:rsid w:val="00324043"/>
    <w:rsid w:val="00345664"/>
    <w:rsid w:val="0035013B"/>
    <w:rsid w:val="0035494F"/>
    <w:rsid w:val="00354BB1"/>
    <w:rsid w:val="00356C9F"/>
    <w:rsid w:val="00362F04"/>
    <w:rsid w:val="00363E78"/>
    <w:rsid w:val="00370D54"/>
    <w:rsid w:val="00380EFF"/>
    <w:rsid w:val="0038142A"/>
    <w:rsid w:val="00384191"/>
    <w:rsid w:val="00386407"/>
    <w:rsid w:val="0039262C"/>
    <w:rsid w:val="003971DB"/>
    <w:rsid w:val="003A2B8C"/>
    <w:rsid w:val="003A397F"/>
    <w:rsid w:val="003A66CA"/>
    <w:rsid w:val="003A6ED8"/>
    <w:rsid w:val="003A7A8D"/>
    <w:rsid w:val="003B3828"/>
    <w:rsid w:val="003C2612"/>
    <w:rsid w:val="003C6CCE"/>
    <w:rsid w:val="003D4553"/>
    <w:rsid w:val="003E7860"/>
    <w:rsid w:val="003F5BA0"/>
    <w:rsid w:val="003F5FD2"/>
    <w:rsid w:val="00402ACB"/>
    <w:rsid w:val="00403780"/>
    <w:rsid w:val="004057DF"/>
    <w:rsid w:val="0041181F"/>
    <w:rsid w:val="00416FB2"/>
    <w:rsid w:val="00417E88"/>
    <w:rsid w:val="00425991"/>
    <w:rsid w:val="00427CD7"/>
    <w:rsid w:val="004336F3"/>
    <w:rsid w:val="0043412A"/>
    <w:rsid w:val="0043694F"/>
    <w:rsid w:val="00441369"/>
    <w:rsid w:val="00447833"/>
    <w:rsid w:val="00451B92"/>
    <w:rsid w:val="004604D7"/>
    <w:rsid w:val="00462572"/>
    <w:rsid w:val="00472679"/>
    <w:rsid w:val="004742C5"/>
    <w:rsid w:val="004774B5"/>
    <w:rsid w:val="0048083A"/>
    <w:rsid w:val="0049028C"/>
    <w:rsid w:val="00490308"/>
    <w:rsid w:val="00493CB6"/>
    <w:rsid w:val="00494959"/>
    <w:rsid w:val="004964A2"/>
    <w:rsid w:val="004A01EF"/>
    <w:rsid w:val="004A08B6"/>
    <w:rsid w:val="004A110F"/>
    <w:rsid w:val="004A1451"/>
    <w:rsid w:val="004A1F75"/>
    <w:rsid w:val="004A20CB"/>
    <w:rsid w:val="004A4B7D"/>
    <w:rsid w:val="004A54A0"/>
    <w:rsid w:val="004B19B1"/>
    <w:rsid w:val="004B1C84"/>
    <w:rsid w:val="004B4570"/>
    <w:rsid w:val="004B51EF"/>
    <w:rsid w:val="004B68B1"/>
    <w:rsid w:val="004B6E21"/>
    <w:rsid w:val="004B7994"/>
    <w:rsid w:val="004C0B3C"/>
    <w:rsid w:val="004C3AA7"/>
    <w:rsid w:val="004D6092"/>
    <w:rsid w:val="004D6AEF"/>
    <w:rsid w:val="004F29B6"/>
    <w:rsid w:val="004F2F58"/>
    <w:rsid w:val="004F30AE"/>
    <w:rsid w:val="00502961"/>
    <w:rsid w:val="005047DE"/>
    <w:rsid w:val="0051104D"/>
    <w:rsid w:val="00517843"/>
    <w:rsid w:val="0052335D"/>
    <w:rsid w:val="00531642"/>
    <w:rsid w:val="00533D50"/>
    <w:rsid w:val="00534283"/>
    <w:rsid w:val="005358AF"/>
    <w:rsid w:val="00544A69"/>
    <w:rsid w:val="00544BF7"/>
    <w:rsid w:val="00557A73"/>
    <w:rsid w:val="0056741B"/>
    <w:rsid w:val="00574ED6"/>
    <w:rsid w:val="005778D2"/>
    <w:rsid w:val="00580939"/>
    <w:rsid w:val="005818F4"/>
    <w:rsid w:val="00585E23"/>
    <w:rsid w:val="00586CE2"/>
    <w:rsid w:val="0059059B"/>
    <w:rsid w:val="00596A0A"/>
    <w:rsid w:val="0059708A"/>
    <w:rsid w:val="0059722E"/>
    <w:rsid w:val="005A390B"/>
    <w:rsid w:val="005A409F"/>
    <w:rsid w:val="005B3080"/>
    <w:rsid w:val="005B4CA0"/>
    <w:rsid w:val="005C2F27"/>
    <w:rsid w:val="005D3683"/>
    <w:rsid w:val="005D45D6"/>
    <w:rsid w:val="005E172D"/>
    <w:rsid w:val="005E18F1"/>
    <w:rsid w:val="005E59B2"/>
    <w:rsid w:val="005F16C4"/>
    <w:rsid w:val="005F504B"/>
    <w:rsid w:val="0061132D"/>
    <w:rsid w:val="0061191F"/>
    <w:rsid w:val="00611ED0"/>
    <w:rsid w:val="00613BC6"/>
    <w:rsid w:val="00616DE4"/>
    <w:rsid w:val="0061785F"/>
    <w:rsid w:val="00634F6F"/>
    <w:rsid w:val="00636728"/>
    <w:rsid w:val="00637D98"/>
    <w:rsid w:val="00640B95"/>
    <w:rsid w:val="00650D08"/>
    <w:rsid w:val="00653785"/>
    <w:rsid w:val="00667A11"/>
    <w:rsid w:val="00670057"/>
    <w:rsid w:val="006710AB"/>
    <w:rsid w:val="00675585"/>
    <w:rsid w:val="0067742C"/>
    <w:rsid w:val="00681E1D"/>
    <w:rsid w:val="00687CFB"/>
    <w:rsid w:val="006901CC"/>
    <w:rsid w:val="00694177"/>
    <w:rsid w:val="00694639"/>
    <w:rsid w:val="006A0750"/>
    <w:rsid w:val="006A1AFE"/>
    <w:rsid w:val="006A3F72"/>
    <w:rsid w:val="006A4649"/>
    <w:rsid w:val="006B2AEA"/>
    <w:rsid w:val="006B61BD"/>
    <w:rsid w:val="006D6D5A"/>
    <w:rsid w:val="006E031E"/>
    <w:rsid w:val="006E0F9B"/>
    <w:rsid w:val="006E0FEE"/>
    <w:rsid w:val="006F3AE5"/>
    <w:rsid w:val="006F7D45"/>
    <w:rsid w:val="00701AE9"/>
    <w:rsid w:val="007027D5"/>
    <w:rsid w:val="0070669D"/>
    <w:rsid w:val="00713DFF"/>
    <w:rsid w:val="00714370"/>
    <w:rsid w:val="007146BD"/>
    <w:rsid w:val="0072195A"/>
    <w:rsid w:val="0072369A"/>
    <w:rsid w:val="00723D39"/>
    <w:rsid w:val="007256ED"/>
    <w:rsid w:val="007266D7"/>
    <w:rsid w:val="00727774"/>
    <w:rsid w:val="00736259"/>
    <w:rsid w:val="007509A9"/>
    <w:rsid w:val="007538A2"/>
    <w:rsid w:val="00754491"/>
    <w:rsid w:val="00754AFF"/>
    <w:rsid w:val="007578D7"/>
    <w:rsid w:val="00760BEB"/>
    <w:rsid w:val="007650EE"/>
    <w:rsid w:val="007656C7"/>
    <w:rsid w:val="007706BA"/>
    <w:rsid w:val="00776025"/>
    <w:rsid w:val="00781646"/>
    <w:rsid w:val="0078361D"/>
    <w:rsid w:val="00786065"/>
    <w:rsid w:val="00792036"/>
    <w:rsid w:val="00792E6B"/>
    <w:rsid w:val="00795D4C"/>
    <w:rsid w:val="00796D23"/>
    <w:rsid w:val="007A1772"/>
    <w:rsid w:val="007A76AC"/>
    <w:rsid w:val="007B097F"/>
    <w:rsid w:val="007B1B7C"/>
    <w:rsid w:val="007B3D3D"/>
    <w:rsid w:val="007B5422"/>
    <w:rsid w:val="007C1677"/>
    <w:rsid w:val="007C2A93"/>
    <w:rsid w:val="007C483D"/>
    <w:rsid w:val="007D09A5"/>
    <w:rsid w:val="007D12B2"/>
    <w:rsid w:val="007D446C"/>
    <w:rsid w:val="007D747E"/>
    <w:rsid w:val="007E53BC"/>
    <w:rsid w:val="007F32F1"/>
    <w:rsid w:val="007F48E2"/>
    <w:rsid w:val="007F5C55"/>
    <w:rsid w:val="007F6DC7"/>
    <w:rsid w:val="008011E6"/>
    <w:rsid w:val="00806B6F"/>
    <w:rsid w:val="00811D1A"/>
    <w:rsid w:val="0082015B"/>
    <w:rsid w:val="0082188F"/>
    <w:rsid w:val="00826233"/>
    <w:rsid w:val="00827ADC"/>
    <w:rsid w:val="00834D28"/>
    <w:rsid w:val="008506A0"/>
    <w:rsid w:val="00857FF2"/>
    <w:rsid w:val="00874B62"/>
    <w:rsid w:val="0087639C"/>
    <w:rsid w:val="008773CC"/>
    <w:rsid w:val="00880251"/>
    <w:rsid w:val="00882802"/>
    <w:rsid w:val="00887D0C"/>
    <w:rsid w:val="00890522"/>
    <w:rsid w:val="008920F0"/>
    <w:rsid w:val="00895017"/>
    <w:rsid w:val="00897B66"/>
    <w:rsid w:val="008A3AC9"/>
    <w:rsid w:val="008B019F"/>
    <w:rsid w:val="008B0808"/>
    <w:rsid w:val="008B29D3"/>
    <w:rsid w:val="008D288D"/>
    <w:rsid w:val="008D3F1B"/>
    <w:rsid w:val="008D641B"/>
    <w:rsid w:val="008D6E60"/>
    <w:rsid w:val="008E1985"/>
    <w:rsid w:val="008E6F05"/>
    <w:rsid w:val="008F2550"/>
    <w:rsid w:val="00905362"/>
    <w:rsid w:val="009116FA"/>
    <w:rsid w:val="00931000"/>
    <w:rsid w:val="009313F9"/>
    <w:rsid w:val="0093775B"/>
    <w:rsid w:val="00955078"/>
    <w:rsid w:val="00955F66"/>
    <w:rsid w:val="00957C2B"/>
    <w:rsid w:val="0096470C"/>
    <w:rsid w:val="00973643"/>
    <w:rsid w:val="00976E1B"/>
    <w:rsid w:val="00977110"/>
    <w:rsid w:val="00977406"/>
    <w:rsid w:val="009803D1"/>
    <w:rsid w:val="00993B01"/>
    <w:rsid w:val="009A2411"/>
    <w:rsid w:val="009A3E57"/>
    <w:rsid w:val="009A4A5E"/>
    <w:rsid w:val="009B30F6"/>
    <w:rsid w:val="009B3EA4"/>
    <w:rsid w:val="009C3064"/>
    <w:rsid w:val="009C44F5"/>
    <w:rsid w:val="009D1F45"/>
    <w:rsid w:val="009D3F7C"/>
    <w:rsid w:val="009D6412"/>
    <w:rsid w:val="009D65A6"/>
    <w:rsid w:val="009E58C1"/>
    <w:rsid w:val="009F1CFF"/>
    <w:rsid w:val="009F214A"/>
    <w:rsid w:val="009F56D2"/>
    <w:rsid w:val="00A018A2"/>
    <w:rsid w:val="00A10E37"/>
    <w:rsid w:val="00A14E85"/>
    <w:rsid w:val="00A22F7C"/>
    <w:rsid w:val="00A302D5"/>
    <w:rsid w:val="00A3163B"/>
    <w:rsid w:val="00A4366D"/>
    <w:rsid w:val="00A43770"/>
    <w:rsid w:val="00A53488"/>
    <w:rsid w:val="00A66BF9"/>
    <w:rsid w:val="00A67198"/>
    <w:rsid w:val="00A864A5"/>
    <w:rsid w:val="00A9597B"/>
    <w:rsid w:val="00AA3C2E"/>
    <w:rsid w:val="00AA7328"/>
    <w:rsid w:val="00AB177B"/>
    <w:rsid w:val="00AB250D"/>
    <w:rsid w:val="00AB6139"/>
    <w:rsid w:val="00AC09E3"/>
    <w:rsid w:val="00AC2CEB"/>
    <w:rsid w:val="00AC564B"/>
    <w:rsid w:val="00AD0F66"/>
    <w:rsid w:val="00AD6DD4"/>
    <w:rsid w:val="00AF2958"/>
    <w:rsid w:val="00B022C1"/>
    <w:rsid w:val="00B22FA3"/>
    <w:rsid w:val="00B24C7F"/>
    <w:rsid w:val="00B25D28"/>
    <w:rsid w:val="00B266E5"/>
    <w:rsid w:val="00B26B96"/>
    <w:rsid w:val="00B35F94"/>
    <w:rsid w:val="00B41859"/>
    <w:rsid w:val="00B41F91"/>
    <w:rsid w:val="00B450A1"/>
    <w:rsid w:val="00B461CF"/>
    <w:rsid w:val="00B46C51"/>
    <w:rsid w:val="00B557EE"/>
    <w:rsid w:val="00B6095F"/>
    <w:rsid w:val="00B62B5B"/>
    <w:rsid w:val="00B76ECA"/>
    <w:rsid w:val="00B82CE6"/>
    <w:rsid w:val="00B900BF"/>
    <w:rsid w:val="00B967FE"/>
    <w:rsid w:val="00BA025C"/>
    <w:rsid w:val="00BA5F6A"/>
    <w:rsid w:val="00BA7A2F"/>
    <w:rsid w:val="00BB32C6"/>
    <w:rsid w:val="00BB6866"/>
    <w:rsid w:val="00BC301E"/>
    <w:rsid w:val="00BD34CF"/>
    <w:rsid w:val="00BE0519"/>
    <w:rsid w:val="00BF098C"/>
    <w:rsid w:val="00BF73F4"/>
    <w:rsid w:val="00C039B9"/>
    <w:rsid w:val="00C06A79"/>
    <w:rsid w:val="00C0770F"/>
    <w:rsid w:val="00C11F18"/>
    <w:rsid w:val="00C14F39"/>
    <w:rsid w:val="00C15C7A"/>
    <w:rsid w:val="00C26887"/>
    <w:rsid w:val="00C329F6"/>
    <w:rsid w:val="00C4019C"/>
    <w:rsid w:val="00C50044"/>
    <w:rsid w:val="00C56C24"/>
    <w:rsid w:val="00C60C93"/>
    <w:rsid w:val="00C617A0"/>
    <w:rsid w:val="00C667D4"/>
    <w:rsid w:val="00C70494"/>
    <w:rsid w:val="00C71D7E"/>
    <w:rsid w:val="00C73134"/>
    <w:rsid w:val="00C73573"/>
    <w:rsid w:val="00C73F7B"/>
    <w:rsid w:val="00C772EB"/>
    <w:rsid w:val="00C82EA3"/>
    <w:rsid w:val="00C95D61"/>
    <w:rsid w:val="00C96E01"/>
    <w:rsid w:val="00CA2B38"/>
    <w:rsid w:val="00CA408D"/>
    <w:rsid w:val="00CC266E"/>
    <w:rsid w:val="00CC51B2"/>
    <w:rsid w:val="00CD1EF8"/>
    <w:rsid w:val="00CD4790"/>
    <w:rsid w:val="00CD5A46"/>
    <w:rsid w:val="00CE027F"/>
    <w:rsid w:val="00CE15FC"/>
    <w:rsid w:val="00CE697B"/>
    <w:rsid w:val="00CF0B9C"/>
    <w:rsid w:val="00CF3D96"/>
    <w:rsid w:val="00D00C01"/>
    <w:rsid w:val="00D12A41"/>
    <w:rsid w:val="00D136B0"/>
    <w:rsid w:val="00D14DCA"/>
    <w:rsid w:val="00D318D5"/>
    <w:rsid w:val="00D31A19"/>
    <w:rsid w:val="00D35E20"/>
    <w:rsid w:val="00D4033B"/>
    <w:rsid w:val="00D41588"/>
    <w:rsid w:val="00D52CC0"/>
    <w:rsid w:val="00D55097"/>
    <w:rsid w:val="00D56A8A"/>
    <w:rsid w:val="00D57486"/>
    <w:rsid w:val="00D65022"/>
    <w:rsid w:val="00D752F1"/>
    <w:rsid w:val="00D86C49"/>
    <w:rsid w:val="00D86D1D"/>
    <w:rsid w:val="00D87934"/>
    <w:rsid w:val="00D9184F"/>
    <w:rsid w:val="00D91CCF"/>
    <w:rsid w:val="00D92A0A"/>
    <w:rsid w:val="00D93978"/>
    <w:rsid w:val="00D973DD"/>
    <w:rsid w:val="00D9747F"/>
    <w:rsid w:val="00D97FB1"/>
    <w:rsid w:val="00DA0321"/>
    <w:rsid w:val="00DA0E66"/>
    <w:rsid w:val="00DB1B04"/>
    <w:rsid w:val="00DB78C3"/>
    <w:rsid w:val="00DC2154"/>
    <w:rsid w:val="00DC3BAF"/>
    <w:rsid w:val="00DD1F58"/>
    <w:rsid w:val="00DD7162"/>
    <w:rsid w:val="00DE103D"/>
    <w:rsid w:val="00DE2680"/>
    <w:rsid w:val="00DE3162"/>
    <w:rsid w:val="00DF44D7"/>
    <w:rsid w:val="00DF4FF3"/>
    <w:rsid w:val="00DF6659"/>
    <w:rsid w:val="00E00E49"/>
    <w:rsid w:val="00E02B19"/>
    <w:rsid w:val="00E04F22"/>
    <w:rsid w:val="00E064CF"/>
    <w:rsid w:val="00E206C5"/>
    <w:rsid w:val="00E22585"/>
    <w:rsid w:val="00E256D3"/>
    <w:rsid w:val="00E26D02"/>
    <w:rsid w:val="00E27535"/>
    <w:rsid w:val="00E32AE9"/>
    <w:rsid w:val="00E458DF"/>
    <w:rsid w:val="00E45B08"/>
    <w:rsid w:val="00E505AE"/>
    <w:rsid w:val="00E513DD"/>
    <w:rsid w:val="00E61E19"/>
    <w:rsid w:val="00E662D5"/>
    <w:rsid w:val="00E7250A"/>
    <w:rsid w:val="00E91643"/>
    <w:rsid w:val="00E93218"/>
    <w:rsid w:val="00E94848"/>
    <w:rsid w:val="00E959E3"/>
    <w:rsid w:val="00E97D0D"/>
    <w:rsid w:val="00EA01F7"/>
    <w:rsid w:val="00EA1B44"/>
    <w:rsid w:val="00EA1E23"/>
    <w:rsid w:val="00EA78FF"/>
    <w:rsid w:val="00EC5EF0"/>
    <w:rsid w:val="00ED35A8"/>
    <w:rsid w:val="00ED46C6"/>
    <w:rsid w:val="00ED71FE"/>
    <w:rsid w:val="00EE1547"/>
    <w:rsid w:val="00EE32A2"/>
    <w:rsid w:val="00EE61C3"/>
    <w:rsid w:val="00EF0248"/>
    <w:rsid w:val="00EF708C"/>
    <w:rsid w:val="00EF7DF5"/>
    <w:rsid w:val="00F04691"/>
    <w:rsid w:val="00F04994"/>
    <w:rsid w:val="00F054FC"/>
    <w:rsid w:val="00F05F65"/>
    <w:rsid w:val="00F07FC5"/>
    <w:rsid w:val="00F10DF3"/>
    <w:rsid w:val="00F16F46"/>
    <w:rsid w:val="00F17397"/>
    <w:rsid w:val="00F1789D"/>
    <w:rsid w:val="00F21FD1"/>
    <w:rsid w:val="00F32182"/>
    <w:rsid w:val="00F33B2D"/>
    <w:rsid w:val="00F33BE8"/>
    <w:rsid w:val="00F34DD0"/>
    <w:rsid w:val="00F362D1"/>
    <w:rsid w:val="00F3665C"/>
    <w:rsid w:val="00F40430"/>
    <w:rsid w:val="00F44648"/>
    <w:rsid w:val="00F455F0"/>
    <w:rsid w:val="00F45FE8"/>
    <w:rsid w:val="00F4677E"/>
    <w:rsid w:val="00F5136B"/>
    <w:rsid w:val="00F527CD"/>
    <w:rsid w:val="00F568E5"/>
    <w:rsid w:val="00F646E8"/>
    <w:rsid w:val="00F653E8"/>
    <w:rsid w:val="00F73A88"/>
    <w:rsid w:val="00F76275"/>
    <w:rsid w:val="00F82664"/>
    <w:rsid w:val="00F8463E"/>
    <w:rsid w:val="00F91E6F"/>
    <w:rsid w:val="00F92130"/>
    <w:rsid w:val="00FA6B66"/>
    <w:rsid w:val="00FB0811"/>
    <w:rsid w:val="00FB5EAE"/>
    <w:rsid w:val="00FC4150"/>
    <w:rsid w:val="00FD0105"/>
    <w:rsid w:val="00FD11C6"/>
    <w:rsid w:val="00FD4636"/>
    <w:rsid w:val="00FD71EC"/>
    <w:rsid w:val="00FD743F"/>
    <w:rsid w:val="00FE1D3B"/>
    <w:rsid w:val="00FE768B"/>
    <w:rsid w:val="00FE7A63"/>
    <w:rsid w:val="00FF358F"/>
    <w:rsid w:val="00FF3EC1"/>
    <w:rsid w:val="00FF679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32D87"/>
  <w15:docId w15:val="{81D5FC3A-B97A-41BF-8094-5ED983C9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184F"/>
    <w:rPr>
      <w:sz w:val="24"/>
      <w:szCs w:val="24"/>
      <w:lang w:val="en-GB" w:eastAsia="en-US"/>
    </w:rPr>
  </w:style>
  <w:style w:type="paragraph" w:styleId="Heading1">
    <w:name w:val="heading 1"/>
    <w:basedOn w:val="Normal"/>
    <w:next w:val="Normal"/>
    <w:link w:val="Heading1Char"/>
    <w:uiPriority w:val="9"/>
    <w:qFormat/>
    <w:rsid w:val="00D9184F"/>
    <w:pPr>
      <w:keepNext/>
      <w:tabs>
        <w:tab w:val="num" w:pos="0"/>
      </w:tabs>
      <w:suppressAutoHyphens/>
      <w:spacing w:line="360" w:lineRule="auto"/>
      <w:outlineLvl w:val="0"/>
    </w:pPr>
    <w:rPr>
      <w:b/>
      <w:lang w:val="en-US" w:eastAsia="ar-SA"/>
    </w:rPr>
  </w:style>
  <w:style w:type="paragraph" w:styleId="Heading2">
    <w:name w:val="heading 2"/>
    <w:basedOn w:val="Normal"/>
    <w:next w:val="Normal"/>
    <w:qFormat/>
    <w:rsid w:val="00D9184F"/>
    <w:pPr>
      <w:keepNext/>
      <w:tabs>
        <w:tab w:val="num" w:pos="0"/>
      </w:tabs>
      <w:suppressAutoHyphens/>
      <w:spacing w:line="360" w:lineRule="auto"/>
      <w:jc w:val="center"/>
      <w:outlineLvl w:val="1"/>
    </w:pPr>
    <w:rPr>
      <w:b/>
      <w:bCs/>
      <w:lang w:val="en-US" w:eastAsia="ar-SA"/>
    </w:rPr>
  </w:style>
  <w:style w:type="paragraph" w:styleId="Heading4">
    <w:name w:val="heading 4"/>
    <w:basedOn w:val="Normal"/>
    <w:next w:val="Normal"/>
    <w:qFormat/>
    <w:rsid w:val="00D9184F"/>
    <w:pPr>
      <w:keepNext/>
      <w:tabs>
        <w:tab w:val="num" w:pos="0"/>
        <w:tab w:val="left" w:pos="3285"/>
      </w:tabs>
      <w:suppressAutoHyphens/>
      <w:ind w:left="1080"/>
      <w:outlineLvl w:val="3"/>
    </w:pPr>
    <w:rPr>
      <w:b/>
      <w:bCs/>
      <w:lang w:val="en-US" w:eastAsia="ar-SA"/>
    </w:rPr>
  </w:style>
  <w:style w:type="paragraph" w:styleId="Heading5">
    <w:name w:val="heading 5"/>
    <w:basedOn w:val="Normal"/>
    <w:next w:val="Normal"/>
    <w:qFormat/>
    <w:rsid w:val="00D9184F"/>
    <w:pPr>
      <w:keepNext/>
      <w:suppressAutoHyphens/>
      <w:spacing w:line="360" w:lineRule="auto"/>
      <w:jc w:val="both"/>
      <w:outlineLvl w:val="4"/>
    </w:pPr>
    <w:rPr>
      <w:b/>
      <w:bCs/>
      <w:lang w:val="en-US" w:eastAsia="ar-SA"/>
    </w:rPr>
  </w:style>
  <w:style w:type="paragraph" w:styleId="Heading6">
    <w:name w:val="heading 6"/>
    <w:basedOn w:val="Normal"/>
    <w:next w:val="Normal"/>
    <w:qFormat/>
    <w:rsid w:val="00D9184F"/>
    <w:pPr>
      <w:keepNext/>
      <w:tabs>
        <w:tab w:val="left" w:pos="3285"/>
      </w:tabs>
      <w:suppressAutoHyphens/>
      <w:spacing w:line="360" w:lineRule="auto"/>
      <w:ind w:firstLine="720"/>
      <w:jc w:val="both"/>
      <w:outlineLvl w:val="5"/>
    </w:pPr>
    <w:rPr>
      <w:b/>
      <w:bCs/>
      <w:lang w:val="en-US" w:eastAsia="ar-SA"/>
    </w:rPr>
  </w:style>
  <w:style w:type="paragraph" w:styleId="Heading7">
    <w:name w:val="heading 7"/>
    <w:basedOn w:val="Normal"/>
    <w:next w:val="Normal"/>
    <w:qFormat/>
    <w:rsid w:val="00D9184F"/>
    <w:pPr>
      <w:keepNext/>
      <w:suppressAutoHyphens/>
      <w:spacing w:line="360" w:lineRule="auto"/>
      <w:jc w:val="center"/>
      <w:outlineLvl w:val="6"/>
    </w:pPr>
    <w:rPr>
      <w:sz w:val="28"/>
      <w:lang w:val="en-US" w:eastAsia="ar-SA"/>
    </w:rPr>
  </w:style>
  <w:style w:type="paragraph" w:styleId="Heading9">
    <w:name w:val="heading 9"/>
    <w:basedOn w:val="Normal"/>
    <w:next w:val="Normal"/>
    <w:qFormat/>
    <w:rsid w:val="00D9184F"/>
    <w:pPr>
      <w:keepNext/>
      <w:suppressAutoHyphens/>
      <w:ind w:left="1440" w:firstLine="720"/>
      <w:outlineLvl w:val="8"/>
    </w:pPr>
    <w:rPr>
      <w:b/>
      <w:bCs/>
      <w:sz w:val="20"/>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D9184F"/>
    <w:pPr>
      <w:tabs>
        <w:tab w:val="left" w:pos="720"/>
        <w:tab w:val="left" w:pos="900"/>
      </w:tabs>
      <w:suppressAutoHyphens/>
      <w:spacing w:line="360" w:lineRule="auto"/>
      <w:ind w:left="900"/>
      <w:jc w:val="both"/>
    </w:pPr>
    <w:rPr>
      <w:lang w:val="en-US" w:eastAsia="ar-SA"/>
    </w:rPr>
  </w:style>
  <w:style w:type="paragraph" w:styleId="BodyTextIndent2">
    <w:name w:val="Body Text Indent 2"/>
    <w:basedOn w:val="Normal"/>
    <w:rsid w:val="00D9184F"/>
    <w:pPr>
      <w:suppressAutoHyphens/>
      <w:ind w:left="900" w:hanging="900"/>
      <w:jc w:val="both"/>
    </w:pPr>
    <w:rPr>
      <w:lang w:val="en-US" w:eastAsia="ar-SA"/>
    </w:rPr>
  </w:style>
  <w:style w:type="paragraph" w:styleId="BodyTextIndent3">
    <w:name w:val="Body Text Indent 3"/>
    <w:basedOn w:val="Normal"/>
    <w:rsid w:val="00D9184F"/>
    <w:pPr>
      <w:suppressAutoHyphens/>
      <w:ind w:left="1080"/>
    </w:pPr>
    <w:rPr>
      <w:lang w:val="en-US" w:eastAsia="ar-SA"/>
    </w:rPr>
  </w:style>
  <w:style w:type="paragraph" w:customStyle="1" w:styleId="Heading">
    <w:name w:val="Heading"/>
    <w:basedOn w:val="Normal"/>
    <w:next w:val="BodyText"/>
    <w:rsid w:val="00D9184F"/>
    <w:pPr>
      <w:keepNext/>
      <w:suppressAutoHyphens/>
      <w:spacing w:before="240" w:after="120"/>
    </w:pPr>
    <w:rPr>
      <w:rFonts w:ascii="Arial" w:eastAsia="Lucida Sans Unicode" w:hAnsi="Arial" w:cs="Tahoma"/>
      <w:sz w:val="28"/>
      <w:szCs w:val="28"/>
      <w:lang w:val="en-US" w:eastAsia="ar-SA"/>
    </w:rPr>
  </w:style>
  <w:style w:type="paragraph" w:styleId="BodyText">
    <w:name w:val="Body Text"/>
    <w:basedOn w:val="Normal"/>
    <w:link w:val="BodyTextChar"/>
    <w:rsid w:val="00D9184F"/>
    <w:pPr>
      <w:suppressAutoHyphens/>
      <w:jc w:val="both"/>
    </w:pPr>
    <w:rPr>
      <w:sz w:val="28"/>
      <w:lang w:val="en-US" w:eastAsia="ar-SA"/>
    </w:rPr>
  </w:style>
  <w:style w:type="paragraph" w:customStyle="1" w:styleId="Index">
    <w:name w:val="Index"/>
    <w:basedOn w:val="Normal"/>
    <w:rsid w:val="00D9184F"/>
    <w:pPr>
      <w:suppressLineNumbers/>
      <w:suppressAutoHyphens/>
    </w:pPr>
    <w:rPr>
      <w:rFonts w:cs="Tahoma"/>
      <w:lang w:val="en-US" w:eastAsia="ar-SA"/>
    </w:rPr>
  </w:style>
  <w:style w:type="character" w:styleId="PageNumber">
    <w:name w:val="page number"/>
    <w:basedOn w:val="DefaultParagraphFont"/>
    <w:rsid w:val="00D9184F"/>
  </w:style>
  <w:style w:type="paragraph" w:styleId="Footer">
    <w:name w:val="footer"/>
    <w:basedOn w:val="Normal"/>
    <w:link w:val="FooterChar"/>
    <w:uiPriority w:val="99"/>
    <w:rsid w:val="00D9184F"/>
    <w:pPr>
      <w:tabs>
        <w:tab w:val="center" w:pos="4320"/>
        <w:tab w:val="right" w:pos="8640"/>
      </w:tabs>
      <w:suppressAutoHyphens/>
    </w:pPr>
    <w:rPr>
      <w:lang w:val="en-US" w:eastAsia="ar-SA"/>
    </w:rPr>
  </w:style>
  <w:style w:type="paragraph" w:styleId="BodyText3">
    <w:name w:val="Body Text 3"/>
    <w:basedOn w:val="Normal"/>
    <w:rsid w:val="00D9184F"/>
    <w:pPr>
      <w:suppressAutoHyphens/>
    </w:pPr>
    <w:rPr>
      <w:sz w:val="16"/>
      <w:lang w:val="en-US" w:eastAsia="ar-SA"/>
    </w:rPr>
  </w:style>
  <w:style w:type="paragraph" w:styleId="BodyText2">
    <w:name w:val="Body Text 2"/>
    <w:basedOn w:val="Normal"/>
    <w:rsid w:val="00D9184F"/>
    <w:pPr>
      <w:suppressAutoHyphens/>
      <w:jc w:val="center"/>
    </w:pPr>
    <w:rPr>
      <w:lang w:val="en-US" w:eastAsia="ar-SA"/>
    </w:rPr>
  </w:style>
  <w:style w:type="paragraph" w:styleId="Header">
    <w:name w:val="header"/>
    <w:basedOn w:val="Normal"/>
    <w:link w:val="HeaderChar"/>
    <w:uiPriority w:val="99"/>
    <w:rsid w:val="000227B3"/>
    <w:pPr>
      <w:tabs>
        <w:tab w:val="center" w:pos="4320"/>
        <w:tab w:val="right" w:pos="8640"/>
      </w:tabs>
    </w:pPr>
  </w:style>
  <w:style w:type="paragraph" w:styleId="FootnoteText">
    <w:name w:val="footnote text"/>
    <w:basedOn w:val="Normal"/>
    <w:link w:val="FootnoteTextChar"/>
    <w:uiPriority w:val="99"/>
    <w:rsid w:val="00286783"/>
    <w:rPr>
      <w:sz w:val="20"/>
      <w:szCs w:val="20"/>
    </w:rPr>
  </w:style>
  <w:style w:type="character" w:styleId="FootnoteReference">
    <w:name w:val="footnote reference"/>
    <w:uiPriority w:val="99"/>
    <w:semiHidden/>
    <w:rsid w:val="00286783"/>
    <w:rPr>
      <w:vertAlign w:val="superscript"/>
    </w:rPr>
  </w:style>
  <w:style w:type="table" w:styleId="TableGrid">
    <w:name w:val="Table Grid"/>
    <w:basedOn w:val="TableNormal"/>
    <w:uiPriority w:val="39"/>
    <w:rsid w:val="00714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5BFC"/>
    <w:pPr>
      <w:ind w:left="720"/>
      <w:contextualSpacing/>
    </w:pPr>
  </w:style>
  <w:style w:type="character" w:customStyle="1" w:styleId="apple-style-span">
    <w:name w:val="apple-style-span"/>
    <w:basedOn w:val="DefaultParagraphFont"/>
    <w:rsid w:val="009D65A6"/>
  </w:style>
  <w:style w:type="paragraph" w:styleId="Title">
    <w:name w:val="Title"/>
    <w:basedOn w:val="Normal"/>
    <w:link w:val="TitleChar"/>
    <w:qFormat/>
    <w:rsid w:val="007B1B7C"/>
    <w:pPr>
      <w:jc w:val="center"/>
    </w:pPr>
    <w:rPr>
      <w:rFonts w:ascii="Arial" w:hAnsi="Arial" w:cs="Arial"/>
      <w:b/>
      <w:bCs/>
      <w:lang w:val="en-US"/>
    </w:rPr>
  </w:style>
  <w:style w:type="character" w:customStyle="1" w:styleId="TitleChar">
    <w:name w:val="Title Char"/>
    <w:link w:val="Title"/>
    <w:rsid w:val="007B1B7C"/>
    <w:rPr>
      <w:rFonts w:ascii="Arial" w:hAnsi="Arial" w:cs="Arial"/>
      <w:b/>
      <w:bCs/>
      <w:sz w:val="24"/>
      <w:szCs w:val="24"/>
      <w:lang w:val="en-US" w:eastAsia="en-US"/>
    </w:rPr>
  </w:style>
  <w:style w:type="character" w:customStyle="1" w:styleId="FooterChar">
    <w:name w:val="Footer Char"/>
    <w:link w:val="Footer"/>
    <w:uiPriority w:val="99"/>
    <w:rsid w:val="007B1B7C"/>
    <w:rPr>
      <w:sz w:val="24"/>
      <w:szCs w:val="24"/>
      <w:lang w:val="en-US" w:eastAsia="ar-SA"/>
    </w:rPr>
  </w:style>
  <w:style w:type="character" w:styleId="Hyperlink">
    <w:name w:val="Hyperlink"/>
    <w:uiPriority w:val="99"/>
    <w:rsid w:val="00977110"/>
    <w:rPr>
      <w:color w:val="0000FF"/>
      <w:u w:val="single"/>
    </w:rPr>
  </w:style>
  <w:style w:type="character" w:customStyle="1" w:styleId="apple-converted-space">
    <w:name w:val="apple-converted-space"/>
    <w:basedOn w:val="DefaultParagraphFont"/>
    <w:rsid w:val="006901CC"/>
  </w:style>
  <w:style w:type="character" w:styleId="Emphasis">
    <w:name w:val="Emphasis"/>
    <w:uiPriority w:val="20"/>
    <w:qFormat/>
    <w:rsid w:val="001F5CB9"/>
    <w:rPr>
      <w:i/>
      <w:iCs/>
    </w:rPr>
  </w:style>
  <w:style w:type="character" w:customStyle="1" w:styleId="BodyTextChar">
    <w:name w:val="Body Text Char"/>
    <w:link w:val="BodyText"/>
    <w:rsid w:val="00403780"/>
    <w:rPr>
      <w:sz w:val="28"/>
      <w:szCs w:val="24"/>
      <w:lang w:val="en-US" w:eastAsia="ar-SA"/>
    </w:rPr>
  </w:style>
  <w:style w:type="character" w:customStyle="1" w:styleId="FootnoteTextChar">
    <w:name w:val="Footnote Text Char"/>
    <w:link w:val="FootnoteText"/>
    <w:uiPriority w:val="99"/>
    <w:rsid w:val="00403780"/>
    <w:rPr>
      <w:lang w:val="en-GB" w:eastAsia="en-US"/>
    </w:rPr>
  </w:style>
  <w:style w:type="paragraph" w:customStyle="1" w:styleId="Default">
    <w:name w:val="Default"/>
    <w:rsid w:val="00B967FE"/>
    <w:pPr>
      <w:autoSpaceDE w:val="0"/>
      <w:autoSpaceDN w:val="0"/>
      <w:adjustRightInd w:val="0"/>
    </w:pPr>
    <w:rPr>
      <w:color w:val="000000"/>
      <w:sz w:val="24"/>
      <w:szCs w:val="24"/>
    </w:rPr>
  </w:style>
  <w:style w:type="paragraph" w:styleId="BalloonText">
    <w:name w:val="Balloon Text"/>
    <w:basedOn w:val="Normal"/>
    <w:link w:val="BalloonTextChar"/>
    <w:uiPriority w:val="99"/>
    <w:rsid w:val="00277480"/>
    <w:rPr>
      <w:rFonts w:ascii="Tahoma" w:hAnsi="Tahoma" w:cs="Tahoma"/>
      <w:sz w:val="16"/>
      <w:szCs w:val="16"/>
    </w:rPr>
  </w:style>
  <w:style w:type="character" w:customStyle="1" w:styleId="BalloonTextChar">
    <w:name w:val="Balloon Text Char"/>
    <w:link w:val="BalloonText"/>
    <w:uiPriority w:val="99"/>
    <w:rsid w:val="00277480"/>
    <w:rPr>
      <w:rFonts w:ascii="Tahoma" w:hAnsi="Tahoma" w:cs="Tahoma"/>
      <w:sz w:val="16"/>
      <w:szCs w:val="16"/>
      <w:lang w:val="en-GB" w:eastAsia="en-US"/>
    </w:rPr>
  </w:style>
  <w:style w:type="paragraph" w:styleId="NoSpacing">
    <w:name w:val="No Spacing"/>
    <w:uiPriority w:val="1"/>
    <w:qFormat/>
    <w:rsid w:val="00874B62"/>
    <w:rPr>
      <w:sz w:val="24"/>
      <w:szCs w:val="24"/>
      <w:lang w:val="en-US" w:eastAsia="en-US"/>
    </w:rPr>
  </w:style>
  <w:style w:type="character" w:customStyle="1" w:styleId="hps">
    <w:name w:val="hps"/>
    <w:basedOn w:val="DefaultParagraphFont"/>
    <w:rsid w:val="0056741B"/>
  </w:style>
  <w:style w:type="character" w:customStyle="1" w:styleId="atn">
    <w:name w:val="atn"/>
    <w:basedOn w:val="DefaultParagraphFont"/>
    <w:rsid w:val="0056741B"/>
  </w:style>
  <w:style w:type="character" w:customStyle="1" w:styleId="shorttext">
    <w:name w:val="short_text"/>
    <w:basedOn w:val="DefaultParagraphFont"/>
    <w:rsid w:val="0056741B"/>
  </w:style>
  <w:style w:type="character" w:customStyle="1" w:styleId="HeaderChar">
    <w:name w:val="Header Char"/>
    <w:link w:val="Header"/>
    <w:uiPriority w:val="99"/>
    <w:rsid w:val="003A7A8D"/>
    <w:rPr>
      <w:sz w:val="24"/>
      <w:szCs w:val="24"/>
      <w:lang w:val="en-GB" w:eastAsia="en-US"/>
    </w:rPr>
  </w:style>
  <w:style w:type="paragraph" w:styleId="Subtitle">
    <w:name w:val="Subtitle"/>
    <w:basedOn w:val="Normal"/>
    <w:next w:val="BodyText"/>
    <w:link w:val="SubtitleChar"/>
    <w:qFormat/>
    <w:rsid w:val="003A7A8D"/>
    <w:pPr>
      <w:keepNext/>
      <w:suppressAutoHyphens/>
      <w:spacing w:before="240" w:after="120"/>
      <w:jc w:val="center"/>
    </w:pPr>
    <w:rPr>
      <w:rFonts w:ascii="Liberation Sans" w:eastAsia="DejaVu Sans" w:hAnsi="Liberation Sans" w:cs="DejaVu Sans"/>
      <w:i/>
      <w:iCs/>
      <w:sz w:val="28"/>
      <w:szCs w:val="28"/>
      <w:lang w:val="en-US" w:eastAsia="ar-SA"/>
    </w:rPr>
  </w:style>
  <w:style w:type="character" w:customStyle="1" w:styleId="SubtitleChar">
    <w:name w:val="Subtitle Char"/>
    <w:basedOn w:val="DefaultParagraphFont"/>
    <w:link w:val="Subtitle"/>
    <w:rsid w:val="003A7A8D"/>
    <w:rPr>
      <w:rFonts w:ascii="Liberation Sans" w:eastAsia="DejaVu Sans" w:hAnsi="Liberation Sans" w:cs="DejaVu Sans"/>
      <w:i/>
      <w:iCs/>
      <w:sz w:val="28"/>
      <w:szCs w:val="28"/>
      <w:lang w:val="en-US" w:eastAsia="ar-SA"/>
    </w:rPr>
  </w:style>
  <w:style w:type="paragraph" w:styleId="NormalWeb">
    <w:name w:val="Normal (Web)"/>
    <w:basedOn w:val="Normal"/>
    <w:uiPriority w:val="99"/>
    <w:unhideWhenUsed/>
    <w:rsid w:val="003A7A8D"/>
    <w:pPr>
      <w:spacing w:before="100" w:beforeAutospacing="1" w:after="100" w:afterAutospacing="1"/>
    </w:pPr>
    <w:rPr>
      <w:lang w:val="en-US"/>
    </w:rPr>
  </w:style>
  <w:style w:type="character" w:customStyle="1" w:styleId="ilad">
    <w:name w:val="il_ad"/>
    <w:rsid w:val="003A7A8D"/>
  </w:style>
  <w:style w:type="character" w:styleId="Strong">
    <w:name w:val="Strong"/>
    <w:uiPriority w:val="22"/>
    <w:qFormat/>
    <w:rsid w:val="003A7A8D"/>
    <w:rPr>
      <w:b/>
      <w:bCs/>
    </w:rPr>
  </w:style>
  <w:style w:type="paragraph" w:styleId="Caption">
    <w:name w:val="caption"/>
    <w:basedOn w:val="Normal"/>
    <w:next w:val="Normal"/>
    <w:unhideWhenUsed/>
    <w:qFormat/>
    <w:rsid w:val="003A7A8D"/>
    <w:pPr>
      <w:spacing w:after="200"/>
    </w:pPr>
    <w:rPr>
      <w:rFonts w:ascii="Calibri" w:hAnsi="Calibri"/>
      <w:b/>
      <w:bCs/>
      <w:color w:val="4F81BD"/>
      <w:sz w:val="18"/>
      <w:szCs w:val="18"/>
      <w:lang w:val="en-US"/>
    </w:rPr>
  </w:style>
  <w:style w:type="character" w:customStyle="1" w:styleId="a">
    <w:name w:val="a"/>
    <w:basedOn w:val="DefaultParagraphFont"/>
    <w:rsid w:val="003A7A8D"/>
  </w:style>
  <w:style w:type="character" w:customStyle="1" w:styleId="l6">
    <w:name w:val="l6"/>
    <w:basedOn w:val="DefaultParagraphFont"/>
    <w:rsid w:val="003A7A8D"/>
  </w:style>
  <w:style w:type="character" w:customStyle="1" w:styleId="l7">
    <w:name w:val="l7"/>
    <w:basedOn w:val="DefaultParagraphFont"/>
    <w:rsid w:val="003A7A8D"/>
  </w:style>
  <w:style w:type="character" w:customStyle="1" w:styleId="Heading1Char">
    <w:name w:val="Heading 1 Char"/>
    <w:basedOn w:val="DefaultParagraphFont"/>
    <w:link w:val="Heading1"/>
    <w:uiPriority w:val="9"/>
    <w:rsid w:val="003A7A8D"/>
    <w:rPr>
      <w:b/>
      <w:sz w:val="24"/>
      <w:szCs w:val="24"/>
      <w:lang w:val="en-US" w:eastAsia="ar-SA"/>
    </w:rPr>
  </w:style>
  <w:style w:type="character" w:styleId="LineNumber">
    <w:name w:val="line number"/>
    <w:basedOn w:val="DefaultParagraphFont"/>
    <w:uiPriority w:val="99"/>
    <w:semiHidden/>
    <w:unhideWhenUsed/>
    <w:rsid w:val="003A7A8D"/>
  </w:style>
  <w:style w:type="paragraph" w:styleId="TOCHeading">
    <w:name w:val="TOC Heading"/>
    <w:basedOn w:val="Heading1"/>
    <w:next w:val="Normal"/>
    <w:uiPriority w:val="39"/>
    <w:semiHidden/>
    <w:unhideWhenUsed/>
    <w:qFormat/>
    <w:rsid w:val="003A7A8D"/>
    <w:pPr>
      <w:keepLines/>
      <w:tabs>
        <w:tab w:val="clear" w:pos="0"/>
      </w:tabs>
      <w:suppressAutoHyphens w:val="0"/>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table" w:styleId="LightShading">
    <w:name w:val="Light Shading"/>
    <w:basedOn w:val="TableNormal"/>
    <w:uiPriority w:val="60"/>
    <w:rsid w:val="003A7A8D"/>
    <w:rPr>
      <w:rFonts w:asciiTheme="minorHAnsi" w:eastAsiaTheme="minorHAnsi" w:hAnsiTheme="minorHAnsi" w:cstheme="minorBidi"/>
      <w:color w:val="000000" w:themeColor="text1" w:themeShade="BF"/>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3A7A8D"/>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3A7A8D"/>
    <w:rPr>
      <w:rFonts w:asciiTheme="minorHAnsi" w:eastAsiaTheme="minorHAnsi" w:hAnsiTheme="minorHAnsi" w:cstheme="minorBidi"/>
      <w:sz w:val="22"/>
      <w:szCs w:val="22"/>
      <w:lang w:val="en-US" w:eastAsia="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3A7A8D"/>
    <w:rPr>
      <w:rFonts w:asciiTheme="minorHAnsi" w:eastAsiaTheme="minorHAnsi" w:hAnsiTheme="minorHAnsi" w:cstheme="minorBidi"/>
      <w:sz w:val="22"/>
      <w:szCs w:val="22"/>
      <w:lang w:val="en-US" w:eastAsia="en-US"/>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3A7A8D"/>
    <w:rPr>
      <w:rFonts w:asciiTheme="minorHAnsi" w:eastAsiaTheme="minorHAnsi" w:hAnsiTheme="minorHAnsi" w:cstheme="minorBidi"/>
      <w:color w:val="943634" w:themeColor="accent2" w:themeShade="BF"/>
      <w:sz w:val="22"/>
      <w:szCs w:val="22"/>
      <w:lang w:val="en-US"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A7A8D"/>
    <w:rPr>
      <w:rFonts w:asciiTheme="minorHAnsi" w:eastAsiaTheme="minorHAnsi" w:hAnsiTheme="minorHAnsi" w:cstheme="minorBidi"/>
      <w:color w:val="76923C" w:themeColor="accent3" w:themeShade="BF"/>
      <w:sz w:val="22"/>
      <w:szCs w:val="22"/>
      <w:lang w:val="en-US" w:eastAsia="en-US"/>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A7A8D"/>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3A7A8D"/>
    <w:rPr>
      <w:rFonts w:asciiTheme="minorHAnsi" w:eastAsiaTheme="minorHAnsi" w:hAnsiTheme="minorHAnsi" w:cstheme="minorBidi"/>
      <w:color w:val="E36C0A" w:themeColor="accent6" w:themeShade="BF"/>
      <w:sz w:val="22"/>
      <w:szCs w:val="22"/>
      <w:lang w:val="en-US" w:eastAsia="en-US"/>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
    <w:name w:val="Light Grid"/>
    <w:basedOn w:val="TableNormal"/>
    <w:uiPriority w:val="62"/>
    <w:rsid w:val="003A7A8D"/>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TMLPreformatted">
    <w:name w:val="HTML Preformatted"/>
    <w:basedOn w:val="Normal"/>
    <w:link w:val="HTMLPreformattedChar"/>
    <w:uiPriority w:val="99"/>
    <w:semiHidden/>
    <w:unhideWhenUsed/>
    <w:rsid w:val="003A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A7A8D"/>
    <w:rPr>
      <w:rFonts w:ascii="Courier New" w:hAnsi="Courier New" w:cs="Courier New"/>
      <w:lang w:val="en-US" w:eastAsia="en-US"/>
    </w:rPr>
  </w:style>
  <w:style w:type="table" w:styleId="GridTable6Colorful-Accent5">
    <w:name w:val="Grid Table 6 Colorful Accent 5"/>
    <w:basedOn w:val="TableNormal"/>
    <w:uiPriority w:val="51"/>
    <w:rsid w:val="003A7A8D"/>
    <w:rPr>
      <w:rFonts w:asciiTheme="minorHAnsi" w:eastAsiaTheme="minorHAnsi" w:hAnsiTheme="minorHAnsi" w:cstheme="minorBidi"/>
      <w:color w:val="31849B" w:themeColor="accent5" w:themeShade="BF"/>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7Colorful-Accent6">
    <w:name w:val="List Table 7 Colorful Accent 6"/>
    <w:basedOn w:val="TableNormal"/>
    <w:uiPriority w:val="52"/>
    <w:rsid w:val="003A7A8D"/>
    <w:rPr>
      <w:rFonts w:asciiTheme="minorHAnsi" w:eastAsiaTheme="minorHAnsi" w:hAnsiTheme="minorHAnsi" w:cstheme="minorBidi"/>
      <w:color w:val="E36C0A" w:themeColor="accent6" w:themeShade="BF"/>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3A7A8D"/>
    <w:rPr>
      <w:rFonts w:asciiTheme="minorHAnsi" w:eastAsiaTheme="minorHAnsi" w:hAnsiTheme="minorHAnsi" w:cstheme="minorBidi"/>
      <w:color w:val="31849B" w:themeColor="accent5" w:themeShade="BF"/>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3A7A8D"/>
    <w:rPr>
      <w:rFonts w:asciiTheme="minorHAnsi" w:eastAsiaTheme="minorHAnsi" w:hAnsiTheme="minorHAnsi" w:cstheme="minorBidi"/>
      <w:color w:val="31849B" w:themeColor="accent5" w:themeShade="BF"/>
      <w:sz w:val="22"/>
      <w:szCs w:val="22"/>
      <w:lang w:val="en-US" w:eastAsia="en-US"/>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3A7A8D"/>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3A7A8D"/>
    <w:rPr>
      <w:color w:val="605E5C"/>
      <w:shd w:val="clear" w:color="auto" w:fill="E1DFDD"/>
    </w:rPr>
  </w:style>
  <w:style w:type="table" w:styleId="TableGridLight">
    <w:name w:val="Grid Table Light"/>
    <w:basedOn w:val="TableNormal"/>
    <w:uiPriority w:val="40"/>
    <w:rsid w:val="003A7A8D"/>
    <w:rPr>
      <w:rFonts w:asciiTheme="minorHAnsi" w:eastAsiaTheme="minorHAnsi" w:hAnsiTheme="minorHAnsi" w:cstheme="minorBid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3A7A8D"/>
    <w:rPr>
      <w:rFonts w:asciiTheme="minorHAnsi" w:eastAsiaTheme="minorHAnsi" w:hAnsiTheme="minorHAnsi" w:cstheme="minorBidi"/>
      <w:sz w:val="22"/>
      <w:szCs w:val="22"/>
      <w:lang w:val="en-US"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SebutanYangBelumTerselesaikan1">
    <w:name w:val="Sebutan Yang Belum Terselesaikan1"/>
    <w:basedOn w:val="DefaultParagraphFont"/>
    <w:uiPriority w:val="99"/>
    <w:semiHidden/>
    <w:unhideWhenUsed/>
    <w:rsid w:val="003A7A8D"/>
    <w:rPr>
      <w:color w:val="605E5C"/>
      <w:shd w:val="clear" w:color="auto" w:fill="E1DFDD"/>
    </w:rPr>
  </w:style>
  <w:style w:type="table" w:styleId="GridTable6Colorful">
    <w:name w:val="Grid Table 6 Colorful"/>
    <w:basedOn w:val="TableNormal"/>
    <w:uiPriority w:val="51"/>
    <w:rsid w:val="003A7A8D"/>
    <w:rPr>
      <w:rFonts w:asciiTheme="minorHAnsi" w:eastAsiaTheme="minorHAnsi" w:hAnsiTheme="minorHAnsi" w:cstheme="minorBidi"/>
      <w:color w:val="000000" w:themeColor="text1"/>
      <w:sz w:val="22"/>
      <w:szCs w:val="22"/>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A7A8D"/>
    <w:rPr>
      <w:color w:val="605E5C"/>
      <w:shd w:val="clear" w:color="auto" w:fill="E1DFDD"/>
    </w:rPr>
  </w:style>
  <w:style w:type="character" w:styleId="CommentReference">
    <w:name w:val="annotation reference"/>
    <w:basedOn w:val="DefaultParagraphFont"/>
    <w:uiPriority w:val="99"/>
    <w:semiHidden/>
    <w:unhideWhenUsed/>
    <w:rsid w:val="003A7A8D"/>
    <w:rPr>
      <w:sz w:val="16"/>
      <w:szCs w:val="16"/>
    </w:rPr>
  </w:style>
  <w:style w:type="paragraph" w:styleId="CommentText">
    <w:name w:val="annotation text"/>
    <w:basedOn w:val="Normal"/>
    <w:link w:val="CommentTextChar"/>
    <w:uiPriority w:val="99"/>
    <w:semiHidden/>
    <w:unhideWhenUsed/>
    <w:rsid w:val="003A7A8D"/>
    <w:pPr>
      <w:spacing w:after="200"/>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3A7A8D"/>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3A7A8D"/>
    <w:rPr>
      <w:b/>
      <w:bCs/>
    </w:rPr>
  </w:style>
  <w:style w:type="character" w:customStyle="1" w:styleId="CommentSubjectChar">
    <w:name w:val="Comment Subject Char"/>
    <w:basedOn w:val="CommentTextChar"/>
    <w:link w:val="CommentSubject"/>
    <w:uiPriority w:val="99"/>
    <w:semiHidden/>
    <w:rsid w:val="003A7A8D"/>
    <w:rPr>
      <w:rFonts w:asciiTheme="minorHAnsi" w:eastAsiaTheme="minorHAnsi" w:hAnsiTheme="minorHAnsi" w:cstheme="minorBidi"/>
      <w:b/>
      <w:bCs/>
      <w:lang w:val="en-US" w:eastAsia="en-US"/>
    </w:rPr>
  </w:style>
  <w:style w:type="paragraph" w:styleId="TOC1">
    <w:name w:val="toc 1"/>
    <w:basedOn w:val="Normal"/>
    <w:next w:val="Normal"/>
    <w:autoRedefine/>
    <w:uiPriority w:val="39"/>
    <w:unhideWhenUsed/>
    <w:rsid w:val="00203AF6"/>
    <w:pPr>
      <w:spacing w:after="100"/>
    </w:pPr>
  </w:style>
  <w:style w:type="paragraph" w:styleId="TOC2">
    <w:name w:val="toc 2"/>
    <w:basedOn w:val="Normal"/>
    <w:next w:val="Normal"/>
    <w:autoRedefine/>
    <w:uiPriority w:val="39"/>
    <w:unhideWhenUsed/>
    <w:rsid w:val="00D752F1"/>
    <w:pPr>
      <w:tabs>
        <w:tab w:val="left" w:pos="709"/>
        <w:tab w:val="right" w:leader="dot" w:pos="7928"/>
      </w:tabs>
      <w:spacing w:line="360" w:lineRule="auto"/>
    </w:pPr>
  </w:style>
  <w:style w:type="paragraph" w:styleId="TableofFigures">
    <w:name w:val="table of figures"/>
    <w:basedOn w:val="Normal"/>
    <w:next w:val="Normal"/>
    <w:uiPriority w:val="99"/>
    <w:unhideWhenUsed/>
    <w:rsid w:val="00203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632469">
      <w:bodyDiv w:val="1"/>
      <w:marLeft w:val="0"/>
      <w:marRight w:val="0"/>
      <w:marTop w:val="0"/>
      <w:marBottom w:val="0"/>
      <w:divBdr>
        <w:top w:val="none" w:sz="0" w:space="0" w:color="auto"/>
        <w:left w:val="none" w:sz="0" w:space="0" w:color="auto"/>
        <w:bottom w:val="none" w:sz="0" w:space="0" w:color="auto"/>
        <w:right w:val="none" w:sz="0" w:space="0" w:color="auto"/>
      </w:divBdr>
      <w:divsChild>
        <w:div w:id="2015910934">
          <w:marLeft w:val="0"/>
          <w:marRight w:val="0"/>
          <w:marTop w:val="0"/>
          <w:marBottom w:val="0"/>
          <w:divBdr>
            <w:top w:val="none" w:sz="0" w:space="0" w:color="auto"/>
            <w:left w:val="none" w:sz="0" w:space="0" w:color="auto"/>
            <w:bottom w:val="none" w:sz="0" w:space="0" w:color="auto"/>
            <w:right w:val="none" w:sz="0" w:space="0" w:color="auto"/>
          </w:divBdr>
          <w:divsChild>
            <w:div w:id="740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footer" Target="footer9.xml"/><Relationship Id="rId47" Type="http://schemas.openxmlformats.org/officeDocument/2006/relationships/header" Target="header11.xml"/><Relationship Id="rId63" Type="http://schemas.openxmlformats.org/officeDocument/2006/relationships/package" Target="embeddings/Microsoft_Visio_Drawing5.vsdx"/><Relationship Id="rId68" Type="http://schemas.openxmlformats.org/officeDocument/2006/relationships/image" Target="media/image24.emf"/><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eader" Target="header15.xml"/><Relationship Id="rId11" Type="http://schemas.openxmlformats.org/officeDocument/2006/relationships/footer" Target="footer1.xml"/><Relationship Id="rId32" Type="http://schemas.openxmlformats.org/officeDocument/2006/relationships/header" Target="header6.xml"/><Relationship Id="rId37" Type="http://schemas.openxmlformats.org/officeDocument/2006/relationships/diagramLayout" Target="diagrams/layout1.xml"/><Relationship Id="rId53" Type="http://schemas.openxmlformats.org/officeDocument/2006/relationships/package" Target="embeddings/Microsoft_Visio_Drawing.vsdx"/><Relationship Id="rId58" Type="http://schemas.openxmlformats.org/officeDocument/2006/relationships/image" Target="media/image19.emf"/><Relationship Id="rId74" Type="http://schemas.openxmlformats.org/officeDocument/2006/relationships/image" Target="media/image27.emf"/><Relationship Id="rId79" Type="http://schemas.openxmlformats.org/officeDocument/2006/relationships/image" Target="media/image31.emf"/><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11.xml"/><Relationship Id="rId64" Type="http://schemas.openxmlformats.org/officeDocument/2006/relationships/image" Target="media/image22.emf"/><Relationship Id="rId69" Type="http://schemas.openxmlformats.org/officeDocument/2006/relationships/package" Target="embeddings/Microsoft_Visio_Drawing8.vsdx"/><Relationship Id="rId113" Type="http://schemas.openxmlformats.org/officeDocument/2006/relationships/theme" Target="theme/theme1.xml"/><Relationship Id="rId80" Type="http://schemas.openxmlformats.org/officeDocument/2006/relationships/package" Target="embeddings/Microsoft_Visio_Drawing12.vsdx"/><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footer" Target="footer7.xml"/><Relationship Id="rId38" Type="http://schemas.openxmlformats.org/officeDocument/2006/relationships/diagramQuickStyle" Target="diagrams/quickStyle1.xml"/><Relationship Id="rId59" Type="http://schemas.openxmlformats.org/officeDocument/2006/relationships/package" Target="embeddings/Microsoft_Visio_Drawing3.vsdx"/><Relationship Id="rId103" Type="http://schemas.openxmlformats.org/officeDocument/2006/relationships/image" Target="media/image54.png"/><Relationship Id="rId108" Type="http://schemas.openxmlformats.org/officeDocument/2006/relationships/footer" Target="footer13.xml"/><Relationship Id="rId54" Type="http://schemas.openxmlformats.org/officeDocument/2006/relationships/image" Target="media/image17.emf"/><Relationship Id="rId70" Type="http://schemas.openxmlformats.org/officeDocument/2006/relationships/image" Target="media/image25.emf"/><Relationship Id="rId75" Type="http://schemas.openxmlformats.org/officeDocument/2006/relationships/package" Target="embeddings/Microsoft_Visio_Drawing11.vsdx"/><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microsoft.com/office/2007/relationships/hdphoto" Target="media/hdphoto1.wdp"/><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14.png"/><Relationship Id="rId57" Type="http://schemas.openxmlformats.org/officeDocument/2006/relationships/package" Target="embeddings/Microsoft_Visio_Drawing2.vsdx"/><Relationship Id="rId106" Type="http://schemas.openxmlformats.org/officeDocument/2006/relationships/footer" Target="footer12.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eader" Target="header9.xml"/><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6.vsdx"/><Relationship Id="rId73" Type="http://schemas.openxmlformats.org/officeDocument/2006/relationships/package" Target="embeddings/Microsoft_Visio_Drawing10.vsdx"/><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diagramColors" Target="diagrams/colors1.xml"/><Relationship Id="rId109" Type="http://schemas.openxmlformats.org/officeDocument/2006/relationships/image" Target="media/image55.png"/><Relationship Id="rId34" Type="http://schemas.openxmlformats.org/officeDocument/2006/relationships/header" Target="header7.xml"/><Relationship Id="rId50" Type="http://schemas.openxmlformats.org/officeDocument/2006/relationships/header" Target="header12.xml"/><Relationship Id="rId55" Type="http://schemas.openxmlformats.org/officeDocument/2006/relationships/package" Target="embeddings/Microsoft_Visio_Drawing1.vsdx"/><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package" Target="embeddings/Microsoft_Visio_Drawing9.vsdx"/><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microsoft.com/office/2007/relationships/diagramDrawing" Target="diagrams/drawing1.xml"/><Relationship Id="rId45" Type="http://schemas.openxmlformats.org/officeDocument/2006/relationships/header" Target="header10.xml"/><Relationship Id="rId66" Type="http://schemas.openxmlformats.org/officeDocument/2006/relationships/image" Target="media/image23.emf"/><Relationship Id="rId87" Type="http://schemas.openxmlformats.org/officeDocument/2006/relationships/image" Target="media/image38.png"/><Relationship Id="rId110" Type="http://schemas.openxmlformats.org/officeDocument/2006/relationships/footer" Target="footer14.xml"/><Relationship Id="rId61" Type="http://schemas.openxmlformats.org/officeDocument/2006/relationships/package" Target="embeddings/Microsoft_Visio_Drawing4.vsdx"/><Relationship Id="rId82" Type="http://schemas.openxmlformats.org/officeDocument/2006/relationships/image" Target="media/image33.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footer" Target="footer8.xml"/><Relationship Id="rId56" Type="http://schemas.openxmlformats.org/officeDocument/2006/relationships/image" Target="media/image18.emf"/><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26.emf"/><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image" Target="media/image6.jpg"/><Relationship Id="rId46" Type="http://schemas.openxmlformats.org/officeDocument/2006/relationships/footer" Target="footer10.xml"/><Relationship Id="rId67" Type="http://schemas.openxmlformats.org/officeDocument/2006/relationships/package" Target="embeddings/Microsoft_Visio_Drawing7.vsdx"/><Relationship Id="rId20" Type="http://schemas.openxmlformats.org/officeDocument/2006/relationships/image" Target="media/image2.png"/><Relationship Id="rId41" Type="http://schemas.openxmlformats.org/officeDocument/2006/relationships/header" Target="header8.xml"/><Relationship Id="rId62" Type="http://schemas.openxmlformats.org/officeDocument/2006/relationships/image" Target="media/image21.emf"/><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header" Target="header1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2DC1FE-05BD-4AD1-A8E2-7E0A995549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DFF543BD-4FA4-4FD0-8CEC-8A6876F002E0}">
      <dgm:prSet phldrT="[Text]" custT="1"/>
      <dgm:spPr/>
      <dgm:t>
        <a:bodyPr/>
        <a:lstStyle/>
        <a:p>
          <a:r>
            <a:rPr lang="id-ID" sz="1400"/>
            <a:t>Owner</a:t>
          </a:r>
        </a:p>
      </dgm:t>
    </dgm:pt>
    <dgm:pt modelId="{9DB836BB-570B-4C2C-A0BA-EB446D423F44}" type="parTrans" cxnId="{77487606-8DBA-457E-98A4-D7FC526F28F3}">
      <dgm:prSet/>
      <dgm:spPr/>
      <dgm:t>
        <a:bodyPr/>
        <a:lstStyle/>
        <a:p>
          <a:endParaRPr lang="id-ID" sz="1400"/>
        </a:p>
      </dgm:t>
    </dgm:pt>
    <dgm:pt modelId="{515A0C65-0FED-4229-874C-DD5884E70096}" type="sibTrans" cxnId="{77487606-8DBA-457E-98A4-D7FC526F28F3}">
      <dgm:prSet/>
      <dgm:spPr/>
      <dgm:t>
        <a:bodyPr/>
        <a:lstStyle/>
        <a:p>
          <a:endParaRPr lang="id-ID" sz="1400"/>
        </a:p>
      </dgm:t>
    </dgm:pt>
    <dgm:pt modelId="{BE5B6CB6-34F2-47F5-95D4-D05500C1EFE6}">
      <dgm:prSet phldrT="[Text]" custT="1"/>
      <dgm:spPr/>
      <dgm:t>
        <a:bodyPr/>
        <a:lstStyle/>
        <a:p>
          <a:r>
            <a:rPr lang="en-US" sz="1400"/>
            <a:t>Kepala Mekanik</a:t>
          </a:r>
          <a:endParaRPr lang="id-ID" sz="1400"/>
        </a:p>
      </dgm:t>
    </dgm:pt>
    <dgm:pt modelId="{0775649D-DA61-47F4-A78A-57F035795E52}" type="parTrans" cxnId="{9ACD2D86-5404-4784-A0D6-7FEA0E749CD1}">
      <dgm:prSet/>
      <dgm:spPr/>
      <dgm:t>
        <a:bodyPr/>
        <a:lstStyle/>
        <a:p>
          <a:endParaRPr lang="id-ID" sz="1400"/>
        </a:p>
      </dgm:t>
    </dgm:pt>
    <dgm:pt modelId="{89FD81E4-8CEC-4BCC-A1F7-330B4D8E4247}" type="sibTrans" cxnId="{9ACD2D86-5404-4784-A0D6-7FEA0E749CD1}">
      <dgm:prSet/>
      <dgm:spPr/>
      <dgm:t>
        <a:bodyPr/>
        <a:lstStyle/>
        <a:p>
          <a:endParaRPr lang="id-ID" sz="1400"/>
        </a:p>
      </dgm:t>
    </dgm:pt>
    <dgm:pt modelId="{A173E360-3263-4C2B-9E06-8A81A7D09AE5}">
      <dgm:prSet custT="1"/>
      <dgm:spPr/>
      <dgm:t>
        <a:bodyPr/>
        <a:lstStyle/>
        <a:p>
          <a:r>
            <a:rPr lang="en-ID" sz="1400"/>
            <a:t>Kasir</a:t>
          </a:r>
        </a:p>
      </dgm:t>
    </dgm:pt>
    <dgm:pt modelId="{9F89A295-F564-47E6-83B9-DDC1DB641FCD}" type="parTrans" cxnId="{BEF50E66-6883-4847-93F8-661B63A441D3}">
      <dgm:prSet/>
      <dgm:spPr/>
      <dgm:t>
        <a:bodyPr/>
        <a:lstStyle/>
        <a:p>
          <a:endParaRPr lang="en-ID" sz="1400"/>
        </a:p>
      </dgm:t>
    </dgm:pt>
    <dgm:pt modelId="{B2C9D21A-CA49-4CD0-9EAA-3CFEBB57CA26}" type="sibTrans" cxnId="{BEF50E66-6883-4847-93F8-661B63A441D3}">
      <dgm:prSet/>
      <dgm:spPr/>
      <dgm:t>
        <a:bodyPr/>
        <a:lstStyle/>
        <a:p>
          <a:endParaRPr lang="en-ID" sz="1400"/>
        </a:p>
      </dgm:t>
    </dgm:pt>
    <dgm:pt modelId="{152C8347-65E7-4EAF-86EC-9C81A4E2049A}">
      <dgm:prSet custT="1"/>
      <dgm:spPr/>
      <dgm:t>
        <a:bodyPr/>
        <a:lstStyle/>
        <a:p>
          <a:r>
            <a:rPr lang="en-ID" sz="1400"/>
            <a:t>Mekanik</a:t>
          </a:r>
        </a:p>
      </dgm:t>
    </dgm:pt>
    <dgm:pt modelId="{581E4A05-A9E5-4942-B213-737B6EDBF369}" type="parTrans" cxnId="{0D833C29-979B-472A-8AA1-80D2B695F5D3}">
      <dgm:prSet/>
      <dgm:spPr/>
      <dgm:t>
        <a:bodyPr/>
        <a:lstStyle/>
        <a:p>
          <a:endParaRPr lang="en-ID" sz="1400"/>
        </a:p>
      </dgm:t>
    </dgm:pt>
    <dgm:pt modelId="{BD7ACC94-03B9-4DF9-8FAD-C24C1B4D6CE9}" type="sibTrans" cxnId="{0D833C29-979B-472A-8AA1-80D2B695F5D3}">
      <dgm:prSet/>
      <dgm:spPr/>
      <dgm:t>
        <a:bodyPr/>
        <a:lstStyle/>
        <a:p>
          <a:endParaRPr lang="en-ID" sz="1400"/>
        </a:p>
      </dgm:t>
    </dgm:pt>
    <dgm:pt modelId="{94DCE5DD-148F-4D25-83A4-792408485DF3}">
      <dgm:prSet custT="1"/>
      <dgm:spPr/>
      <dgm:t>
        <a:bodyPr/>
        <a:lstStyle/>
        <a:p>
          <a:r>
            <a:rPr lang="en-ID" sz="1400"/>
            <a:t>Counter Part</a:t>
          </a:r>
        </a:p>
      </dgm:t>
    </dgm:pt>
    <dgm:pt modelId="{5778FAA6-C55E-42A1-A693-F1FDD3786631}" type="parTrans" cxnId="{E406B8DF-7A63-4006-AA5C-E66139D0AC4D}">
      <dgm:prSet/>
      <dgm:spPr/>
      <dgm:t>
        <a:bodyPr/>
        <a:lstStyle/>
        <a:p>
          <a:endParaRPr lang="en-ID"/>
        </a:p>
      </dgm:t>
    </dgm:pt>
    <dgm:pt modelId="{EDB88E97-7961-45DF-8B94-1A481EE314C0}" type="sibTrans" cxnId="{E406B8DF-7A63-4006-AA5C-E66139D0AC4D}">
      <dgm:prSet/>
      <dgm:spPr/>
      <dgm:t>
        <a:bodyPr/>
        <a:lstStyle/>
        <a:p>
          <a:endParaRPr lang="en-ID"/>
        </a:p>
      </dgm:t>
    </dgm:pt>
    <dgm:pt modelId="{8261DDD0-91AD-4B84-A07B-3CA1D2AD9AFE}">
      <dgm:prSet custT="1"/>
      <dgm:spPr/>
      <dgm:t>
        <a:bodyPr/>
        <a:lstStyle/>
        <a:p>
          <a:r>
            <a:rPr lang="en-ID" sz="1400"/>
            <a:t>Mekanik</a:t>
          </a:r>
        </a:p>
      </dgm:t>
    </dgm:pt>
    <dgm:pt modelId="{021D79DF-F92D-4CA7-A26C-AD3F9FCDB8B5}" type="parTrans" cxnId="{E8E3AC76-3CB9-4243-B04A-285331E32A7F}">
      <dgm:prSet/>
      <dgm:spPr/>
      <dgm:t>
        <a:bodyPr/>
        <a:lstStyle/>
        <a:p>
          <a:endParaRPr lang="en-ID"/>
        </a:p>
      </dgm:t>
    </dgm:pt>
    <dgm:pt modelId="{BD159D99-1C78-4ED6-88E7-21EC13BF67E0}" type="sibTrans" cxnId="{E8E3AC76-3CB9-4243-B04A-285331E32A7F}">
      <dgm:prSet/>
      <dgm:spPr/>
      <dgm:t>
        <a:bodyPr/>
        <a:lstStyle/>
        <a:p>
          <a:endParaRPr lang="en-ID"/>
        </a:p>
      </dgm:t>
    </dgm:pt>
    <dgm:pt modelId="{86DC59B1-E6BE-4DC2-90FC-48DDCAE24162}" type="pres">
      <dgm:prSet presAssocID="{532DC1FE-05BD-4AD1-A8E2-7E0A995549D0}" presName="hierChild1" presStyleCnt="0">
        <dgm:presLayoutVars>
          <dgm:orgChart val="1"/>
          <dgm:chPref val="1"/>
          <dgm:dir/>
          <dgm:animOne val="branch"/>
          <dgm:animLvl val="lvl"/>
          <dgm:resizeHandles/>
        </dgm:presLayoutVars>
      </dgm:prSet>
      <dgm:spPr/>
    </dgm:pt>
    <dgm:pt modelId="{956114FA-10C6-4C67-82A4-DAD2F5946719}" type="pres">
      <dgm:prSet presAssocID="{DFF543BD-4FA4-4FD0-8CEC-8A6876F002E0}" presName="hierRoot1" presStyleCnt="0">
        <dgm:presLayoutVars>
          <dgm:hierBranch/>
        </dgm:presLayoutVars>
      </dgm:prSet>
      <dgm:spPr/>
    </dgm:pt>
    <dgm:pt modelId="{A679A8EA-4312-43E1-8CEC-F9B039AA228A}" type="pres">
      <dgm:prSet presAssocID="{DFF543BD-4FA4-4FD0-8CEC-8A6876F002E0}" presName="rootComposite1" presStyleCnt="0"/>
      <dgm:spPr/>
    </dgm:pt>
    <dgm:pt modelId="{F9F772D1-FEE5-4699-8BC4-9E5FAC1B1567}" type="pres">
      <dgm:prSet presAssocID="{DFF543BD-4FA4-4FD0-8CEC-8A6876F002E0}" presName="rootText1" presStyleLbl="node0" presStyleIdx="0" presStyleCnt="1">
        <dgm:presLayoutVars>
          <dgm:chPref val="3"/>
        </dgm:presLayoutVars>
      </dgm:prSet>
      <dgm:spPr/>
    </dgm:pt>
    <dgm:pt modelId="{445EC837-1904-4B20-B70C-DAE903F898A5}" type="pres">
      <dgm:prSet presAssocID="{DFF543BD-4FA4-4FD0-8CEC-8A6876F002E0}" presName="rootConnector1" presStyleLbl="node1" presStyleIdx="0" presStyleCnt="0"/>
      <dgm:spPr/>
    </dgm:pt>
    <dgm:pt modelId="{A12C549F-AB19-44F9-8766-6E8BE43D28D1}" type="pres">
      <dgm:prSet presAssocID="{DFF543BD-4FA4-4FD0-8CEC-8A6876F002E0}" presName="hierChild2" presStyleCnt="0"/>
      <dgm:spPr/>
    </dgm:pt>
    <dgm:pt modelId="{46148C61-7FBC-4B19-B14A-540ADA997EFD}" type="pres">
      <dgm:prSet presAssocID="{0775649D-DA61-47F4-A78A-57F035795E52}" presName="Name35" presStyleLbl="parChTrans1D2" presStyleIdx="0" presStyleCnt="1"/>
      <dgm:spPr/>
    </dgm:pt>
    <dgm:pt modelId="{AF7BA029-638A-4D81-98EF-E0267567363E}" type="pres">
      <dgm:prSet presAssocID="{BE5B6CB6-34F2-47F5-95D4-D05500C1EFE6}" presName="hierRoot2" presStyleCnt="0">
        <dgm:presLayoutVars>
          <dgm:hierBranch/>
        </dgm:presLayoutVars>
      </dgm:prSet>
      <dgm:spPr/>
    </dgm:pt>
    <dgm:pt modelId="{A50E414E-DAF2-4F11-BCEB-75B795DF026F}" type="pres">
      <dgm:prSet presAssocID="{BE5B6CB6-34F2-47F5-95D4-D05500C1EFE6}" presName="rootComposite" presStyleCnt="0"/>
      <dgm:spPr/>
    </dgm:pt>
    <dgm:pt modelId="{E1A32C95-4D88-468C-887D-3FE94CD35374}" type="pres">
      <dgm:prSet presAssocID="{BE5B6CB6-34F2-47F5-95D4-D05500C1EFE6}" presName="rootText" presStyleLbl="node2" presStyleIdx="0" presStyleCnt="1">
        <dgm:presLayoutVars>
          <dgm:chPref val="3"/>
        </dgm:presLayoutVars>
      </dgm:prSet>
      <dgm:spPr/>
    </dgm:pt>
    <dgm:pt modelId="{CF4D5CDD-A68C-4D3C-AA8E-A12ED52A8954}" type="pres">
      <dgm:prSet presAssocID="{BE5B6CB6-34F2-47F5-95D4-D05500C1EFE6}" presName="rootConnector" presStyleLbl="node2" presStyleIdx="0" presStyleCnt="1"/>
      <dgm:spPr/>
    </dgm:pt>
    <dgm:pt modelId="{F86D9CC2-02F8-47C2-911B-FF348F85D0E1}" type="pres">
      <dgm:prSet presAssocID="{BE5B6CB6-34F2-47F5-95D4-D05500C1EFE6}" presName="hierChild4" presStyleCnt="0"/>
      <dgm:spPr/>
    </dgm:pt>
    <dgm:pt modelId="{A548F644-54DE-43B2-AE5E-7C3F1B21455B}" type="pres">
      <dgm:prSet presAssocID="{9F89A295-F564-47E6-83B9-DDC1DB641FCD}" presName="Name35" presStyleLbl="parChTrans1D3" presStyleIdx="0" presStyleCnt="2"/>
      <dgm:spPr/>
    </dgm:pt>
    <dgm:pt modelId="{EA962012-AEFE-42AA-A6BB-7550ED5BFF14}" type="pres">
      <dgm:prSet presAssocID="{A173E360-3263-4C2B-9E06-8A81A7D09AE5}" presName="hierRoot2" presStyleCnt="0">
        <dgm:presLayoutVars>
          <dgm:hierBranch/>
        </dgm:presLayoutVars>
      </dgm:prSet>
      <dgm:spPr/>
    </dgm:pt>
    <dgm:pt modelId="{110F2C3B-47CB-4AA3-9B63-E924DD070E45}" type="pres">
      <dgm:prSet presAssocID="{A173E360-3263-4C2B-9E06-8A81A7D09AE5}" presName="rootComposite" presStyleCnt="0"/>
      <dgm:spPr/>
    </dgm:pt>
    <dgm:pt modelId="{8DDC03AF-DE16-4D35-AE83-1F20B6D97E9F}" type="pres">
      <dgm:prSet presAssocID="{A173E360-3263-4C2B-9E06-8A81A7D09AE5}" presName="rootText" presStyleLbl="node3" presStyleIdx="0" presStyleCnt="2">
        <dgm:presLayoutVars>
          <dgm:chPref val="3"/>
        </dgm:presLayoutVars>
      </dgm:prSet>
      <dgm:spPr/>
    </dgm:pt>
    <dgm:pt modelId="{3AC54CB6-0AC4-4318-93A3-8930B598A9F7}" type="pres">
      <dgm:prSet presAssocID="{A173E360-3263-4C2B-9E06-8A81A7D09AE5}" presName="rootConnector" presStyleLbl="node3" presStyleIdx="0" presStyleCnt="2"/>
      <dgm:spPr/>
    </dgm:pt>
    <dgm:pt modelId="{CF7200F5-6349-47CC-A3AA-46EBE9557BD5}" type="pres">
      <dgm:prSet presAssocID="{A173E360-3263-4C2B-9E06-8A81A7D09AE5}" presName="hierChild4" presStyleCnt="0"/>
      <dgm:spPr/>
    </dgm:pt>
    <dgm:pt modelId="{063CA6C1-CBA1-48F7-A6F6-C5C4CAE0A318}" type="pres">
      <dgm:prSet presAssocID="{581E4A05-A9E5-4942-B213-737B6EDBF369}" presName="Name35" presStyleLbl="parChTrans1D4" presStyleIdx="0" presStyleCnt="2"/>
      <dgm:spPr/>
    </dgm:pt>
    <dgm:pt modelId="{C51D853C-A601-456A-8F4E-1E0F1F0BBC78}" type="pres">
      <dgm:prSet presAssocID="{152C8347-65E7-4EAF-86EC-9C81A4E2049A}" presName="hierRoot2" presStyleCnt="0">
        <dgm:presLayoutVars>
          <dgm:hierBranch/>
        </dgm:presLayoutVars>
      </dgm:prSet>
      <dgm:spPr/>
    </dgm:pt>
    <dgm:pt modelId="{EB78D91E-962A-4B1D-A800-2BBC0BD676EC}" type="pres">
      <dgm:prSet presAssocID="{152C8347-65E7-4EAF-86EC-9C81A4E2049A}" presName="rootComposite" presStyleCnt="0"/>
      <dgm:spPr/>
    </dgm:pt>
    <dgm:pt modelId="{F82D6F22-45BC-40C3-891A-385E102255B0}" type="pres">
      <dgm:prSet presAssocID="{152C8347-65E7-4EAF-86EC-9C81A4E2049A}" presName="rootText" presStyleLbl="node4" presStyleIdx="0" presStyleCnt="2">
        <dgm:presLayoutVars>
          <dgm:chPref val="3"/>
        </dgm:presLayoutVars>
      </dgm:prSet>
      <dgm:spPr/>
    </dgm:pt>
    <dgm:pt modelId="{5A722523-9066-4BD8-910A-52FD69863FDD}" type="pres">
      <dgm:prSet presAssocID="{152C8347-65E7-4EAF-86EC-9C81A4E2049A}" presName="rootConnector" presStyleLbl="node4" presStyleIdx="0" presStyleCnt="2"/>
      <dgm:spPr/>
    </dgm:pt>
    <dgm:pt modelId="{14EB13B9-43CB-4617-B448-31BD983DB59C}" type="pres">
      <dgm:prSet presAssocID="{152C8347-65E7-4EAF-86EC-9C81A4E2049A}" presName="hierChild4" presStyleCnt="0"/>
      <dgm:spPr/>
    </dgm:pt>
    <dgm:pt modelId="{4A9A7ED7-CBDB-44B6-95C1-5778A1B3B133}" type="pres">
      <dgm:prSet presAssocID="{152C8347-65E7-4EAF-86EC-9C81A4E2049A}" presName="hierChild5" presStyleCnt="0"/>
      <dgm:spPr/>
    </dgm:pt>
    <dgm:pt modelId="{B5A57899-24DE-4808-9583-3D3F4B5145BB}" type="pres">
      <dgm:prSet presAssocID="{A173E360-3263-4C2B-9E06-8A81A7D09AE5}" presName="hierChild5" presStyleCnt="0"/>
      <dgm:spPr/>
    </dgm:pt>
    <dgm:pt modelId="{8FB7D301-A71F-4A44-A95C-3F935778FC27}" type="pres">
      <dgm:prSet presAssocID="{5778FAA6-C55E-42A1-A693-F1FDD3786631}" presName="Name35" presStyleLbl="parChTrans1D3" presStyleIdx="1" presStyleCnt="2"/>
      <dgm:spPr/>
    </dgm:pt>
    <dgm:pt modelId="{20DD5F16-13E9-4DE9-902B-CC669D44667C}" type="pres">
      <dgm:prSet presAssocID="{94DCE5DD-148F-4D25-83A4-792408485DF3}" presName="hierRoot2" presStyleCnt="0">
        <dgm:presLayoutVars>
          <dgm:hierBranch/>
        </dgm:presLayoutVars>
      </dgm:prSet>
      <dgm:spPr/>
    </dgm:pt>
    <dgm:pt modelId="{DBF724E5-F233-43AE-AC85-0B91F002268F}" type="pres">
      <dgm:prSet presAssocID="{94DCE5DD-148F-4D25-83A4-792408485DF3}" presName="rootComposite" presStyleCnt="0"/>
      <dgm:spPr/>
    </dgm:pt>
    <dgm:pt modelId="{4165A739-9A4B-40B0-80B9-20B85693F7B5}" type="pres">
      <dgm:prSet presAssocID="{94DCE5DD-148F-4D25-83A4-792408485DF3}" presName="rootText" presStyleLbl="node3" presStyleIdx="1" presStyleCnt="2">
        <dgm:presLayoutVars>
          <dgm:chPref val="3"/>
        </dgm:presLayoutVars>
      </dgm:prSet>
      <dgm:spPr/>
    </dgm:pt>
    <dgm:pt modelId="{242CB2CD-9B8F-48BF-8A78-09F36937E168}" type="pres">
      <dgm:prSet presAssocID="{94DCE5DD-148F-4D25-83A4-792408485DF3}" presName="rootConnector" presStyleLbl="node3" presStyleIdx="1" presStyleCnt="2"/>
      <dgm:spPr/>
    </dgm:pt>
    <dgm:pt modelId="{7E7CF05E-D6AA-4BAB-80AD-E3E8BF60FE77}" type="pres">
      <dgm:prSet presAssocID="{94DCE5DD-148F-4D25-83A4-792408485DF3}" presName="hierChild4" presStyleCnt="0"/>
      <dgm:spPr/>
    </dgm:pt>
    <dgm:pt modelId="{F35D9A7A-B482-45C5-B00A-91AFC9659539}" type="pres">
      <dgm:prSet presAssocID="{021D79DF-F92D-4CA7-A26C-AD3F9FCDB8B5}" presName="Name35" presStyleLbl="parChTrans1D4" presStyleIdx="1" presStyleCnt="2"/>
      <dgm:spPr/>
    </dgm:pt>
    <dgm:pt modelId="{AA16C98A-0170-4752-B306-D9A0F11148ED}" type="pres">
      <dgm:prSet presAssocID="{8261DDD0-91AD-4B84-A07B-3CA1D2AD9AFE}" presName="hierRoot2" presStyleCnt="0">
        <dgm:presLayoutVars>
          <dgm:hierBranch val="init"/>
        </dgm:presLayoutVars>
      </dgm:prSet>
      <dgm:spPr/>
    </dgm:pt>
    <dgm:pt modelId="{CBB96C28-4959-444E-8536-C9C9DA6239F0}" type="pres">
      <dgm:prSet presAssocID="{8261DDD0-91AD-4B84-A07B-3CA1D2AD9AFE}" presName="rootComposite" presStyleCnt="0"/>
      <dgm:spPr/>
    </dgm:pt>
    <dgm:pt modelId="{40BD3B52-F075-4F5F-B6BD-E28255E3D135}" type="pres">
      <dgm:prSet presAssocID="{8261DDD0-91AD-4B84-A07B-3CA1D2AD9AFE}" presName="rootText" presStyleLbl="node4" presStyleIdx="1" presStyleCnt="2">
        <dgm:presLayoutVars>
          <dgm:chPref val="3"/>
        </dgm:presLayoutVars>
      </dgm:prSet>
      <dgm:spPr/>
    </dgm:pt>
    <dgm:pt modelId="{8149A1E4-93DC-4C93-A521-B6C0FEAFC149}" type="pres">
      <dgm:prSet presAssocID="{8261DDD0-91AD-4B84-A07B-3CA1D2AD9AFE}" presName="rootConnector" presStyleLbl="node4" presStyleIdx="1" presStyleCnt="2"/>
      <dgm:spPr/>
    </dgm:pt>
    <dgm:pt modelId="{E4CFD79E-8F1B-4E04-8DE1-7A04CA9E981F}" type="pres">
      <dgm:prSet presAssocID="{8261DDD0-91AD-4B84-A07B-3CA1D2AD9AFE}" presName="hierChild4" presStyleCnt="0"/>
      <dgm:spPr/>
    </dgm:pt>
    <dgm:pt modelId="{EE27543A-524E-437E-BF67-645C5BB48167}" type="pres">
      <dgm:prSet presAssocID="{8261DDD0-91AD-4B84-A07B-3CA1D2AD9AFE}" presName="hierChild5" presStyleCnt="0"/>
      <dgm:spPr/>
    </dgm:pt>
    <dgm:pt modelId="{84D0692E-0907-48EA-B325-1F05EA760E05}" type="pres">
      <dgm:prSet presAssocID="{94DCE5DD-148F-4D25-83A4-792408485DF3}" presName="hierChild5" presStyleCnt="0"/>
      <dgm:spPr/>
    </dgm:pt>
    <dgm:pt modelId="{0185413A-AF91-4CB5-B613-5818EEA21147}" type="pres">
      <dgm:prSet presAssocID="{BE5B6CB6-34F2-47F5-95D4-D05500C1EFE6}" presName="hierChild5" presStyleCnt="0"/>
      <dgm:spPr/>
    </dgm:pt>
    <dgm:pt modelId="{2ADE8C2D-C97D-4B44-AB23-2536155533E3}" type="pres">
      <dgm:prSet presAssocID="{DFF543BD-4FA4-4FD0-8CEC-8A6876F002E0}" presName="hierChild3" presStyleCnt="0"/>
      <dgm:spPr/>
    </dgm:pt>
  </dgm:ptLst>
  <dgm:cxnLst>
    <dgm:cxn modelId="{77487606-8DBA-457E-98A4-D7FC526F28F3}" srcId="{532DC1FE-05BD-4AD1-A8E2-7E0A995549D0}" destId="{DFF543BD-4FA4-4FD0-8CEC-8A6876F002E0}" srcOrd="0" destOrd="0" parTransId="{9DB836BB-570B-4C2C-A0BA-EB446D423F44}" sibTransId="{515A0C65-0FED-4229-874C-DD5884E70096}"/>
    <dgm:cxn modelId="{9EF98511-B971-46AE-801D-9EE9D661FD47}" type="presOf" srcId="{8261DDD0-91AD-4B84-A07B-3CA1D2AD9AFE}" destId="{40BD3B52-F075-4F5F-B6BD-E28255E3D135}" srcOrd="0" destOrd="0" presId="urn:microsoft.com/office/officeart/2005/8/layout/orgChart1"/>
    <dgm:cxn modelId="{0D833C29-979B-472A-8AA1-80D2B695F5D3}" srcId="{A173E360-3263-4C2B-9E06-8A81A7D09AE5}" destId="{152C8347-65E7-4EAF-86EC-9C81A4E2049A}" srcOrd="0" destOrd="0" parTransId="{581E4A05-A9E5-4942-B213-737B6EDBF369}" sibTransId="{BD7ACC94-03B9-4DF9-8FAD-C24C1B4D6CE9}"/>
    <dgm:cxn modelId="{0BE4A42C-A1B7-4121-9EF3-6010A934D7A5}" type="presOf" srcId="{581E4A05-A9E5-4942-B213-737B6EDBF369}" destId="{063CA6C1-CBA1-48F7-A6F6-C5C4CAE0A318}" srcOrd="0" destOrd="0" presId="urn:microsoft.com/office/officeart/2005/8/layout/orgChart1"/>
    <dgm:cxn modelId="{BA0A7934-0481-4760-9B32-AB8890153114}" type="presOf" srcId="{0775649D-DA61-47F4-A78A-57F035795E52}" destId="{46148C61-7FBC-4B19-B14A-540ADA997EFD}" srcOrd="0" destOrd="0" presId="urn:microsoft.com/office/officeart/2005/8/layout/orgChart1"/>
    <dgm:cxn modelId="{311DC638-413C-4F34-A25B-D5CE947365B2}" type="presOf" srcId="{A173E360-3263-4C2B-9E06-8A81A7D09AE5}" destId="{8DDC03AF-DE16-4D35-AE83-1F20B6D97E9F}" srcOrd="0" destOrd="0" presId="urn:microsoft.com/office/officeart/2005/8/layout/orgChart1"/>
    <dgm:cxn modelId="{D988943B-6B83-4E9E-A5DF-73F95C7C3085}" type="presOf" srcId="{BE5B6CB6-34F2-47F5-95D4-D05500C1EFE6}" destId="{CF4D5CDD-A68C-4D3C-AA8E-A12ED52A8954}" srcOrd="1" destOrd="0" presId="urn:microsoft.com/office/officeart/2005/8/layout/orgChart1"/>
    <dgm:cxn modelId="{A0F7FE42-5A60-45A2-9512-4430FD412CC2}" type="presOf" srcId="{5778FAA6-C55E-42A1-A693-F1FDD3786631}" destId="{8FB7D301-A71F-4A44-A95C-3F935778FC27}" srcOrd="0" destOrd="0" presId="urn:microsoft.com/office/officeart/2005/8/layout/orgChart1"/>
    <dgm:cxn modelId="{84788264-743D-4EE8-9F17-AF8E43ECD520}" type="presOf" srcId="{021D79DF-F92D-4CA7-A26C-AD3F9FCDB8B5}" destId="{F35D9A7A-B482-45C5-B00A-91AFC9659539}" srcOrd="0" destOrd="0" presId="urn:microsoft.com/office/officeart/2005/8/layout/orgChart1"/>
    <dgm:cxn modelId="{BEF50E66-6883-4847-93F8-661B63A441D3}" srcId="{BE5B6CB6-34F2-47F5-95D4-D05500C1EFE6}" destId="{A173E360-3263-4C2B-9E06-8A81A7D09AE5}" srcOrd="0" destOrd="0" parTransId="{9F89A295-F564-47E6-83B9-DDC1DB641FCD}" sibTransId="{B2C9D21A-CA49-4CD0-9EAA-3CFEBB57CA26}"/>
    <dgm:cxn modelId="{E8E3AC76-3CB9-4243-B04A-285331E32A7F}" srcId="{94DCE5DD-148F-4D25-83A4-792408485DF3}" destId="{8261DDD0-91AD-4B84-A07B-3CA1D2AD9AFE}" srcOrd="0" destOrd="0" parTransId="{021D79DF-F92D-4CA7-A26C-AD3F9FCDB8B5}" sibTransId="{BD159D99-1C78-4ED6-88E7-21EC13BF67E0}"/>
    <dgm:cxn modelId="{2FAE1578-DF96-46CF-B77A-08A81532A9AB}" type="presOf" srcId="{BE5B6CB6-34F2-47F5-95D4-D05500C1EFE6}" destId="{E1A32C95-4D88-468C-887D-3FE94CD35374}" srcOrd="0" destOrd="0" presId="urn:microsoft.com/office/officeart/2005/8/layout/orgChart1"/>
    <dgm:cxn modelId="{14BB2659-8A7A-4283-A2FB-4186A658300D}" type="presOf" srcId="{DFF543BD-4FA4-4FD0-8CEC-8A6876F002E0}" destId="{445EC837-1904-4B20-B70C-DAE903F898A5}" srcOrd="1" destOrd="0" presId="urn:microsoft.com/office/officeart/2005/8/layout/orgChart1"/>
    <dgm:cxn modelId="{BE927980-3F13-4661-9968-97578FA2BFB2}" type="presOf" srcId="{94DCE5DD-148F-4D25-83A4-792408485DF3}" destId="{242CB2CD-9B8F-48BF-8A78-09F36937E168}" srcOrd="1" destOrd="0" presId="urn:microsoft.com/office/officeart/2005/8/layout/orgChart1"/>
    <dgm:cxn modelId="{9ACD2D86-5404-4784-A0D6-7FEA0E749CD1}" srcId="{DFF543BD-4FA4-4FD0-8CEC-8A6876F002E0}" destId="{BE5B6CB6-34F2-47F5-95D4-D05500C1EFE6}" srcOrd="0" destOrd="0" parTransId="{0775649D-DA61-47F4-A78A-57F035795E52}" sibTransId="{89FD81E4-8CEC-4BCC-A1F7-330B4D8E4247}"/>
    <dgm:cxn modelId="{72B9A09E-EBBC-4AB0-AB97-F43C528635A8}" type="presOf" srcId="{9F89A295-F564-47E6-83B9-DDC1DB641FCD}" destId="{A548F644-54DE-43B2-AE5E-7C3F1B21455B}" srcOrd="0" destOrd="0" presId="urn:microsoft.com/office/officeart/2005/8/layout/orgChart1"/>
    <dgm:cxn modelId="{1B3033A1-90FF-4ACB-B4EA-CFB73CB3127C}" type="presOf" srcId="{152C8347-65E7-4EAF-86EC-9C81A4E2049A}" destId="{5A722523-9066-4BD8-910A-52FD69863FDD}" srcOrd="1" destOrd="0" presId="urn:microsoft.com/office/officeart/2005/8/layout/orgChart1"/>
    <dgm:cxn modelId="{B63946A1-F5C6-4C33-A0F4-76652C139AF3}" type="presOf" srcId="{A173E360-3263-4C2B-9E06-8A81A7D09AE5}" destId="{3AC54CB6-0AC4-4318-93A3-8930B598A9F7}" srcOrd="1" destOrd="0" presId="urn:microsoft.com/office/officeart/2005/8/layout/orgChart1"/>
    <dgm:cxn modelId="{C3B547A4-48EE-4308-A6CE-399637F659C8}" type="presOf" srcId="{152C8347-65E7-4EAF-86EC-9C81A4E2049A}" destId="{F82D6F22-45BC-40C3-891A-385E102255B0}" srcOrd="0" destOrd="0" presId="urn:microsoft.com/office/officeart/2005/8/layout/orgChart1"/>
    <dgm:cxn modelId="{CDFB78A6-B006-416F-8E95-8E707570C445}" type="presOf" srcId="{DFF543BD-4FA4-4FD0-8CEC-8A6876F002E0}" destId="{F9F772D1-FEE5-4699-8BC4-9E5FAC1B1567}" srcOrd="0" destOrd="0" presId="urn:microsoft.com/office/officeart/2005/8/layout/orgChart1"/>
    <dgm:cxn modelId="{3CBFC1A9-B66D-4951-A41A-861F9338780F}" type="presOf" srcId="{8261DDD0-91AD-4B84-A07B-3CA1D2AD9AFE}" destId="{8149A1E4-93DC-4C93-A521-B6C0FEAFC149}" srcOrd="1" destOrd="0" presId="urn:microsoft.com/office/officeart/2005/8/layout/orgChart1"/>
    <dgm:cxn modelId="{995E73C6-7ACA-4D14-8E70-19F983252EE8}" type="presOf" srcId="{94DCE5DD-148F-4D25-83A4-792408485DF3}" destId="{4165A739-9A4B-40B0-80B9-20B85693F7B5}" srcOrd="0" destOrd="0" presId="urn:microsoft.com/office/officeart/2005/8/layout/orgChart1"/>
    <dgm:cxn modelId="{AFBC74D5-29D1-4C79-ABF4-248EE1118895}" type="presOf" srcId="{532DC1FE-05BD-4AD1-A8E2-7E0A995549D0}" destId="{86DC59B1-E6BE-4DC2-90FC-48DDCAE24162}" srcOrd="0" destOrd="0" presId="urn:microsoft.com/office/officeart/2005/8/layout/orgChart1"/>
    <dgm:cxn modelId="{E406B8DF-7A63-4006-AA5C-E66139D0AC4D}" srcId="{BE5B6CB6-34F2-47F5-95D4-D05500C1EFE6}" destId="{94DCE5DD-148F-4D25-83A4-792408485DF3}" srcOrd="1" destOrd="0" parTransId="{5778FAA6-C55E-42A1-A693-F1FDD3786631}" sibTransId="{EDB88E97-7961-45DF-8B94-1A481EE314C0}"/>
    <dgm:cxn modelId="{B65C1192-BF6B-4094-B2F0-8B42894F91E3}" type="presParOf" srcId="{86DC59B1-E6BE-4DC2-90FC-48DDCAE24162}" destId="{956114FA-10C6-4C67-82A4-DAD2F5946719}" srcOrd="0" destOrd="0" presId="urn:microsoft.com/office/officeart/2005/8/layout/orgChart1"/>
    <dgm:cxn modelId="{D69003EE-EE80-49D3-BEC3-9D569359C0B8}" type="presParOf" srcId="{956114FA-10C6-4C67-82A4-DAD2F5946719}" destId="{A679A8EA-4312-43E1-8CEC-F9B039AA228A}" srcOrd="0" destOrd="0" presId="urn:microsoft.com/office/officeart/2005/8/layout/orgChart1"/>
    <dgm:cxn modelId="{81992FD7-7D36-4DB1-B7D1-CC1733E51684}" type="presParOf" srcId="{A679A8EA-4312-43E1-8CEC-F9B039AA228A}" destId="{F9F772D1-FEE5-4699-8BC4-9E5FAC1B1567}" srcOrd="0" destOrd="0" presId="urn:microsoft.com/office/officeart/2005/8/layout/orgChart1"/>
    <dgm:cxn modelId="{373DC4A8-C7D1-4D9B-B9AE-247F3D50D277}" type="presParOf" srcId="{A679A8EA-4312-43E1-8CEC-F9B039AA228A}" destId="{445EC837-1904-4B20-B70C-DAE903F898A5}" srcOrd="1" destOrd="0" presId="urn:microsoft.com/office/officeart/2005/8/layout/orgChart1"/>
    <dgm:cxn modelId="{9B46F326-24C0-452F-BB5D-B840189B40AA}" type="presParOf" srcId="{956114FA-10C6-4C67-82A4-DAD2F5946719}" destId="{A12C549F-AB19-44F9-8766-6E8BE43D28D1}" srcOrd="1" destOrd="0" presId="urn:microsoft.com/office/officeart/2005/8/layout/orgChart1"/>
    <dgm:cxn modelId="{F10D49F9-1F8B-480B-9AD8-B50499DBF67C}" type="presParOf" srcId="{A12C549F-AB19-44F9-8766-6E8BE43D28D1}" destId="{46148C61-7FBC-4B19-B14A-540ADA997EFD}" srcOrd="0" destOrd="0" presId="urn:microsoft.com/office/officeart/2005/8/layout/orgChart1"/>
    <dgm:cxn modelId="{E6331F7D-8CD8-40B3-8C38-D446AEEC258B}" type="presParOf" srcId="{A12C549F-AB19-44F9-8766-6E8BE43D28D1}" destId="{AF7BA029-638A-4D81-98EF-E0267567363E}" srcOrd="1" destOrd="0" presId="urn:microsoft.com/office/officeart/2005/8/layout/orgChart1"/>
    <dgm:cxn modelId="{2B5EEAF9-18F6-423C-8D6D-CA7C5382508E}" type="presParOf" srcId="{AF7BA029-638A-4D81-98EF-E0267567363E}" destId="{A50E414E-DAF2-4F11-BCEB-75B795DF026F}" srcOrd="0" destOrd="0" presId="urn:microsoft.com/office/officeart/2005/8/layout/orgChart1"/>
    <dgm:cxn modelId="{B6F18636-BA52-4B56-8D84-3DC791C67E41}" type="presParOf" srcId="{A50E414E-DAF2-4F11-BCEB-75B795DF026F}" destId="{E1A32C95-4D88-468C-887D-3FE94CD35374}" srcOrd="0" destOrd="0" presId="urn:microsoft.com/office/officeart/2005/8/layout/orgChart1"/>
    <dgm:cxn modelId="{516B4E72-3E6E-4C88-A119-6B571831AD84}" type="presParOf" srcId="{A50E414E-DAF2-4F11-BCEB-75B795DF026F}" destId="{CF4D5CDD-A68C-4D3C-AA8E-A12ED52A8954}" srcOrd="1" destOrd="0" presId="urn:microsoft.com/office/officeart/2005/8/layout/orgChart1"/>
    <dgm:cxn modelId="{7621A487-4B1E-4EAA-9F18-6306F143AA1E}" type="presParOf" srcId="{AF7BA029-638A-4D81-98EF-E0267567363E}" destId="{F86D9CC2-02F8-47C2-911B-FF348F85D0E1}" srcOrd="1" destOrd="0" presId="urn:microsoft.com/office/officeart/2005/8/layout/orgChart1"/>
    <dgm:cxn modelId="{5CCB8651-9AE4-4139-B85D-D94C188811D5}" type="presParOf" srcId="{F86D9CC2-02F8-47C2-911B-FF348F85D0E1}" destId="{A548F644-54DE-43B2-AE5E-7C3F1B21455B}" srcOrd="0" destOrd="0" presId="urn:microsoft.com/office/officeart/2005/8/layout/orgChart1"/>
    <dgm:cxn modelId="{55780D66-E269-49B0-B6C6-FF8E858E37CB}" type="presParOf" srcId="{F86D9CC2-02F8-47C2-911B-FF348F85D0E1}" destId="{EA962012-AEFE-42AA-A6BB-7550ED5BFF14}" srcOrd="1" destOrd="0" presId="urn:microsoft.com/office/officeart/2005/8/layout/orgChart1"/>
    <dgm:cxn modelId="{AE70D16F-CED2-4E55-A440-CF3BF0EE8C12}" type="presParOf" srcId="{EA962012-AEFE-42AA-A6BB-7550ED5BFF14}" destId="{110F2C3B-47CB-4AA3-9B63-E924DD070E45}" srcOrd="0" destOrd="0" presId="urn:microsoft.com/office/officeart/2005/8/layout/orgChart1"/>
    <dgm:cxn modelId="{F3068D71-401C-4BD7-8F71-39CB6A09095A}" type="presParOf" srcId="{110F2C3B-47CB-4AA3-9B63-E924DD070E45}" destId="{8DDC03AF-DE16-4D35-AE83-1F20B6D97E9F}" srcOrd="0" destOrd="0" presId="urn:microsoft.com/office/officeart/2005/8/layout/orgChart1"/>
    <dgm:cxn modelId="{2B7C10F2-FEE7-4F57-8A20-AF925E0E40EE}" type="presParOf" srcId="{110F2C3B-47CB-4AA3-9B63-E924DD070E45}" destId="{3AC54CB6-0AC4-4318-93A3-8930B598A9F7}" srcOrd="1" destOrd="0" presId="urn:microsoft.com/office/officeart/2005/8/layout/orgChart1"/>
    <dgm:cxn modelId="{2DBC0FAC-7FFB-4801-8A5F-BB7474D8AFD0}" type="presParOf" srcId="{EA962012-AEFE-42AA-A6BB-7550ED5BFF14}" destId="{CF7200F5-6349-47CC-A3AA-46EBE9557BD5}" srcOrd="1" destOrd="0" presId="urn:microsoft.com/office/officeart/2005/8/layout/orgChart1"/>
    <dgm:cxn modelId="{EDF6ED5C-8499-49DD-B180-BF93BC0540AA}" type="presParOf" srcId="{CF7200F5-6349-47CC-A3AA-46EBE9557BD5}" destId="{063CA6C1-CBA1-48F7-A6F6-C5C4CAE0A318}" srcOrd="0" destOrd="0" presId="urn:microsoft.com/office/officeart/2005/8/layout/orgChart1"/>
    <dgm:cxn modelId="{7A5755CF-72E2-4FEC-A459-26181345EA16}" type="presParOf" srcId="{CF7200F5-6349-47CC-A3AA-46EBE9557BD5}" destId="{C51D853C-A601-456A-8F4E-1E0F1F0BBC78}" srcOrd="1" destOrd="0" presId="urn:microsoft.com/office/officeart/2005/8/layout/orgChart1"/>
    <dgm:cxn modelId="{837F49BE-1F1A-4878-8454-254F69E335D5}" type="presParOf" srcId="{C51D853C-A601-456A-8F4E-1E0F1F0BBC78}" destId="{EB78D91E-962A-4B1D-A800-2BBC0BD676EC}" srcOrd="0" destOrd="0" presId="urn:microsoft.com/office/officeart/2005/8/layout/orgChart1"/>
    <dgm:cxn modelId="{8A9C0F40-5217-4450-8B17-76EF20D89516}" type="presParOf" srcId="{EB78D91E-962A-4B1D-A800-2BBC0BD676EC}" destId="{F82D6F22-45BC-40C3-891A-385E102255B0}" srcOrd="0" destOrd="0" presId="urn:microsoft.com/office/officeart/2005/8/layout/orgChart1"/>
    <dgm:cxn modelId="{37E67D5C-AE0F-4D16-868A-768A1B48AC86}" type="presParOf" srcId="{EB78D91E-962A-4B1D-A800-2BBC0BD676EC}" destId="{5A722523-9066-4BD8-910A-52FD69863FDD}" srcOrd="1" destOrd="0" presId="urn:microsoft.com/office/officeart/2005/8/layout/orgChart1"/>
    <dgm:cxn modelId="{74C4DAB5-7FF5-4C20-8A89-5249361B3F01}" type="presParOf" srcId="{C51D853C-A601-456A-8F4E-1E0F1F0BBC78}" destId="{14EB13B9-43CB-4617-B448-31BD983DB59C}" srcOrd="1" destOrd="0" presId="urn:microsoft.com/office/officeart/2005/8/layout/orgChart1"/>
    <dgm:cxn modelId="{E95339D9-D3F1-4237-86E2-B1A7EA36A71A}" type="presParOf" srcId="{C51D853C-A601-456A-8F4E-1E0F1F0BBC78}" destId="{4A9A7ED7-CBDB-44B6-95C1-5778A1B3B133}" srcOrd="2" destOrd="0" presId="urn:microsoft.com/office/officeart/2005/8/layout/orgChart1"/>
    <dgm:cxn modelId="{9B69D2C4-EFB6-403F-8D0F-2859C677E413}" type="presParOf" srcId="{EA962012-AEFE-42AA-A6BB-7550ED5BFF14}" destId="{B5A57899-24DE-4808-9583-3D3F4B5145BB}" srcOrd="2" destOrd="0" presId="urn:microsoft.com/office/officeart/2005/8/layout/orgChart1"/>
    <dgm:cxn modelId="{626DD815-28AD-4088-8109-D291BA76DB0B}" type="presParOf" srcId="{F86D9CC2-02F8-47C2-911B-FF348F85D0E1}" destId="{8FB7D301-A71F-4A44-A95C-3F935778FC27}" srcOrd="2" destOrd="0" presId="urn:microsoft.com/office/officeart/2005/8/layout/orgChart1"/>
    <dgm:cxn modelId="{636D6FB8-C169-423D-96F9-93BF2186AB64}" type="presParOf" srcId="{F86D9CC2-02F8-47C2-911B-FF348F85D0E1}" destId="{20DD5F16-13E9-4DE9-902B-CC669D44667C}" srcOrd="3" destOrd="0" presId="urn:microsoft.com/office/officeart/2005/8/layout/orgChart1"/>
    <dgm:cxn modelId="{77CE6385-D7B4-4E20-95D3-41E476BB17CF}" type="presParOf" srcId="{20DD5F16-13E9-4DE9-902B-CC669D44667C}" destId="{DBF724E5-F233-43AE-AC85-0B91F002268F}" srcOrd="0" destOrd="0" presId="urn:microsoft.com/office/officeart/2005/8/layout/orgChart1"/>
    <dgm:cxn modelId="{98D7A9DA-8AB3-4BA9-8A19-793E83CE4DE3}" type="presParOf" srcId="{DBF724E5-F233-43AE-AC85-0B91F002268F}" destId="{4165A739-9A4B-40B0-80B9-20B85693F7B5}" srcOrd="0" destOrd="0" presId="urn:microsoft.com/office/officeart/2005/8/layout/orgChart1"/>
    <dgm:cxn modelId="{7A3D5B06-E35F-483C-8D2C-B871EA427B5C}" type="presParOf" srcId="{DBF724E5-F233-43AE-AC85-0B91F002268F}" destId="{242CB2CD-9B8F-48BF-8A78-09F36937E168}" srcOrd="1" destOrd="0" presId="urn:microsoft.com/office/officeart/2005/8/layout/orgChart1"/>
    <dgm:cxn modelId="{C17B96B3-6260-4EB8-B899-45E6709F5D09}" type="presParOf" srcId="{20DD5F16-13E9-4DE9-902B-CC669D44667C}" destId="{7E7CF05E-D6AA-4BAB-80AD-E3E8BF60FE77}" srcOrd="1" destOrd="0" presId="urn:microsoft.com/office/officeart/2005/8/layout/orgChart1"/>
    <dgm:cxn modelId="{F996D9AF-B698-473B-A820-7BFA21D97EE5}" type="presParOf" srcId="{7E7CF05E-D6AA-4BAB-80AD-E3E8BF60FE77}" destId="{F35D9A7A-B482-45C5-B00A-91AFC9659539}" srcOrd="0" destOrd="0" presId="urn:microsoft.com/office/officeart/2005/8/layout/orgChart1"/>
    <dgm:cxn modelId="{1BCD8F79-D3CC-41F9-B953-8DC62C42336E}" type="presParOf" srcId="{7E7CF05E-D6AA-4BAB-80AD-E3E8BF60FE77}" destId="{AA16C98A-0170-4752-B306-D9A0F11148ED}" srcOrd="1" destOrd="0" presId="urn:microsoft.com/office/officeart/2005/8/layout/orgChart1"/>
    <dgm:cxn modelId="{510F579C-1F35-425C-BA33-64268957B3CB}" type="presParOf" srcId="{AA16C98A-0170-4752-B306-D9A0F11148ED}" destId="{CBB96C28-4959-444E-8536-C9C9DA6239F0}" srcOrd="0" destOrd="0" presId="urn:microsoft.com/office/officeart/2005/8/layout/orgChart1"/>
    <dgm:cxn modelId="{E69A23FC-8E94-4B53-8F19-906B5372E06E}" type="presParOf" srcId="{CBB96C28-4959-444E-8536-C9C9DA6239F0}" destId="{40BD3B52-F075-4F5F-B6BD-E28255E3D135}" srcOrd="0" destOrd="0" presId="urn:microsoft.com/office/officeart/2005/8/layout/orgChart1"/>
    <dgm:cxn modelId="{86580878-ED33-4CFD-8404-96AAD5F39693}" type="presParOf" srcId="{CBB96C28-4959-444E-8536-C9C9DA6239F0}" destId="{8149A1E4-93DC-4C93-A521-B6C0FEAFC149}" srcOrd="1" destOrd="0" presId="urn:microsoft.com/office/officeart/2005/8/layout/orgChart1"/>
    <dgm:cxn modelId="{926E2B0A-8F09-4C83-83B5-653AD0F17656}" type="presParOf" srcId="{AA16C98A-0170-4752-B306-D9A0F11148ED}" destId="{E4CFD79E-8F1B-4E04-8DE1-7A04CA9E981F}" srcOrd="1" destOrd="0" presId="urn:microsoft.com/office/officeart/2005/8/layout/orgChart1"/>
    <dgm:cxn modelId="{A7C89145-B9C0-4155-9254-250CA658D073}" type="presParOf" srcId="{AA16C98A-0170-4752-B306-D9A0F11148ED}" destId="{EE27543A-524E-437E-BF67-645C5BB48167}" srcOrd="2" destOrd="0" presId="urn:microsoft.com/office/officeart/2005/8/layout/orgChart1"/>
    <dgm:cxn modelId="{4992592A-6400-4260-8217-8EF7840933BE}" type="presParOf" srcId="{20DD5F16-13E9-4DE9-902B-CC669D44667C}" destId="{84D0692E-0907-48EA-B325-1F05EA760E05}" srcOrd="2" destOrd="0" presId="urn:microsoft.com/office/officeart/2005/8/layout/orgChart1"/>
    <dgm:cxn modelId="{568691F8-9F8D-41A6-B49E-3A5AFA5AC477}" type="presParOf" srcId="{AF7BA029-638A-4D81-98EF-E0267567363E}" destId="{0185413A-AF91-4CB5-B613-5818EEA21147}" srcOrd="2" destOrd="0" presId="urn:microsoft.com/office/officeart/2005/8/layout/orgChart1"/>
    <dgm:cxn modelId="{691A6674-FDDB-4C59-9A0F-DA0CD80A0FC1}" type="presParOf" srcId="{956114FA-10C6-4C67-82A4-DAD2F5946719}" destId="{2ADE8C2D-C97D-4B44-AB23-2536155533E3}"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5D9A7A-B482-45C5-B00A-91AFC9659539}">
      <dsp:nvSpPr>
        <dsp:cNvPr id="0" name=""/>
        <dsp:cNvSpPr/>
      </dsp:nvSpPr>
      <dsp:spPr>
        <a:xfrm>
          <a:off x="3150252" y="2146000"/>
          <a:ext cx="91440" cy="234525"/>
        </a:xfrm>
        <a:custGeom>
          <a:avLst/>
          <a:gdLst/>
          <a:ahLst/>
          <a:cxnLst/>
          <a:rect l="0" t="0" r="0" b="0"/>
          <a:pathLst>
            <a:path>
              <a:moveTo>
                <a:pt x="45720" y="0"/>
              </a:moveTo>
              <a:lnTo>
                <a:pt x="45720" y="234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B7D301-A71F-4A44-A95C-3F935778FC27}">
      <dsp:nvSpPr>
        <dsp:cNvPr id="0" name=""/>
        <dsp:cNvSpPr/>
      </dsp:nvSpPr>
      <dsp:spPr>
        <a:xfrm>
          <a:off x="2520315" y="1353079"/>
          <a:ext cx="675657" cy="234525"/>
        </a:xfrm>
        <a:custGeom>
          <a:avLst/>
          <a:gdLst/>
          <a:ahLst/>
          <a:cxnLst/>
          <a:rect l="0" t="0" r="0" b="0"/>
          <a:pathLst>
            <a:path>
              <a:moveTo>
                <a:pt x="0" y="0"/>
              </a:moveTo>
              <a:lnTo>
                <a:pt x="0" y="117262"/>
              </a:lnTo>
              <a:lnTo>
                <a:pt x="675657" y="117262"/>
              </a:lnTo>
              <a:lnTo>
                <a:pt x="675657" y="234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3CA6C1-CBA1-48F7-A6F6-C5C4CAE0A318}">
      <dsp:nvSpPr>
        <dsp:cNvPr id="0" name=""/>
        <dsp:cNvSpPr/>
      </dsp:nvSpPr>
      <dsp:spPr>
        <a:xfrm>
          <a:off x="1798937" y="2146000"/>
          <a:ext cx="91440" cy="234525"/>
        </a:xfrm>
        <a:custGeom>
          <a:avLst/>
          <a:gdLst/>
          <a:ahLst/>
          <a:cxnLst/>
          <a:rect l="0" t="0" r="0" b="0"/>
          <a:pathLst>
            <a:path>
              <a:moveTo>
                <a:pt x="45720" y="0"/>
              </a:moveTo>
              <a:lnTo>
                <a:pt x="45720" y="234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48F644-54DE-43B2-AE5E-7C3F1B21455B}">
      <dsp:nvSpPr>
        <dsp:cNvPr id="0" name=""/>
        <dsp:cNvSpPr/>
      </dsp:nvSpPr>
      <dsp:spPr>
        <a:xfrm>
          <a:off x="1844657" y="1353079"/>
          <a:ext cx="675657" cy="234525"/>
        </a:xfrm>
        <a:custGeom>
          <a:avLst/>
          <a:gdLst/>
          <a:ahLst/>
          <a:cxnLst/>
          <a:rect l="0" t="0" r="0" b="0"/>
          <a:pathLst>
            <a:path>
              <a:moveTo>
                <a:pt x="675657" y="0"/>
              </a:moveTo>
              <a:lnTo>
                <a:pt x="675657" y="117262"/>
              </a:lnTo>
              <a:lnTo>
                <a:pt x="0" y="117262"/>
              </a:lnTo>
              <a:lnTo>
                <a:pt x="0" y="234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148C61-7FBC-4B19-B14A-540ADA997EFD}">
      <dsp:nvSpPr>
        <dsp:cNvPr id="0" name=""/>
        <dsp:cNvSpPr/>
      </dsp:nvSpPr>
      <dsp:spPr>
        <a:xfrm>
          <a:off x="2474595" y="560158"/>
          <a:ext cx="91440" cy="234525"/>
        </a:xfrm>
        <a:custGeom>
          <a:avLst/>
          <a:gdLst/>
          <a:ahLst/>
          <a:cxnLst/>
          <a:rect l="0" t="0" r="0" b="0"/>
          <a:pathLst>
            <a:path>
              <a:moveTo>
                <a:pt x="45720" y="0"/>
              </a:moveTo>
              <a:lnTo>
                <a:pt x="45720" y="2345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F772D1-FEE5-4699-8BC4-9E5FAC1B1567}">
      <dsp:nvSpPr>
        <dsp:cNvPr id="0" name=""/>
        <dsp:cNvSpPr/>
      </dsp:nvSpPr>
      <dsp:spPr>
        <a:xfrm>
          <a:off x="1961920" y="1763"/>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id-ID" sz="1400" kern="1200"/>
            <a:t>Owner</a:t>
          </a:r>
        </a:p>
      </dsp:txBody>
      <dsp:txXfrm>
        <a:off x="1961920" y="1763"/>
        <a:ext cx="1116789" cy="558394"/>
      </dsp:txXfrm>
    </dsp:sp>
    <dsp:sp modelId="{E1A32C95-4D88-468C-887D-3FE94CD35374}">
      <dsp:nvSpPr>
        <dsp:cNvPr id="0" name=""/>
        <dsp:cNvSpPr/>
      </dsp:nvSpPr>
      <dsp:spPr>
        <a:xfrm>
          <a:off x="1961920" y="794684"/>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Kepala Mekanik</a:t>
          </a:r>
          <a:endParaRPr lang="id-ID" sz="1400" kern="1200"/>
        </a:p>
      </dsp:txBody>
      <dsp:txXfrm>
        <a:off x="1961920" y="794684"/>
        <a:ext cx="1116789" cy="558394"/>
      </dsp:txXfrm>
    </dsp:sp>
    <dsp:sp modelId="{8DDC03AF-DE16-4D35-AE83-1F20B6D97E9F}">
      <dsp:nvSpPr>
        <dsp:cNvPr id="0" name=""/>
        <dsp:cNvSpPr/>
      </dsp:nvSpPr>
      <dsp:spPr>
        <a:xfrm>
          <a:off x="1286262" y="1587605"/>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Kasir</a:t>
          </a:r>
        </a:p>
      </dsp:txBody>
      <dsp:txXfrm>
        <a:off x="1286262" y="1587605"/>
        <a:ext cx="1116789" cy="558394"/>
      </dsp:txXfrm>
    </dsp:sp>
    <dsp:sp modelId="{F82D6F22-45BC-40C3-891A-385E102255B0}">
      <dsp:nvSpPr>
        <dsp:cNvPr id="0" name=""/>
        <dsp:cNvSpPr/>
      </dsp:nvSpPr>
      <dsp:spPr>
        <a:xfrm>
          <a:off x="1286262" y="2380526"/>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Mekanik</a:t>
          </a:r>
        </a:p>
      </dsp:txBody>
      <dsp:txXfrm>
        <a:off x="1286262" y="2380526"/>
        <a:ext cx="1116789" cy="558394"/>
      </dsp:txXfrm>
    </dsp:sp>
    <dsp:sp modelId="{4165A739-9A4B-40B0-80B9-20B85693F7B5}">
      <dsp:nvSpPr>
        <dsp:cNvPr id="0" name=""/>
        <dsp:cNvSpPr/>
      </dsp:nvSpPr>
      <dsp:spPr>
        <a:xfrm>
          <a:off x="2637577" y="1587605"/>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Counter Part</a:t>
          </a:r>
        </a:p>
      </dsp:txBody>
      <dsp:txXfrm>
        <a:off x="2637577" y="1587605"/>
        <a:ext cx="1116789" cy="558394"/>
      </dsp:txXfrm>
    </dsp:sp>
    <dsp:sp modelId="{40BD3B52-F075-4F5F-B6BD-E28255E3D135}">
      <dsp:nvSpPr>
        <dsp:cNvPr id="0" name=""/>
        <dsp:cNvSpPr/>
      </dsp:nvSpPr>
      <dsp:spPr>
        <a:xfrm>
          <a:off x="2637577" y="2380526"/>
          <a:ext cx="1116789" cy="5583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Mekanik</a:t>
          </a:r>
        </a:p>
      </dsp:txBody>
      <dsp:txXfrm>
        <a:off x="2637577" y="2380526"/>
        <a:ext cx="1116789" cy="5583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9A837-C5E5-455F-8A6F-0681CE9B7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217</Pages>
  <Words>30981</Words>
  <Characters>176593</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KATA PENGANTAR</vt:lpstr>
    </vt:vector>
  </TitlesOfParts>
  <Company>DTC</Company>
  <LinksUpToDate>false</LinksUpToDate>
  <CharactersWithSpaces>207160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KATA PENGANTAR</dc:title>
  <dc:creator>Rezha Kenia Sasmi</dc:creator>
  <cp:lastModifiedBy>Rezha Kenia Sasmi</cp:lastModifiedBy>
  <cp:revision>23</cp:revision>
  <cp:lastPrinted>2022-09-29T01:49:00Z</cp:lastPrinted>
  <dcterms:created xsi:type="dcterms:W3CDTF">2022-09-28T11:01:00Z</dcterms:created>
  <dcterms:modified xsi:type="dcterms:W3CDTF">2022-09-29T01:51:00Z</dcterms:modified>
</cp:coreProperties>
</file>